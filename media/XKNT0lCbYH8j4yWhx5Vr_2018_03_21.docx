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586" w:type="dxa"/>
        <w:tblInd w:w="-5" w:type="dxa"/>
        <w:tblLayout w:type="fixed"/>
        <w:tblLook w:val="0000" w:firstRow="0" w:lastRow="0" w:firstColumn="0" w:lastColumn="0" w:noHBand="0" w:noVBand="0"/>
      </w:tblPr>
      <w:tblGrid>
        <w:gridCol w:w="2337"/>
        <w:gridCol w:w="7249"/>
      </w:tblGrid>
      <w:tr w:rsidR="00D34CFB" w14:paraId="4F115B1F" w14:textId="77777777" w:rsidTr="002D2CE4">
        <w:tc>
          <w:tcPr>
            <w:tcW w:w="2337" w:type="dxa"/>
            <w:tcBorders>
              <w:top w:val="single" w:sz="4" w:space="0" w:color="000000"/>
              <w:left w:val="single" w:sz="4" w:space="0" w:color="000000"/>
              <w:bottom w:val="single" w:sz="4" w:space="0" w:color="000000"/>
            </w:tcBorders>
            <w:shd w:val="clear" w:color="auto" w:fill="D9D9D9"/>
          </w:tcPr>
          <w:p w14:paraId="7C8C3BE4" w14:textId="77777777" w:rsidR="00D34CFB" w:rsidRDefault="00D34CFB">
            <w:pPr>
              <w:pStyle w:val="MinutesHeading1"/>
              <w:rPr>
                <w:rFonts w:ascii="Arial" w:hAnsi="Arial" w:cs="Arial"/>
                <w:i/>
                <w:iCs/>
                <w:color w:val="0000FF"/>
              </w:rPr>
            </w:pPr>
            <w:r>
              <w:rPr>
                <w:rFonts w:cs="Arial"/>
              </w:rPr>
              <w:t>Meeting Purpose:</w:t>
            </w:r>
          </w:p>
        </w:tc>
        <w:tc>
          <w:tcPr>
            <w:tcW w:w="7249" w:type="dxa"/>
            <w:tcBorders>
              <w:top w:val="single" w:sz="4" w:space="0" w:color="000000"/>
              <w:left w:val="single" w:sz="4" w:space="0" w:color="000000"/>
              <w:bottom w:val="single" w:sz="4" w:space="0" w:color="000000"/>
              <w:right w:val="single" w:sz="4" w:space="0" w:color="000000"/>
            </w:tcBorders>
            <w:shd w:val="clear" w:color="auto" w:fill="auto"/>
          </w:tcPr>
          <w:p w14:paraId="2AE284E7" w14:textId="6B73EBF8" w:rsidR="00D34CFB" w:rsidRDefault="00A274DB">
            <w:proofErr w:type="spellStart"/>
            <w:r>
              <w:rPr>
                <w:rFonts w:ascii="Arial" w:hAnsi="Arial" w:cs="Arial"/>
                <w:i/>
                <w:iCs/>
                <w:color w:val="0000FF"/>
              </w:rPr>
              <w:t>Palika</w:t>
            </w:r>
            <w:proofErr w:type="spellEnd"/>
            <w:r>
              <w:rPr>
                <w:rFonts w:ascii="Arial" w:hAnsi="Arial" w:cs="Arial"/>
                <w:i/>
                <w:iCs/>
                <w:color w:val="0000FF"/>
              </w:rPr>
              <w:t xml:space="preserve"> Level</w:t>
            </w:r>
            <w:r w:rsidR="000C1ADC">
              <w:rPr>
                <w:rFonts w:ascii="Arial" w:hAnsi="Arial" w:cs="Arial"/>
                <w:i/>
                <w:iCs/>
                <w:color w:val="0000FF"/>
              </w:rPr>
              <w:t xml:space="preserve"> Coordination Meeting </w:t>
            </w:r>
          </w:p>
        </w:tc>
      </w:tr>
      <w:tr w:rsidR="00D34CFB" w14:paraId="0A6C5961" w14:textId="77777777" w:rsidTr="002D2CE4">
        <w:tc>
          <w:tcPr>
            <w:tcW w:w="2337" w:type="dxa"/>
            <w:tcBorders>
              <w:top w:val="single" w:sz="4" w:space="0" w:color="000000"/>
              <w:left w:val="single" w:sz="4" w:space="0" w:color="000000"/>
              <w:bottom w:val="single" w:sz="4" w:space="0" w:color="000000"/>
            </w:tcBorders>
            <w:shd w:val="clear" w:color="auto" w:fill="D9D9D9"/>
          </w:tcPr>
          <w:p w14:paraId="67E19FDB" w14:textId="77777777" w:rsidR="00D34CFB" w:rsidRDefault="00D34CFB">
            <w:pPr>
              <w:pStyle w:val="MinutesHeading1"/>
              <w:rPr>
                <w:rFonts w:ascii="Arial" w:hAnsi="Arial" w:cs="Arial"/>
                <w:i/>
                <w:iCs/>
                <w:color w:val="0000FF"/>
              </w:rPr>
            </w:pPr>
            <w:r>
              <w:rPr>
                <w:rFonts w:cs="Arial"/>
              </w:rPr>
              <w:t xml:space="preserve">Meeting Date: </w:t>
            </w:r>
          </w:p>
        </w:tc>
        <w:tc>
          <w:tcPr>
            <w:tcW w:w="7249" w:type="dxa"/>
            <w:tcBorders>
              <w:top w:val="single" w:sz="4" w:space="0" w:color="000000"/>
              <w:left w:val="single" w:sz="4" w:space="0" w:color="000000"/>
              <w:bottom w:val="single" w:sz="4" w:space="0" w:color="000000"/>
              <w:right w:val="single" w:sz="4" w:space="0" w:color="000000"/>
            </w:tcBorders>
            <w:shd w:val="clear" w:color="auto" w:fill="auto"/>
          </w:tcPr>
          <w:p w14:paraId="55BE8E77" w14:textId="3C145E33" w:rsidR="00D34CFB" w:rsidRDefault="009F33F6">
            <w:r>
              <w:rPr>
                <w:rFonts w:ascii="Arial" w:hAnsi="Arial" w:cs="Arial"/>
                <w:i/>
                <w:iCs/>
                <w:color w:val="0000FF"/>
              </w:rPr>
              <w:t>180307</w:t>
            </w:r>
          </w:p>
        </w:tc>
      </w:tr>
      <w:tr w:rsidR="00D34CFB" w14:paraId="63DF8BE6" w14:textId="77777777" w:rsidTr="002D2CE4">
        <w:tc>
          <w:tcPr>
            <w:tcW w:w="2337" w:type="dxa"/>
            <w:tcBorders>
              <w:top w:val="single" w:sz="4" w:space="0" w:color="000000"/>
              <w:left w:val="single" w:sz="4" w:space="0" w:color="000000"/>
              <w:bottom w:val="single" w:sz="4" w:space="0" w:color="000000"/>
            </w:tcBorders>
            <w:shd w:val="clear" w:color="auto" w:fill="D9D9D9"/>
          </w:tcPr>
          <w:p w14:paraId="79AD9229" w14:textId="77777777" w:rsidR="00D34CFB" w:rsidRDefault="00D34CFB">
            <w:pPr>
              <w:pStyle w:val="MinutesHeading1"/>
              <w:rPr>
                <w:rFonts w:ascii="Arial" w:hAnsi="Arial" w:cs="Arial"/>
                <w:i/>
                <w:iCs/>
                <w:color w:val="0000FF"/>
              </w:rPr>
            </w:pPr>
            <w:r>
              <w:rPr>
                <w:rFonts w:cs="Arial"/>
              </w:rPr>
              <w:t xml:space="preserve">Meeting Time: </w:t>
            </w:r>
          </w:p>
        </w:tc>
        <w:tc>
          <w:tcPr>
            <w:tcW w:w="7249" w:type="dxa"/>
            <w:tcBorders>
              <w:top w:val="single" w:sz="4" w:space="0" w:color="000000"/>
              <w:left w:val="single" w:sz="4" w:space="0" w:color="000000"/>
              <w:bottom w:val="single" w:sz="4" w:space="0" w:color="000000"/>
              <w:right w:val="single" w:sz="4" w:space="0" w:color="000000"/>
            </w:tcBorders>
            <w:shd w:val="clear" w:color="auto" w:fill="auto"/>
          </w:tcPr>
          <w:p w14:paraId="12CD2A61" w14:textId="4150B46E" w:rsidR="00D34CFB" w:rsidRDefault="004276A3">
            <w:r>
              <w:rPr>
                <w:rFonts w:ascii="Arial" w:hAnsi="Arial" w:cs="Arial"/>
                <w:i/>
                <w:iCs/>
                <w:color w:val="0000FF"/>
              </w:rPr>
              <w:t>12:15 PM</w:t>
            </w:r>
          </w:p>
        </w:tc>
      </w:tr>
      <w:tr w:rsidR="00D34CFB" w14:paraId="2DD5D0DD" w14:textId="77777777" w:rsidTr="002D2CE4">
        <w:tc>
          <w:tcPr>
            <w:tcW w:w="2337" w:type="dxa"/>
            <w:tcBorders>
              <w:top w:val="single" w:sz="4" w:space="0" w:color="000000"/>
              <w:left w:val="single" w:sz="4" w:space="0" w:color="000000"/>
              <w:bottom w:val="single" w:sz="4" w:space="0" w:color="000000"/>
            </w:tcBorders>
            <w:shd w:val="clear" w:color="auto" w:fill="D9D9D9"/>
          </w:tcPr>
          <w:p w14:paraId="1206ED65" w14:textId="77777777" w:rsidR="00D34CFB" w:rsidRDefault="00D34CFB">
            <w:pPr>
              <w:pStyle w:val="MinutesHeading1"/>
              <w:rPr>
                <w:rFonts w:ascii="Arial" w:hAnsi="Arial" w:cs="Arial"/>
                <w:i/>
                <w:iCs/>
                <w:color w:val="0000FF"/>
              </w:rPr>
            </w:pPr>
            <w:r>
              <w:rPr>
                <w:rFonts w:cs="Arial"/>
              </w:rPr>
              <w:t xml:space="preserve">Meeting Location: </w:t>
            </w:r>
          </w:p>
        </w:tc>
        <w:tc>
          <w:tcPr>
            <w:tcW w:w="7249" w:type="dxa"/>
            <w:tcBorders>
              <w:top w:val="single" w:sz="4" w:space="0" w:color="000000"/>
              <w:left w:val="single" w:sz="4" w:space="0" w:color="000000"/>
              <w:bottom w:val="single" w:sz="4" w:space="0" w:color="000000"/>
              <w:right w:val="single" w:sz="4" w:space="0" w:color="000000"/>
            </w:tcBorders>
            <w:shd w:val="clear" w:color="auto" w:fill="auto"/>
          </w:tcPr>
          <w:p w14:paraId="2ECDF251" w14:textId="5FE512DA" w:rsidR="00D34CFB" w:rsidRDefault="009F33F6" w:rsidP="009F33F6">
            <w:proofErr w:type="spellStart"/>
            <w:r>
              <w:rPr>
                <w:rFonts w:ascii="Arial" w:hAnsi="Arial" w:cs="Arial"/>
                <w:i/>
                <w:iCs/>
                <w:color w:val="0000FF"/>
              </w:rPr>
              <w:t>Kalika</w:t>
            </w:r>
            <w:proofErr w:type="spellEnd"/>
            <w:r w:rsidR="004276A3">
              <w:rPr>
                <w:rFonts w:ascii="Arial" w:hAnsi="Arial" w:cs="Arial"/>
                <w:i/>
                <w:iCs/>
                <w:color w:val="0000FF"/>
              </w:rPr>
              <w:t xml:space="preserve"> RM</w:t>
            </w:r>
            <w:r w:rsidR="00755DE9">
              <w:rPr>
                <w:rFonts w:ascii="Arial" w:hAnsi="Arial" w:cs="Arial"/>
                <w:i/>
                <w:iCs/>
                <w:color w:val="0000FF"/>
              </w:rPr>
              <w:t xml:space="preserve"> </w:t>
            </w:r>
            <w:r>
              <w:rPr>
                <w:rFonts w:ascii="Arial" w:hAnsi="Arial" w:cs="Arial"/>
                <w:i/>
                <w:iCs/>
                <w:color w:val="0000FF"/>
              </w:rPr>
              <w:t>,</w:t>
            </w:r>
            <w:r w:rsidR="000C1ADC">
              <w:rPr>
                <w:rFonts w:ascii="Arial" w:hAnsi="Arial" w:cs="Arial"/>
                <w:i/>
                <w:iCs/>
                <w:color w:val="0000FF"/>
              </w:rPr>
              <w:t>Rasuwa</w:t>
            </w:r>
          </w:p>
        </w:tc>
      </w:tr>
      <w:tr w:rsidR="00D34CFB" w14:paraId="4AF23373" w14:textId="77777777" w:rsidTr="002D2CE4">
        <w:tc>
          <w:tcPr>
            <w:tcW w:w="2337" w:type="dxa"/>
            <w:tcBorders>
              <w:top w:val="single" w:sz="4" w:space="0" w:color="000000"/>
              <w:left w:val="single" w:sz="4" w:space="0" w:color="000000"/>
              <w:bottom w:val="single" w:sz="4" w:space="0" w:color="000000"/>
            </w:tcBorders>
            <w:shd w:val="clear" w:color="auto" w:fill="D9D9D9"/>
          </w:tcPr>
          <w:p w14:paraId="7EBA740A" w14:textId="77777777" w:rsidR="00D34CFB" w:rsidRDefault="00D34CFB">
            <w:pPr>
              <w:pStyle w:val="MinutesHeading1"/>
              <w:rPr>
                <w:rFonts w:ascii="Arial" w:hAnsi="Arial" w:cs="Arial"/>
                <w:i/>
                <w:iCs/>
                <w:color w:val="0000FF"/>
              </w:rPr>
            </w:pPr>
            <w:r>
              <w:rPr>
                <w:rFonts w:cs="Arial"/>
              </w:rPr>
              <w:t>Meeting Facilitator:</w:t>
            </w:r>
          </w:p>
        </w:tc>
        <w:tc>
          <w:tcPr>
            <w:tcW w:w="7249" w:type="dxa"/>
            <w:tcBorders>
              <w:top w:val="single" w:sz="4" w:space="0" w:color="000000"/>
              <w:left w:val="single" w:sz="4" w:space="0" w:color="000000"/>
              <w:bottom w:val="single" w:sz="4" w:space="0" w:color="000000"/>
              <w:right w:val="single" w:sz="4" w:space="0" w:color="000000"/>
            </w:tcBorders>
            <w:shd w:val="clear" w:color="auto" w:fill="auto"/>
          </w:tcPr>
          <w:p w14:paraId="5202A7F5" w14:textId="012DAB60" w:rsidR="00D34CFB" w:rsidRDefault="00A274DB">
            <w:r>
              <w:rPr>
                <w:rFonts w:ascii="Arial" w:hAnsi="Arial" w:cs="Arial"/>
                <w:i/>
                <w:iCs/>
                <w:color w:val="0000FF"/>
              </w:rPr>
              <w:t xml:space="preserve">Rijan Gajurel </w:t>
            </w:r>
          </w:p>
        </w:tc>
      </w:tr>
      <w:tr w:rsidR="002D2CE4" w14:paraId="0D4E101D" w14:textId="77777777" w:rsidTr="002D2CE4">
        <w:tc>
          <w:tcPr>
            <w:tcW w:w="2337" w:type="dxa"/>
            <w:tcBorders>
              <w:top w:val="single" w:sz="4" w:space="0" w:color="000000"/>
              <w:left w:val="single" w:sz="4" w:space="0" w:color="000000"/>
              <w:bottom w:val="single" w:sz="4" w:space="0" w:color="000000"/>
            </w:tcBorders>
            <w:shd w:val="clear" w:color="auto" w:fill="D9D9D9"/>
          </w:tcPr>
          <w:p w14:paraId="48ACADA0" w14:textId="77777777" w:rsidR="002D2CE4" w:rsidRDefault="002D2CE4">
            <w:pPr>
              <w:pStyle w:val="MinutesHeading1"/>
              <w:rPr>
                <w:rFonts w:ascii="Arial" w:hAnsi="Arial" w:cs="Arial"/>
                <w:i/>
                <w:iCs/>
                <w:color w:val="0000FF"/>
              </w:rPr>
            </w:pPr>
            <w:r>
              <w:rPr>
                <w:rFonts w:cs="Arial"/>
              </w:rPr>
              <w:t xml:space="preserve">Minutes Taken By: </w:t>
            </w:r>
          </w:p>
        </w:tc>
        <w:tc>
          <w:tcPr>
            <w:tcW w:w="7249" w:type="dxa"/>
            <w:tcBorders>
              <w:top w:val="single" w:sz="4" w:space="0" w:color="000000"/>
              <w:left w:val="single" w:sz="4" w:space="0" w:color="000000"/>
              <w:bottom w:val="single" w:sz="4" w:space="0" w:color="000000"/>
              <w:right w:val="single" w:sz="4" w:space="0" w:color="000000"/>
            </w:tcBorders>
            <w:shd w:val="clear" w:color="auto" w:fill="auto"/>
          </w:tcPr>
          <w:p w14:paraId="238DADB7" w14:textId="153887FE" w:rsidR="002D2CE4" w:rsidRDefault="000C1ADC">
            <w:r>
              <w:rPr>
                <w:rFonts w:ascii="Arial" w:hAnsi="Arial" w:cs="Arial"/>
                <w:i/>
                <w:iCs/>
                <w:color w:val="0000FF"/>
              </w:rPr>
              <w:t>Rijan Gajurel</w:t>
            </w:r>
          </w:p>
        </w:tc>
      </w:tr>
    </w:tbl>
    <w:p w14:paraId="6D6B16CF" w14:textId="77777777" w:rsidR="00D34CFB" w:rsidRDefault="00D34CFB">
      <w:pPr>
        <w:rPr>
          <w:rFonts w:ascii="Arial" w:hAnsi="Arial" w:cs="Arial"/>
        </w:rPr>
      </w:pPr>
    </w:p>
    <w:tbl>
      <w:tblPr>
        <w:tblW w:w="9586" w:type="dxa"/>
        <w:tblInd w:w="-5" w:type="dxa"/>
        <w:tblLayout w:type="fixed"/>
        <w:tblLook w:val="0000" w:firstRow="0" w:lastRow="0" w:firstColumn="0" w:lastColumn="0" w:noHBand="0" w:noVBand="0"/>
      </w:tblPr>
      <w:tblGrid>
        <w:gridCol w:w="9586"/>
      </w:tblGrid>
      <w:tr w:rsidR="00D34CFB" w14:paraId="51F4B789" w14:textId="77777777" w:rsidTr="007211E7">
        <w:trPr>
          <w:tblHeader/>
        </w:trPr>
        <w:tc>
          <w:tcPr>
            <w:tcW w:w="9586" w:type="dxa"/>
            <w:tcBorders>
              <w:top w:val="single" w:sz="4" w:space="0" w:color="000000"/>
              <w:left w:val="single" w:sz="4" w:space="0" w:color="000000"/>
              <w:bottom w:val="single" w:sz="4" w:space="0" w:color="000000"/>
              <w:right w:val="single" w:sz="4" w:space="0" w:color="000000"/>
            </w:tcBorders>
            <w:shd w:val="clear" w:color="auto" w:fill="D9D9D9"/>
          </w:tcPr>
          <w:p w14:paraId="50F13E6D" w14:textId="77777777" w:rsidR="00D34CFB" w:rsidRDefault="00D34CFB">
            <w:r>
              <w:rPr>
                <w:rFonts w:ascii="Arial" w:hAnsi="Arial" w:cs="Arial"/>
                <w:b/>
              </w:rPr>
              <w:t>Discussion:</w:t>
            </w:r>
            <w:r>
              <w:rPr>
                <w:rFonts w:ascii="Arial" w:hAnsi="Arial" w:cs="Arial"/>
              </w:rPr>
              <w:t xml:space="preserve"> (Items/Knowledge Shared)</w:t>
            </w:r>
            <w:r w:rsidR="00FF3854">
              <w:rPr>
                <w:rFonts w:ascii="Arial" w:hAnsi="Arial" w:cs="Arial"/>
              </w:rPr>
              <w:t xml:space="preserve"> </w:t>
            </w:r>
          </w:p>
        </w:tc>
      </w:tr>
      <w:tr w:rsidR="00D34CFB" w14:paraId="60FAD30C" w14:textId="77777777" w:rsidTr="007211E7">
        <w:tc>
          <w:tcPr>
            <w:tcW w:w="9586" w:type="dxa"/>
            <w:tcBorders>
              <w:top w:val="single" w:sz="4" w:space="0" w:color="000000"/>
              <w:left w:val="single" w:sz="4" w:space="0" w:color="000000"/>
              <w:bottom w:val="single" w:sz="4" w:space="0" w:color="000000"/>
              <w:right w:val="single" w:sz="4" w:space="0" w:color="000000"/>
            </w:tcBorders>
            <w:shd w:val="clear" w:color="auto" w:fill="auto"/>
          </w:tcPr>
          <w:p w14:paraId="0BEE66FF" w14:textId="77777777" w:rsidR="009A7C26" w:rsidRPr="00D44337" w:rsidRDefault="009A7C26" w:rsidP="009A7C26">
            <w:pPr>
              <w:rPr>
                <w:rFonts w:ascii="Arial" w:hAnsi="Arial" w:cs="Arial"/>
                <w:b/>
                <w:bCs/>
                <w:i/>
                <w:iCs/>
                <w:color w:val="002060"/>
              </w:rPr>
            </w:pPr>
            <w:r w:rsidRPr="00D44337">
              <w:rPr>
                <w:rFonts w:ascii="Arial" w:hAnsi="Arial" w:cs="Arial"/>
                <w:b/>
                <w:bCs/>
                <w:i/>
                <w:iCs/>
                <w:color w:val="002060"/>
              </w:rPr>
              <w:t xml:space="preserve">Agenda’s </w:t>
            </w:r>
          </w:p>
          <w:p w14:paraId="53F20AEB" w14:textId="77777777" w:rsidR="009A7C26" w:rsidRPr="00B50D88" w:rsidRDefault="009A7C26" w:rsidP="009A7C26">
            <w:pPr>
              <w:rPr>
                <w:rFonts w:ascii="Arial" w:hAnsi="Arial" w:cs="Arial"/>
                <w:b/>
                <w:bCs/>
                <w:i/>
                <w:iCs/>
                <w:color w:val="0000FF"/>
              </w:rPr>
            </w:pPr>
            <w:r w:rsidRPr="00D44337">
              <w:rPr>
                <w:rFonts w:ascii="Arial" w:hAnsi="Arial" w:cs="Arial"/>
                <w:b/>
                <w:bCs/>
                <w:i/>
                <w:iCs/>
                <w:color w:val="002060"/>
              </w:rPr>
              <w:t xml:space="preserve">Welcome and Introduction </w:t>
            </w:r>
          </w:p>
          <w:p w14:paraId="0799C1C0" w14:textId="32275692" w:rsidR="009A7C26" w:rsidRPr="00843DEE" w:rsidRDefault="00426284" w:rsidP="001A6764">
            <w:pPr>
              <w:pStyle w:val="ListParagraph"/>
              <w:numPr>
                <w:ilvl w:val="0"/>
                <w:numId w:val="12"/>
              </w:numPr>
              <w:suppressAutoHyphens w:val="0"/>
              <w:spacing w:after="200" w:line="276" w:lineRule="auto"/>
              <w:jc w:val="both"/>
              <w:rPr>
                <w:rFonts w:ascii="Arial" w:hAnsi="Arial" w:cs="Arial"/>
              </w:rPr>
            </w:pPr>
            <w:proofErr w:type="spellStart"/>
            <w:r w:rsidRPr="00843DEE">
              <w:rPr>
                <w:rFonts w:ascii="Arial" w:hAnsi="Arial" w:cs="Arial"/>
              </w:rPr>
              <w:t>HRRP</w:t>
            </w:r>
            <w:proofErr w:type="spellEnd"/>
            <w:r w:rsidRPr="00843DEE">
              <w:rPr>
                <w:rFonts w:ascii="Arial" w:hAnsi="Arial" w:cs="Arial"/>
              </w:rPr>
              <w:t xml:space="preserve"> </w:t>
            </w:r>
            <w:proofErr w:type="spellStart"/>
            <w:r w:rsidRPr="00843DEE">
              <w:rPr>
                <w:rFonts w:ascii="Arial" w:hAnsi="Arial" w:cs="Arial"/>
              </w:rPr>
              <w:t>Palika</w:t>
            </w:r>
            <w:proofErr w:type="spellEnd"/>
            <w:r w:rsidRPr="00843DEE">
              <w:rPr>
                <w:rFonts w:ascii="Arial" w:hAnsi="Arial" w:cs="Arial"/>
              </w:rPr>
              <w:t xml:space="preserve"> level </w:t>
            </w:r>
            <w:r w:rsidR="009A7C26" w:rsidRPr="00843DEE">
              <w:rPr>
                <w:rFonts w:ascii="Arial" w:hAnsi="Arial" w:cs="Arial"/>
              </w:rPr>
              <w:t xml:space="preserve">coordination meeting was chaired by </w:t>
            </w:r>
            <w:proofErr w:type="spellStart"/>
            <w:r w:rsidR="00843DEE">
              <w:rPr>
                <w:rFonts w:ascii="Arial" w:hAnsi="Arial" w:cs="Arial"/>
              </w:rPr>
              <w:t>Kalika</w:t>
            </w:r>
            <w:proofErr w:type="spellEnd"/>
            <w:r w:rsidR="002D0E09" w:rsidRPr="00843DEE">
              <w:rPr>
                <w:rFonts w:ascii="Arial" w:hAnsi="Arial" w:cs="Arial"/>
              </w:rPr>
              <w:t xml:space="preserve"> </w:t>
            </w:r>
            <w:r w:rsidR="00A274DB" w:rsidRPr="00843DEE">
              <w:rPr>
                <w:rFonts w:ascii="Arial" w:hAnsi="Arial" w:cs="Arial"/>
              </w:rPr>
              <w:t xml:space="preserve">Rural Municipality </w:t>
            </w:r>
            <w:r w:rsidR="00843DEE">
              <w:rPr>
                <w:rFonts w:ascii="Arial" w:hAnsi="Arial" w:cs="Arial"/>
              </w:rPr>
              <w:t>chair</w:t>
            </w:r>
            <w:r w:rsidR="00E35A27" w:rsidRPr="00843DEE">
              <w:rPr>
                <w:rFonts w:ascii="Arial" w:hAnsi="Arial" w:cs="Arial"/>
              </w:rPr>
              <w:t>person</w:t>
            </w:r>
            <w:r w:rsidR="006B3515" w:rsidRPr="00843DEE">
              <w:rPr>
                <w:rFonts w:ascii="Arial" w:hAnsi="Arial" w:cs="Arial"/>
              </w:rPr>
              <w:t xml:space="preserve"> </w:t>
            </w:r>
            <w:r w:rsidR="00843DEE" w:rsidRPr="00843DEE">
              <w:rPr>
                <w:rFonts w:ascii="Arial" w:hAnsi="Arial" w:cs="Arial"/>
                <w:color w:val="000000" w:themeColor="text1"/>
              </w:rPr>
              <w:t xml:space="preserve">Mrs. </w:t>
            </w:r>
            <w:proofErr w:type="spellStart"/>
            <w:r w:rsidR="00843DEE" w:rsidRPr="00843DEE">
              <w:rPr>
                <w:rFonts w:ascii="Arial" w:hAnsi="Arial" w:cs="Arial"/>
                <w:color w:val="000000" w:themeColor="text1"/>
              </w:rPr>
              <w:t>Sita</w:t>
            </w:r>
            <w:proofErr w:type="spellEnd"/>
            <w:r w:rsidR="00843DEE" w:rsidRPr="00843DEE">
              <w:rPr>
                <w:rFonts w:ascii="Arial" w:hAnsi="Arial" w:cs="Arial"/>
                <w:color w:val="000000" w:themeColor="text1"/>
              </w:rPr>
              <w:t xml:space="preserve"> </w:t>
            </w:r>
            <w:proofErr w:type="spellStart"/>
            <w:r w:rsidR="00843DEE" w:rsidRPr="00843DEE">
              <w:rPr>
                <w:rFonts w:ascii="Arial" w:hAnsi="Arial" w:cs="Arial"/>
                <w:color w:val="000000" w:themeColor="text1"/>
              </w:rPr>
              <w:t>Kumari</w:t>
            </w:r>
            <w:proofErr w:type="spellEnd"/>
            <w:r w:rsidR="00843DEE" w:rsidRPr="00843DEE">
              <w:rPr>
                <w:rFonts w:ascii="Arial" w:hAnsi="Arial" w:cs="Arial"/>
                <w:color w:val="000000" w:themeColor="text1"/>
              </w:rPr>
              <w:t xml:space="preserve"> </w:t>
            </w:r>
            <w:proofErr w:type="spellStart"/>
            <w:r w:rsidR="00843DEE" w:rsidRPr="00843DEE">
              <w:rPr>
                <w:rFonts w:ascii="Arial" w:hAnsi="Arial" w:cs="Arial"/>
                <w:color w:val="000000" w:themeColor="text1"/>
              </w:rPr>
              <w:t>Poudel</w:t>
            </w:r>
            <w:proofErr w:type="spellEnd"/>
            <w:r w:rsidR="00843DEE" w:rsidRPr="00843DEE">
              <w:rPr>
                <w:rFonts w:ascii="Arial" w:hAnsi="Arial" w:cs="Arial"/>
                <w:color w:val="000000" w:themeColor="text1"/>
              </w:rPr>
              <w:t xml:space="preserve"> </w:t>
            </w:r>
            <w:proofErr w:type="spellStart"/>
            <w:r w:rsidR="00843DEE" w:rsidRPr="00843DEE">
              <w:rPr>
                <w:rFonts w:ascii="Arial" w:hAnsi="Arial" w:cs="Arial"/>
                <w:color w:val="000000" w:themeColor="text1"/>
              </w:rPr>
              <w:t>Adhikari</w:t>
            </w:r>
            <w:proofErr w:type="gramStart"/>
            <w:r w:rsidR="00843DEE">
              <w:rPr>
                <w:rFonts w:ascii="Arial" w:hAnsi="Arial" w:cs="Arial"/>
                <w:color w:val="000000" w:themeColor="text1"/>
              </w:rPr>
              <w:t>,</w:t>
            </w:r>
            <w:r w:rsidR="00A274DB" w:rsidRPr="00843DEE">
              <w:rPr>
                <w:rFonts w:ascii="Arial" w:hAnsi="Arial" w:cs="Arial"/>
              </w:rPr>
              <w:t>program</w:t>
            </w:r>
            <w:proofErr w:type="spellEnd"/>
            <w:proofErr w:type="gramEnd"/>
            <w:r w:rsidR="00A274DB" w:rsidRPr="00843DEE">
              <w:rPr>
                <w:rFonts w:ascii="Arial" w:hAnsi="Arial" w:cs="Arial"/>
              </w:rPr>
              <w:t xml:space="preserve"> </w:t>
            </w:r>
            <w:r w:rsidR="009A7C26" w:rsidRPr="00843DEE">
              <w:rPr>
                <w:rFonts w:ascii="Arial" w:hAnsi="Arial" w:cs="Arial"/>
              </w:rPr>
              <w:t xml:space="preserve">facilitator was </w:t>
            </w:r>
            <w:proofErr w:type="spellStart"/>
            <w:r w:rsidR="00A274DB" w:rsidRPr="00843DEE">
              <w:rPr>
                <w:rFonts w:ascii="Arial" w:hAnsi="Arial" w:cs="Arial"/>
              </w:rPr>
              <w:t>Mr.Rijan</w:t>
            </w:r>
            <w:proofErr w:type="spellEnd"/>
            <w:r w:rsidR="00A274DB" w:rsidRPr="00843DEE">
              <w:rPr>
                <w:rFonts w:ascii="Arial" w:hAnsi="Arial" w:cs="Arial"/>
              </w:rPr>
              <w:t xml:space="preserve"> Gajurel</w:t>
            </w:r>
            <w:r w:rsidR="00843DEE">
              <w:rPr>
                <w:rFonts w:ascii="Arial" w:hAnsi="Arial" w:cs="Arial"/>
              </w:rPr>
              <w:t>.</w:t>
            </w:r>
            <w:r w:rsidR="00843DEE" w:rsidRPr="00843DEE">
              <w:rPr>
                <w:rFonts w:ascii="Arial" w:hAnsi="Arial" w:cs="Arial"/>
              </w:rPr>
              <w:t xml:space="preserve"> </w:t>
            </w:r>
            <w:r w:rsidR="00843DEE" w:rsidRPr="00843DEE">
              <w:rPr>
                <w:rFonts w:ascii="Arial" w:hAnsi="Arial" w:cs="Arial"/>
                <w:color w:val="000000" w:themeColor="text1"/>
              </w:rPr>
              <w:t xml:space="preserve">Vice-Chairperson Mr. Bhawani Prasad </w:t>
            </w:r>
            <w:proofErr w:type="spellStart"/>
            <w:r w:rsidR="00843DEE" w:rsidRPr="00843DEE">
              <w:rPr>
                <w:rFonts w:ascii="Arial" w:hAnsi="Arial" w:cs="Arial"/>
                <w:color w:val="000000" w:themeColor="text1"/>
              </w:rPr>
              <w:t>Neupane</w:t>
            </w:r>
            <w:proofErr w:type="spellEnd"/>
            <w:r w:rsidR="00843DEE" w:rsidRPr="00843DEE">
              <w:rPr>
                <w:rFonts w:ascii="Arial" w:hAnsi="Arial" w:cs="Arial"/>
                <w:color w:val="000000" w:themeColor="text1"/>
              </w:rPr>
              <w:t xml:space="preserve">, Chief Administrative Officer Mr. Mohan Shrestha and Ward </w:t>
            </w:r>
            <w:proofErr w:type="spellStart"/>
            <w:r w:rsidR="00843DEE" w:rsidRPr="00843DEE">
              <w:rPr>
                <w:rFonts w:ascii="Arial" w:hAnsi="Arial" w:cs="Arial"/>
                <w:color w:val="000000" w:themeColor="text1"/>
              </w:rPr>
              <w:t>Chaiperso</w:t>
            </w:r>
            <w:r w:rsidR="00843DEE">
              <w:rPr>
                <w:rFonts w:ascii="Arial" w:hAnsi="Arial" w:cs="Arial"/>
                <w:color w:val="000000" w:themeColor="text1"/>
              </w:rPr>
              <w:t>ns</w:t>
            </w:r>
            <w:proofErr w:type="spellEnd"/>
            <w:r w:rsidR="00843DEE">
              <w:rPr>
                <w:rFonts w:ascii="Arial" w:hAnsi="Arial" w:cs="Arial"/>
                <w:color w:val="000000" w:themeColor="text1"/>
              </w:rPr>
              <w:t xml:space="preserve"> of all wards at </w:t>
            </w:r>
            <w:proofErr w:type="spellStart"/>
            <w:r w:rsidR="00843DEE">
              <w:rPr>
                <w:rFonts w:ascii="Arial" w:hAnsi="Arial" w:cs="Arial"/>
                <w:color w:val="000000" w:themeColor="text1"/>
              </w:rPr>
              <w:t>Palika</w:t>
            </w:r>
            <w:proofErr w:type="spellEnd"/>
            <w:r w:rsidR="00843DEE">
              <w:rPr>
                <w:rFonts w:ascii="Arial" w:hAnsi="Arial" w:cs="Arial"/>
                <w:color w:val="000000" w:themeColor="text1"/>
              </w:rPr>
              <w:t xml:space="preserve"> Level </w:t>
            </w:r>
            <w:r w:rsidR="00755DE9" w:rsidRPr="00843DEE">
              <w:rPr>
                <w:rFonts w:ascii="Arial" w:hAnsi="Arial" w:cs="Arial"/>
              </w:rPr>
              <w:t xml:space="preserve">and </w:t>
            </w:r>
            <w:proofErr w:type="spellStart"/>
            <w:r w:rsidR="00755DE9" w:rsidRPr="00843DEE">
              <w:rPr>
                <w:rFonts w:ascii="Arial" w:hAnsi="Arial" w:cs="Arial"/>
              </w:rPr>
              <w:t>Mr</w:t>
            </w:r>
            <w:proofErr w:type="spellEnd"/>
            <w:r w:rsidR="00755DE9" w:rsidRPr="00843DEE">
              <w:rPr>
                <w:rFonts w:ascii="Arial" w:hAnsi="Arial" w:cs="Arial"/>
              </w:rPr>
              <w:t xml:space="preserve"> </w:t>
            </w:r>
            <w:proofErr w:type="spellStart"/>
            <w:r w:rsidR="00755DE9" w:rsidRPr="00843DEE">
              <w:rPr>
                <w:rFonts w:ascii="Arial" w:hAnsi="Arial" w:cs="Arial"/>
              </w:rPr>
              <w:t>Prabhu</w:t>
            </w:r>
            <w:proofErr w:type="spellEnd"/>
            <w:r w:rsidR="00755DE9" w:rsidRPr="00843DEE">
              <w:rPr>
                <w:rFonts w:ascii="Arial" w:hAnsi="Arial" w:cs="Arial"/>
              </w:rPr>
              <w:t xml:space="preserve"> </w:t>
            </w:r>
            <w:proofErr w:type="spellStart"/>
            <w:r w:rsidR="00755DE9" w:rsidRPr="00843DEE">
              <w:rPr>
                <w:rFonts w:ascii="Arial" w:hAnsi="Arial" w:cs="Arial"/>
              </w:rPr>
              <w:t>Pokharal</w:t>
            </w:r>
            <w:proofErr w:type="spellEnd"/>
            <w:r w:rsidR="00755DE9" w:rsidRPr="00843DEE">
              <w:rPr>
                <w:rFonts w:ascii="Arial" w:hAnsi="Arial" w:cs="Arial"/>
              </w:rPr>
              <w:t xml:space="preserve"> </w:t>
            </w:r>
            <w:r w:rsidR="00843DEE">
              <w:rPr>
                <w:rFonts w:ascii="Arial" w:hAnsi="Arial" w:cs="Arial"/>
              </w:rPr>
              <w:t xml:space="preserve">were present in </w:t>
            </w:r>
            <w:proofErr w:type="gramStart"/>
            <w:r w:rsidR="00843DEE">
              <w:rPr>
                <w:rFonts w:ascii="Arial" w:hAnsi="Arial" w:cs="Arial"/>
              </w:rPr>
              <w:t xml:space="preserve">meeting </w:t>
            </w:r>
            <w:r w:rsidR="00755DE9" w:rsidRPr="00843DEE">
              <w:rPr>
                <w:rFonts w:ascii="Arial" w:hAnsi="Arial" w:cs="Arial"/>
              </w:rPr>
              <w:t xml:space="preserve"> </w:t>
            </w:r>
            <w:r w:rsidR="00A274DB" w:rsidRPr="00843DEE">
              <w:rPr>
                <w:rFonts w:ascii="Arial" w:hAnsi="Arial" w:cs="Arial"/>
              </w:rPr>
              <w:t>.</w:t>
            </w:r>
            <w:proofErr w:type="spellStart"/>
            <w:proofErr w:type="gramEnd"/>
            <w:r w:rsidR="00596E30" w:rsidRPr="00843DEE">
              <w:rPr>
                <w:rFonts w:ascii="Arial" w:hAnsi="Arial" w:cs="Arial"/>
              </w:rPr>
              <w:t>HRRP</w:t>
            </w:r>
            <w:proofErr w:type="spellEnd"/>
            <w:r w:rsidR="00596E30" w:rsidRPr="00843DEE">
              <w:rPr>
                <w:rFonts w:ascii="Arial" w:hAnsi="Arial" w:cs="Arial"/>
              </w:rPr>
              <w:t xml:space="preserve"> </w:t>
            </w:r>
            <w:r w:rsidR="009A7C26" w:rsidRPr="00843DEE">
              <w:rPr>
                <w:rFonts w:ascii="Arial" w:hAnsi="Arial" w:cs="Arial"/>
              </w:rPr>
              <w:t>welcomed all the participants in the meeting and thanked for their support in coordination and also requested to raise any types of issues related to reconstruction through this platform in the coming days and all participants introduced themselves from their respective places.</w:t>
            </w:r>
          </w:p>
          <w:p w14:paraId="2517C5E1" w14:textId="77777777" w:rsidR="00596E30" w:rsidRPr="00D44337" w:rsidRDefault="00596E30" w:rsidP="009A7C26">
            <w:pPr>
              <w:rPr>
                <w:rFonts w:ascii="Arial" w:hAnsi="Arial" w:cs="Arial"/>
              </w:rPr>
            </w:pPr>
          </w:p>
          <w:p w14:paraId="2D07D222" w14:textId="77777777" w:rsidR="00596E30" w:rsidRPr="00B50D88" w:rsidRDefault="00596E30" w:rsidP="00596E30">
            <w:pPr>
              <w:rPr>
                <w:rFonts w:ascii="Arial" w:hAnsi="Arial" w:cs="Arial"/>
                <w:b/>
                <w:bCs/>
                <w:color w:val="0000FF"/>
              </w:rPr>
            </w:pPr>
            <w:r w:rsidRPr="00D44337">
              <w:rPr>
                <w:rFonts w:ascii="Arial" w:hAnsi="Arial" w:cs="Arial"/>
                <w:b/>
                <w:bCs/>
                <w:color w:val="002060"/>
              </w:rPr>
              <w:t>Reconstruction Update –</w:t>
            </w:r>
            <w:proofErr w:type="spellStart"/>
            <w:r w:rsidRPr="00D44337">
              <w:rPr>
                <w:rFonts w:ascii="Arial" w:hAnsi="Arial" w:cs="Arial"/>
                <w:b/>
                <w:bCs/>
                <w:color w:val="002060"/>
              </w:rPr>
              <w:t>HRRP</w:t>
            </w:r>
            <w:proofErr w:type="spellEnd"/>
            <w:r w:rsidRPr="00D44337">
              <w:rPr>
                <w:rFonts w:ascii="Arial" w:hAnsi="Arial" w:cs="Arial"/>
                <w:b/>
                <w:bCs/>
                <w:color w:val="002060"/>
              </w:rPr>
              <w:t xml:space="preserve"> </w:t>
            </w:r>
          </w:p>
          <w:p w14:paraId="2015287D" w14:textId="3EAA728C" w:rsidR="00596E30" w:rsidRPr="00D44337" w:rsidRDefault="00596E30" w:rsidP="00596E30">
            <w:pPr>
              <w:rPr>
                <w:rFonts w:ascii="Arial" w:hAnsi="Arial" w:cs="Arial"/>
                <w:sz w:val="18"/>
                <w:szCs w:val="18"/>
              </w:rPr>
            </w:pPr>
            <w:r w:rsidRPr="00D44337">
              <w:rPr>
                <w:rFonts w:ascii="Arial" w:hAnsi="Arial" w:cs="Arial"/>
              </w:rPr>
              <w:t xml:space="preserve">District focal person of </w:t>
            </w:r>
            <w:proofErr w:type="spellStart"/>
            <w:r w:rsidRPr="00D44337">
              <w:rPr>
                <w:rFonts w:ascii="Arial" w:hAnsi="Arial" w:cs="Arial"/>
              </w:rPr>
              <w:t>HRRP</w:t>
            </w:r>
            <w:proofErr w:type="spellEnd"/>
            <w:r w:rsidRPr="00D44337">
              <w:rPr>
                <w:rFonts w:ascii="Arial" w:hAnsi="Arial" w:cs="Arial"/>
              </w:rPr>
              <w:t xml:space="preserve"> </w:t>
            </w:r>
            <w:proofErr w:type="spellStart"/>
            <w:r w:rsidRPr="00D44337">
              <w:rPr>
                <w:rFonts w:ascii="Arial" w:hAnsi="Arial" w:cs="Arial"/>
              </w:rPr>
              <w:t>Mr.Rijan</w:t>
            </w:r>
            <w:proofErr w:type="spellEnd"/>
            <w:r w:rsidRPr="00D44337">
              <w:rPr>
                <w:rFonts w:ascii="Arial" w:hAnsi="Arial" w:cs="Arial"/>
              </w:rPr>
              <w:t xml:space="preserve"> Gajurel Update the reconstruction status of district  to all participan</w:t>
            </w:r>
            <w:r w:rsidR="006B3515">
              <w:rPr>
                <w:rFonts w:ascii="Arial" w:hAnsi="Arial" w:cs="Arial"/>
              </w:rPr>
              <w:t xml:space="preserve">t .As of </w:t>
            </w:r>
            <w:proofErr w:type="spellStart"/>
            <w:r w:rsidR="006B3515">
              <w:rPr>
                <w:rFonts w:ascii="Arial" w:hAnsi="Arial" w:cs="Arial"/>
              </w:rPr>
              <w:t>06,March</w:t>
            </w:r>
            <w:proofErr w:type="spellEnd"/>
            <w:r w:rsidR="006B3515">
              <w:rPr>
                <w:rFonts w:ascii="Arial" w:hAnsi="Arial" w:cs="Arial"/>
              </w:rPr>
              <w:t xml:space="preserve"> </w:t>
            </w:r>
            <w:r w:rsidRPr="00D44337">
              <w:rPr>
                <w:rFonts w:ascii="Arial" w:hAnsi="Arial" w:cs="Arial"/>
              </w:rPr>
              <w:t xml:space="preserve">,2018 the enrollment /Tranche distribution matrix as per new structure </w:t>
            </w:r>
            <w:r w:rsidRPr="00D44337">
              <w:rPr>
                <w:rFonts w:ascii="Arial" w:hAnsi="Arial" w:cs="Arial"/>
                <w:sz w:val="18"/>
                <w:szCs w:val="18"/>
              </w:rPr>
              <w:t>:                                                                                                                                                                 Data Source :</w:t>
            </w:r>
            <w:proofErr w:type="spellStart"/>
            <w:r w:rsidRPr="00D44337">
              <w:rPr>
                <w:rFonts w:ascii="Arial" w:hAnsi="Arial" w:cs="Arial"/>
                <w:sz w:val="18"/>
                <w:szCs w:val="18"/>
              </w:rPr>
              <w:t>EHRP</w:t>
            </w:r>
            <w:proofErr w:type="spellEnd"/>
            <w:r w:rsidRPr="00D44337">
              <w:rPr>
                <w:rFonts w:ascii="Arial" w:hAnsi="Arial" w:cs="Arial"/>
                <w:sz w:val="18"/>
                <w:szCs w:val="18"/>
              </w:rPr>
              <w:t xml:space="preserve"> Rasuwa</w:t>
            </w:r>
            <w:r w:rsidR="001A6764">
              <w:rPr>
                <w:rFonts w:ascii="Arial" w:hAnsi="Arial" w:cs="Arial"/>
                <w:sz w:val="18"/>
                <w:szCs w:val="18"/>
              </w:rPr>
              <w:t>(as of 6-Mar</w:t>
            </w:r>
            <w:r w:rsidR="00755DE9">
              <w:rPr>
                <w:rFonts w:ascii="Arial" w:hAnsi="Arial" w:cs="Arial"/>
                <w:sz w:val="18"/>
                <w:szCs w:val="18"/>
              </w:rPr>
              <w:t xml:space="preserve"> </w:t>
            </w:r>
            <w:r w:rsidRPr="00D44337">
              <w:rPr>
                <w:rFonts w:ascii="Arial" w:hAnsi="Arial" w:cs="Arial"/>
                <w:sz w:val="18"/>
                <w:szCs w:val="18"/>
              </w:rPr>
              <w:t>,2018)</w:t>
            </w:r>
          </w:p>
          <w:tbl>
            <w:tblPr>
              <w:tblW w:w="9056" w:type="dxa"/>
              <w:tblLayout w:type="fixed"/>
              <w:tblCellMar>
                <w:left w:w="0" w:type="dxa"/>
                <w:right w:w="0" w:type="dxa"/>
              </w:tblCellMar>
              <w:tblLook w:val="04A0" w:firstRow="1" w:lastRow="0" w:firstColumn="1" w:lastColumn="0" w:noHBand="0" w:noVBand="1"/>
            </w:tblPr>
            <w:tblGrid>
              <w:gridCol w:w="847"/>
              <w:gridCol w:w="2076"/>
              <w:gridCol w:w="1597"/>
              <w:gridCol w:w="1374"/>
              <w:gridCol w:w="1692"/>
              <w:gridCol w:w="1470"/>
            </w:tblGrid>
            <w:tr w:rsidR="00596E30" w:rsidRPr="00E74007" w14:paraId="6F934B3D" w14:textId="77777777" w:rsidTr="004A2ED5">
              <w:trPr>
                <w:trHeight w:val="1126"/>
              </w:trPr>
              <w:tc>
                <w:tcPr>
                  <w:tcW w:w="847" w:type="dxa"/>
                  <w:tcBorders>
                    <w:top w:val="single" w:sz="8" w:space="0" w:color="FFFFFF"/>
                    <w:left w:val="single" w:sz="8" w:space="0" w:color="FFFFFF"/>
                    <w:bottom w:val="single" w:sz="24" w:space="0" w:color="FFFFFF"/>
                    <w:right w:val="single" w:sz="8" w:space="0" w:color="FFFFFF"/>
                  </w:tcBorders>
                  <w:shd w:val="clear" w:color="auto" w:fill="27CED7"/>
                  <w:tcMar>
                    <w:top w:w="15" w:type="dxa"/>
                    <w:left w:w="108" w:type="dxa"/>
                    <w:bottom w:w="0" w:type="dxa"/>
                    <w:right w:w="108" w:type="dxa"/>
                  </w:tcMar>
                  <w:vAlign w:val="bottom"/>
                  <w:hideMark/>
                </w:tcPr>
                <w:p w14:paraId="1E331BA5" w14:textId="77777777" w:rsidR="00596E30" w:rsidRPr="00E35A27" w:rsidRDefault="00596E30" w:rsidP="004A2ED5">
                  <w:pPr>
                    <w:rPr>
                      <w:rFonts w:ascii="Arial" w:hAnsi="Arial" w:cs="Arial"/>
                      <w:color w:val="833C0B" w:themeColor="accent2" w:themeShade="80"/>
                    </w:rPr>
                  </w:pPr>
                  <w:r w:rsidRPr="00E35A27">
                    <w:rPr>
                      <w:rFonts w:ascii="Arial" w:hAnsi="Arial" w:cs="Arial"/>
                      <w:b/>
                      <w:bCs/>
                      <w:color w:val="833C0B" w:themeColor="accent2" w:themeShade="80"/>
                    </w:rPr>
                    <w:t>SN</w:t>
                  </w:r>
                </w:p>
              </w:tc>
              <w:tc>
                <w:tcPr>
                  <w:tcW w:w="2076" w:type="dxa"/>
                  <w:tcBorders>
                    <w:top w:val="single" w:sz="8" w:space="0" w:color="FFFFFF"/>
                    <w:left w:val="single" w:sz="8" w:space="0" w:color="FFFFFF"/>
                    <w:bottom w:val="single" w:sz="24" w:space="0" w:color="FFFFFF"/>
                    <w:right w:val="single" w:sz="8" w:space="0" w:color="FFFFFF"/>
                  </w:tcBorders>
                  <w:shd w:val="clear" w:color="auto" w:fill="27CED7"/>
                  <w:tcMar>
                    <w:top w:w="15" w:type="dxa"/>
                    <w:left w:w="108" w:type="dxa"/>
                    <w:bottom w:w="0" w:type="dxa"/>
                    <w:right w:w="108" w:type="dxa"/>
                  </w:tcMar>
                  <w:vAlign w:val="bottom"/>
                  <w:hideMark/>
                </w:tcPr>
                <w:p w14:paraId="29B85DE9" w14:textId="77777777" w:rsidR="00596E30" w:rsidRPr="00E35A27" w:rsidRDefault="00596E30" w:rsidP="004A2ED5">
                  <w:pPr>
                    <w:rPr>
                      <w:rFonts w:ascii="Arial" w:hAnsi="Arial" w:cs="Arial"/>
                      <w:color w:val="833C0B" w:themeColor="accent2" w:themeShade="80"/>
                    </w:rPr>
                  </w:pPr>
                  <w:r w:rsidRPr="00E35A27">
                    <w:rPr>
                      <w:rFonts w:ascii="Arial" w:hAnsi="Arial" w:cs="Arial"/>
                      <w:b/>
                      <w:bCs/>
                      <w:color w:val="833C0B" w:themeColor="accent2" w:themeShade="80"/>
                    </w:rPr>
                    <w:t xml:space="preserve">Rural Municipality </w:t>
                  </w:r>
                </w:p>
              </w:tc>
              <w:tc>
                <w:tcPr>
                  <w:tcW w:w="1597" w:type="dxa"/>
                  <w:tcBorders>
                    <w:top w:val="single" w:sz="8" w:space="0" w:color="FFFFFF"/>
                    <w:left w:val="single" w:sz="8" w:space="0" w:color="FFFFFF"/>
                    <w:bottom w:val="single" w:sz="24" w:space="0" w:color="FFFFFF"/>
                    <w:right w:val="single" w:sz="8" w:space="0" w:color="FFFFFF"/>
                  </w:tcBorders>
                  <w:shd w:val="clear" w:color="auto" w:fill="27CED7"/>
                  <w:tcMar>
                    <w:top w:w="15" w:type="dxa"/>
                    <w:left w:w="108" w:type="dxa"/>
                    <w:bottom w:w="0" w:type="dxa"/>
                    <w:right w:w="108" w:type="dxa"/>
                  </w:tcMar>
                  <w:vAlign w:val="bottom"/>
                  <w:hideMark/>
                </w:tcPr>
                <w:p w14:paraId="20F78CBD" w14:textId="77777777" w:rsidR="00596E30" w:rsidRPr="00E35A27" w:rsidRDefault="00596E30" w:rsidP="004A2ED5">
                  <w:pPr>
                    <w:rPr>
                      <w:rFonts w:ascii="Arial" w:hAnsi="Arial" w:cs="Arial"/>
                      <w:color w:val="833C0B" w:themeColor="accent2" w:themeShade="80"/>
                    </w:rPr>
                  </w:pPr>
                  <w:r w:rsidRPr="00E35A27">
                    <w:rPr>
                      <w:rFonts w:ascii="Arial" w:hAnsi="Arial" w:cs="Arial"/>
                      <w:b/>
                      <w:bCs/>
                      <w:color w:val="833C0B" w:themeColor="accent2" w:themeShade="80"/>
                    </w:rPr>
                    <w:t xml:space="preserve">Eligible </w:t>
                  </w:r>
                  <w:proofErr w:type="spellStart"/>
                  <w:r w:rsidRPr="00E35A27">
                    <w:rPr>
                      <w:rFonts w:ascii="Arial" w:hAnsi="Arial" w:cs="Arial"/>
                      <w:b/>
                      <w:bCs/>
                      <w:color w:val="833C0B" w:themeColor="accent2" w:themeShade="80"/>
                    </w:rPr>
                    <w:t>HH</w:t>
                  </w:r>
                  <w:proofErr w:type="spellEnd"/>
                  <w:r w:rsidRPr="00E35A27">
                    <w:rPr>
                      <w:rFonts w:ascii="Arial" w:hAnsi="Arial" w:cs="Arial"/>
                      <w:b/>
                      <w:bCs/>
                      <w:color w:val="833C0B" w:themeColor="accent2" w:themeShade="80"/>
                    </w:rPr>
                    <w:t xml:space="preserve"> </w:t>
                  </w:r>
                </w:p>
              </w:tc>
              <w:tc>
                <w:tcPr>
                  <w:tcW w:w="1374" w:type="dxa"/>
                  <w:tcBorders>
                    <w:top w:val="single" w:sz="8" w:space="0" w:color="FFFFFF"/>
                    <w:left w:val="single" w:sz="8" w:space="0" w:color="FFFFFF"/>
                    <w:bottom w:val="single" w:sz="24" w:space="0" w:color="FFFFFF"/>
                    <w:right w:val="single" w:sz="8" w:space="0" w:color="FFFFFF"/>
                  </w:tcBorders>
                  <w:shd w:val="clear" w:color="auto" w:fill="27CED7"/>
                  <w:tcMar>
                    <w:top w:w="15" w:type="dxa"/>
                    <w:left w:w="108" w:type="dxa"/>
                    <w:bottom w:w="0" w:type="dxa"/>
                    <w:right w:w="108" w:type="dxa"/>
                  </w:tcMar>
                  <w:vAlign w:val="bottom"/>
                  <w:hideMark/>
                </w:tcPr>
                <w:p w14:paraId="53DEE103" w14:textId="77777777" w:rsidR="00596E30" w:rsidRPr="00E35A27" w:rsidRDefault="00596E30" w:rsidP="004A2ED5">
                  <w:pPr>
                    <w:rPr>
                      <w:rFonts w:ascii="Arial" w:hAnsi="Arial" w:cs="Arial"/>
                      <w:color w:val="833C0B" w:themeColor="accent2" w:themeShade="80"/>
                    </w:rPr>
                  </w:pPr>
                  <w:r w:rsidRPr="00E35A27">
                    <w:rPr>
                      <w:rFonts w:ascii="Arial" w:hAnsi="Arial" w:cs="Arial"/>
                      <w:b/>
                      <w:bCs/>
                      <w:color w:val="833C0B" w:themeColor="accent2" w:themeShade="80"/>
                    </w:rPr>
                    <w:t xml:space="preserve">First tranche Received </w:t>
                  </w:r>
                  <w:proofErr w:type="spellStart"/>
                  <w:r w:rsidRPr="00E35A27">
                    <w:rPr>
                      <w:rFonts w:ascii="Arial" w:hAnsi="Arial" w:cs="Arial"/>
                      <w:b/>
                      <w:bCs/>
                      <w:color w:val="833C0B" w:themeColor="accent2" w:themeShade="80"/>
                    </w:rPr>
                    <w:t>HHs</w:t>
                  </w:r>
                  <w:proofErr w:type="spellEnd"/>
                  <w:r w:rsidRPr="00E35A27">
                    <w:rPr>
                      <w:rFonts w:ascii="Arial" w:hAnsi="Arial" w:cs="Arial"/>
                      <w:b/>
                      <w:bCs/>
                      <w:color w:val="833C0B" w:themeColor="accent2" w:themeShade="80"/>
                    </w:rPr>
                    <w:t xml:space="preserve">  </w:t>
                  </w:r>
                </w:p>
              </w:tc>
              <w:tc>
                <w:tcPr>
                  <w:tcW w:w="1692" w:type="dxa"/>
                  <w:tcBorders>
                    <w:top w:val="single" w:sz="8" w:space="0" w:color="FFFFFF"/>
                    <w:left w:val="single" w:sz="8" w:space="0" w:color="FFFFFF"/>
                    <w:bottom w:val="single" w:sz="24" w:space="0" w:color="FFFFFF"/>
                    <w:right w:val="single" w:sz="8" w:space="0" w:color="FFFFFF"/>
                  </w:tcBorders>
                  <w:shd w:val="clear" w:color="auto" w:fill="27CED7"/>
                  <w:tcMar>
                    <w:top w:w="15" w:type="dxa"/>
                    <w:left w:w="108" w:type="dxa"/>
                    <w:bottom w:w="0" w:type="dxa"/>
                    <w:right w:w="108" w:type="dxa"/>
                  </w:tcMar>
                  <w:vAlign w:val="bottom"/>
                  <w:hideMark/>
                </w:tcPr>
                <w:p w14:paraId="286B0C54" w14:textId="77777777" w:rsidR="00596E30" w:rsidRPr="00E35A27" w:rsidRDefault="00596E30" w:rsidP="004A2ED5">
                  <w:pPr>
                    <w:rPr>
                      <w:rFonts w:ascii="Arial" w:hAnsi="Arial" w:cs="Arial"/>
                      <w:color w:val="833C0B" w:themeColor="accent2" w:themeShade="80"/>
                    </w:rPr>
                  </w:pPr>
                  <w:r w:rsidRPr="00E35A27">
                    <w:rPr>
                      <w:rFonts w:ascii="Arial" w:hAnsi="Arial" w:cs="Arial"/>
                      <w:b/>
                      <w:bCs/>
                      <w:color w:val="833C0B" w:themeColor="accent2" w:themeShade="80"/>
                    </w:rPr>
                    <w:t xml:space="preserve">second Tranche Received </w:t>
                  </w:r>
                  <w:proofErr w:type="spellStart"/>
                  <w:r w:rsidRPr="00E35A27">
                    <w:rPr>
                      <w:rFonts w:ascii="Arial" w:hAnsi="Arial" w:cs="Arial"/>
                      <w:b/>
                      <w:bCs/>
                      <w:color w:val="833C0B" w:themeColor="accent2" w:themeShade="80"/>
                    </w:rPr>
                    <w:t>HHs</w:t>
                  </w:r>
                  <w:proofErr w:type="spellEnd"/>
                  <w:r w:rsidRPr="00E35A27">
                    <w:rPr>
                      <w:rFonts w:ascii="Arial" w:hAnsi="Arial" w:cs="Arial"/>
                      <w:b/>
                      <w:bCs/>
                      <w:color w:val="833C0B" w:themeColor="accent2" w:themeShade="80"/>
                    </w:rPr>
                    <w:t xml:space="preserve"> </w:t>
                  </w:r>
                </w:p>
              </w:tc>
              <w:tc>
                <w:tcPr>
                  <w:tcW w:w="1470" w:type="dxa"/>
                  <w:tcBorders>
                    <w:top w:val="single" w:sz="8" w:space="0" w:color="FFFFFF"/>
                    <w:left w:val="single" w:sz="8" w:space="0" w:color="FFFFFF"/>
                    <w:bottom w:val="single" w:sz="24" w:space="0" w:color="FFFFFF"/>
                    <w:right w:val="single" w:sz="8" w:space="0" w:color="FFFFFF"/>
                  </w:tcBorders>
                  <w:shd w:val="clear" w:color="auto" w:fill="27CED7"/>
                  <w:tcMar>
                    <w:top w:w="15" w:type="dxa"/>
                    <w:left w:w="108" w:type="dxa"/>
                    <w:bottom w:w="0" w:type="dxa"/>
                    <w:right w:w="108" w:type="dxa"/>
                  </w:tcMar>
                  <w:vAlign w:val="bottom"/>
                  <w:hideMark/>
                </w:tcPr>
                <w:p w14:paraId="2DC4BCFF" w14:textId="77777777" w:rsidR="00596E30" w:rsidRPr="00E35A27" w:rsidRDefault="00596E30" w:rsidP="004A2ED5">
                  <w:pPr>
                    <w:rPr>
                      <w:rFonts w:ascii="Arial" w:hAnsi="Arial" w:cs="Arial"/>
                      <w:color w:val="833C0B" w:themeColor="accent2" w:themeShade="80"/>
                    </w:rPr>
                  </w:pPr>
                  <w:r w:rsidRPr="00E35A27">
                    <w:rPr>
                      <w:rFonts w:ascii="Arial" w:hAnsi="Arial" w:cs="Arial"/>
                      <w:b/>
                      <w:bCs/>
                      <w:color w:val="833C0B" w:themeColor="accent2" w:themeShade="80"/>
                    </w:rPr>
                    <w:t xml:space="preserve">Third Tranche Received </w:t>
                  </w:r>
                  <w:proofErr w:type="spellStart"/>
                  <w:r w:rsidRPr="00E35A27">
                    <w:rPr>
                      <w:rFonts w:ascii="Arial" w:hAnsi="Arial" w:cs="Arial"/>
                      <w:b/>
                      <w:bCs/>
                      <w:color w:val="833C0B" w:themeColor="accent2" w:themeShade="80"/>
                    </w:rPr>
                    <w:t>HHs</w:t>
                  </w:r>
                  <w:proofErr w:type="spellEnd"/>
                  <w:r w:rsidRPr="00E35A27">
                    <w:rPr>
                      <w:rFonts w:ascii="Arial" w:hAnsi="Arial" w:cs="Arial"/>
                      <w:b/>
                      <w:bCs/>
                      <w:color w:val="833C0B" w:themeColor="accent2" w:themeShade="80"/>
                    </w:rPr>
                    <w:t xml:space="preserve">  </w:t>
                  </w:r>
                </w:p>
              </w:tc>
            </w:tr>
            <w:tr w:rsidR="00596E30" w:rsidRPr="00E74007" w14:paraId="0BBBB44B" w14:textId="77777777" w:rsidTr="00A274DB">
              <w:trPr>
                <w:trHeight w:val="420"/>
              </w:trPr>
              <w:tc>
                <w:tcPr>
                  <w:tcW w:w="847" w:type="dxa"/>
                  <w:tcBorders>
                    <w:top w:val="single" w:sz="24" w:space="0" w:color="FFFFFF"/>
                    <w:left w:val="single" w:sz="8" w:space="0" w:color="FFFFFF"/>
                    <w:bottom w:val="single" w:sz="8" w:space="0" w:color="FFFFFF"/>
                    <w:right w:val="single" w:sz="8" w:space="0" w:color="FFFFFF"/>
                  </w:tcBorders>
                  <w:shd w:val="clear" w:color="auto" w:fill="27CED7"/>
                  <w:tcMar>
                    <w:top w:w="15" w:type="dxa"/>
                    <w:left w:w="108" w:type="dxa"/>
                    <w:bottom w:w="0" w:type="dxa"/>
                    <w:right w:w="108" w:type="dxa"/>
                  </w:tcMar>
                  <w:vAlign w:val="bottom"/>
                  <w:hideMark/>
                </w:tcPr>
                <w:p w14:paraId="00BA63BE" w14:textId="4893C3FE" w:rsidR="00596E30" w:rsidRPr="00755DE9" w:rsidRDefault="00A274DB" w:rsidP="004A2ED5">
                  <w:pPr>
                    <w:rPr>
                      <w:rFonts w:ascii="Arial" w:hAnsi="Arial" w:cs="Arial"/>
                      <w:color w:val="ED7D31" w:themeColor="accent2"/>
                    </w:rPr>
                  </w:pPr>
                  <w:r w:rsidRPr="00755DE9">
                    <w:rPr>
                      <w:rFonts w:ascii="Arial" w:hAnsi="Arial" w:cs="Arial"/>
                      <w:color w:val="ED7D31" w:themeColor="accent2"/>
                    </w:rPr>
                    <w:t>1</w:t>
                  </w:r>
                </w:p>
              </w:tc>
              <w:tc>
                <w:tcPr>
                  <w:tcW w:w="2076" w:type="dxa"/>
                  <w:tcBorders>
                    <w:top w:val="single" w:sz="24" w:space="0" w:color="FFFFFF"/>
                    <w:left w:val="single" w:sz="8" w:space="0" w:color="FFFFFF"/>
                    <w:bottom w:val="single" w:sz="8" w:space="0" w:color="FFFFFF"/>
                    <w:right w:val="single" w:sz="8" w:space="0" w:color="FFFFFF"/>
                  </w:tcBorders>
                  <w:shd w:val="clear" w:color="auto" w:fill="CDEDF0"/>
                  <w:tcMar>
                    <w:top w:w="15" w:type="dxa"/>
                    <w:left w:w="108" w:type="dxa"/>
                    <w:bottom w:w="0" w:type="dxa"/>
                    <w:right w:w="108" w:type="dxa"/>
                  </w:tcMar>
                  <w:vAlign w:val="bottom"/>
                  <w:hideMark/>
                </w:tcPr>
                <w:p w14:paraId="099117D0" w14:textId="77777777" w:rsidR="00596E30" w:rsidRPr="00755DE9" w:rsidRDefault="00596E30" w:rsidP="004A2ED5">
                  <w:pPr>
                    <w:rPr>
                      <w:rFonts w:ascii="Arial" w:hAnsi="Arial" w:cs="Arial"/>
                      <w:color w:val="ED7D31" w:themeColor="accent2"/>
                    </w:rPr>
                  </w:pPr>
                  <w:proofErr w:type="spellStart"/>
                  <w:r w:rsidRPr="00755DE9">
                    <w:rPr>
                      <w:rFonts w:ascii="Arial" w:hAnsi="Arial" w:cs="Arial"/>
                      <w:color w:val="ED7D31" w:themeColor="accent2"/>
                    </w:rPr>
                    <w:t>Gosaikunda</w:t>
                  </w:r>
                  <w:proofErr w:type="spellEnd"/>
                  <w:r w:rsidRPr="00755DE9">
                    <w:rPr>
                      <w:rFonts w:ascii="Arial" w:hAnsi="Arial" w:cs="Arial"/>
                      <w:color w:val="ED7D31" w:themeColor="accent2"/>
                    </w:rPr>
                    <w:t xml:space="preserve"> RM</w:t>
                  </w:r>
                </w:p>
              </w:tc>
              <w:tc>
                <w:tcPr>
                  <w:tcW w:w="1597" w:type="dxa"/>
                  <w:tcBorders>
                    <w:top w:val="single" w:sz="24" w:space="0" w:color="FFFFFF"/>
                    <w:left w:val="single" w:sz="8" w:space="0" w:color="FFFFFF"/>
                    <w:bottom w:val="single" w:sz="8" w:space="0" w:color="FFFFFF"/>
                    <w:right w:val="single" w:sz="8" w:space="0" w:color="FFFFFF"/>
                  </w:tcBorders>
                  <w:shd w:val="clear" w:color="auto" w:fill="CDEDF0"/>
                  <w:tcMar>
                    <w:top w:w="15" w:type="dxa"/>
                    <w:left w:w="108" w:type="dxa"/>
                    <w:bottom w:w="0" w:type="dxa"/>
                    <w:right w:w="108" w:type="dxa"/>
                  </w:tcMar>
                  <w:vAlign w:val="bottom"/>
                  <w:hideMark/>
                </w:tcPr>
                <w:p w14:paraId="1E4B4B5A" w14:textId="77777777" w:rsidR="00596E30" w:rsidRPr="00755DE9" w:rsidRDefault="00596E30" w:rsidP="004A2ED5">
                  <w:pPr>
                    <w:rPr>
                      <w:rFonts w:ascii="Arial" w:hAnsi="Arial" w:cs="Arial"/>
                      <w:color w:val="ED7D31" w:themeColor="accent2"/>
                    </w:rPr>
                  </w:pPr>
                  <w:r w:rsidRPr="00755DE9">
                    <w:rPr>
                      <w:rFonts w:ascii="Arial" w:hAnsi="Arial" w:cs="Arial"/>
                      <w:color w:val="ED7D31" w:themeColor="accent2"/>
                    </w:rPr>
                    <w:t>1772</w:t>
                  </w:r>
                </w:p>
              </w:tc>
              <w:tc>
                <w:tcPr>
                  <w:tcW w:w="1374" w:type="dxa"/>
                  <w:tcBorders>
                    <w:top w:val="single" w:sz="24" w:space="0" w:color="FFFFFF"/>
                    <w:left w:val="single" w:sz="8" w:space="0" w:color="FFFFFF"/>
                    <w:bottom w:val="single" w:sz="8" w:space="0" w:color="FFFFFF"/>
                    <w:right w:val="single" w:sz="8" w:space="0" w:color="FFFFFF"/>
                  </w:tcBorders>
                  <w:shd w:val="clear" w:color="auto" w:fill="CDEDF0"/>
                  <w:tcMar>
                    <w:top w:w="15" w:type="dxa"/>
                    <w:left w:w="108" w:type="dxa"/>
                    <w:bottom w:w="0" w:type="dxa"/>
                    <w:right w:w="108" w:type="dxa"/>
                  </w:tcMar>
                  <w:vAlign w:val="bottom"/>
                  <w:hideMark/>
                </w:tcPr>
                <w:p w14:paraId="499670EE" w14:textId="44AAEB2A" w:rsidR="00596E30" w:rsidRPr="00755DE9" w:rsidRDefault="00A274DB" w:rsidP="004A2ED5">
                  <w:pPr>
                    <w:rPr>
                      <w:rFonts w:ascii="Arial" w:hAnsi="Arial" w:cs="Arial"/>
                      <w:color w:val="ED7D31" w:themeColor="accent2"/>
                    </w:rPr>
                  </w:pPr>
                  <w:r w:rsidRPr="00755DE9">
                    <w:rPr>
                      <w:rFonts w:ascii="Arial" w:hAnsi="Arial" w:cs="Arial"/>
                      <w:color w:val="ED7D31" w:themeColor="accent2"/>
                    </w:rPr>
                    <w:t>1599</w:t>
                  </w:r>
                </w:p>
              </w:tc>
              <w:tc>
                <w:tcPr>
                  <w:tcW w:w="1692" w:type="dxa"/>
                  <w:tcBorders>
                    <w:top w:val="single" w:sz="24" w:space="0" w:color="FFFFFF"/>
                    <w:left w:val="single" w:sz="8" w:space="0" w:color="FFFFFF"/>
                    <w:bottom w:val="single" w:sz="8" w:space="0" w:color="FFFFFF"/>
                    <w:right w:val="single" w:sz="8" w:space="0" w:color="FFFFFF"/>
                  </w:tcBorders>
                  <w:shd w:val="clear" w:color="auto" w:fill="CDEDF0"/>
                  <w:tcMar>
                    <w:top w:w="15" w:type="dxa"/>
                    <w:left w:w="108" w:type="dxa"/>
                    <w:bottom w:w="0" w:type="dxa"/>
                    <w:right w:w="108" w:type="dxa"/>
                  </w:tcMar>
                  <w:vAlign w:val="bottom"/>
                  <w:hideMark/>
                </w:tcPr>
                <w:p w14:paraId="2B77499E" w14:textId="0784D617" w:rsidR="00596E30" w:rsidRPr="00755DE9" w:rsidRDefault="00A274DB" w:rsidP="004A2ED5">
                  <w:pPr>
                    <w:rPr>
                      <w:rFonts w:ascii="Arial" w:hAnsi="Arial" w:cs="Arial"/>
                      <w:color w:val="ED7D31" w:themeColor="accent2"/>
                    </w:rPr>
                  </w:pPr>
                  <w:r w:rsidRPr="00755DE9">
                    <w:rPr>
                      <w:rFonts w:ascii="Arial" w:hAnsi="Arial" w:cs="Arial"/>
                      <w:color w:val="ED7D31" w:themeColor="accent2"/>
                    </w:rPr>
                    <w:t>1004</w:t>
                  </w:r>
                </w:p>
              </w:tc>
              <w:tc>
                <w:tcPr>
                  <w:tcW w:w="1470" w:type="dxa"/>
                  <w:tcBorders>
                    <w:top w:val="single" w:sz="24" w:space="0" w:color="FFFFFF"/>
                    <w:left w:val="single" w:sz="8" w:space="0" w:color="FFFFFF"/>
                    <w:bottom w:val="single" w:sz="8" w:space="0" w:color="FFFFFF"/>
                    <w:right w:val="single" w:sz="8" w:space="0" w:color="FFFFFF"/>
                  </w:tcBorders>
                  <w:shd w:val="clear" w:color="auto" w:fill="CDEDF0"/>
                  <w:tcMar>
                    <w:top w:w="15" w:type="dxa"/>
                    <w:left w:w="108" w:type="dxa"/>
                    <w:bottom w:w="0" w:type="dxa"/>
                    <w:right w:w="108" w:type="dxa"/>
                  </w:tcMar>
                  <w:vAlign w:val="bottom"/>
                  <w:hideMark/>
                </w:tcPr>
                <w:p w14:paraId="1A500AD1" w14:textId="67D267A0" w:rsidR="00596E30" w:rsidRPr="00755DE9" w:rsidRDefault="00A274DB" w:rsidP="004A2ED5">
                  <w:pPr>
                    <w:rPr>
                      <w:rFonts w:ascii="Arial" w:hAnsi="Arial" w:cs="Arial"/>
                      <w:color w:val="ED7D31" w:themeColor="accent2"/>
                    </w:rPr>
                  </w:pPr>
                  <w:r w:rsidRPr="00755DE9">
                    <w:rPr>
                      <w:rFonts w:ascii="Arial" w:hAnsi="Arial" w:cs="Arial"/>
                      <w:color w:val="ED7D31" w:themeColor="accent2"/>
                    </w:rPr>
                    <w:t>292</w:t>
                  </w:r>
                </w:p>
              </w:tc>
            </w:tr>
            <w:tr w:rsidR="00596E30" w:rsidRPr="00E74007" w14:paraId="5A0BA05E" w14:textId="77777777" w:rsidTr="004A2ED5">
              <w:trPr>
                <w:trHeight w:val="324"/>
              </w:trPr>
              <w:tc>
                <w:tcPr>
                  <w:tcW w:w="847" w:type="dxa"/>
                  <w:tcBorders>
                    <w:top w:val="single" w:sz="8" w:space="0" w:color="FFFFFF"/>
                    <w:left w:val="single" w:sz="8" w:space="0" w:color="FFFFFF"/>
                    <w:bottom w:val="single" w:sz="8" w:space="0" w:color="FFFFFF"/>
                    <w:right w:val="single" w:sz="8" w:space="0" w:color="FFFFFF"/>
                  </w:tcBorders>
                  <w:shd w:val="clear" w:color="auto" w:fill="27CED7"/>
                  <w:tcMar>
                    <w:top w:w="15" w:type="dxa"/>
                    <w:left w:w="108" w:type="dxa"/>
                    <w:bottom w:w="0" w:type="dxa"/>
                    <w:right w:w="108" w:type="dxa"/>
                  </w:tcMar>
                  <w:vAlign w:val="bottom"/>
                  <w:hideMark/>
                </w:tcPr>
                <w:p w14:paraId="3B0055D9" w14:textId="77777777" w:rsidR="00596E30" w:rsidRPr="00F54400" w:rsidRDefault="00596E30" w:rsidP="004A2ED5">
                  <w:pPr>
                    <w:rPr>
                      <w:rFonts w:ascii="Arial" w:hAnsi="Arial" w:cs="Arial"/>
                      <w:color w:val="C45911" w:themeColor="accent2" w:themeShade="BF"/>
                    </w:rPr>
                  </w:pPr>
                  <w:r w:rsidRPr="00F54400">
                    <w:rPr>
                      <w:rFonts w:ascii="Arial" w:hAnsi="Arial" w:cs="Arial"/>
                      <w:color w:val="C45911" w:themeColor="accent2" w:themeShade="BF"/>
                    </w:rPr>
                    <w:t>2</w:t>
                  </w:r>
                </w:p>
              </w:tc>
              <w:tc>
                <w:tcPr>
                  <w:tcW w:w="2076" w:type="dxa"/>
                  <w:tcBorders>
                    <w:top w:val="single" w:sz="8" w:space="0" w:color="FFFFFF"/>
                    <w:left w:val="single" w:sz="8" w:space="0" w:color="FFFFFF"/>
                    <w:bottom w:val="single" w:sz="8" w:space="0" w:color="FFFFFF"/>
                    <w:right w:val="single" w:sz="8" w:space="0" w:color="FFFFFF"/>
                  </w:tcBorders>
                  <w:shd w:val="clear" w:color="auto" w:fill="E8F6F8"/>
                  <w:tcMar>
                    <w:top w:w="15" w:type="dxa"/>
                    <w:left w:w="108" w:type="dxa"/>
                    <w:bottom w:w="0" w:type="dxa"/>
                    <w:right w:w="108" w:type="dxa"/>
                  </w:tcMar>
                  <w:vAlign w:val="bottom"/>
                  <w:hideMark/>
                </w:tcPr>
                <w:p w14:paraId="16EA2CF1" w14:textId="77777777" w:rsidR="00596E30" w:rsidRPr="00F54400" w:rsidRDefault="00596E30" w:rsidP="004A2ED5">
                  <w:pPr>
                    <w:rPr>
                      <w:rFonts w:ascii="Arial" w:hAnsi="Arial" w:cs="Arial"/>
                      <w:color w:val="C45911" w:themeColor="accent2" w:themeShade="BF"/>
                    </w:rPr>
                  </w:pPr>
                  <w:proofErr w:type="spellStart"/>
                  <w:r w:rsidRPr="00F54400">
                    <w:rPr>
                      <w:rFonts w:ascii="Arial" w:hAnsi="Arial" w:cs="Arial"/>
                      <w:color w:val="C45911" w:themeColor="accent2" w:themeShade="BF"/>
                    </w:rPr>
                    <w:t>Naukunda</w:t>
                  </w:r>
                  <w:proofErr w:type="spellEnd"/>
                  <w:r w:rsidRPr="00F54400">
                    <w:rPr>
                      <w:rFonts w:ascii="Arial" w:hAnsi="Arial" w:cs="Arial"/>
                      <w:color w:val="C45911" w:themeColor="accent2" w:themeShade="BF"/>
                    </w:rPr>
                    <w:t xml:space="preserve"> RM</w:t>
                  </w:r>
                </w:p>
              </w:tc>
              <w:tc>
                <w:tcPr>
                  <w:tcW w:w="1597" w:type="dxa"/>
                  <w:tcBorders>
                    <w:top w:val="single" w:sz="8" w:space="0" w:color="FFFFFF"/>
                    <w:left w:val="single" w:sz="8" w:space="0" w:color="FFFFFF"/>
                    <w:bottom w:val="single" w:sz="8" w:space="0" w:color="FFFFFF"/>
                    <w:right w:val="single" w:sz="8" w:space="0" w:color="FFFFFF"/>
                  </w:tcBorders>
                  <w:shd w:val="clear" w:color="auto" w:fill="E8F6F8"/>
                  <w:tcMar>
                    <w:top w:w="15" w:type="dxa"/>
                    <w:left w:w="108" w:type="dxa"/>
                    <w:bottom w:w="0" w:type="dxa"/>
                    <w:right w:w="108" w:type="dxa"/>
                  </w:tcMar>
                  <w:vAlign w:val="bottom"/>
                  <w:hideMark/>
                </w:tcPr>
                <w:p w14:paraId="30CADB7D" w14:textId="77777777" w:rsidR="00596E30" w:rsidRPr="00F54400" w:rsidRDefault="00596E30" w:rsidP="004A2ED5">
                  <w:pPr>
                    <w:rPr>
                      <w:rFonts w:ascii="Arial" w:hAnsi="Arial" w:cs="Arial"/>
                      <w:color w:val="C45911" w:themeColor="accent2" w:themeShade="BF"/>
                    </w:rPr>
                  </w:pPr>
                  <w:r w:rsidRPr="00F54400">
                    <w:rPr>
                      <w:rFonts w:ascii="Arial" w:hAnsi="Arial" w:cs="Arial"/>
                      <w:color w:val="C45911" w:themeColor="accent2" w:themeShade="BF"/>
                    </w:rPr>
                    <w:t>3228</w:t>
                  </w:r>
                </w:p>
              </w:tc>
              <w:tc>
                <w:tcPr>
                  <w:tcW w:w="1374" w:type="dxa"/>
                  <w:tcBorders>
                    <w:top w:val="single" w:sz="8" w:space="0" w:color="FFFFFF"/>
                    <w:left w:val="single" w:sz="8" w:space="0" w:color="FFFFFF"/>
                    <w:bottom w:val="single" w:sz="8" w:space="0" w:color="FFFFFF"/>
                    <w:right w:val="single" w:sz="8" w:space="0" w:color="FFFFFF"/>
                  </w:tcBorders>
                  <w:shd w:val="clear" w:color="auto" w:fill="E8F6F8"/>
                  <w:tcMar>
                    <w:top w:w="15" w:type="dxa"/>
                    <w:left w:w="108" w:type="dxa"/>
                    <w:bottom w:w="0" w:type="dxa"/>
                    <w:right w:w="108" w:type="dxa"/>
                  </w:tcMar>
                  <w:vAlign w:val="bottom"/>
                  <w:hideMark/>
                </w:tcPr>
                <w:p w14:paraId="71531E41" w14:textId="1EDA0C62" w:rsidR="00596E30" w:rsidRPr="00F54400" w:rsidRDefault="00A274DB" w:rsidP="004A2ED5">
                  <w:pPr>
                    <w:rPr>
                      <w:rFonts w:ascii="Arial" w:hAnsi="Arial" w:cs="Arial"/>
                      <w:color w:val="C45911" w:themeColor="accent2" w:themeShade="BF"/>
                    </w:rPr>
                  </w:pPr>
                  <w:r w:rsidRPr="00F54400">
                    <w:rPr>
                      <w:rFonts w:ascii="Arial" w:hAnsi="Arial" w:cs="Arial"/>
                      <w:color w:val="C45911" w:themeColor="accent2" w:themeShade="BF"/>
                    </w:rPr>
                    <w:t>2924</w:t>
                  </w:r>
                </w:p>
              </w:tc>
              <w:tc>
                <w:tcPr>
                  <w:tcW w:w="1692" w:type="dxa"/>
                  <w:tcBorders>
                    <w:top w:val="single" w:sz="8" w:space="0" w:color="FFFFFF"/>
                    <w:left w:val="single" w:sz="8" w:space="0" w:color="FFFFFF"/>
                    <w:bottom w:val="single" w:sz="8" w:space="0" w:color="FFFFFF"/>
                    <w:right w:val="single" w:sz="8" w:space="0" w:color="FFFFFF"/>
                  </w:tcBorders>
                  <w:shd w:val="clear" w:color="auto" w:fill="E8F6F8"/>
                  <w:tcMar>
                    <w:top w:w="15" w:type="dxa"/>
                    <w:left w:w="108" w:type="dxa"/>
                    <w:bottom w:w="0" w:type="dxa"/>
                    <w:right w:w="108" w:type="dxa"/>
                  </w:tcMar>
                  <w:vAlign w:val="bottom"/>
                  <w:hideMark/>
                </w:tcPr>
                <w:p w14:paraId="1CBC8745" w14:textId="774D7C7D" w:rsidR="00596E30" w:rsidRPr="00F54400" w:rsidRDefault="00A274DB" w:rsidP="004A2ED5">
                  <w:pPr>
                    <w:rPr>
                      <w:rFonts w:ascii="Arial" w:hAnsi="Arial" w:cs="Arial"/>
                      <w:color w:val="C45911" w:themeColor="accent2" w:themeShade="BF"/>
                    </w:rPr>
                  </w:pPr>
                  <w:r w:rsidRPr="00F54400">
                    <w:rPr>
                      <w:rFonts w:ascii="Arial" w:hAnsi="Arial" w:cs="Arial"/>
                      <w:color w:val="C45911" w:themeColor="accent2" w:themeShade="BF"/>
                    </w:rPr>
                    <w:t>1077</w:t>
                  </w:r>
                </w:p>
              </w:tc>
              <w:tc>
                <w:tcPr>
                  <w:tcW w:w="1470" w:type="dxa"/>
                  <w:tcBorders>
                    <w:top w:val="single" w:sz="8" w:space="0" w:color="FFFFFF"/>
                    <w:left w:val="single" w:sz="8" w:space="0" w:color="FFFFFF"/>
                    <w:bottom w:val="single" w:sz="8" w:space="0" w:color="FFFFFF"/>
                    <w:right w:val="single" w:sz="8" w:space="0" w:color="FFFFFF"/>
                  </w:tcBorders>
                  <w:shd w:val="clear" w:color="auto" w:fill="E8F6F8"/>
                  <w:tcMar>
                    <w:top w:w="15" w:type="dxa"/>
                    <w:left w:w="108" w:type="dxa"/>
                    <w:bottom w:w="0" w:type="dxa"/>
                    <w:right w:w="108" w:type="dxa"/>
                  </w:tcMar>
                  <w:vAlign w:val="bottom"/>
                  <w:hideMark/>
                </w:tcPr>
                <w:p w14:paraId="079E2C06" w14:textId="19DC88E4" w:rsidR="00596E30" w:rsidRPr="00F54400" w:rsidRDefault="00426284" w:rsidP="004A2ED5">
                  <w:pPr>
                    <w:rPr>
                      <w:rFonts w:ascii="Arial" w:hAnsi="Arial" w:cs="Arial"/>
                      <w:color w:val="C45911" w:themeColor="accent2" w:themeShade="BF"/>
                    </w:rPr>
                  </w:pPr>
                  <w:r w:rsidRPr="00F54400">
                    <w:rPr>
                      <w:rFonts w:ascii="Arial" w:hAnsi="Arial" w:cs="Arial"/>
                      <w:color w:val="C45911" w:themeColor="accent2" w:themeShade="BF"/>
                    </w:rPr>
                    <w:t>493</w:t>
                  </w:r>
                </w:p>
              </w:tc>
            </w:tr>
            <w:tr w:rsidR="00596E30" w:rsidRPr="00E74007" w14:paraId="79D3E430" w14:textId="77777777" w:rsidTr="004A2ED5">
              <w:trPr>
                <w:trHeight w:val="562"/>
              </w:trPr>
              <w:tc>
                <w:tcPr>
                  <w:tcW w:w="847" w:type="dxa"/>
                  <w:tcBorders>
                    <w:top w:val="single" w:sz="8" w:space="0" w:color="FFFFFF"/>
                    <w:left w:val="single" w:sz="8" w:space="0" w:color="FFFFFF"/>
                    <w:bottom w:val="single" w:sz="8" w:space="0" w:color="FFFFFF"/>
                    <w:right w:val="single" w:sz="8" w:space="0" w:color="FFFFFF"/>
                  </w:tcBorders>
                  <w:shd w:val="clear" w:color="auto" w:fill="27CED7"/>
                  <w:tcMar>
                    <w:top w:w="15" w:type="dxa"/>
                    <w:left w:w="108" w:type="dxa"/>
                    <w:bottom w:w="0" w:type="dxa"/>
                    <w:right w:w="108" w:type="dxa"/>
                  </w:tcMar>
                  <w:vAlign w:val="bottom"/>
                  <w:hideMark/>
                </w:tcPr>
                <w:p w14:paraId="0B142D37" w14:textId="77777777" w:rsidR="00596E30" w:rsidRPr="00843DEE" w:rsidRDefault="00596E30" w:rsidP="004A2ED5">
                  <w:pPr>
                    <w:rPr>
                      <w:rFonts w:ascii="Arial" w:hAnsi="Arial" w:cs="Arial"/>
                      <w:color w:val="ED7D31" w:themeColor="accent2"/>
                    </w:rPr>
                  </w:pPr>
                  <w:r w:rsidRPr="00843DEE">
                    <w:rPr>
                      <w:rFonts w:ascii="Arial" w:hAnsi="Arial" w:cs="Arial"/>
                      <w:color w:val="ED7D31" w:themeColor="accent2"/>
                    </w:rPr>
                    <w:t>3</w:t>
                  </w:r>
                </w:p>
              </w:tc>
              <w:tc>
                <w:tcPr>
                  <w:tcW w:w="2076" w:type="dxa"/>
                  <w:tcBorders>
                    <w:top w:val="single" w:sz="8" w:space="0" w:color="FFFFFF"/>
                    <w:left w:val="single" w:sz="8" w:space="0" w:color="FFFFFF"/>
                    <w:bottom w:val="single" w:sz="8" w:space="0" w:color="FFFFFF"/>
                    <w:right w:val="single" w:sz="8" w:space="0" w:color="FFFFFF"/>
                  </w:tcBorders>
                  <w:shd w:val="clear" w:color="auto" w:fill="CDEDF0"/>
                  <w:tcMar>
                    <w:top w:w="15" w:type="dxa"/>
                    <w:left w:w="108" w:type="dxa"/>
                    <w:bottom w:w="0" w:type="dxa"/>
                    <w:right w:w="108" w:type="dxa"/>
                  </w:tcMar>
                  <w:vAlign w:val="bottom"/>
                  <w:hideMark/>
                </w:tcPr>
                <w:p w14:paraId="20173C26" w14:textId="4CB58EB5" w:rsidR="00596E30" w:rsidRPr="00843DEE" w:rsidRDefault="00755DE9" w:rsidP="004A2ED5">
                  <w:pPr>
                    <w:rPr>
                      <w:rFonts w:ascii="Arial" w:hAnsi="Arial" w:cs="Arial"/>
                      <w:color w:val="ED7D31" w:themeColor="accent2"/>
                    </w:rPr>
                  </w:pPr>
                  <w:proofErr w:type="spellStart"/>
                  <w:r w:rsidRPr="00843DEE">
                    <w:rPr>
                      <w:rFonts w:ascii="Arial" w:hAnsi="Arial" w:cs="Arial"/>
                      <w:color w:val="ED7D31" w:themeColor="accent2"/>
                    </w:rPr>
                    <w:t>Aamo</w:t>
                  </w:r>
                  <w:proofErr w:type="spellEnd"/>
                  <w:r w:rsidRPr="00843DEE">
                    <w:rPr>
                      <w:rFonts w:ascii="Arial" w:hAnsi="Arial" w:cs="Arial"/>
                      <w:color w:val="ED7D31" w:themeColor="accent2"/>
                    </w:rPr>
                    <w:t xml:space="preserve"> </w:t>
                  </w:r>
                  <w:proofErr w:type="spellStart"/>
                  <w:r w:rsidRPr="00843DEE">
                    <w:rPr>
                      <w:rFonts w:ascii="Arial" w:hAnsi="Arial" w:cs="Arial"/>
                      <w:color w:val="ED7D31" w:themeColor="accent2"/>
                    </w:rPr>
                    <w:t>Chhodingmo</w:t>
                  </w:r>
                  <w:proofErr w:type="spellEnd"/>
                  <w:r w:rsidR="00596E30" w:rsidRPr="00843DEE">
                    <w:rPr>
                      <w:rFonts w:ascii="Arial" w:hAnsi="Arial" w:cs="Arial"/>
                      <w:color w:val="ED7D31" w:themeColor="accent2"/>
                    </w:rPr>
                    <w:t xml:space="preserve"> RM</w:t>
                  </w:r>
                </w:p>
              </w:tc>
              <w:tc>
                <w:tcPr>
                  <w:tcW w:w="1597" w:type="dxa"/>
                  <w:tcBorders>
                    <w:top w:val="single" w:sz="8" w:space="0" w:color="FFFFFF"/>
                    <w:left w:val="single" w:sz="8" w:space="0" w:color="FFFFFF"/>
                    <w:bottom w:val="single" w:sz="8" w:space="0" w:color="FFFFFF"/>
                    <w:right w:val="single" w:sz="8" w:space="0" w:color="FFFFFF"/>
                  </w:tcBorders>
                  <w:shd w:val="clear" w:color="auto" w:fill="CDEDF0"/>
                  <w:tcMar>
                    <w:top w:w="15" w:type="dxa"/>
                    <w:left w:w="108" w:type="dxa"/>
                    <w:bottom w:w="0" w:type="dxa"/>
                    <w:right w:w="108" w:type="dxa"/>
                  </w:tcMar>
                  <w:vAlign w:val="bottom"/>
                  <w:hideMark/>
                </w:tcPr>
                <w:p w14:paraId="366B34E1" w14:textId="77777777" w:rsidR="00596E30" w:rsidRPr="00843DEE" w:rsidRDefault="00596E30" w:rsidP="004A2ED5">
                  <w:pPr>
                    <w:rPr>
                      <w:rFonts w:ascii="Arial" w:hAnsi="Arial" w:cs="Arial"/>
                      <w:color w:val="ED7D31" w:themeColor="accent2"/>
                    </w:rPr>
                  </w:pPr>
                  <w:r w:rsidRPr="00843DEE">
                    <w:rPr>
                      <w:rFonts w:ascii="Arial" w:hAnsi="Arial" w:cs="Arial"/>
                      <w:color w:val="ED7D31" w:themeColor="accent2"/>
                    </w:rPr>
                    <w:t>1779</w:t>
                  </w:r>
                </w:p>
              </w:tc>
              <w:tc>
                <w:tcPr>
                  <w:tcW w:w="1374" w:type="dxa"/>
                  <w:tcBorders>
                    <w:top w:val="single" w:sz="8" w:space="0" w:color="FFFFFF"/>
                    <w:left w:val="single" w:sz="8" w:space="0" w:color="FFFFFF"/>
                    <w:bottom w:val="single" w:sz="8" w:space="0" w:color="FFFFFF"/>
                    <w:right w:val="single" w:sz="8" w:space="0" w:color="FFFFFF"/>
                  </w:tcBorders>
                  <w:shd w:val="clear" w:color="auto" w:fill="CDEDF0"/>
                  <w:tcMar>
                    <w:top w:w="15" w:type="dxa"/>
                    <w:left w:w="108" w:type="dxa"/>
                    <w:bottom w:w="0" w:type="dxa"/>
                    <w:right w:w="108" w:type="dxa"/>
                  </w:tcMar>
                  <w:vAlign w:val="bottom"/>
                  <w:hideMark/>
                </w:tcPr>
                <w:p w14:paraId="49D8629F" w14:textId="462946D2" w:rsidR="00596E30" w:rsidRPr="00843DEE" w:rsidRDefault="00A274DB" w:rsidP="004A2ED5">
                  <w:pPr>
                    <w:rPr>
                      <w:rFonts w:ascii="Arial" w:hAnsi="Arial" w:cs="Arial"/>
                      <w:color w:val="ED7D31" w:themeColor="accent2"/>
                    </w:rPr>
                  </w:pPr>
                  <w:r w:rsidRPr="00843DEE">
                    <w:rPr>
                      <w:rFonts w:ascii="Arial" w:hAnsi="Arial" w:cs="Arial"/>
                      <w:color w:val="ED7D31" w:themeColor="accent2"/>
                    </w:rPr>
                    <w:t>1619</w:t>
                  </w:r>
                </w:p>
              </w:tc>
              <w:tc>
                <w:tcPr>
                  <w:tcW w:w="1692" w:type="dxa"/>
                  <w:tcBorders>
                    <w:top w:val="single" w:sz="8" w:space="0" w:color="FFFFFF"/>
                    <w:left w:val="single" w:sz="8" w:space="0" w:color="FFFFFF"/>
                    <w:bottom w:val="single" w:sz="8" w:space="0" w:color="FFFFFF"/>
                    <w:right w:val="single" w:sz="8" w:space="0" w:color="FFFFFF"/>
                  </w:tcBorders>
                  <w:shd w:val="clear" w:color="auto" w:fill="CDEDF0"/>
                  <w:tcMar>
                    <w:top w:w="15" w:type="dxa"/>
                    <w:left w:w="108" w:type="dxa"/>
                    <w:bottom w:w="0" w:type="dxa"/>
                    <w:right w:w="108" w:type="dxa"/>
                  </w:tcMar>
                  <w:vAlign w:val="bottom"/>
                  <w:hideMark/>
                </w:tcPr>
                <w:p w14:paraId="0D4C4129" w14:textId="5259B25E" w:rsidR="00596E30" w:rsidRPr="00843DEE" w:rsidRDefault="00A274DB" w:rsidP="004A2ED5">
                  <w:pPr>
                    <w:rPr>
                      <w:rFonts w:ascii="Arial" w:hAnsi="Arial" w:cs="Arial"/>
                      <w:color w:val="ED7D31" w:themeColor="accent2"/>
                    </w:rPr>
                  </w:pPr>
                  <w:r w:rsidRPr="00843DEE">
                    <w:rPr>
                      <w:rFonts w:ascii="Arial" w:hAnsi="Arial" w:cs="Arial"/>
                      <w:color w:val="ED7D31" w:themeColor="accent2"/>
                    </w:rPr>
                    <w:t>1000</w:t>
                  </w:r>
                </w:p>
              </w:tc>
              <w:tc>
                <w:tcPr>
                  <w:tcW w:w="1470" w:type="dxa"/>
                  <w:tcBorders>
                    <w:top w:val="single" w:sz="8" w:space="0" w:color="FFFFFF"/>
                    <w:left w:val="single" w:sz="8" w:space="0" w:color="FFFFFF"/>
                    <w:bottom w:val="single" w:sz="8" w:space="0" w:color="FFFFFF"/>
                    <w:right w:val="single" w:sz="8" w:space="0" w:color="FFFFFF"/>
                  </w:tcBorders>
                  <w:shd w:val="clear" w:color="auto" w:fill="CDEDF0"/>
                  <w:tcMar>
                    <w:top w:w="15" w:type="dxa"/>
                    <w:left w:w="108" w:type="dxa"/>
                    <w:bottom w:w="0" w:type="dxa"/>
                    <w:right w:w="108" w:type="dxa"/>
                  </w:tcMar>
                  <w:vAlign w:val="bottom"/>
                  <w:hideMark/>
                </w:tcPr>
                <w:p w14:paraId="416C7BBD" w14:textId="1F9EDD8C" w:rsidR="00596E30" w:rsidRPr="00843DEE" w:rsidRDefault="00426284" w:rsidP="004A2ED5">
                  <w:pPr>
                    <w:rPr>
                      <w:rFonts w:ascii="Arial" w:hAnsi="Arial" w:cs="Arial"/>
                      <w:color w:val="ED7D31" w:themeColor="accent2"/>
                    </w:rPr>
                  </w:pPr>
                  <w:r w:rsidRPr="00843DEE">
                    <w:rPr>
                      <w:rFonts w:ascii="Arial" w:hAnsi="Arial" w:cs="Arial"/>
                      <w:color w:val="ED7D31" w:themeColor="accent2"/>
                    </w:rPr>
                    <w:t>281</w:t>
                  </w:r>
                </w:p>
              </w:tc>
            </w:tr>
            <w:tr w:rsidR="00596E30" w:rsidRPr="00E74007" w14:paraId="0CF48FCD" w14:textId="77777777" w:rsidTr="004A2ED5">
              <w:trPr>
                <w:trHeight w:val="324"/>
              </w:trPr>
              <w:tc>
                <w:tcPr>
                  <w:tcW w:w="847" w:type="dxa"/>
                  <w:tcBorders>
                    <w:top w:val="single" w:sz="8" w:space="0" w:color="FFFFFF"/>
                    <w:left w:val="single" w:sz="8" w:space="0" w:color="FFFFFF"/>
                    <w:bottom w:val="single" w:sz="8" w:space="0" w:color="FFFFFF"/>
                    <w:right w:val="single" w:sz="8" w:space="0" w:color="FFFFFF"/>
                  </w:tcBorders>
                  <w:shd w:val="clear" w:color="auto" w:fill="27CED7"/>
                  <w:tcMar>
                    <w:top w:w="15" w:type="dxa"/>
                    <w:left w:w="108" w:type="dxa"/>
                    <w:bottom w:w="0" w:type="dxa"/>
                    <w:right w:w="108" w:type="dxa"/>
                  </w:tcMar>
                  <w:vAlign w:val="bottom"/>
                  <w:hideMark/>
                </w:tcPr>
                <w:p w14:paraId="50E6002B" w14:textId="77777777" w:rsidR="00596E30" w:rsidRPr="00843DEE" w:rsidRDefault="00596E30" w:rsidP="004A2ED5">
                  <w:pPr>
                    <w:rPr>
                      <w:rFonts w:ascii="Arial" w:hAnsi="Arial" w:cs="Arial"/>
                      <w:b/>
                      <w:bCs/>
                      <w:color w:val="44546A" w:themeColor="text2"/>
                    </w:rPr>
                  </w:pPr>
                  <w:r w:rsidRPr="00843DEE">
                    <w:rPr>
                      <w:rFonts w:ascii="Arial" w:hAnsi="Arial" w:cs="Arial"/>
                      <w:b/>
                      <w:bCs/>
                      <w:color w:val="44546A" w:themeColor="text2"/>
                    </w:rPr>
                    <w:t>4</w:t>
                  </w:r>
                </w:p>
              </w:tc>
              <w:tc>
                <w:tcPr>
                  <w:tcW w:w="2076" w:type="dxa"/>
                  <w:tcBorders>
                    <w:top w:val="single" w:sz="8" w:space="0" w:color="FFFFFF"/>
                    <w:left w:val="single" w:sz="8" w:space="0" w:color="FFFFFF"/>
                    <w:bottom w:val="single" w:sz="8" w:space="0" w:color="FFFFFF"/>
                    <w:right w:val="single" w:sz="8" w:space="0" w:color="FFFFFF"/>
                  </w:tcBorders>
                  <w:shd w:val="clear" w:color="auto" w:fill="E8F6F8"/>
                  <w:tcMar>
                    <w:top w:w="15" w:type="dxa"/>
                    <w:left w:w="108" w:type="dxa"/>
                    <w:bottom w:w="0" w:type="dxa"/>
                    <w:right w:w="108" w:type="dxa"/>
                  </w:tcMar>
                  <w:vAlign w:val="bottom"/>
                  <w:hideMark/>
                </w:tcPr>
                <w:p w14:paraId="22A15FD8" w14:textId="77777777" w:rsidR="00596E30" w:rsidRPr="00843DEE" w:rsidRDefault="00596E30" w:rsidP="004A2ED5">
                  <w:pPr>
                    <w:rPr>
                      <w:rFonts w:ascii="Arial" w:hAnsi="Arial" w:cs="Arial"/>
                      <w:b/>
                      <w:bCs/>
                      <w:color w:val="44546A" w:themeColor="text2"/>
                    </w:rPr>
                  </w:pPr>
                  <w:proofErr w:type="spellStart"/>
                  <w:r w:rsidRPr="00843DEE">
                    <w:rPr>
                      <w:rFonts w:ascii="Arial" w:hAnsi="Arial" w:cs="Arial"/>
                      <w:b/>
                      <w:bCs/>
                      <w:color w:val="44546A" w:themeColor="text2"/>
                    </w:rPr>
                    <w:t>Kalika</w:t>
                  </w:r>
                  <w:proofErr w:type="spellEnd"/>
                  <w:r w:rsidRPr="00843DEE">
                    <w:rPr>
                      <w:rFonts w:ascii="Arial" w:hAnsi="Arial" w:cs="Arial"/>
                      <w:b/>
                      <w:bCs/>
                      <w:color w:val="44546A" w:themeColor="text2"/>
                    </w:rPr>
                    <w:t xml:space="preserve"> RM</w:t>
                  </w:r>
                </w:p>
              </w:tc>
              <w:tc>
                <w:tcPr>
                  <w:tcW w:w="1597" w:type="dxa"/>
                  <w:tcBorders>
                    <w:top w:val="single" w:sz="8" w:space="0" w:color="FFFFFF"/>
                    <w:left w:val="single" w:sz="8" w:space="0" w:color="FFFFFF"/>
                    <w:bottom w:val="single" w:sz="8" w:space="0" w:color="FFFFFF"/>
                    <w:right w:val="single" w:sz="8" w:space="0" w:color="FFFFFF"/>
                  </w:tcBorders>
                  <w:shd w:val="clear" w:color="auto" w:fill="E8F6F8"/>
                  <w:tcMar>
                    <w:top w:w="15" w:type="dxa"/>
                    <w:left w:w="108" w:type="dxa"/>
                    <w:bottom w:w="0" w:type="dxa"/>
                    <w:right w:w="108" w:type="dxa"/>
                  </w:tcMar>
                  <w:vAlign w:val="bottom"/>
                  <w:hideMark/>
                </w:tcPr>
                <w:p w14:paraId="23E69C5D" w14:textId="77777777" w:rsidR="00596E30" w:rsidRPr="00843DEE" w:rsidRDefault="00596E30" w:rsidP="004A2ED5">
                  <w:pPr>
                    <w:rPr>
                      <w:rFonts w:ascii="Arial" w:hAnsi="Arial" w:cs="Arial"/>
                      <w:b/>
                      <w:bCs/>
                      <w:color w:val="44546A" w:themeColor="text2"/>
                    </w:rPr>
                  </w:pPr>
                  <w:r w:rsidRPr="00843DEE">
                    <w:rPr>
                      <w:rFonts w:ascii="Arial" w:hAnsi="Arial" w:cs="Arial"/>
                      <w:b/>
                      <w:bCs/>
                      <w:color w:val="44546A" w:themeColor="text2"/>
                    </w:rPr>
                    <w:t>2342</w:t>
                  </w:r>
                </w:p>
              </w:tc>
              <w:tc>
                <w:tcPr>
                  <w:tcW w:w="1374" w:type="dxa"/>
                  <w:tcBorders>
                    <w:top w:val="single" w:sz="8" w:space="0" w:color="FFFFFF"/>
                    <w:left w:val="single" w:sz="8" w:space="0" w:color="FFFFFF"/>
                    <w:bottom w:val="single" w:sz="8" w:space="0" w:color="FFFFFF"/>
                    <w:right w:val="single" w:sz="8" w:space="0" w:color="FFFFFF"/>
                  </w:tcBorders>
                  <w:shd w:val="clear" w:color="auto" w:fill="E8F6F8"/>
                  <w:tcMar>
                    <w:top w:w="15" w:type="dxa"/>
                    <w:left w:w="108" w:type="dxa"/>
                    <w:bottom w:w="0" w:type="dxa"/>
                    <w:right w:w="108" w:type="dxa"/>
                  </w:tcMar>
                  <w:vAlign w:val="bottom"/>
                  <w:hideMark/>
                </w:tcPr>
                <w:p w14:paraId="61096CC8" w14:textId="4B3AA380" w:rsidR="00596E30" w:rsidRPr="00843DEE" w:rsidRDefault="00A274DB" w:rsidP="004A2ED5">
                  <w:pPr>
                    <w:rPr>
                      <w:rFonts w:ascii="Arial" w:hAnsi="Arial" w:cs="Arial"/>
                      <w:b/>
                      <w:bCs/>
                      <w:color w:val="44546A" w:themeColor="text2"/>
                    </w:rPr>
                  </w:pPr>
                  <w:r w:rsidRPr="00843DEE">
                    <w:rPr>
                      <w:rFonts w:ascii="Arial" w:hAnsi="Arial" w:cs="Arial"/>
                      <w:b/>
                      <w:bCs/>
                      <w:color w:val="44546A" w:themeColor="text2"/>
                    </w:rPr>
                    <w:t>2222</w:t>
                  </w:r>
                </w:p>
              </w:tc>
              <w:tc>
                <w:tcPr>
                  <w:tcW w:w="1692" w:type="dxa"/>
                  <w:tcBorders>
                    <w:top w:val="single" w:sz="8" w:space="0" w:color="FFFFFF"/>
                    <w:left w:val="single" w:sz="8" w:space="0" w:color="FFFFFF"/>
                    <w:bottom w:val="single" w:sz="8" w:space="0" w:color="FFFFFF"/>
                    <w:right w:val="single" w:sz="8" w:space="0" w:color="FFFFFF"/>
                  </w:tcBorders>
                  <w:shd w:val="clear" w:color="auto" w:fill="E8F6F8"/>
                  <w:tcMar>
                    <w:top w:w="15" w:type="dxa"/>
                    <w:left w:w="108" w:type="dxa"/>
                    <w:bottom w:w="0" w:type="dxa"/>
                    <w:right w:w="108" w:type="dxa"/>
                  </w:tcMar>
                  <w:vAlign w:val="bottom"/>
                  <w:hideMark/>
                </w:tcPr>
                <w:p w14:paraId="419F1C0F" w14:textId="3767F2D5" w:rsidR="00596E30" w:rsidRPr="00843DEE" w:rsidRDefault="00A274DB" w:rsidP="004A2ED5">
                  <w:pPr>
                    <w:rPr>
                      <w:rFonts w:ascii="Arial" w:hAnsi="Arial" w:cs="Arial"/>
                      <w:b/>
                      <w:bCs/>
                      <w:color w:val="44546A" w:themeColor="text2"/>
                    </w:rPr>
                  </w:pPr>
                  <w:r w:rsidRPr="00843DEE">
                    <w:rPr>
                      <w:rFonts w:ascii="Arial" w:hAnsi="Arial" w:cs="Arial"/>
                      <w:b/>
                      <w:bCs/>
                      <w:color w:val="44546A" w:themeColor="text2"/>
                    </w:rPr>
                    <w:t>1566</w:t>
                  </w:r>
                </w:p>
              </w:tc>
              <w:tc>
                <w:tcPr>
                  <w:tcW w:w="1470" w:type="dxa"/>
                  <w:tcBorders>
                    <w:top w:val="single" w:sz="8" w:space="0" w:color="FFFFFF"/>
                    <w:left w:val="single" w:sz="8" w:space="0" w:color="FFFFFF"/>
                    <w:bottom w:val="single" w:sz="8" w:space="0" w:color="FFFFFF"/>
                    <w:right w:val="single" w:sz="8" w:space="0" w:color="FFFFFF"/>
                  </w:tcBorders>
                  <w:shd w:val="clear" w:color="auto" w:fill="E8F6F8"/>
                  <w:tcMar>
                    <w:top w:w="15" w:type="dxa"/>
                    <w:left w:w="108" w:type="dxa"/>
                    <w:bottom w:w="0" w:type="dxa"/>
                    <w:right w:w="108" w:type="dxa"/>
                  </w:tcMar>
                  <w:vAlign w:val="bottom"/>
                  <w:hideMark/>
                </w:tcPr>
                <w:p w14:paraId="10043867" w14:textId="2403DCB3" w:rsidR="00596E30" w:rsidRPr="00843DEE" w:rsidRDefault="00426284" w:rsidP="004A2ED5">
                  <w:pPr>
                    <w:rPr>
                      <w:rFonts w:ascii="Arial" w:hAnsi="Arial" w:cs="Arial"/>
                      <w:b/>
                      <w:bCs/>
                      <w:color w:val="44546A" w:themeColor="text2"/>
                    </w:rPr>
                  </w:pPr>
                  <w:r w:rsidRPr="00843DEE">
                    <w:rPr>
                      <w:rFonts w:ascii="Arial" w:hAnsi="Arial" w:cs="Arial"/>
                      <w:b/>
                      <w:bCs/>
                      <w:color w:val="44546A" w:themeColor="text2"/>
                    </w:rPr>
                    <w:t>676</w:t>
                  </w:r>
                </w:p>
              </w:tc>
            </w:tr>
            <w:tr w:rsidR="00596E30" w:rsidRPr="00E74007" w14:paraId="498062BD" w14:textId="77777777" w:rsidTr="004A2ED5">
              <w:trPr>
                <w:trHeight w:val="324"/>
              </w:trPr>
              <w:tc>
                <w:tcPr>
                  <w:tcW w:w="847" w:type="dxa"/>
                  <w:tcBorders>
                    <w:top w:val="single" w:sz="8" w:space="0" w:color="FFFFFF"/>
                    <w:left w:val="single" w:sz="8" w:space="0" w:color="FFFFFF"/>
                    <w:bottom w:val="single" w:sz="8" w:space="0" w:color="FFFFFF"/>
                    <w:right w:val="single" w:sz="8" w:space="0" w:color="FFFFFF"/>
                  </w:tcBorders>
                  <w:shd w:val="clear" w:color="auto" w:fill="27CED7"/>
                  <w:tcMar>
                    <w:top w:w="15" w:type="dxa"/>
                    <w:left w:w="108" w:type="dxa"/>
                    <w:bottom w:w="0" w:type="dxa"/>
                    <w:right w:w="108" w:type="dxa"/>
                  </w:tcMar>
                  <w:vAlign w:val="bottom"/>
                  <w:hideMark/>
                </w:tcPr>
                <w:p w14:paraId="1D3D70C9" w14:textId="77777777" w:rsidR="00596E30" w:rsidRPr="00E35A27" w:rsidRDefault="00596E30" w:rsidP="004A2ED5">
                  <w:pPr>
                    <w:rPr>
                      <w:rFonts w:ascii="Arial" w:hAnsi="Arial" w:cs="Arial"/>
                      <w:color w:val="ED7D31" w:themeColor="accent2"/>
                    </w:rPr>
                  </w:pPr>
                  <w:r w:rsidRPr="00E35A27">
                    <w:rPr>
                      <w:rFonts w:ascii="Arial" w:hAnsi="Arial" w:cs="Arial"/>
                      <w:b/>
                      <w:bCs/>
                      <w:color w:val="ED7D31" w:themeColor="accent2"/>
                    </w:rPr>
                    <w:t>5</w:t>
                  </w:r>
                </w:p>
              </w:tc>
              <w:tc>
                <w:tcPr>
                  <w:tcW w:w="2076" w:type="dxa"/>
                  <w:tcBorders>
                    <w:top w:val="single" w:sz="8" w:space="0" w:color="FFFFFF"/>
                    <w:left w:val="single" w:sz="8" w:space="0" w:color="FFFFFF"/>
                    <w:bottom w:val="single" w:sz="8" w:space="0" w:color="FFFFFF"/>
                    <w:right w:val="single" w:sz="8" w:space="0" w:color="FFFFFF"/>
                  </w:tcBorders>
                  <w:shd w:val="clear" w:color="auto" w:fill="CDEDF0"/>
                  <w:tcMar>
                    <w:top w:w="15" w:type="dxa"/>
                    <w:left w:w="108" w:type="dxa"/>
                    <w:bottom w:w="0" w:type="dxa"/>
                    <w:right w:w="108" w:type="dxa"/>
                  </w:tcMar>
                  <w:vAlign w:val="bottom"/>
                  <w:hideMark/>
                </w:tcPr>
                <w:p w14:paraId="591C832B" w14:textId="77777777" w:rsidR="00596E30" w:rsidRPr="00E35A27" w:rsidRDefault="00596E30" w:rsidP="004A2ED5">
                  <w:pPr>
                    <w:rPr>
                      <w:rFonts w:ascii="Arial" w:hAnsi="Arial" w:cs="Arial"/>
                      <w:color w:val="ED7D31" w:themeColor="accent2"/>
                    </w:rPr>
                  </w:pPr>
                  <w:proofErr w:type="spellStart"/>
                  <w:r w:rsidRPr="00E35A27">
                    <w:rPr>
                      <w:rFonts w:ascii="Arial" w:hAnsi="Arial" w:cs="Arial"/>
                      <w:color w:val="ED7D31" w:themeColor="accent2"/>
                    </w:rPr>
                    <w:t>Uttargaya</w:t>
                  </w:r>
                  <w:proofErr w:type="spellEnd"/>
                  <w:r w:rsidRPr="00E35A27">
                    <w:rPr>
                      <w:rFonts w:ascii="Arial" w:hAnsi="Arial" w:cs="Arial"/>
                      <w:color w:val="ED7D31" w:themeColor="accent2"/>
                    </w:rPr>
                    <w:t xml:space="preserve"> RM</w:t>
                  </w:r>
                </w:p>
              </w:tc>
              <w:tc>
                <w:tcPr>
                  <w:tcW w:w="1597" w:type="dxa"/>
                  <w:tcBorders>
                    <w:top w:val="single" w:sz="8" w:space="0" w:color="FFFFFF"/>
                    <w:left w:val="single" w:sz="8" w:space="0" w:color="FFFFFF"/>
                    <w:bottom w:val="single" w:sz="8" w:space="0" w:color="FFFFFF"/>
                    <w:right w:val="single" w:sz="8" w:space="0" w:color="FFFFFF"/>
                  </w:tcBorders>
                  <w:shd w:val="clear" w:color="auto" w:fill="CDEDF0"/>
                  <w:tcMar>
                    <w:top w:w="15" w:type="dxa"/>
                    <w:left w:w="108" w:type="dxa"/>
                    <w:bottom w:w="0" w:type="dxa"/>
                    <w:right w:w="108" w:type="dxa"/>
                  </w:tcMar>
                  <w:vAlign w:val="bottom"/>
                  <w:hideMark/>
                </w:tcPr>
                <w:p w14:paraId="35E0F2A5" w14:textId="77777777" w:rsidR="00596E30" w:rsidRPr="00E35A27" w:rsidRDefault="00596E30" w:rsidP="004A2ED5">
                  <w:pPr>
                    <w:rPr>
                      <w:rFonts w:ascii="Arial" w:hAnsi="Arial" w:cs="Arial"/>
                      <w:color w:val="ED7D31" w:themeColor="accent2"/>
                    </w:rPr>
                  </w:pPr>
                  <w:r w:rsidRPr="00E35A27">
                    <w:rPr>
                      <w:rFonts w:ascii="Arial" w:hAnsi="Arial" w:cs="Arial"/>
                      <w:color w:val="ED7D31" w:themeColor="accent2"/>
                    </w:rPr>
                    <w:t>2508</w:t>
                  </w:r>
                </w:p>
              </w:tc>
              <w:tc>
                <w:tcPr>
                  <w:tcW w:w="1374" w:type="dxa"/>
                  <w:tcBorders>
                    <w:top w:val="single" w:sz="8" w:space="0" w:color="FFFFFF"/>
                    <w:left w:val="single" w:sz="8" w:space="0" w:color="FFFFFF"/>
                    <w:bottom w:val="single" w:sz="8" w:space="0" w:color="FFFFFF"/>
                    <w:right w:val="single" w:sz="8" w:space="0" w:color="FFFFFF"/>
                  </w:tcBorders>
                  <w:shd w:val="clear" w:color="auto" w:fill="CDEDF0"/>
                  <w:tcMar>
                    <w:top w:w="15" w:type="dxa"/>
                    <w:left w:w="108" w:type="dxa"/>
                    <w:bottom w:w="0" w:type="dxa"/>
                    <w:right w:w="108" w:type="dxa"/>
                  </w:tcMar>
                  <w:vAlign w:val="bottom"/>
                  <w:hideMark/>
                </w:tcPr>
                <w:p w14:paraId="11C97E9C" w14:textId="54CBA75A" w:rsidR="00596E30" w:rsidRPr="00E35A27" w:rsidRDefault="00A274DB" w:rsidP="004A2ED5">
                  <w:pPr>
                    <w:rPr>
                      <w:rFonts w:ascii="Arial" w:hAnsi="Arial" w:cs="Arial"/>
                      <w:color w:val="ED7D31" w:themeColor="accent2"/>
                    </w:rPr>
                  </w:pPr>
                  <w:r w:rsidRPr="00E35A27">
                    <w:rPr>
                      <w:rFonts w:ascii="Arial" w:hAnsi="Arial" w:cs="Arial"/>
                      <w:color w:val="ED7D31" w:themeColor="accent2"/>
                    </w:rPr>
                    <w:t>2145</w:t>
                  </w:r>
                </w:p>
              </w:tc>
              <w:tc>
                <w:tcPr>
                  <w:tcW w:w="1692" w:type="dxa"/>
                  <w:tcBorders>
                    <w:top w:val="single" w:sz="8" w:space="0" w:color="FFFFFF"/>
                    <w:left w:val="single" w:sz="8" w:space="0" w:color="FFFFFF"/>
                    <w:bottom w:val="single" w:sz="8" w:space="0" w:color="FFFFFF"/>
                    <w:right w:val="single" w:sz="8" w:space="0" w:color="FFFFFF"/>
                  </w:tcBorders>
                  <w:shd w:val="clear" w:color="auto" w:fill="CDEDF0"/>
                  <w:tcMar>
                    <w:top w:w="15" w:type="dxa"/>
                    <w:left w:w="108" w:type="dxa"/>
                    <w:bottom w:w="0" w:type="dxa"/>
                    <w:right w:w="108" w:type="dxa"/>
                  </w:tcMar>
                  <w:vAlign w:val="bottom"/>
                  <w:hideMark/>
                </w:tcPr>
                <w:p w14:paraId="7A0AD1E7" w14:textId="5F0B89C2" w:rsidR="00596E30" w:rsidRPr="00E35A27" w:rsidRDefault="00A274DB" w:rsidP="004A2ED5">
                  <w:pPr>
                    <w:rPr>
                      <w:rFonts w:ascii="Arial" w:hAnsi="Arial" w:cs="Arial"/>
                      <w:color w:val="ED7D31" w:themeColor="accent2"/>
                    </w:rPr>
                  </w:pPr>
                  <w:r w:rsidRPr="00E35A27">
                    <w:rPr>
                      <w:rFonts w:ascii="Arial" w:hAnsi="Arial" w:cs="Arial"/>
                      <w:color w:val="ED7D31" w:themeColor="accent2"/>
                    </w:rPr>
                    <w:t>1269</w:t>
                  </w:r>
                </w:p>
              </w:tc>
              <w:tc>
                <w:tcPr>
                  <w:tcW w:w="1470" w:type="dxa"/>
                  <w:tcBorders>
                    <w:top w:val="single" w:sz="8" w:space="0" w:color="FFFFFF"/>
                    <w:left w:val="single" w:sz="8" w:space="0" w:color="FFFFFF"/>
                    <w:bottom w:val="single" w:sz="8" w:space="0" w:color="FFFFFF"/>
                    <w:right w:val="single" w:sz="8" w:space="0" w:color="FFFFFF"/>
                  </w:tcBorders>
                  <w:shd w:val="clear" w:color="auto" w:fill="CDEDF0"/>
                  <w:tcMar>
                    <w:top w:w="15" w:type="dxa"/>
                    <w:left w:w="108" w:type="dxa"/>
                    <w:bottom w:w="0" w:type="dxa"/>
                    <w:right w:w="108" w:type="dxa"/>
                  </w:tcMar>
                  <w:vAlign w:val="bottom"/>
                  <w:hideMark/>
                </w:tcPr>
                <w:p w14:paraId="0C2383B5" w14:textId="74AF00BA" w:rsidR="00596E30" w:rsidRPr="00E35A27" w:rsidRDefault="00426284" w:rsidP="004A2ED5">
                  <w:pPr>
                    <w:rPr>
                      <w:rFonts w:ascii="Arial" w:hAnsi="Arial" w:cs="Arial"/>
                      <w:color w:val="ED7D31" w:themeColor="accent2"/>
                    </w:rPr>
                  </w:pPr>
                  <w:r w:rsidRPr="00E35A27">
                    <w:rPr>
                      <w:rFonts w:ascii="Arial" w:hAnsi="Arial" w:cs="Arial"/>
                      <w:color w:val="ED7D31" w:themeColor="accent2"/>
                    </w:rPr>
                    <w:t>641</w:t>
                  </w:r>
                </w:p>
              </w:tc>
            </w:tr>
            <w:tr w:rsidR="00596E30" w:rsidRPr="00E74007" w14:paraId="40A18CF0" w14:textId="77777777" w:rsidTr="004A2ED5">
              <w:trPr>
                <w:trHeight w:val="324"/>
              </w:trPr>
              <w:tc>
                <w:tcPr>
                  <w:tcW w:w="847" w:type="dxa"/>
                  <w:tcBorders>
                    <w:top w:val="single" w:sz="8" w:space="0" w:color="FFFFFF"/>
                    <w:left w:val="single" w:sz="8" w:space="0" w:color="FFFFFF"/>
                    <w:bottom w:val="single" w:sz="8" w:space="0" w:color="FFFFFF"/>
                    <w:right w:val="single" w:sz="8" w:space="0" w:color="FFFFFF"/>
                  </w:tcBorders>
                  <w:shd w:val="clear" w:color="auto" w:fill="27CED7"/>
                  <w:tcMar>
                    <w:top w:w="15" w:type="dxa"/>
                    <w:left w:w="108" w:type="dxa"/>
                    <w:bottom w:w="0" w:type="dxa"/>
                    <w:right w:w="108" w:type="dxa"/>
                  </w:tcMar>
                  <w:vAlign w:val="bottom"/>
                  <w:hideMark/>
                </w:tcPr>
                <w:p w14:paraId="5D58B809" w14:textId="77777777" w:rsidR="00596E30" w:rsidRPr="008366A6" w:rsidRDefault="00596E30" w:rsidP="004A2ED5">
                  <w:pPr>
                    <w:rPr>
                      <w:rFonts w:ascii="Arial" w:hAnsi="Arial" w:cs="Arial"/>
                    </w:rPr>
                  </w:pPr>
                </w:p>
              </w:tc>
              <w:tc>
                <w:tcPr>
                  <w:tcW w:w="2076" w:type="dxa"/>
                  <w:tcBorders>
                    <w:top w:val="single" w:sz="8" w:space="0" w:color="FFFFFF"/>
                    <w:left w:val="single" w:sz="8" w:space="0" w:color="FFFFFF"/>
                    <w:bottom w:val="single" w:sz="8" w:space="0" w:color="FFFFFF"/>
                    <w:right w:val="single" w:sz="8" w:space="0" w:color="FFFFFF"/>
                  </w:tcBorders>
                  <w:shd w:val="clear" w:color="auto" w:fill="E8F6F8"/>
                  <w:tcMar>
                    <w:top w:w="15" w:type="dxa"/>
                    <w:left w:w="108" w:type="dxa"/>
                    <w:bottom w:w="0" w:type="dxa"/>
                    <w:right w:w="108" w:type="dxa"/>
                  </w:tcMar>
                  <w:vAlign w:val="bottom"/>
                  <w:hideMark/>
                </w:tcPr>
                <w:p w14:paraId="2F992722" w14:textId="77777777" w:rsidR="00596E30" w:rsidRPr="008366A6" w:rsidRDefault="00596E30" w:rsidP="004A2ED5">
                  <w:pPr>
                    <w:rPr>
                      <w:rFonts w:ascii="Arial" w:hAnsi="Arial" w:cs="Arial"/>
                    </w:rPr>
                  </w:pPr>
                  <w:r w:rsidRPr="008366A6">
                    <w:rPr>
                      <w:rFonts w:ascii="Arial" w:hAnsi="Arial" w:cs="Arial"/>
                      <w:b/>
                      <w:bCs/>
                    </w:rPr>
                    <w:t>Total</w:t>
                  </w:r>
                </w:p>
              </w:tc>
              <w:tc>
                <w:tcPr>
                  <w:tcW w:w="1597" w:type="dxa"/>
                  <w:tcBorders>
                    <w:top w:val="single" w:sz="8" w:space="0" w:color="FFFFFF"/>
                    <w:left w:val="single" w:sz="8" w:space="0" w:color="FFFFFF"/>
                    <w:bottom w:val="single" w:sz="8" w:space="0" w:color="FFFFFF"/>
                    <w:right w:val="single" w:sz="8" w:space="0" w:color="FFFFFF"/>
                  </w:tcBorders>
                  <w:shd w:val="clear" w:color="auto" w:fill="E8F6F8"/>
                  <w:tcMar>
                    <w:top w:w="15" w:type="dxa"/>
                    <w:left w:w="108" w:type="dxa"/>
                    <w:bottom w:w="0" w:type="dxa"/>
                    <w:right w:w="108" w:type="dxa"/>
                  </w:tcMar>
                  <w:vAlign w:val="bottom"/>
                  <w:hideMark/>
                </w:tcPr>
                <w:p w14:paraId="217F127A" w14:textId="77777777" w:rsidR="00596E30" w:rsidRPr="008366A6" w:rsidRDefault="00596E30" w:rsidP="004A2ED5">
                  <w:pPr>
                    <w:rPr>
                      <w:rFonts w:ascii="Arial" w:hAnsi="Arial" w:cs="Arial"/>
                    </w:rPr>
                  </w:pPr>
                  <w:r w:rsidRPr="008366A6">
                    <w:rPr>
                      <w:rFonts w:ascii="Arial" w:hAnsi="Arial" w:cs="Arial"/>
                      <w:b/>
                      <w:bCs/>
                    </w:rPr>
                    <w:t>11,629</w:t>
                  </w:r>
                </w:p>
              </w:tc>
              <w:tc>
                <w:tcPr>
                  <w:tcW w:w="1374" w:type="dxa"/>
                  <w:tcBorders>
                    <w:top w:val="single" w:sz="8" w:space="0" w:color="FFFFFF"/>
                    <w:left w:val="single" w:sz="8" w:space="0" w:color="FFFFFF"/>
                    <w:bottom w:val="single" w:sz="8" w:space="0" w:color="FFFFFF"/>
                    <w:right w:val="single" w:sz="8" w:space="0" w:color="FFFFFF"/>
                  </w:tcBorders>
                  <w:shd w:val="clear" w:color="auto" w:fill="E8F6F8"/>
                  <w:tcMar>
                    <w:top w:w="15" w:type="dxa"/>
                    <w:left w:w="108" w:type="dxa"/>
                    <w:bottom w:w="0" w:type="dxa"/>
                    <w:right w:w="108" w:type="dxa"/>
                  </w:tcMar>
                  <w:vAlign w:val="bottom"/>
                  <w:hideMark/>
                </w:tcPr>
                <w:p w14:paraId="22F4A4F8" w14:textId="04929F94" w:rsidR="00596E30" w:rsidRPr="008366A6" w:rsidRDefault="00A274DB" w:rsidP="00596E30">
                  <w:pPr>
                    <w:rPr>
                      <w:rFonts w:ascii="Arial" w:hAnsi="Arial" w:cs="Arial"/>
                    </w:rPr>
                  </w:pPr>
                  <w:r w:rsidRPr="008366A6">
                    <w:rPr>
                      <w:rFonts w:ascii="Arial" w:hAnsi="Arial" w:cs="Arial"/>
                      <w:b/>
                      <w:bCs/>
                    </w:rPr>
                    <w:t>10,509</w:t>
                  </w:r>
                </w:p>
              </w:tc>
              <w:tc>
                <w:tcPr>
                  <w:tcW w:w="1692" w:type="dxa"/>
                  <w:tcBorders>
                    <w:top w:val="single" w:sz="8" w:space="0" w:color="FFFFFF"/>
                    <w:left w:val="single" w:sz="8" w:space="0" w:color="FFFFFF"/>
                    <w:bottom w:val="single" w:sz="8" w:space="0" w:color="FFFFFF"/>
                    <w:right w:val="single" w:sz="8" w:space="0" w:color="FFFFFF"/>
                  </w:tcBorders>
                  <w:shd w:val="clear" w:color="auto" w:fill="E8F6F8"/>
                  <w:tcMar>
                    <w:top w:w="15" w:type="dxa"/>
                    <w:left w:w="108" w:type="dxa"/>
                    <w:bottom w:w="0" w:type="dxa"/>
                    <w:right w:w="108" w:type="dxa"/>
                  </w:tcMar>
                  <w:vAlign w:val="bottom"/>
                  <w:hideMark/>
                </w:tcPr>
                <w:p w14:paraId="1E697EFC" w14:textId="71B67E47" w:rsidR="00596E30" w:rsidRPr="008366A6" w:rsidRDefault="00A274DB" w:rsidP="004A2ED5">
                  <w:pPr>
                    <w:rPr>
                      <w:rFonts w:ascii="Arial" w:hAnsi="Arial" w:cs="Arial"/>
                    </w:rPr>
                  </w:pPr>
                  <w:r w:rsidRPr="008366A6">
                    <w:rPr>
                      <w:rFonts w:ascii="Arial" w:hAnsi="Arial" w:cs="Arial"/>
                      <w:b/>
                      <w:bCs/>
                    </w:rPr>
                    <w:t>5916</w:t>
                  </w:r>
                </w:p>
              </w:tc>
              <w:tc>
                <w:tcPr>
                  <w:tcW w:w="1470" w:type="dxa"/>
                  <w:tcBorders>
                    <w:top w:val="single" w:sz="8" w:space="0" w:color="FFFFFF"/>
                    <w:left w:val="single" w:sz="8" w:space="0" w:color="FFFFFF"/>
                    <w:bottom w:val="single" w:sz="8" w:space="0" w:color="FFFFFF"/>
                    <w:right w:val="single" w:sz="8" w:space="0" w:color="FFFFFF"/>
                  </w:tcBorders>
                  <w:shd w:val="clear" w:color="auto" w:fill="E8F6F8"/>
                  <w:tcMar>
                    <w:top w:w="15" w:type="dxa"/>
                    <w:left w:w="108" w:type="dxa"/>
                    <w:bottom w:w="0" w:type="dxa"/>
                    <w:right w:w="108" w:type="dxa"/>
                  </w:tcMar>
                  <w:vAlign w:val="bottom"/>
                  <w:hideMark/>
                </w:tcPr>
                <w:p w14:paraId="50394890" w14:textId="0B50148E" w:rsidR="00596E30" w:rsidRPr="008366A6" w:rsidRDefault="00426284" w:rsidP="004A2ED5">
                  <w:pPr>
                    <w:rPr>
                      <w:rFonts w:ascii="Arial" w:hAnsi="Arial" w:cs="Arial"/>
                      <w:b/>
                      <w:bCs/>
                    </w:rPr>
                  </w:pPr>
                  <w:r w:rsidRPr="008366A6">
                    <w:rPr>
                      <w:rFonts w:ascii="Arial" w:hAnsi="Arial" w:cs="Arial"/>
                      <w:b/>
                      <w:bCs/>
                    </w:rPr>
                    <w:t>2383</w:t>
                  </w:r>
                </w:p>
              </w:tc>
            </w:tr>
          </w:tbl>
          <w:p w14:paraId="35AF3939" w14:textId="77777777" w:rsidR="00596E30" w:rsidRDefault="00596E30" w:rsidP="00596E30">
            <w:pPr>
              <w:rPr>
                <w:rFonts w:ascii="Arial" w:hAnsi="Arial" w:cs="Arial"/>
                <w:color w:val="0000FF"/>
              </w:rPr>
            </w:pPr>
          </w:p>
          <w:p w14:paraId="1D9E4830" w14:textId="391774A7" w:rsidR="009062B3" w:rsidRDefault="00864F01" w:rsidP="009062B3">
            <w:pPr>
              <w:rPr>
                <w:rFonts w:ascii="Arial" w:hAnsi="Arial" w:cs="Arial"/>
              </w:rPr>
            </w:pPr>
            <w:proofErr w:type="spellStart"/>
            <w:r w:rsidRPr="00D44337">
              <w:rPr>
                <w:rFonts w:ascii="Arial" w:hAnsi="Arial" w:cs="Arial"/>
              </w:rPr>
              <w:t>HRRP</w:t>
            </w:r>
            <w:proofErr w:type="spellEnd"/>
            <w:r w:rsidRPr="00D44337">
              <w:rPr>
                <w:rFonts w:ascii="Arial" w:hAnsi="Arial" w:cs="Arial"/>
              </w:rPr>
              <w:t xml:space="preserve"> brief </w:t>
            </w:r>
            <w:r w:rsidR="002D134E" w:rsidRPr="00D44337">
              <w:rPr>
                <w:rFonts w:ascii="Arial" w:hAnsi="Arial" w:cs="Arial"/>
              </w:rPr>
              <w:t>about the</w:t>
            </w:r>
            <w:r w:rsidR="009062B3" w:rsidRPr="00D44337">
              <w:rPr>
                <w:rFonts w:ascii="Arial" w:hAnsi="Arial" w:cs="Arial"/>
              </w:rPr>
              <w:t xml:space="preserve"> social and technical assistance based on the NRA’s six minimum technical assistance package and highlighted on the gaps and duplication as per new structure. Graphs on technical assistance were shown and gaps were discussed in the terms of NRA’s minimum technical assistance package. </w:t>
            </w:r>
            <w:proofErr w:type="spellStart"/>
            <w:r w:rsidR="009062B3" w:rsidRPr="00D44337">
              <w:rPr>
                <w:rFonts w:ascii="Arial" w:hAnsi="Arial" w:cs="Arial"/>
              </w:rPr>
              <w:t>HRRP</w:t>
            </w:r>
            <w:proofErr w:type="spellEnd"/>
            <w:r w:rsidR="009062B3" w:rsidRPr="00D44337">
              <w:rPr>
                <w:rFonts w:ascii="Arial" w:hAnsi="Arial" w:cs="Arial"/>
              </w:rPr>
              <w:t xml:space="preserve"> also update the status of mason </w:t>
            </w:r>
            <w:r w:rsidR="00E35A27" w:rsidRPr="00D44337">
              <w:rPr>
                <w:rFonts w:ascii="Arial" w:hAnsi="Arial" w:cs="Arial"/>
              </w:rPr>
              <w:t>training</w:t>
            </w:r>
            <w:r w:rsidR="009062B3" w:rsidRPr="00D44337">
              <w:rPr>
                <w:rFonts w:ascii="Arial" w:hAnsi="Arial" w:cs="Arial"/>
              </w:rPr>
              <w:t xml:space="preserve"> (</w:t>
            </w:r>
            <w:proofErr w:type="spellStart"/>
            <w:r w:rsidR="009062B3" w:rsidRPr="00D44337">
              <w:rPr>
                <w:rFonts w:ascii="Arial" w:hAnsi="Arial" w:cs="Arial"/>
              </w:rPr>
              <w:t>7days</w:t>
            </w:r>
            <w:proofErr w:type="spellEnd"/>
            <w:r w:rsidR="009062B3" w:rsidRPr="00D44337">
              <w:rPr>
                <w:rFonts w:ascii="Arial" w:hAnsi="Arial" w:cs="Arial"/>
              </w:rPr>
              <w:t xml:space="preserve"> and 50 days) in district</w:t>
            </w:r>
            <w:r w:rsidR="001A6764">
              <w:rPr>
                <w:rFonts w:ascii="Arial" w:hAnsi="Arial" w:cs="Arial"/>
              </w:rPr>
              <w:t xml:space="preserve"> as well as in </w:t>
            </w:r>
            <w:proofErr w:type="spellStart"/>
            <w:r w:rsidR="001A6764">
              <w:rPr>
                <w:rFonts w:ascii="Arial" w:hAnsi="Arial" w:cs="Arial"/>
              </w:rPr>
              <w:t>Kalika</w:t>
            </w:r>
            <w:proofErr w:type="spellEnd"/>
            <w:r w:rsidR="001A6764">
              <w:rPr>
                <w:rFonts w:ascii="Arial" w:hAnsi="Arial" w:cs="Arial"/>
              </w:rPr>
              <w:t xml:space="preserve"> RM</w:t>
            </w:r>
            <w:r w:rsidR="00EB7C56" w:rsidRPr="00D44337">
              <w:rPr>
                <w:rFonts w:ascii="Arial" w:hAnsi="Arial" w:cs="Arial"/>
              </w:rPr>
              <w:t>.</w:t>
            </w:r>
          </w:p>
          <w:p w14:paraId="458EBBF4" w14:textId="77777777" w:rsidR="001A6764" w:rsidRDefault="001A6764" w:rsidP="009062B3">
            <w:pPr>
              <w:rPr>
                <w:rFonts w:ascii="Arial" w:hAnsi="Arial" w:cs="Arial"/>
              </w:rPr>
            </w:pPr>
          </w:p>
          <w:p w14:paraId="54BAAC2C" w14:textId="7B55CEFC" w:rsidR="001A6764" w:rsidRPr="001A6764" w:rsidRDefault="001A6764" w:rsidP="001A6764">
            <w:pPr>
              <w:pStyle w:val="ListParagraph"/>
              <w:numPr>
                <w:ilvl w:val="0"/>
                <w:numId w:val="12"/>
              </w:numPr>
              <w:suppressAutoHyphens w:val="0"/>
              <w:spacing w:after="200" w:line="276" w:lineRule="auto"/>
              <w:jc w:val="both"/>
              <w:rPr>
                <w:rFonts w:ascii="Arial" w:hAnsi="Arial" w:cs="Arial"/>
                <w:color w:val="000000" w:themeColor="text1"/>
              </w:rPr>
            </w:pPr>
            <w:r w:rsidRPr="001A6764">
              <w:rPr>
                <w:rFonts w:ascii="Arial" w:hAnsi="Arial" w:cs="Arial"/>
                <w:color w:val="000000" w:themeColor="text1"/>
              </w:rPr>
              <w:t>Reconstruction status impressive -90% targeted to receive 2</w:t>
            </w:r>
            <w:r w:rsidRPr="001A6764">
              <w:rPr>
                <w:rFonts w:ascii="Arial" w:hAnsi="Arial" w:cs="Arial"/>
                <w:color w:val="000000" w:themeColor="text1"/>
                <w:vertAlign w:val="superscript"/>
              </w:rPr>
              <w:t>nd</w:t>
            </w:r>
            <w:r>
              <w:rPr>
                <w:rFonts w:ascii="Arial" w:hAnsi="Arial" w:cs="Arial"/>
                <w:color w:val="000000" w:themeColor="text1"/>
              </w:rPr>
              <w:t xml:space="preserve"> tranches within deadline.</w:t>
            </w:r>
            <w:r w:rsidRPr="001A6764">
              <w:rPr>
                <w:rFonts w:ascii="Arial" w:hAnsi="Arial" w:cs="Arial"/>
                <w:color w:val="000000" w:themeColor="text1"/>
              </w:rPr>
              <w:t xml:space="preserve"> 80% targeted to receive 3</w:t>
            </w:r>
            <w:r w:rsidRPr="001A6764">
              <w:rPr>
                <w:rFonts w:ascii="Arial" w:hAnsi="Arial" w:cs="Arial"/>
                <w:color w:val="000000" w:themeColor="text1"/>
                <w:vertAlign w:val="superscript"/>
              </w:rPr>
              <w:t>rd</w:t>
            </w:r>
            <w:r>
              <w:rPr>
                <w:rFonts w:ascii="Arial" w:hAnsi="Arial" w:cs="Arial"/>
                <w:color w:val="000000" w:themeColor="text1"/>
              </w:rPr>
              <w:t xml:space="preserve"> tranches within deadline</w:t>
            </w:r>
            <w:r w:rsidRPr="001A6764">
              <w:rPr>
                <w:rFonts w:ascii="Arial" w:hAnsi="Arial" w:cs="Arial"/>
                <w:color w:val="000000" w:themeColor="text1"/>
              </w:rPr>
              <w:t>.</w:t>
            </w:r>
          </w:p>
          <w:p w14:paraId="186BFBB0" w14:textId="3C59B324" w:rsidR="001A6764" w:rsidRPr="001A6764" w:rsidRDefault="001A6764" w:rsidP="001A6764">
            <w:pPr>
              <w:pStyle w:val="ListParagraph"/>
              <w:numPr>
                <w:ilvl w:val="0"/>
                <w:numId w:val="12"/>
              </w:numPr>
              <w:suppressAutoHyphens w:val="0"/>
              <w:spacing w:after="200" w:line="276" w:lineRule="auto"/>
              <w:jc w:val="both"/>
              <w:rPr>
                <w:rFonts w:ascii="Arial" w:hAnsi="Arial" w:cs="Arial"/>
                <w:color w:val="000000" w:themeColor="text1"/>
              </w:rPr>
            </w:pPr>
            <w:r w:rsidRPr="001A6764">
              <w:rPr>
                <w:rFonts w:ascii="Arial" w:hAnsi="Arial" w:cs="Arial"/>
                <w:color w:val="000000" w:themeColor="text1"/>
              </w:rPr>
              <w:t>Chairperson has suggested ward chief and members as well as</w:t>
            </w:r>
            <w:r>
              <w:rPr>
                <w:rFonts w:ascii="Arial" w:hAnsi="Arial" w:cs="Arial"/>
                <w:color w:val="000000" w:themeColor="text1"/>
              </w:rPr>
              <w:t xml:space="preserve"> NRA technical person </w:t>
            </w:r>
            <w:r w:rsidRPr="001A6764">
              <w:rPr>
                <w:rFonts w:ascii="Arial" w:hAnsi="Arial" w:cs="Arial"/>
                <w:color w:val="000000" w:themeColor="text1"/>
              </w:rPr>
              <w:t xml:space="preserve">for individual </w:t>
            </w:r>
            <w:proofErr w:type="spellStart"/>
            <w:r w:rsidRPr="001A6764">
              <w:rPr>
                <w:rFonts w:ascii="Arial" w:hAnsi="Arial" w:cs="Arial"/>
                <w:color w:val="000000" w:themeColor="text1"/>
              </w:rPr>
              <w:t>HHs</w:t>
            </w:r>
            <w:proofErr w:type="spellEnd"/>
            <w:r w:rsidRPr="001A6764">
              <w:rPr>
                <w:rFonts w:ascii="Arial" w:hAnsi="Arial" w:cs="Arial"/>
                <w:color w:val="000000" w:themeColor="text1"/>
              </w:rPr>
              <w:t xml:space="preserve"> visits and orientations for those who have not started construction yet.</w:t>
            </w:r>
          </w:p>
          <w:p w14:paraId="01A35167" w14:textId="77777777" w:rsidR="001A6764" w:rsidRPr="001A6764" w:rsidRDefault="001A6764" w:rsidP="001A6764">
            <w:pPr>
              <w:pStyle w:val="ListParagraph"/>
              <w:numPr>
                <w:ilvl w:val="0"/>
                <w:numId w:val="12"/>
              </w:numPr>
              <w:suppressAutoHyphens w:val="0"/>
              <w:spacing w:after="200" w:line="276" w:lineRule="auto"/>
              <w:jc w:val="both"/>
              <w:rPr>
                <w:rFonts w:ascii="Arial" w:hAnsi="Arial" w:cs="Arial"/>
                <w:color w:val="000000" w:themeColor="text1"/>
              </w:rPr>
            </w:pPr>
            <w:r w:rsidRPr="001A6764">
              <w:rPr>
                <w:rFonts w:ascii="Arial" w:hAnsi="Arial" w:cs="Arial"/>
                <w:color w:val="000000" w:themeColor="text1"/>
              </w:rPr>
              <w:t xml:space="preserve">Further suggestions regarding orientations and technical aspects for correction /retrofitting of non-compliance houses led for joint team visit of reconstruction </w:t>
            </w:r>
            <w:proofErr w:type="spellStart"/>
            <w:r w:rsidRPr="001A6764">
              <w:rPr>
                <w:rFonts w:ascii="Arial" w:hAnsi="Arial" w:cs="Arial"/>
                <w:color w:val="000000" w:themeColor="text1"/>
              </w:rPr>
              <w:t>Er</w:t>
            </w:r>
            <w:proofErr w:type="spellEnd"/>
            <w:r w:rsidRPr="001A6764">
              <w:rPr>
                <w:rFonts w:ascii="Arial" w:hAnsi="Arial" w:cs="Arial"/>
                <w:color w:val="000000" w:themeColor="text1"/>
              </w:rPr>
              <w:t>/SE/ASE and ward chiefs.</w:t>
            </w:r>
          </w:p>
          <w:p w14:paraId="0FCD5ECE" w14:textId="1C26EECC" w:rsidR="001A6764" w:rsidRPr="001A6764" w:rsidRDefault="001A6764" w:rsidP="001A6764">
            <w:pPr>
              <w:pStyle w:val="ListParagraph"/>
              <w:numPr>
                <w:ilvl w:val="0"/>
                <w:numId w:val="12"/>
              </w:numPr>
              <w:rPr>
                <w:rFonts w:ascii="Arial" w:hAnsi="Arial" w:cs="Arial"/>
              </w:rPr>
            </w:pPr>
            <w:proofErr w:type="spellStart"/>
            <w:r w:rsidRPr="001A6764">
              <w:rPr>
                <w:rFonts w:ascii="Arial" w:hAnsi="Arial" w:cs="Arial"/>
                <w:color w:val="000000" w:themeColor="text1"/>
              </w:rPr>
              <w:lastRenderedPageBreak/>
              <w:t>IEC</w:t>
            </w:r>
            <w:proofErr w:type="spellEnd"/>
            <w:r w:rsidRPr="001A6764">
              <w:rPr>
                <w:rFonts w:ascii="Arial" w:hAnsi="Arial" w:cs="Arial"/>
                <w:color w:val="000000" w:themeColor="text1"/>
              </w:rPr>
              <w:t xml:space="preserve"> materials/awareness activities by POs mainly </w:t>
            </w:r>
            <w:proofErr w:type="spellStart"/>
            <w:r w:rsidRPr="001A6764">
              <w:rPr>
                <w:rFonts w:ascii="Arial" w:hAnsi="Arial" w:cs="Arial"/>
                <w:color w:val="000000" w:themeColor="text1"/>
              </w:rPr>
              <w:t>Lumanti</w:t>
            </w:r>
            <w:proofErr w:type="spellEnd"/>
            <w:r w:rsidRPr="001A6764">
              <w:rPr>
                <w:rFonts w:ascii="Arial" w:hAnsi="Arial" w:cs="Arial"/>
                <w:color w:val="000000" w:themeColor="text1"/>
              </w:rPr>
              <w:t xml:space="preserve"> was properly conducted.</w:t>
            </w:r>
          </w:p>
          <w:p w14:paraId="19BC0E83" w14:textId="77777777" w:rsidR="009062B3" w:rsidRDefault="009062B3" w:rsidP="009062B3">
            <w:pPr>
              <w:rPr>
                <w:rFonts w:ascii="Arial" w:hAnsi="Arial" w:cs="Arial"/>
                <w:color w:val="0000FF"/>
              </w:rPr>
            </w:pPr>
          </w:p>
          <w:p w14:paraId="553C49BD" w14:textId="77777777" w:rsidR="00930CBB" w:rsidRDefault="00930CBB" w:rsidP="009062B3">
            <w:pPr>
              <w:rPr>
                <w:rFonts w:ascii="Arial" w:hAnsi="Arial" w:cs="Arial"/>
                <w:color w:val="0000FF"/>
              </w:rPr>
            </w:pPr>
          </w:p>
          <w:p w14:paraId="59BABA2A" w14:textId="46805739" w:rsidR="00E35A27" w:rsidRDefault="00D44337" w:rsidP="00E35A27">
            <w:pPr>
              <w:jc w:val="both"/>
              <w:rPr>
                <w:bCs/>
                <w:color w:val="000000" w:themeColor="text1"/>
                <w:sz w:val="22"/>
                <w:szCs w:val="22"/>
              </w:rPr>
            </w:pPr>
            <w:r>
              <w:rPr>
                <w:b/>
                <w:color w:val="002060"/>
                <w:sz w:val="22"/>
                <w:szCs w:val="22"/>
                <w:u w:val="single"/>
              </w:rPr>
              <w:t>Technical Person :</w:t>
            </w:r>
            <w:r w:rsidR="006B3515">
              <w:rPr>
                <w:b/>
                <w:color w:val="002060"/>
                <w:sz w:val="22"/>
                <w:szCs w:val="22"/>
                <w:u w:val="single"/>
              </w:rPr>
              <w:t xml:space="preserve">  </w:t>
            </w:r>
            <w:r w:rsidR="006B3515" w:rsidRPr="006B3515">
              <w:rPr>
                <w:bCs/>
                <w:color w:val="000000" w:themeColor="text1"/>
                <w:sz w:val="22"/>
                <w:szCs w:val="22"/>
              </w:rPr>
              <w:t>Some of the key issues raised during meeting and interactions are :</w:t>
            </w:r>
          </w:p>
          <w:p w14:paraId="5D8A2C8A" w14:textId="26F99F60" w:rsidR="001A6764" w:rsidRPr="001A6764" w:rsidRDefault="001A6764" w:rsidP="001A6764">
            <w:pPr>
              <w:pStyle w:val="ListParagraph"/>
              <w:numPr>
                <w:ilvl w:val="0"/>
                <w:numId w:val="12"/>
              </w:numPr>
              <w:suppressAutoHyphens w:val="0"/>
              <w:spacing w:after="200" w:line="276" w:lineRule="auto"/>
              <w:jc w:val="both"/>
              <w:rPr>
                <w:rFonts w:ascii="Arial" w:hAnsi="Arial" w:cs="Arial"/>
                <w:b/>
                <w:color w:val="000000" w:themeColor="text1"/>
                <w:u w:val="single"/>
              </w:rPr>
            </w:pPr>
            <w:r w:rsidRPr="001A6764">
              <w:rPr>
                <w:rFonts w:ascii="Arial" w:hAnsi="Arial" w:cs="Arial"/>
                <w:color w:val="000000" w:themeColor="text1"/>
              </w:rPr>
              <w:t>Collection of information about number of houses constructed, 2</w:t>
            </w:r>
            <w:r w:rsidRPr="001A6764">
              <w:rPr>
                <w:rFonts w:ascii="Arial" w:hAnsi="Arial" w:cs="Arial"/>
                <w:color w:val="000000" w:themeColor="text1"/>
                <w:vertAlign w:val="superscript"/>
              </w:rPr>
              <w:t>nd</w:t>
            </w:r>
            <w:r w:rsidRPr="001A6764">
              <w:rPr>
                <w:rFonts w:ascii="Arial" w:hAnsi="Arial" w:cs="Arial"/>
                <w:color w:val="000000" w:themeColor="text1"/>
              </w:rPr>
              <w:t xml:space="preserve"> and 3</w:t>
            </w:r>
            <w:r w:rsidRPr="001A6764">
              <w:rPr>
                <w:rFonts w:ascii="Arial" w:hAnsi="Arial" w:cs="Arial"/>
                <w:color w:val="000000" w:themeColor="text1"/>
                <w:vertAlign w:val="superscript"/>
              </w:rPr>
              <w:t>rd</w:t>
            </w:r>
            <w:r w:rsidRPr="001A6764">
              <w:rPr>
                <w:rFonts w:ascii="Arial" w:hAnsi="Arial" w:cs="Arial"/>
                <w:color w:val="000000" w:themeColor="text1"/>
              </w:rPr>
              <w:t xml:space="preserve"> tranches status and </w:t>
            </w:r>
            <w:proofErr w:type="spellStart"/>
            <w:r w:rsidRPr="001A6764">
              <w:rPr>
                <w:rFonts w:ascii="Arial" w:hAnsi="Arial" w:cs="Arial"/>
                <w:color w:val="000000" w:themeColor="text1"/>
              </w:rPr>
              <w:t>HHs</w:t>
            </w:r>
            <w:proofErr w:type="spellEnd"/>
            <w:r w:rsidRPr="001A6764">
              <w:rPr>
                <w:rFonts w:ascii="Arial" w:hAnsi="Arial" w:cs="Arial"/>
                <w:color w:val="000000" w:themeColor="text1"/>
              </w:rPr>
              <w:t xml:space="preserve"> who have not started construction yet going on. Study about old, single women headed, physically disabled </w:t>
            </w:r>
            <w:proofErr w:type="spellStart"/>
            <w:r w:rsidRPr="001A6764">
              <w:rPr>
                <w:rFonts w:ascii="Arial" w:hAnsi="Arial" w:cs="Arial"/>
                <w:color w:val="000000" w:themeColor="text1"/>
              </w:rPr>
              <w:t>HHs</w:t>
            </w:r>
            <w:proofErr w:type="spellEnd"/>
            <w:r w:rsidRPr="001A6764">
              <w:rPr>
                <w:rFonts w:ascii="Arial" w:hAnsi="Arial" w:cs="Arial"/>
                <w:color w:val="000000" w:themeColor="text1"/>
              </w:rPr>
              <w:t xml:space="preserve"> going on who have not constructed houses</w:t>
            </w:r>
            <w:r>
              <w:rPr>
                <w:rFonts w:ascii="Arial" w:hAnsi="Arial" w:cs="Arial"/>
                <w:color w:val="000000" w:themeColor="text1"/>
              </w:rPr>
              <w:t xml:space="preserve"> is also in progress</w:t>
            </w:r>
            <w:r w:rsidRPr="001A6764">
              <w:rPr>
                <w:rFonts w:ascii="Arial" w:hAnsi="Arial" w:cs="Arial"/>
                <w:color w:val="000000" w:themeColor="text1"/>
              </w:rPr>
              <w:t>.</w:t>
            </w:r>
          </w:p>
          <w:p w14:paraId="18DB93A2" w14:textId="77777777" w:rsidR="001A6764" w:rsidRPr="001A6764" w:rsidRDefault="001A6764" w:rsidP="001A6764">
            <w:pPr>
              <w:pStyle w:val="ListParagraph"/>
              <w:numPr>
                <w:ilvl w:val="0"/>
                <w:numId w:val="12"/>
              </w:numPr>
              <w:suppressAutoHyphens w:val="0"/>
              <w:spacing w:after="200" w:line="276" w:lineRule="auto"/>
              <w:jc w:val="both"/>
              <w:rPr>
                <w:rFonts w:ascii="Arial" w:hAnsi="Arial" w:cs="Arial"/>
                <w:b/>
                <w:color w:val="000000" w:themeColor="text1"/>
                <w:u w:val="single"/>
              </w:rPr>
            </w:pPr>
            <w:r w:rsidRPr="001A6764">
              <w:rPr>
                <w:rFonts w:ascii="Arial" w:hAnsi="Arial" w:cs="Arial"/>
                <w:color w:val="000000" w:themeColor="text1"/>
              </w:rPr>
              <w:t xml:space="preserve">Frequent interaction with beneficiaries done during programs of other POs like </w:t>
            </w:r>
            <w:proofErr w:type="spellStart"/>
            <w:r w:rsidRPr="001A6764">
              <w:rPr>
                <w:rFonts w:ascii="Arial" w:hAnsi="Arial" w:cs="Arial"/>
                <w:color w:val="000000" w:themeColor="text1"/>
              </w:rPr>
              <w:t>NAF</w:t>
            </w:r>
            <w:proofErr w:type="spellEnd"/>
            <w:r w:rsidRPr="001A6764">
              <w:rPr>
                <w:rFonts w:ascii="Arial" w:hAnsi="Arial" w:cs="Arial"/>
                <w:color w:val="000000" w:themeColor="text1"/>
              </w:rPr>
              <w:t>.</w:t>
            </w:r>
          </w:p>
          <w:p w14:paraId="1A5A9DFD" w14:textId="77777777" w:rsidR="00755DE9" w:rsidRPr="006B3515" w:rsidRDefault="00755DE9" w:rsidP="00E35A27">
            <w:pPr>
              <w:jc w:val="both"/>
              <w:rPr>
                <w:bCs/>
                <w:color w:val="002060"/>
                <w:sz w:val="22"/>
                <w:szCs w:val="22"/>
              </w:rPr>
            </w:pPr>
          </w:p>
          <w:p w14:paraId="18702F43" w14:textId="62DFDE81" w:rsidR="006B3515" w:rsidRDefault="0025778D" w:rsidP="00E35A27">
            <w:pPr>
              <w:jc w:val="both"/>
              <w:rPr>
                <w:rFonts w:ascii="Arial" w:hAnsi="Arial" w:cs="Arial"/>
                <w:b/>
                <w:color w:val="002060"/>
                <w:sz w:val="22"/>
                <w:szCs w:val="22"/>
                <w:u w:val="single"/>
              </w:rPr>
            </w:pPr>
            <w:r w:rsidRPr="0025778D">
              <w:rPr>
                <w:rFonts w:ascii="Arial" w:hAnsi="Arial" w:cs="Arial"/>
                <w:b/>
                <w:color w:val="002060"/>
                <w:sz w:val="22"/>
                <w:szCs w:val="22"/>
                <w:u w:val="single"/>
              </w:rPr>
              <w:t xml:space="preserve">Local Body Representatives </w:t>
            </w:r>
          </w:p>
          <w:p w14:paraId="26219A33" w14:textId="77777777" w:rsidR="001A6764" w:rsidRPr="001A6764" w:rsidRDefault="001A6764" w:rsidP="001A6764">
            <w:pPr>
              <w:pStyle w:val="ListParagraph"/>
              <w:numPr>
                <w:ilvl w:val="0"/>
                <w:numId w:val="12"/>
              </w:numPr>
              <w:suppressAutoHyphens w:val="0"/>
              <w:spacing w:after="200" w:line="276" w:lineRule="auto"/>
              <w:jc w:val="both"/>
              <w:rPr>
                <w:rFonts w:ascii="Arial" w:hAnsi="Arial" w:cs="Arial"/>
                <w:color w:val="000000" w:themeColor="text1"/>
              </w:rPr>
            </w:pPr>
            <w:r w:rsidRPr="001A6764">
              <w:rPr>
                <w:rFonts w:ascii="Arial" w:hAnsi="Arial" w:cs="Arial"/>
                <w:color w:val="000000" w:themeColor="text1"/>
              </w:rPr>
              <w:t>Meeting with ward chief of wards 2</w:t>
            </w:r>
            <w:proofErr w:type="gramStart"/>
            <w:r w:rsidRPr="001A6764">
              <w:rPr>
                <w:rFonts w:ascii="Arial" w:hAnsi="Arial" w:cs="Arial"/>
                <w:color w:val="000000" w:themeColor="text1"/>
              </w:rPr>
              <w:t>,3,5</w:t>
            </w:r>
            <w:proofErr w:type="gramEnd"/>
            <w:r w:rsidRPr="001A6764">
              <w:rPr>
                <w:rFonts w:ascii="Arial" w:hAnsi="Arial" w:cs="Arial"/>
                <w:color w:val="000000" w:themeColor="text1"/>
              </w:rPr>
              <w:t xml:space="preserve">  Bikram </w:t>
            </w:r>
            <w:proofErr w:type="spellStart"/>
            <w:r w:rsidRPr="001A6764">
              <w:rPr>
                <w:rFonts w:ascii="Arial" w:hAnsi="Arial" w:cs="Arial"/>
                <w:color w:val="000000" w:themeColor="text1"/>
              </w:rPr>
              <w:t>Neupane</w:t>
            </w:r>
            <w:proofErr w:type="spellEnd"/>
            <w:r w:rsidRPr="001A6764">
              <w:rPr>
                <w:rFonts w:ascii="Arial" w:hAnsi="Arial" w:cs="Arial"/>
                <w:color w:val="000000" w:themeColor="text1"/>
              </w:rPr>
              <w:t xml:space="preserve">, </w:t>
            </w:r>
            <w:proofErr w:type="spellStart"/>
            <w:r w:rsidRPr="001A6764">
              <w:rPr>
                <w:rFonts w:ascii="Arial" w:hAnsi="Arial" w:cs="Arial"/>
                <w:color w:val="000000" w:themeColor="text1"/>
              </w:rPr>
              <w:t>Pushpa</w:t>
            </w:r>
            <w:proofErr w:type="spellEnd"/>
            <w:r w:rsidRPr="001A6764">
              <w:rPr>
                <w:rFonts w:ascii="Arial" w:hAnsi="Arial" w:cs="Arial"/>
                <w:color w:val="000000" w:themeColor="text1"/>
              </w:rPr>
              <w:t xml:space="preserve"> Raj </w:t>
            </w:r>
            <w:proofErr w:type="spellStart"/>
            <w:r w:rsidRPr="001A6764">
              <w:rPr>
                <w:rFonts w:ascii="Arial" w:hAnsi="Arial" w:cs="Arial"/>
                <w:color w:val="000000" w:themeColor="text1"/>
              </w:rPr>
              <w:t>Neupane</w:t>
            </w:r>
            <w:proofErr w:type="spellEnd"/>
            <w:r w:rsidRPr="001A6764">
              <w:rPr>
                <w:rFonts w:ascii="Arial" w:hAnsi="Arial" w:cs="Arial"/>
                <w:color w:val="000000" w:themeColor="text1"/>
              </w:rPr>
              <w:t xml:space="preserve"> and Ram Hari </w:t>
            </w:r>
            <w:proofErr w:type="spellStart"/>
            <w:r w:rsidRPr="001A6764">
              <w:rPr>
                <w:rFonts w:ascii="Arial" w:hAnsi="Arial" w:cs="Arial"/>
                <w:color w:val="000000" w:themeColor="text1"/>
              </w:rPr>
              <w:t>Devkota</w:t>
            </w:r>
            <w:proofErr w:type="spellEnd"/>
            <w:r w:rsidRPr="001A6764">
              <w:rPr>
                <w:rFonts w:ascii="Arial" w:hAnsi="Arial" w:cs="Arial"/>
                <w:color w:val="000000" w:themeColor="text1"/>
              </w:rPr>
              <w:t xml:space="preserve"> respectively.</w:t>
            </w:r>
          </w:p>
          <w:p w14:paraId="7225674C" w14:textId="7835E800" w:rsidR="001A6764" w:rsidRPr="001A6764" w:rsidRDefault="001A6764" w:rsidP="001A6764">
            <w:pPr>
              <w:pStyle w:val="ListParagraph"/>
              <w:numPr>
                <w:ilvl w:val="0"/>
                <w:numId w:val="12"/>
              </w:numPr>
              <w:suppressAutoHyphens w:val="0"/>
              <w:spacing w:after="200" w:line="276" w:lineRule="auto"/>
              <w:jc w:val="both"/>
              <w:rPr>
                <w:rFonts w:ascii="Arial" w:hAnsi="Arial" w:cs="Arial"/>
                <w:color w:val="000000" w:themeColor="text1"/>
              </w:rPr>
            </w:pPr>
            <w:r w:rsidRPr="001A6764">
              <w:rPr>
                <w:rFonts w:ascii="Arial" w:hAnsi="Arial" w:cs="Arial"/>
                <w:color w:val="000000" w:themeColor="text1"/>
              </w:rPr>
              <w:t xml:space="preserve">Ward has system of house registration before layout of foundation then </w:t>
            </w:r>
            <w:r>
              <w:rPr>
                <w:rFonts w:ascii="Arial" w:hAnsi="Arial" w:cs="Arial"/>
                <w:color w:val="000000" w:themeColor="text1"/>
              </w:rPr>
              <w:t xml:space="preserve">NRA technical </w:t>
            </w:r>
            <w:proofErr w:type="gramStart"/>
            <w:r>
              <w:rPr>
                <w:rFonts w:ascii="Arial" w:hAnsi="Arial" w:cs="Arial"/>
                <w:color w:val="000000" w:themeColor="text1"/>
              </w:rPr>
              <w:t>person  were</w:t>
            </w:r>
            <w:proofErr w:type="gramEnd"/>
            <w:r w:rsidRPr="001A6764">
              <w:rPr>
                <w:rFonts w:ascii="Arial" w:hAnsi="Arial" w:cs="Arial"/>
                <w:color w:val="000000" w:themeColor="text1"/>
              </w:rPr>
              <w:t xml:space="preserve"> deployed in the field from that information for technical assistance.</w:t>
            </w:r>
          </w:p>
          <w:p w14:paraId="5B264039" w14:textId="53C6D6F0" w:rsidR="0025778D" w:rsidRPr="001A6764" w:rsidRDefault="001A6764" w:rsidP="00E35A27">
            <w:pPr>
              <w:pStyle w:val="ListParagraph"/>
              <w:numPr>
                <w:ilvl w:val="0"/>
                <w:numId w:val="12"/>
              </w:numPr>
              <w:suppressAutoHyphens w:val="0"/>
              <w:spacing w:after="200" w:line="276" w:lineRule="auto"/>
              <w:ind w:left="360"/>
              <w:jc w:val="both"/>
              <w:rPr>
                <w:rFonts w:ascii="Arial" w:hAnsi="Arial" w:cs="Arial"/>
                <w:b/>
                <w:color w:val="002060"/>
                <w:sz w:val="22"/>
                <w:szCs w:val="22"/>
                <w:u w:val="single"/>
              </w:rPr>
            </w:pPr>
            <w:r>
              <w:rPr>
                <w:rFonts w:ascii="Arial" w:hAnsi="Arial" w:cs="Arial"/>
                <w:color w:val="000000" w:themeColor="text1"/>
              </w:rPr>
              <w:t xml:space="preserve">      </w:t>
            </w:r>
            <w:r w:rsidRPr="001A6764">
              <w:rPr>
                <w:rFonts w:ascii="Arial" w:hAnsi="Arial" w:cs="Arial"/>
                <w:color w:val="000000" w:themeColor="text1"/>
              </w:rPr>
              <w:t>Ward Chiefs are f</w:t>
            </w:r>
            <w:r w:rsidRPr="001A6764">
              <w:rPr>
                <w:rFonts w:ascii="Arial" w:hAnsi="Arial" w:cs="Arial"/>
                <w:color w:val="000000" w:themeColor="text1"/>
              </w:rPr>
              <w:t xml:space="preserve">ully satisfied with the role of technical </w:t>
            </w:r>
            <w:proofErr w:type="gramStart"/>
            <w:r w:rsidRPr="001A6764">
              <w:rPr>
                <w:rFonts w:ascii="Arial" w:hAnsi="Arial" w:cs="Arial"/>
                <w:color w:val="000000" w:themeColor="text1"/>
              </w:rPr>
              <w:t>person .</w:t>
            </w:r>
            <w:proofErr w:type="gramEnd"/>
          </w:p>
          <w:p w14:paraId="6A095DC5" w14:textId="77777777" w:rsidR="009C7624" w:rsidRDefault="009C7624" w:rsidP="009C7624">
            <w:pPr>
              <w:suppressAutoHyphens w:val="0"/>
              <w:spacing w:after="200" w:line="276" w:lineRule="auto"/>
              <w:rPr>
                <w:rFonts w:ascii="Arial" w:hAnsi="Arial" w:cs="Arial"/>
                <w:color w:val="002060"/>
                <w:sz w:val="22"/>
                <w:szCs w:val="22"/>
              </w:rPr>
            </w:pPr>
            <w:r w:rsidRPr="009C7624">
              <w:rPr>
                <w:rFonts w:ascii="Arial" w:hAnsi="Arial" w:cs="Arial"/>
                <w:b/>
                <w:bCs/>
                <w:color w:val="002060"/>
                <w:sz w:val="22"/>
                <w:szCs w:val="22"/>
              </w:rPr>
              <w:t xml:space="preserve">Partners Presence </w:t>
            </w:r>
            <w:r>
              <w:rPr>
                <w:rFonts w:ascii="Arial" w:hAnsi="Arial" w:cs="Arial"/>
                <w:b/>
                <w:bCs/>
                <w:color w:val="002060"/>
                <w:sz w:val="22"/>
                <w:szCs w:val="22"/>
              </w:rPr>
              <w:t xml:space="preserve">: </w:t>
            </w:r>
            <w:r>
              <w:rPr>
                <w:rFonts w:ascii="Arial" w:hAnsi="Arial" w:cs="Arial"/>
                <w:color w:val="002060"/>
                <w:sz w:val="22"/>
                <w:szCs w:val="22"/>
              </w:rPr>
              <w:t xml:space="preserve"> </w:t>
            </w:r>
          </w:p>
          <w:p w14:paraId="64BE69AE" w14:textId="23C2ADFA" w:rsidR="00DB110C" w:rsidRDefault="009F33F6" w:rsidP="001A6764">
            <w:pPr>
              <w:pStyle w:val="ListParagraph"/>
              <w:numPr>
                <w:ilvl w:val="0"/>
                <w:numId w:val="12"/>
              </w:numPr>
              <w:suppressAutoHyphens w:val="0"/>
              <w:spacing w:after="200" w:line="276" w:lineRule="auto"/>
              <w:rPr>
                <w:rFonts w:ascii="Arial" w:hAnsi="Arial" w:cs="Arial"/>
              </w:rPr>
            </w:pPr>
            <w:proofErr w:type="spellStart"/>
            <w:r>
              <w:rPr>
                <w:rFonts w:ascii="Arial" w:hAnsi="Arial" w:cs="Arial"/>
              </w:rPr>
              <w:t>Lumanti</w:t>
            </w:r>
            <w:proofErr w:type="spellEnd"/>
            <w:r>
              <w:rPr>
                <w:rFonts w:ascii="Arial" w:hAnsi="Arial" w:cs="Arial"/>
              </w:rPr>
              <w:t xml:space="preserve"> /</w:t>
            </w:r>
            <w:proofErr w:type="spellStart"/>
            <w:r>
              <w:rPr>
                <w:rFonts w:ascii="Arial" w:hAnsi="Arial" w:cs="Arial"/>
              </w:rPr>
              <w:t>Coardaid</w:t>
            </w:r>
            <w:proofErr w:type="spellEnd"/>
            <w:r>
              <w:rPr>
                <w:rFonts w:ascii="Arial" w:hAnsi="Arial" w:cs="Arial"/>
              </w:rPr>
              <w:t xml:space="preserve"> </w:t>
            </w:r>
            <w:r w:rsidR="00DB110C">
              <w:rPr>
                <w:rFonts w:ascii="Arial" w:hAnsi="Arial" w:cs="Arial"/>
              </w:rPr>
              <w:t>provide cash grant suppo</w:t>
            </w:r>
            <w:r>
              <w:rPr>
                <w:rFonts w:ascii="Arial" w:hAnsi="Arial" w:cs="Arial"/>
              </w:rPr>
              <w:t>rt and technical support for 381</w:t>
            </w:r>
            <w:r w:rsidR="00DB110C">
              <w:rPr>
                <w:rFonts w:ascii="Arial" w:hAnsi="Arial" w:cs="Arial"/>
              </w:rPr>
              <w:t xml:space="preserve"> </w:t>
            </w:r>
            <w:proofErr w:type="spellStart"/>
            <w:r w:rsidR="00DB110C">
              <w:rPr>
                <w:rFonts w:ascii="Arial" w:hAnsi="Arial" w:cs="Arial"/>
              </w:rPr>
              <w:t>HHs</w:t>
            </w:r>
            <w:proofErr w:type="spellEnd"/>
            <w:r w:rsidR="00DB110C">
              <w:rPr>
                <w:rFonts w:ascii="Arial" w:hAnsi="Arial" w:cs="Arial"/>
              </w:rPr>
              <w:t xml:space="preserve"> at </w:t>
            </w:r>
            <w:proofErr w:type="spellStart"/>
            <w:r>
              <w:rPr>
                <w:rFonts w:ascii="Arial" w:hAnsi="Arial" w:cs="Arial"/>
              </w:rPr>
              <w:t>Dhabung</w:t>
            </w:r>
            <w:proofErr w:type="spellEnd"/>
            <w:r>
              <w:rPr>
                <w:rFonts w:ascii="Arial" w:hAnsi="Arial" w:cs="Arial"/>
              </w:rPr>
              <w:t xml:space="preserve"> and </w:t>
            </w:r>
            <w:proofErr w:type="spellStart"/>
            <w:r>
              <w:rPr>
                <w:rFonts w:ascii="Arial" w:hAnsi="Arial" w:cs="Arial"/>
              </w:rPr>
              <w:t>Laharapauwa</w:t>
            </w:r>
            <w:proofErr w:type="spellEnd"/>
            <w:proofErr w:type="gramStart"/>
            <w:r>
              <w:rPr>
                <w:rFonts w:ascii="Arial" w:hAnsi="Arial" w:cs="Arial"/>
              </w:rPr>
              <w:t>..</w:t>
            </w:r>
            <w:proofErr w:type="gramEnd"/>
            <w:r>
              <w:rPr>
                <w:rFonts w:ascii="Arial" w:hAnsi="Arial" w:cs="Arial"/>
              </w:rPr>
              <w:t>They already completed</w:t>
            </w:r>
            <w:r w:rsidR="00DB110C">
              <w:rPr>
                <w:rFonts w:ascii="Arial" w:hAnsi="Arial" w:cs="Arial"/>
              </w:rPr>
              <w:t xml:space="preserve"> </w:t>
            </w:r>
            <w:r>
              <w:rPr>
                <w:rFonts w:ascii="Arial" w:hAnsi="Arial" w:cs="Arial"/>
              </w:rPr>
              <w:t>project.</w:t>
            </w:r>
          </w:p>
          <w:p w14:paraId="53755A3E" w14:textId="025DB0B9" w:rsidR="009C7624" w:rsidRPr="009C7624" w:rsidRDefault="009F33F6" w:rsidP="001A6764">
            <w:pPr>
              <w:pStyle w:val="ListParagraph"/>
              <w:numPr>
                <w:ilvl w:val="0"/>
                <w:numId w:val="12"/>
              </w:numPr>
              <w:suppressAutoHyphens w:val="0"/>
              <w:spacing w:after="200" w:line="276" w:lineRule="auto"/>
              <w:rPr>
                <w:rFonts w:ascii="Arial" w:hAnsi="Arial" w:cs="Arial"/>
              </w:rPr>
            </w:pPr>
            <w:proofErr w:type="spellStart"/>
            <w:proofErr w:type="gramStart"/>
            <w:r>
              <w:rPr>
                <w:rFonts w:ascii="Arial" w:hAnsi="Arial" w:cs="Arial"/>
              </w:rPr>
              <w:t>Lumanti</w:t>
            </w:r>
            <w:proofErr w:type="spellEnd"/>
            <w:r w:rsidR="00DB110C">
              <w:rPr>
                <w:rFonts w:ascii="Arial" w:hAnsi="Arial" w:cs="Arial"/>
              </w:rPr>
              <w:t xml:space="preserve"> ,</w:t>
            </w:r>
            <w:r>
              <w:rPr>
                <w:rFonts w:ascii="Arial" w:hAnsi="Arial" w:cs="Arial"/>
              </w:rPr>
              <w:t>NRA</w:t>
            </w:r>
            <w:proofErr w:type="gramEnd"/>
            <w:r>
              <w:rPr>
                <w:rFonts w:ascii="Arial" w:hAnsi="Arial" w:cs="Arial"/>
              </w:rPr>
              <w:t xml:space="preserve"> ,</w:t>
            </w:r>
            <w:r w:rsidR="00DB110C">
              <w:rPr>
                <w:rFonts w:ascii="Arial" w:hAnsi="Arial" w:cs="Arial"/>
              </w:rPr>
              <w:t xml:space="preserve"> </w:t>
            </w:r>
            <w:proofErr w:type="spellStart"/>
            <w:r w:rsidR="00DB110C">
              <w:rPr>
                <w:rFonts w:ascii="Arial" w:hAnsi="Arial" w:cs="Arial"/>
              </w:rPr>
              <w:t>DLPIU</w:t>
            </w:r>
            <w:proofErr w:type="spellEnd"/>
            <w:r>
              <w:rPr>
                <w:rFonts w:ascii="Arial" w:hAnsi="Arial" w:cs="Arial"/>
              </w:rPr>
              <w:t xml:space="preserve"> ,NRCS </w:t>
            </w:r>
            <w:r w:rsidR="00DB110C">
              <w:rPr>
                <w:rFonts w:ascii="Arial" w:hAnsi="Arial" w:cs="Arial"/>
              </w:rPr>
              <w:t xml:space="preserve"> </w:t>
            </w:r>
            <w:r w:rsidR="009C7624" w:rsidRPr="009C7624">
              <w:rPr>
                <w:rFonts w:ascii="Arial" w:hAnsi="Arial" w:cs="Arial"/>
              </w:rPr>
              <w:t>con</w:t>
            </w:r>
            <w:r>
              <w:rPr>
                <w:rFonts w:ascii="Arial" w:hAnsi="Arial" w:cs="Arial"/>
              </w:rPr>
              <w:t>ducted 7 days mason training on</w:t>
            </w:r>
            <w:r w:rsidR="009C7624" w:rsidRPr="009C7624">
              <w:rPr>
                <w:rFonts w:ascii="Arial" w:hAnsi="Arial" w:cs="Arial"/>
              </w:rPr>
              <w:t xml:space="preserve"> this rural municipality.</w:t>
            </w:r>
          </w:p>
          <w:p w14:paraId="0E35A6E3" w14:textId="599F431B" w:rsidR="009C7624" w:rsidRPr="009C7624" w:rsidRDefault="009C7624" w:rsidP="001A6764">
            <w:pPr>
              <w:pStyle w:val="ListParagraph"/>
              <w:numPr>
                <w:ilvl w:val="0"/>
                <w:numId w:val="12"/>
              </w:numPr>
              <w:suppressAutoHyphens w:val="0"/>
              <w:spacing w:after="200" w:line="276" w:lineRule="auto"/>
              <w:rPr>
                <w:rFonts w:ascii="Arial" w:hAnsi="Arial" w:cs="Arial"/>
              </w:rPr>
            </w:pPr>
            <w:proofErr w:type="spellStart"/>
            <w:proofErr w:type="gramStart"/>
            <w:r w:rsidRPr="009C7624">
              <w:rPr>
                <w:rFonts w:ascii="Arial" w:hAnsi="Arial" w:cs="Arial"/>
              </w:rPr>
              <w:t>Helvetas</w:t>
            </w:r>
            <w:proofErr w:type="spellEnd"/>
            <w:r w:rsidRPr="009C7624">
              <w:rPr>
                <w:rFonts w:ascii="Arial" w:hAnsi="Arial" w:cs="Arial"/>
              </w:rPr>
              <w:t xml:space="preserve"> </w:t>
            </w:r>
            <w:r w:rsidR="00DB110C">
              <w:rPr>
                <w:rFonts w:ascii="Arial" w:hAnsi="Arial" w:cs="Arial"/>
              </w:rPr>
              <w:t xml:space="preserve"> </w:t>
            </w:r>
            <w:r w:rsidR="009F33F6">
              <w:rPr>
                <w:rFonts w:ascii="Arial" w:hAnsi="Arial" w:cs="Arial"/>
              </w:rPr>
              <w:t>and</w:t>
            </w:r>
            <w:proofErr w:type="gramEnd"/>
            <w:r w:rsidR="009F33F6">
              <w:rPr>
                <w:rFonts w:ascii="Arial" w:hAnsi="Arial" w:cs="Arial"/>
              </w:rPr>
              <w:t xml:space="preserve"> </w:t>
            </w:r>
            <w:proofErr w:type="spellStart"/>
            <w:r w:rsidR="009F33F6">
              <w:rPr>
                <w:rFonts w:ascii="Arial" w:hAnsi="Arial" w:cs="Arial"/>
              </w:rPr>
              <w:t>TCN</w:t>
            </w:r>
            <w:proofErr w:type="spellEnd"/>
            <w:r w:rsidR="009F33F6">
              <w:rPr>
                <w:rFonts w:ascii="Arial" w:hAnsi="Arial" w:cs="Arial"/>
              </w:rPr>
              <w:t xml:space="preserve"> Nepal </w:t>
            </w:r>
            <w:r w:rsidRPr="009C7624">
              <w:rPr>
                <w:rFonts w:ascii="Arial" w:hAnsi="Arial" w:cs="Arial"/>
              </w:rPr>
              <w:t>conducted 50 days OJT</w:t>
            </w:r>
            <w:r w:rsidR="00DB110C">
              <w:rPr>
                <w:rFonts w:ascii="Arial" w:hAnsi="Arial" w:cs="Arial"/>
              </w:rPr>
              <w:t xml:space="preserve"> training also constructed Demo house during 50 days training </w:t>
            </w:r>
            <w:r w:rsidR="009F33F6">
              <w:rPr>
                <w:rFonts w:ascii="Arial" w:hAnsi="Arial" w:cs="Arial"/>
              </w:rPr>
              <w:t>.</w:t>
            </w:r>
          </w:p>
          <w:p w14:paraId="0B5399F2" w14:textId="09E65ACE" w:rsidR="009C7624" w:rsidRPr="009C7624" w:rsidRDefault="009C7624" w:rsidP="00DB110C">
            <w:pPr>
              <w:pStyle w:val="ListParagraph"/>
              <w:suppressAutoHyphens w:val="0"/>
              <w:spacing w:after="200" w:line="276" w:lineRule="auto"/>
              <w:rPr>
                <w:rFonts w:ascii="Arial" w:hAnsi="Arial" w:cs="Arial"/>
                <w:sz w:val="22"/>
                <w:szCs w:val="22"/>
              </w:rPr>
            </w:pPr>
          </w:p>
          <w:p w14:paraId="578FB29D" w14:textId="1CB218DD" w:rsidR="00664E67" w:rsidRDefault="00664E67" w:rsidP="00664E67">
            <w:pPr>
              <w:suppressAutoHyphens w:val="0"/>
              <w:spacing w:after="200" w:line="276" w:lineRule="auto"/>
              <w:rPr>
                <w:rFonts w:ascii="Arial" w:hAnsi="Arial" w:cs="Arial"/>
                <w:b/>
                <w:bCs/>
                <w:color w:val="002060"/>
                <w:sz w:val="22"/>
                <w:szCs w:val="22"/>
                <w:u w:val="single"/>
              </w:rPr>
            </w:pPr>
            <w:r w:rsidRPr="00664E67">
              <w:rPr>
                <w:rFonts w:ascii="Arial" w:hAnsi="Arial" w:cs="Arial"/>
                <w:b/>
                <w:bCs/>
                <w:color w:val="002060"/>
                <w:sz w:val="22"/>
                <w:szCs w:val="22"/>
                <w:u w:val="single"/>
              </w:rPr>
              <w:t>Challenges :</w:t>
            </w:r>
          </w:p>
          <w:p w14:paraId="470507E1" w14:textId="77777777" w:rsidR="009F33F6" w:rsidRPr="001A6764" w:rsidRDefault="009F33F6" w:rsidP="009F33F6">
            <w:pPr>
              <w:pStyle w:val="ListParagraph"/>
              <w:numPr>
                <w:ilvl w:val="0"/>
                <w:numId w:val="12"/>
              </w:numPr>
              <w:suppressAutoHyphens w:val="0"/>
              <w:spacing w:after="200" w:line="276" w:lineRule="auto"/>
              <w:jc w:val="both"/>
              <w:rPr>
                <w:rFonts w:ascii="Arial" w:hAnsi="Arial" w:cs="Arial"/>
                <w:b/>
                <w:color w:val="000000" w:themeColor="text1"/>
                <w:u w:val="single"/>
              </w:rPr>
            </w:pPr>
            <w:r w:rsidRPr="001A6764">
              <w:rPr>
                <w:rFonts w:ascii="Arial" w:hAnsi="Arial" w:cs="Arial"/>
                <w:color w:val="000000" w:themeColor="text1"/>
              </w:rPr>
              <w:t xml:space="preserve">One of the biggest challenges is that people are adding floors on one </w:t>
            </w:r>
            <w:proofErr w:type="spellStart"/>
            <w:r w:rsidRPr="001A6764">
              <w:rPr>
                <w:rFonts w:ascii="Arial" w:hAnsi="Arial" w:cs="Arial"/>
                <w:color w:val="000000" w:themeColor="text1"/>
              </w:rPr>
              <w:t>storey</w:t>
            </w:r>
            <w:proofErr w:type="spellEnd"/>
            <w:r w:rsidRPr="001A6764">
              <w:rPr>
                <w:rFonts w:ascii="Arial" w:hAnsi="Arial" w:cs="Arial"/>
                <w:color w:val="000000" w:themeColor="text1"/>
              </w:rPr>
              <w:t xml:space="preserve"> load bearing houses after receiving 3</w:t>
            </w:r>
            <w:r w:rsidRPr="001A6764">
              <w:rPr>
                <w:rFonts w:ascii="Arial" w:hAnsi="Arial" w:cs="Arial"/>
                <w:color w:val="000000" w:themeColor="text1"/>
                <w:vertAlign w:val="superscript"/>
              </w:rPr>
              <w:t>rd</w:t>
            </w:r>
            <w:r w:rsidRPr="001A6764">
              <w:rPr>
                <w:rFonts w:ascii="Arial" w:hAnsi="Arial" w:cs="Arial"/>
                <w:color w:val="000000" w:themeColor="text1"/>
              </w:rPr>
              <w:t xml:space="preserve"> tranche. Some of them are adding verandahs, extending rooms vulnerably.  Few photos of such </w:t>
            </w:r>
            <w:proofErr w:type="spellStart"/>
            <w:r w:rsidRPr="001A6764">
              <w:rPr>
                <w:rFonts w:ascii="Arial" w:hAnsi="Arial" w:cs="Arial"/>
                <w:color w:val="000000" w:themeColor="text1"/>
              </w:rPr>
              <w:t>HHs</w:t>
            </w:r>
            <w:proofErr w:type="spellEnd"/>
            <w:r w:rsidRPr="001A6764">
              <w:rPr>
                <w:rFonts w:ascii="Arial" w:hAnsi="Arial" w:cs="Arial"/>
                <w:color w:val="000000" w:themeColor="text1"/>
              </w:rPr>
              <w:t xml:space="preserve"> are figured below. As significant number of houses has received 3</w:t>
            </w:r>
            <w:r w:rsidRPr="001A6764">
              <w:rPr>
                <w:rFonts w:ascii="Arial" w:hAnsi="Arial" w:cs="Arial"/>
                <w:color w:val="000000" w:themeColor="text1"/>
                <w:vertAlign w:val="superscript"/>
              </w:rPr>
              <w:t>rd</w:t>
            </w:r>
            <w:r w:rsidRPr="001A6764">
              <w:rPr>
                <w:rFonts w:ascii="Arial" w:hAnsi="Arial" w:cs="Arial"/>
                <w:color w:val="000000" w:themeColor="text1"/>
              </w:rPr>
              <w:t xml:space="preserve"> tranches here the trend of floor addition and extension after receiving 3</w:t>
            </w:r>
            <w:r w:rsidRPr="001A6764">
              <w:rPr>
                <w:rFonts w:ascii="Arial" w:hAnsi="Arial" w:cs="Arial"/>
                <w:color w:val="000000" w:themeColor="text1"/>
                <w:vertAlign w:val="superscript"/>
              </w:rPr>
              <w:t>rd</w:t>
            </w:r>
            <w:r w:rsidRPr="001A6764">
              <w:rPr>
                <w:rFonts w:ascii="Arial" w:hAnsi="Arial" w:cs="Arial"/>
                <w:color w:val="000000" w:themeColor="text1"/>
              </w:rPr>
              <w:t xml:space="preserve"> tranches has reminded us of another challenge that reconstruction is going to face.</w:t>
            </w:r>
          </w:p>
          <w:p w14:paraId="270C16A9" w14:textId="77777777" w:rsidR="009F33F6" w:rsidRPr="001A6764" w:rsidRDefault="009F33F6" w:rsidP="009F33F6">
            <w:pPr>
              <w:pStyle w:val="ListParagraph"/>
              <w:numPr>
                <w:ilvl w:val="0"/>
                <w:numId w:val="12"/>
              </w:numPr>
              <w:suppressAutoHyphens w:val="0"/>
              <w:spacing w:after="200" w:line="276" w:lineRule="auto"/>
              <w:jc w:val="both"/>
              <w:rPr>
                <w:rFonts w:ascii="Arial" w:hAnsi="Arial" w:cs="Arial"/>
                <w:b/>
                <w:color w:val="000000" w:themeColor="text1"/>
                <w:u w:val="single"/>
              </w:rPr>
            </w:pPr>
            <w:r w:rsidRPr="001A6764">
              <w:rPr>
                <w:rFonts w:ascii="Arial" w:hAnsi="Arial" w:cs="Arial"/>
                <w:color w:val="000000" w:themeColor="text1"/>
              </w:rPr>
              <w:t>Skilled as well as unskilled manpower are insufficient.</w:t>
            </w:r>
          </w:p>
          <w:p w14:paraId="27F6ED94" w14:textId="77777777" w:rsidR="009F33F6" w:rsidRDefault="009F33F6" w:rsidP="00664E67">
            <w:pPr>
              <w:suppressAutoHyphens w:val="0"/>
              <w:spacing w:after="200" w:line="276" w:lineRule="auto"/>
              <w:rPr>
                <w:rFonts w:ascii="Arial" w:hAnsi="Arial" w:cs="Arial"/>
                <w:b/>
                <w:bCs/>
                <w:color w:val="002060"/>
                <w:sz w:val="22"/>
                <w:szCs w:val="22"/>
                <w:u w:val="single"/>
              </w:rPr>
            </w:pPr>
          </w:p>
          <w:p w14:paraId="4604BEB3" w14:textId="77777777" w:rsidR="00664E67" w:rsidRPr="00CF4E62" w:rsidRDefault="00664E67" w:rsidP="00664E67">
            <w:pPr>
              <w:rPr>
                <w:color w:val="000000" w:themeColor="text1"/>
              </w:rPr>
            </w:pPr>
          </w:p>
          <w:p w14:paraId="657AA392" w14:textId="77777777" w:rsidR="0025778D" w:rsidRPr="0025778D" w:rsidRDefault="0025778D" w:rsidP="00E35A27">
            <w:pPr>
              <w:jc w:val="both"/>
              <w:rPr>
                <w:rFonts w:ascii="Arial" w:hAnsi="Arial" w:cs="Arial"/>
                <w:b/>
                <w:color w:val="000000" w:themeColor="text1"/>
                <w:sz w:val="22"/>
                <w:szCs w:val="22"/>
                <w:u w:val="single"/>
              </w:rPr>
            </w:pPr>
          </w:p>
          <w:p w14:paraId="5E857B2C" w14:textId="77777777" w:rsidR="009062B3" w:rsidRDefault="009062B3" w:rsidP="009062B3">
            <w:pPr>
              <w:rPr>
                <w:rFonts w:ascii="Arial" w:hAnsi="Arial" w:cs="Arial"/>
                <w:color w:val="0000FF"/>
              </w:rPr>
            </w:pPr>
          </w:p>
          <w:p w14:paraId="5C441275" w14:textId="77777777" w:rsidR="009062B3" w:rsidRDefault="009062B3" w:rsidP="009062B3">
            <w:pPr>
              <w:rPr>
                <w:rFonts w:ascii="Arial" w:hAnsi="Arial" w:cs="Arial"/>
                <w:color w:val="0000FF"/>
              </w:rPr>
            </w:pPr>
          </w:p>
          <w:p w14:paraId="1C0F0894" w14:textId="77777777" w:rsidR="00596E30" w:rsidRDefault="00596E30" w:rsidP="009A7C26">
            <w:pPr>
              <w:rPr>
                <w:rFonts w:ascii="Arial" w:hAnsi="Arial" w:cs="Arial"/>
                <w:color w:val="0000FF"/>
              </w:rPr>
            </w:pPr>
          </w:p>
          <w:p w14:paraId="1BC7F47B" w14:textId="77777777" w:rsidR="00D34CFB" w:rsidRDefault="00D34CFB">
            <w:pPr>
              <w:rPr>
                <w:rFonts w:ascii="Arial" w:hAnsi="Arial" w:cs="Arial"/>
                <w:color w:val="0000FF"/>
              </w:rPr>
            </w:pPr>
          </w:p>
        </w:tc>
      </w:tr>
    </w:tbl>
    <w:p w14:paraId="117F4E53" w14:textId="77E9242E" w:rsidR="00D34CFB" w:rsidRDefault="00D34CFB">
      <w:pPr>
        <w:rPr>
          <w:rFonts w:ascii="Arial" w:hAnsi="Arial" w:cs="Arial"/>
        </w:rPr>
      </w:pPr>
    </w:p>
    <w:tbl>
      <w:tblPr>
        <w:tblW w:w="0" w:type="auto"/>
        <w:tblInd w:w="-5" w:type="dxa"/>
        <w:tblLayout w:type="fixed"/>
        <w:tblLook w:val="0000" w:firstRow="0" w:lastRow="0" w:firstColumn="0" w:lastColumn="0" w:noHBand="0" w:noVBand="0"/>
      </w:tblPr>
      <w:tblGrid>
        <w:gridCol w:w="9586"/>
      </w:tblGrid>
      <w:tr w:rsidR="00D34CFB" w14:paraId="1CF40547" w14:textId="77777777">
        <w:trPr>
          <w:tblHeader/>
        </w:trPr>
        <w:tc>
          <w:tcPr>
            <w:tcW w:w="9586" w:type="dxa"/>
            <w:tcBorders>
              <w:top w:val="single" w:sz="4" w:space="0" w:color="000000"/>
              <w:left w:val="single" w:sz="4" w:space="0" w:color="000000"/>
              <w:bottom w:val="single" w:sz="4" w:space="0" w:color="000000"/>
              <w:right w:val="single" w:sz="4" w:space="0" w:color="000000"/>
            </w:tcBorders>
            <w:shd w:val="clear" w:color="auto" w:fill="D9D9D9"/>
          </w:tcPr>
          <w:p w14:paraId="5BEC8D42" w14:textId="6B52FAB1" w:rsidR="00D34CFB" w:rsidRDefault="00D34CFB">
            <w:r>
              <w:rPr>
                <w:rFonts w:ascii="Arial" w:hAnsi="Arial" w:cs="Arial"/>
                <w:b/>
              </w:rPr>
              <w:t>Miscellaneous Items</w:t>
            </w:r>
            <w:r w:rsidR="009466A8">
              <w:rPr>
                <w:rFonts w:ascii="Arial" w:hAnsi="Arial" w:cs="Arial"/>
                <w:b/>
              </w:rPr>
              <w:t xml:space="preserve"> / </w:t>
            </w:r>
            <w:proofErr w:type="spellStart"/>
            <w:r w:rsidR="009466A8">
              <w:rPr>
                <w:rFonts w:ascii="Arial" w:hAnsi="Arial" w:cs="Arial"/>
                <w:b/>
              </w:rPr>
              <w:t>AOB</w:t>
            </w:r>
            <w:proofErr w:type="spellEnd"/>
            <w:r>
              <w:rPr>
                <w:rFonts w:ascii="Arial" w:hAnsi="Arial" w:cs="Arial"/>
                <w:b/>
              </w:rPr>
              <w:t>:</w:t>
            </w:r>
          </w:p>
        </w:tc>
      </w:tr>
      <w:tr w:rsidR="00D34CFB" w14:paraId="7B6F49B5" w14:textId="77777777">
        <w:tc>
          <w:tcPr>
            <w:tcW w:w="9586" w:type="dxa"/>
            <w:tcBorders>
              <w:top w:val="single" w:sz="4" w:space="0" w:color="000000"/>
              <w:left w:val="single" w:sz="4" w:space="0" w:color="000000"/>
              <w:bottom w:val="single" w:sz="4" w:space="0" w:color="000000"/>
              <w:right w:val="single" w:sz="4" w:space="0" w:color="000000"/>
            </w:tcBorders>
            <w:shd w:val="clear" w:color="auto" w:fill="auto"/>
          </w:tcPr>
          <w:p w14:paraId="4969D077" w14:textId="77777777" w:rsidR="00D34CFB" w:rsidRDefault="00D34CFB" w:rsidP="005A2F6A">
            <w:pPr>
              <w:numPr>
                <w:ilvl w:val="0"/>
                <w:numId w:val="2"/>
              </w:numPr>
              <w:rPr>
                <w:rFonts w:ascii="Arial" w:hAnsi="Arial" w:cs="Arial"/>
                <w:color w:val="0000FF"/>
              </w:rPr>
            </w:pPr>
          </w:p>
        </w:tc>
      </w:tr>
    </w:tbl>
    <w:p w14:paraId="776B94D8" w14:textId="77777777" w:rsidR="00D34CFB" w:rsidRDefault="00D34CFB">
      <w:pPr>
        <w:rPr>
          <w:rFonts w:ascii="Arial" w:hAnsi="Arial" w:cs="Arial"/>
        </w:rPr>
      </w:pPr>
    </w:p>
    <w:tbl>
      <w:tblPr>
        <w:tblW w:w="0" w:type="auto"/>
        <w:tblInd w:w="-5" w:type="dxa"/>
        <w:tblLayout w:type="fixed"/>
        <w:tblLook w:val="0000" w:firstRow="0" w:lastRow="0" w:firstColumn="0" w:lastColumn="0" w:noHBand="0" w:noVBand="0"/>
      </w:tblPr>
      <w:tblGrid>
        <w:gridCol w:w="9586"/>
      </w:tblGrid>
      <w:tr w:rsidR="002D2CE4" w14:paraId="50CA03D2" w14:textId="77777777" w:rsidTr="00D34CFB">
        <w:trPr>
          <w:tblHeader/>
        </w:trPr>
        <w:tc>
          <w:tcPr>
            <w:tcW w:w="9586" w:type="dxa"/>
            <w:tcBorders>
              <w:top w:val="single" w:sz="4" w:space="0" w:color="000000"/>
              <w:left w:val="single" w:sz="4" w:space="0" w:color="000000"/>
              <w:bottom w:val="single" w:sz="4" w:space="0" w:color="000000"/>
              <w:right w:val="single" w:sz="4" w:space="0" w:color="000000"/>
            </w:tcBorders>
            <w:shd w:val="clear" w:color="auto" w:fill="D9D9D9"/>
          </w:tcPr>
          <w:p w14:paraId="753A187A" w14:textId="77777777" w:rsidR="002D2CE4" w:rsidRDefault="002D2CE4" w:rsidP="00D34CFB">
            <w:r>
              <w:rPr>
                <w:rFonts w:ascii="Arial" w:hAnsi="Arial" w:cs="Arial"/>
                <w:b/>
              </w:rPr>
              <w:t>Decisions Made:</w:t>
            </w:r>
            <w:r>
              <w:rPr>
                <w:rFonts w:ascii="Arial" w:hAnsi="Arial" w:cs="Arial"/>
              </w:rPr>
              <w:t xml:space="preserve"> (What, Why, Impacts)</w:t>
            </w:r>
          </w:p>
        </w:tc>
      </w:tr>
      <w:tr w:rsidR="002D2CE4" w14:paraId="28887AF2" w14:textId="77777777" w:rsidTr="00D34CFB">
        <w:tc>
          <w:tcPr>
            <w:tcW w:w="9586" w:type="dxa"/>
            <w:tcBorders>
              <w:top w:val="single" w:sz="4" w:space="0" w:color="000000"/>
              <w:left w:val="single" w:sz="4" w:space="0" w:color="000000"/>
              <w:bottom w:val="single" w:sz="4" w:space="0" w:color="000000"/>
              <w:right w:val="single" w:sz="4" w:space="0" w:color="000000"/>
            </w:tcBorders>
            <w:shd w:val="clear" w:color="auto" w:fill="auto"/>
          </w:tcPr>
          <w:p w14:paraId="55408DB0" w14:textId="34AE509C" w:rsidR="002D2CE4" w:rsidRDefault="009362BC" w:rsidP="009362BC">
            <w:pPr>
              <w:pStyle w:val="Header"/>
              <w:tabs>
                <w:tab w:val="clear" w:pos="4320"/>
                <w:tab w:val="clear" w:pos="8640"/>
              </w:tabs>
              <w:ind w:left="420"/>
              <w:rPr>
                <w:rFonts w:ascii="Arial" w:hAnsi="Arial" w:cs="Arial"/>
                <w:color w:val="0000FF"/>
              </w:rPr>
            </w:pPr>
            <w:r>
              <w:rPr>
                <w:color w:val="000000" w:themeColor="text1"/>
              </w:rPr>
              <w:t>E</w:t>
            </w:r>
            <w:r w:rsidRPr="009362BC">
              <w:rPr>
                <w:rFonts w:ascii="Arial" w:hAnsi="Arial" w:cs="Arial"/>
                <w:color w:val="000000" w:themeColor="text1"/>
              </w:rPr>
              <w:t>xtension of buildings violating MRs after receiving 3</w:t>
            </w:r>
            <w:r w:rsidRPr="009362BC">
              <w:rPr>
                <w:rFonts w:ascii="Arial" w:hAnsi="Arial" w:cs="Arial"/>
                <w:color w:val="000000" w:themeColor="text1"/>
                <w:vertAlign w:val="superscript"/>
              </w:rPr>
              <w:t>rd</w:t>
            </w:r>
            <w:r w:rsidRPr="009362BC">
              <w:rPr>
                <w:rFonts w:ascii="Arial" w:hAnsi="Arial" w:cs="Arial"/>
                <w:color w:val="000000" w:themeColor="text1"/>
              </w:rPr>
              <w:t xml:space="preserve"> tranches</w:t>
            </w:r>
            <w:r w:rsidRPr="009362BC">
              <w:rPr>
                <w:rFonts w:ascii="Arial" w:hAnsi="Arial" w:cs="Arial"/>
                <w:color w:val="000000" w:themeColor="text1"/>
              </w:rPr>
              <w:t xml:space="preserve">. </w:t>
            </w:r>
            <w:r>
              <w:rPr>
                <w:rFonts w:ascii="Arial" w:hAnsi="Arial" w:cs="Arial"/>
                <w:color w:val="000000" w:themeColor="text1"/>
              </w:rPr>
              <w:t xml:space="preserve">Need </w:t>
            </w:r>
            <w:r w:rsidRPr="009362BC">
              <w:rPr>
                <w:rFonts w:ascii="Arial" w:hAnsi="Arial" w:cs="Arial"/>
                <w:color w:val="000000" w:themeColor="text1"/>
              </w:rPr>
              <w:t>Orientation</w:t>
            </w:r>
            <w:r>
              <w:rPr>
                <w:rFonts w:ascii="Arial" w:hAnsi="Arial" w:cs="Arial"/>
                <w:color w:val="000000" w:themeColor="text1"/>
              </w:rPr>
              <w:t xml:space="preserve"> for </w:t>
            </w:r>
            <w:proofErr w:type="spellStart"/>
            <w:r>
              <w:rPr>
                <w:rFonts w:ascii="Arial" w:hAnsi="Arial" w:cs="Arial"/>
                <w:color w:val="000000" w:themeColor="text1"/>
              </w:rPr>
              <w:t>HHs</w:t>
            </w:r>
            <w:proofErr w:type="spellEnd"/>
            <w:r>
              <w:rPr>
                <w:rFonts w:ascii="Arial" w:hAnsi="Arial" w:cs="Arial"/>
                <w:color w:val="000000" w:themeColor="text1"/>
              </w:rPr>
              <w:t xml:space="preserve"> </w:t>
            </w:r>
            <w:r w:rsidRPr="009362BC">
              <w:rPr>
                <w:rFonts w:ascii="Arial" w:hAnsi="Arial" w:cs="Arial"/>
                <w:color w:val="000000" w:themeColor="text1"/>
              </w:rPr>
              <w:t xml:space="preserve">from </w:t>
            </w:r>
            <w:proofErr w:type="spellStart"/>
            <w:r>
              <w:rPr>
                <w:rFonts w:ascii="Arial" w:hAnsi="Arial" w:cs="Arial"/>
                <w:color w:val="000000" w:themeColor="text1"/>
              </w:rPr>
              <w:lastRenderedPageBreak/>
              <w:t>Palika</w:t>
            </w:r>
            <w:proofErr w:type="spellEnd"/>
            <w:r>
              <w:rPr>
                <w:rFonts w:ascii="Arial" w:hAnsi="Arial" w:cs="Arial"/>
                <w:color w:val="000000" w:themeColor="text1"/>
              </w:rPr>
              <w:t xml:space="preserve"> and NRA technical </w:t>
            </w:r>
            <w:proofErr w:type="spellStart"/>
            <w:r>
              <w:rPr>
                <w:rFonts w:ascii="Arial" w:hAnsi="Arial" w:cs="Arial"/>
                <w:color w:val="000000" w:themeColor="text1"/>
              </w:rPr>
              <w:t>person.Also</w:t>
            </w:r>
            <w:proofErr w:type="spellEnd"/>
            <w:r>
              <w:rPr>
                <w:rFonts w:ascii="Arial" w:hAnsi="Arial" w:cs="Arial"/>
                <w:color w:val="000000" w:themeColor="text1"/>
              </w:rPr>
              <w:t>,</w:t>
            </w:r>
            <w:r w:rsidRPr="009362BC">
              <w:rPr>
                <w:rFonts w:ascii="Arial" w:hAnsi="Arial" w:cs="Arial"/>
                <w:color w:val="000000" w:themeColor="text1"/>
              </w:rPr>
              <w:t xml:space="preserve"> System of punishing those who have violated MR and extended buildings after receiving 3</w:t>
            </w:r>
            <w:r w:rsidRPr="009362BC">
              <w:rPr>
                <w:rFonts w:ascii="Arial" w:hAnsi="Arial" w:cs="Arial"/>
                <w:color w:val="000000" w:themeColor="text1"/>
                <w:vertAlign w:val="superscript"/>
              </w:rPr>
              <w:t>rd</w:t>
            </w:r>
            <w:r w:rsidRPr="009362BC">
              <w:rPr>
                <w:rFonts w:ascii="Arial" w:hAnsi="Arial" w:cs="Arial"/>
                <w:color w:val="000000" w:themeColor="text1"/>
              </w:rPr>
              <w:t xml:space="preserve"> </w:t>
            </w:r>
            <w:proofErr w:type="gramStart"/>
            <w:r w:rsidRPr="009362BC">
              <w:rPr>
                <w:rFonts w:ascii="Arial" w:hAnsi="Arial" w:cs="Arial"/>
                <w:color w:val="000000" w:themeColor="text1"/>
              </w:rPr>
              <w:t xml:space="preserve">tranche </w:t>
            </w:r>
            <w:r>
              <w:rPr>
                <w:rFonts w:ascii="Arial" w:hAnsi="Arial" w:cs="Arial"/>
                <w:color w:val="000000" w:themeColor="text1"/>
              </w:rPr>
              <w:t>.</w:t>
            </w:r>
            <w:proofErr w:type="gramEnd"/>
          </w:p>
        </w:tc>
      </w:tr>
    </w:tbl>
    <w:p w14:paraId="16E15FDF" w14:textId="77777777" w:rsidR="002D2CE4" w:rsidRDefault="002D2CE4">
      <w:pPr>
        <w:rPr>
          <w:rFonts w:ascii="Arial" w:hAnsi="Arial" w:cs="Arial"/>
        </w:rPr>
      </w:pPr>
    </w:p>
    <w:tbl>
      <w:tblPr>
        <w:tblW w:w="9586" w:type="dxa"/>
        <w:tblInd w:w="-5" w:type="dxa"/>
        <w:tblLayout w:type="fixed"/>
        <w:tblLook w:val="0000" w:firstRow="0" w:lastRow="0" w:firstColumn="0" w:lastColumn="0" w:noHBand="0" w:noVBand="0"/>
      </w:tblPr>
      <w:tblGrid>
        <w:gridCol w:w="5760"/>
        <w:gridCol w:w="2424"/>
        <w:gridCol w:w="1402"/>
      </w:tblGrid>
      <w:tr w:rsidR="002D2CE4" w14:paraId="1BA0BE84" w14:textId="77777777" w:rsidTr="007211E7">
        <w:trPr>
          <w:tblHeader/>
        </w:trPr>
        <w:tc>
          <w:tcPr>
            <w:tcW w:w="5760" w:type="dxa"/>
            <w:tcBorders>
              <w:top w:val="single" w:sz="4" w:space="0" w:color="000000"/>
              <w:left w:val="single" w:sz="4" w:space="0" w:color="000000"/>
              <w:bottom w:val="single" w:sz="4" w:space="0" w:color="000000"/>
            </w:tcBorders>
            <w:shd w:val="clear" w:color="auto" w:fill="D9D9D9"/>
          </w:tcPr>
          <w:p w14:paraId="10061797" w14:textId="77777777" w:rsidR="002D2CE4" w:rsidRDefault="002D2CE4" w:rsidP="00D34CFB">
            <w:pPr>
              <w:rPr>
                <w:rFonts w:ascii="Arial" w:hAnsi="Arial" w:cs="Arial"/>
                <w:b/>
              </w:rPr>
            </w:pPr>
            <w:r>
              <w:rPr>
                <w:rFonts w:ascii="Arial" w:hAnsi="Arial" w:cs="Arial"/>
                <w:b/>
              </w:rPr>
              <w:t>Next Steps:</w:t>
            </w:r>
            <w:r>
              <w:rPr>
                <w:rFonts w:ascii="Arial" w:hAnsi="Arial" w:cs="Arial"/>
              </w:rPr>
              <w:t xml:space="preserve"> (Task, Assigned to, Checkpoint Date)</w:t>
            </w:r>
          </w:p>
        </w:tc>
        <w:tc>
          <w:tcPr>
            <w:tcW w:w="2424" w:type="dxa"/>
            <w:tcBorders>
              <w:top w:val="single" w:sz="4" w:space="0" w:color="000000"/>
              <w:left w:val="single" w:sz="4" w:space="0" w:color="000000"/>
              <w:bottom w:val="single" w:sz="4" w:space="0" w:color="000000"/>
            </w:tcBorders>
            <w:shd w:val="clear" w:color="auto" w:fill="D9D9D9"/>
          </w:tcPr>
          <w:p w14:paraId="54C3C762" w14:textId="22E6DB78" w:rsidR="002D2CE4" w:rsidRDefault="007211E7" w:rsidP="00D34CFB">
            <w:pPr>
              <w:jc w:val="center"/>
              <w:rPr>
                <w:rFonts w:ascii="Arial" w:hAnsi="Arial" w:cs="Arial"/>
                <w:b/>
              </w:rPr>
            </w:pPr>
            <w:r>
              <w:rPr>
                <w:rFonts w:ascii="Arial" w:hAnsi="Arial" w:cs="Arial"/>
                <w:b/>
              </w:rPr>
              <w:t>Person(s) Responsible</w:t>
            </w:r>
          </w:p>
        </w:tc>
        <w:tc>
          <w:tcPr>
            <w:tcW w:w="1402" w:type="dxa"/>
            <w:tcBorders>
              <w:top w:val="single" w:sz="4" w:space="0" w:color="000000"/>
              <w:left w:val="single" w:sz="4" w:space="0" w:color="000000"/>
              <w:bottom w:val="single" w:sz="4" w:space="0" w:color="000000"/>
              <w:right w:val="single" w:sz="4" w:space="0" w:color="000000"/>
            </w:tcBorders>
            <w:shd w:val="clear" w:color="auto" w:fill="D9D9D9"/>
          </w:tcPr>
          <w:p w14:paraId="75C4D809" w14:textId="77777777" w:rsidR="002D2CE4" w:rsidRDefault="002D2CE4" w:rsidP="00D34CFB">
            <w:pPr>
              <w:jc w:val="center"/>
            </w:pPr>
            <w:r>
              <w:rPr>
                <w:rFonts w:ascii="Arial" w:hAnsi="Arial" w:cs="Arial"/>
                <w:b/>
              </w:rPr>
              <w:t>Due Date</w:t>
            </w:r>
          </w:p>
        </w:tc>
      </w:tr>
      <w:tr w:rsidR="002D2CE4" w14:paraId="202AD526" w14:textId="77777777" w:rsidTr="007211E7">
        <w:tc>
          <w:tcPr>
            <w:tcW w:w="5760" w:type="dxa"/>
            <w:tcBorders>
              <w:top w:val="single" w:sz="4" w:space="0" w:color="000000"/>
              <w:left w:val="single" w:sz="4" w:space="0" w:color="000000"/>
              <w:bottom w:val="single" w:sz="4" w:space="0" w:color="000000"/>
            </w:tcBorders>
            <w:shd w:val="clear" w:color="auto" w:fill="auto"/>
          </w:tcPr>
          <w:p w14:paraId="00B9A181" w14:textId="68E7C139" w:rsidR="002D2CE4" w:rsidRDefault="009F33F6" w:rsidP="009F33F6">
            <w:pPr>
              <w:rPr>
                <w:rFonts w:ascii="Arial" w:hAnsi="Arial" w:cs="Arial"/>
                <w:color w:val="0000FF"/>
              </w:rPr>
            </w:pPr>
            <w:r>
              <w:rPr>
                <w:rFonts w:ascii="Arial" w:hAnsi="Arial" w:cs="Arial"/>
                <w:color w:val="0000FF"/>
              </w:rPr>
              <w:t>Provide construction tools and Tablet for technical person</w:t>
            </w:r>
          </w:p>
        </w:tc>
        <w:tc>
          <w:tcPr>
            <w:tcW w:w="2424" w:type="dxa"/>
            <w:tcBorders>
              <w:top w:val="single" w:sz="4" w:space="0" w:color="000000"/>
              <w:left w:val="single" w:sz="4" w:space="0" w:color="000000"/>
              <w:bottom w:val="single" w:sz="4" w:space="0" w:color="000000"/>
            </w:tcBorders>
            <w:shd w:val="clear" w:color="auto" w:fill="auto"/>
          </w:tcPr>
          <w:p w14:paraId="6C757347" w14:textId="1DEC9DA6" w:rsidR="002D2CE4" w:rsidRDefault="009F33F6" w:rsidP="00D34CFB">
            <w:pPr>
              <w:snapToGrid w:val="0"/>
              <w:ind w:left="60"/>
              <w:rPr>
                <w:rFonts w:ascii="Arial" w:hAnsi="Arial" w:cs="Arial"/>
                <w:color w:val="0000FF"/>
              </w:rPr>
            </w:pPr>
            <w:proofErr w:type="spellStart"/>
            <w:r>
              <w:rPr>
                <w:rFonts w:ascii="Arial" w:hAnsi="Arial" w:cs="Arial"/>
                <w:color w:val="0000FF"/>
              </w:rPr>
              <w:t>Prabhu</w:t>
            </w:r>
            <w:proofErr w:type="spellEnd"/>
            <w:r>
              <w:rPr>
                <w:rFonts w:ascii="Arial" w:hAnsi="Arial" w:cs="Arial"/>
                <w:color w:val="0000FF"/>
              </w:rPr>
              <w:t xml:space="preserve"> </w:t>
            </w:r>
            <w:proofErr w:type="spellStart"/>
            <w:r>
              <w:rPr>
                <w:rFonts w:ascii="Arial" w:hAnsi="Arial" w:cs="Arial"/>
                <w:color w:val="0000FF"/>
              </w:rPr>
              <w:t>Pokharal</w:t>
            </w:r>
            <w:proofErr w:type="spellEnd"/>
            <w:r>
              <w:rPr>
                <w:rFonts w:ascii="Arial" w:hAnsi="Arial" w:cs="Arial"/>
                <w:color w:val="0000FF"/>
              </w:rPr>
              <w:t xml:space="preserve"> </w:t>
            </w:r>
          </w:p>
        </w:tc>
        <w:tc>
          <w:tcPr>
            <w:tcW w:w="1402" w:type="dxa"/>
            <w:tcBorders>
              <w:top w:val="single" w:sz="4" w:space="0" w:color="000000"/>
              <w:left w:val="single" w:sz="4" w:space="0" w:color="000000"/>
              <w:bottom w:val="single" w:sz="4" w:space="0" w:color="000000"/>
              <w:right w:val="single" w:sz="4" w:space="0" w:color="000000"/>
            </w:tcBorders>
            <w:shd w:val="clear" w:color="auto" w:fill="auto"/>
          </w:tcPr>
          <w:p w14:paraId="70D46B72" w14:textId="19689909" w:rsidR="002D2CE4" w:rsidRDefault="009F33F6" w:rsidP="00D34CFB">
            <w:pPr>
              <w:snapToGrid w:val="0"/>
              <w:ind w:left="60"/>
              <w:rPr>
                <w:rFonts w:ascii="Arial" w:hAnsi="Arial" w:cs="Arial"/>
                <w:color w:val="0000FF"/>
              </w:rPr>
            </w:pPr>
            <w:r>
              <w:rPr>
                <w:rFonts w:ascii="Arial" w:hAnsi="Arial" w:cs="Arial"/>
                <w:color w:val="0000FF"/>
              </w:rPr>
              <w:t>ASAP</w:t>
            </w:r>
          </w:p>
        </w:tc>
      </w:tr>
      <w:tr w:rsidR="002D2CE4" w14:paraId="01FC8EFE" w14:textId="77777777" w:rsidTr="007211E7">
        <w:tc>
          <w:tcPr>
            <w:tcW w:w="5760" w:type="dxa"/>
            <w:tcBorders>
              <w:top w:val="single" w:sz="4" w:space="0" w:color="000000"/>
              <w:left w:val="single" w:sz="4" w:space="0" w:color="000000"/>
              <w:bottom w:val="single" w:sz="4" w:space="0" w:color="000000"/>
            </w:tcBorders>
            <w:shd w:val="clear" w:color="auto" w:fill="auto"/>
          </w:tcPr>
          <w:p w14:paraId="263FD977" w14:textId="24C0454F" w:rsidR="002D2CE4" w:rsidRPr="009F33F6" w:rsidRDefault="002D2CE4" w:rsidP="00D34CFB">
            <w:pPr>
              <w:rPr>
                <w:rFonts w:ascii="Arial" w:hAnsi="Arial" w:cs="Arial"/>
                <w:color w:val="0000FF"/>
              </w:rPr>
            </w:pPr>
          </w:p>
        </w:tc>
        <w:tc>
          <w:tcPr>
            <w:tcW w:w="2424" w:type="dxa"/>
            <w:tcBorders>
              <w:top w:val="single" w:sz="4" w:space="0" w:color="000000"/>
              <w:left w:val="single" w:sz="4" w:space="0" w:color="000000"/>
              <w:bottom w:val="single" w:sz="4" w:space="0" w:color="000000"/>
            </w:tcBorders>
            <w:shd w:val="clear" w:color="auto" w:fill="auto"/>
          </w:tcPr>
          <w:p w14:paraId="7A8668B8" w14:textId="77777777" w:rsidR="002D2CE4" w:rsidRDefault="002D2CE4" w:rsidP="00D34CFB">
            <w:pPr>
              <w:snapToGrid w:val="0"/>
              <w:ind w:left="60"/>
              <w:rPr>
                <w:rFonts w:ascii="Arial" w:hAnsi="Arial" w:cs="Arial"/>
                <w:color w:val="0000FF"/>
              </w:rPr>
            </w:pPr>
          </w:p>
        </w:tc>
        <w:tc>
          <w:tcPr>
            <w:tcW w:w="1402" w:type="dxa"/>
            <w:tcBorders>
              <w:top w:val="single" w:sz="4" w:space="0" w:color="000000"/>
              <w:left w:val="single" w:sz="4" w:space="0" w:color="000000"/>
              <w:bottom w:val="single" w:sz="4" w:space="0" w:color="000000"/>
              <w:right w:val="single" w:sz="4" w:space="0" w:color="000000"/>
            </w:tcBorders>
            <w:shd w:val="clear" w:color="auto" w:fill="auto"/>
          </w:tcPr>
          <w:p w14:paraId="116C476B" w14:textId="77777777" w:rsidR="002D2CE4" w:rsidRDefault="002D2CE4" w:rsidP="00D34CFB">
            <w:pPr>
              <w:snapToGrid w:val="0"/>
              <w:ind w:left="60"/>
              <w:rPr>
                <w:rFonts w:ascii="Arial" w:hAnsi="Arial" w:cs="Arial"/>
                <w:color w:val="0000FF"/>
              </w:rPr>
            </w:pPr>
          </w:p>
        </w:tc>
      </w:tr>
    </w:tbl>
    <w:p w14:paraId="7D7CB799" w14:textId="242B325A" w:rsidR="00D34CFB" w:rsidRDefault="00D34CFB"/>
    <w:tbl>
      <w:tblPr>
        <w:tblW w:w="5147" w:type="pct"/>
        <w:tblLook w:val="0000" w:firstRow="0" w:lastRow="0" w:firstColumn="0" w:lastColumn="0" w:noHBand="0" w:noVBand="0"/>
      </w:tblPr>
      <w:tblGrid>
        <w:gridCol w:w="2668"/>
        <w:gridCol w:w="2214"/>
        <w:gridCol w:w="1942"/>
        <w:gridCol w:w="3034"/>
      </w:tblGrid>
      <w:tr w:rsidR="007211E7" w14:paraId="16808DB9" w14:textId="37AB6529" w:rsidTr="007211E7">
        <w:trPr>
          <w:tblHeader/>
        </w:trPr>
        <w:tc>
          <w:tcPr>
            <w:tcW w:w="1353" w:type="pct"/>
            <w:tcBorders>
              <w:top w:val="single" w:sz="4" w:space="0" w:color="000000"/>
              <w:left w:val="single" w:sz="4" w:space="0" w:color="000000"/>
              <w:bottom w:val="single" w:sz="4" w:space="0" w:color="000000"/>
            </w:tcBorders>
            <w:shd w:val="clear" w:color="auto" w:fill="D9D9D9"/>
          </w:tcPr>
          <w:p w14:paraId="7070E5CC" w14:textId="77777777" w:rsidR="007211E7" w:rsidRDefault="007211E7" w:rsidP="007C7017">
            <w:pPr>
              <w:rPr>
                <w:rFonts w:ascii="Arial" w:hAnsi="Arial" w:cs="Arial"/>
                <w:b/>
              </w:rPr>
            </w:pPr>
            <w:r>
              <w:rPr>
                <w:rFonts w:ascii="Arial" w:hAnsi="Arial" w:cs="Arial"/>
                <w:b/>
              </w:rPr>
              <w:t>Attendees</w:t>
            </w:r>
          </w:p>
        </w:tc>
        <w:tc>
          <w:tcPr>
            <w:tcW w:w="1123" w:type="pct"/>
            <w:tcBorders>
              <w:top w:val="single" w:sz="4" w:space="0" w:color="000000"/>
              <w:left w:val="single" w:sz="4" w:space="0" w:color="000000"/>
              <w:bottom w:val="single" w:sz="4" w:space="0" w:color="000000"/>
            </w:tcBorders>
            <w:shd w:val="clear" w:color="auto" w:fill="D9D9D9"/>
          </w:tcPr>
          <w:p w14:paraId="362CBCF2" w14:textId="3B33D7C7" w:rsidR="007211E7" w:rsidRDefault="007211E7" w:rsidP="007C7017">
            <w:pPr>
              <w:jc w:val="center"/>
              <w:rPr>
                <w:rFonts w:ascii="Arial" w:hAnsi="Arial" w:cs="Arial"/>
                <w:b/>
              </w:rPr>
            </w:pPr>
            <w:r>
              <w:rPr>
                <w:rFonts w:ascii="Arial" w:hAnsi="Arial" w:cs="Arial"/>
                <w:b/>
              </w:rPr>
              <w:t>Organisation</w:t>
            </w:r>
          </w:p>
        </w:tc>
        <w:tc>
          <w:tcPr>
            <w:tcW w:w="985" w:type="pct"/>
            <w:tcBorders>
              <w:top w:val="single" w:sz="4" w:space="0" w:color="000000"/>
              <w:left w:val="single" w:sz="4" w:space="0" w:color="000000"/>
              <w:bottom w:val="single" w:sz="4" w:space="0" w:color="000000"/>
              <w:right w:val="single" w:sz="4" w:space="0" w:color="000000"/>
            </w:tcBorders>
            <w:shd w:val="clear" w:color="auto" w:fill="D9D9D9"/>
          </w:tcPr>
          <w:p w14:paraId="6D5950E0" w14:textId="219180B2" w:rsidR="007211E7" w:rsidRDefault="007211E7" w:rsidP="007C7017">
            <w:pPr>
              <w:jc w:val="center"/>
            </w:pPr>
            <w:r>
              <w:rPr>
                <w:rFonts w:ascii="Arial" w:hAnsi="Arial" w:cs="Arial"/>
                <w:b/>
              </w:rPr>
              <w:t>Phone No.</w:t>
            </w:r>
          </w:p>
        </w:tc>
        <w:tc>
          <w:tcPr>
            <w:tcW w:w="1539" w:type="pct"/>
            <w:tcBorders>
              <w:top w:val="single" w:sz="4" w:space="0" w:color="000000"/>
              <w:left w:val="single" w:sz="4" w:space="0" w:color="000000"/>
              <w:bottom w:val="single" w:sz="4" w:space="0" w:color="000000"/>
              <w:right w:val="single" w:sz="4" w:space="0" w:color="000000"/>
            </w:tcBorders>
            <w:shd w:val="clear" w:color="auto" w:fill="D9D9D9"/>
          </w:tcPr>
          <w:p w14:paraId="455496EF" w14:textId="0A008C81" w:rsidR="007211E7" w:rsidRDefault="007211E7" w:rsidP="007C7017">
            <w:pPr>
              <w:jc w:val="center"/>
              <w:rPr>
                <w:rFonts w:ascii="Arial" w:hAnsi="Arial" w:cs="Arial"/>
                <w:b/>
              </w:rPr>
            </w:pPr>
            <w:r>
              <w:rPr>
                <w:rFonts w:ascii="Arial" w:hAnsi="Arial" w:cs="Arial"/>
                <w:b/>
              </w:rPr>
              <w:t>Email</w:t>
            </w:r>
          </w:p>
        </w:tc>
      </w:tr>
      <w:tr w:rsidR="007211E7" w14:paraId="46F47426" w14:textId="592F1BC6" w:rsidTr="007211E7">
        <w:tc>
          <w:tcPr>
            <w:tcW w:w="1353" w:type="pct"/>
            <w:tcBorders>
              <w:top w:val="single" w:sz="4" w:space="0" w:color="000000"/>
              <w:left w:val="single" w:sz="4" w:space="0" w:color="000000"/>
              <w:bottom w:val="single" w:sz="4" w:space="0" w:color="000000"/>
            </w:tcBorders>
            <w:shd w:val="clear" w:color="auto" w:fill="auto"/>
          </w:tcPr>
          <w:p w14:paraId="5CC9BEDB" w14:textId="2F0E5A53" w:rsidR="007211E7" w:rsidRPr="009362BC" w:rsidRDefault="009362BC" w:rsidP="007C7017">
            <w:pPr>
              <w:rPr>
                <w:rFonts w:ascii="Arial" w:hAnsi="Arial" w:cs="Arial"/>
              </w:rPr>
            </w:pPr>
            <w:proofErr w:type="spellStart"/>
            <w:r w:rsidRPr="009362BC">
              <w:rPr>
                <w:rFonts w:ascii="Arial" w:hAnsi="Arial" w:cs="Arial"/>
              </w:rPr>
              <w:t>Sita</w:t>
            </w:r>
            <w:proofErr w:type="spellEnd"/>
            <w:r w:rsidRPr="009362BC">
              <w:rPr>
                <w:rFonts w:ascii="Arial" w:hAnsi="Arial" w:cs="Arial"/>
              </w:rPr>
              <w:t xml:space="preserve"> </w:t>
            </w:r>
            <w:proofErr w:type="spellStart"/>
            <w:r w:rsidRPr="009362BC">
              <w:rPr>
                <w:rFonts w:ascii="Arial" w:hAnsi="Arial" w:cs="Arial"/>
              </w:rPr>
              <w:t>Poudel</w:t>
            </w:r>
            <w:proofErr w:type="spellEnd"/>
            <w:r w:rsidRPr="009362BC">
              <w:rPr>
                <w:rFonts w:ascii="Arial" w:hAnsi="Arial" w:cs="Arial"/>
              </w:rPr>
              <w:t xml:space="preserve"> Adhikari</w:t>
            </w:r>
          </w:p>
        </w:tc>
        <w:tc>
          <w:tcPr>
            <w:tcW w:w="1123" w:type="pct"/>
            <w:tcBorders>
              <w:top w:val="single" w:sz="4" w:space="0" w:color="000000"/>
              <w:left w:val="single" w:sz="4" w:space="0" w:color="000000"/>
              <w:bottom w:val="single" w:sz="4" w:space="0" w:color="000000"/>
            </w:tcBorders>
            <w:shd w:val="clear" w:color="auto" w:fill="auto"/>
          </w:tcPr>
          <w:p w14:paraId="42ABD0CB" w14:textId="63C211B1" w:rsidR="007211E7" w:rsidRPr="00003F32" w:rsidRDefault="009362BC" w:rsidP="007C7017">
            <w:pPr>
              <w:snapToGrid w:val="0"/>
              <w:ind w:left="60"/>
              <w:rPr>
                <w:rFonts w:ascii="Arial" w:hAnsi="Arial" w:cs="Arial"/>
              </w:rPr>
            </w:pPr>
            <w:proofErr w:type="spellStart"/>
            <w:r>
              <w:rPr>
                <w:rFonts w:ascii="Arial" w:hAnsi="Arial" w:cs="Arial"/>
              </w:rPr>
              <w:t>Kalika</w:t>
            </w:r>
            <w:proofErr w:type="spellEnd"/>
            <w:r>
              <w:rPr>
                <w:rFonts w:ascii="Arial" w:hAnsi="Arial" w:cs="Arial"/>
              </w:rPr>
              <w:t xml:space="preserve"> RM </w:t>
            </w:r>
          </w:p>
        </w:tc>
        <w:tc>
          <w:tcPr>
            <w:tcW w:w="985" w:type="pct"/>
            <w:tcBorders>
              <w:top w:val="single" w:sz="4" w:space="0" w:color="000000"/>
              <w:left w:val="single" w:sz="4" w:space="0" w:color="000000"/>
              <w:bottom w:val="single" w:sz="4" w:space="0" w:color="000000"/>
              <w:right w:val="single" w:sz="4" w:space="0" w:color="000000"/>
            </w:tcBorders>
            <w:shd w:val="clear" w:color="auto" w:fill="auto"/>
          </w:tcPr>
          <w:p w14:paraId="5475D18A" w14:textId="6824AC12" w:rsidR="007211E7" w:rsidRPr="00DF1482" w:rsidRDefault="00CA7BEC" w:rsidP="007C7017">
            <w:pPr>
              <w:snapToGrid w:val="0"/>
              <w:ind w:left="60"/>
              <w:rPr>
                <w:rFonts w:ascii="Arial" w:hAnsi="Arial" w:cs="Arial"/>
              </w:rPr>
            </w:pPr>
            <w:r>
              <w:rPr>
                <w:rFonts w:ascii="Arial" w:hAnsi="Arial" w:cs="Arial"/>
              </w:rPr>
              <w:t>9841705405</w:t>
            </w:r>
          </w:p>
        </w:tc>
        <w:tc>
          <w:tcPr>
            <w:tcW w:w="1539" w:type="pct"/>
            <w:tcBorders>
              <w:top w:val="single" w:sz="4" w:space="0" w:color="000000"/>
              <w:left w:val="single" w:sz="4" w:space="0" w:color="000000"/>
              <w:bottom w:val="single" w:sz="4" w:space="0" w:color="000000"/>
              <w:right w:val="single" w:sz="4" w:space="0" w:color="000000"/>
            </w:tcBorders>
          </w:tcPr>
          <w:p w14:paraId="7F4969AC" w14:textId="28E371D0" w:rsidR="007211E7" w:rsidRPr="00003F32" w:rsidRDefault="007211E7" w:rsidP="007C7017">
            <w:pPr>
              <w:snapToGrid w:val="0"/>
              <w:ind w:left="60"/>
              <w:rPr>
                <w:rFonts w:ascii="Arial" w:hAnsi="Arial" w:cs="Arial"/>
              </w:rPr>
            </w:pPr>
          </w:p>
        </w:tc>
      </w:tr>
      <w:tr w:rsidR="009C7624" w14:paraId="13AEBC01" w14:textId="3E67D728" w:rsidTr="007211E7">
        <w:tc>
          <w:tcPr>
            <w:tcW w:w="1353" w:type="pct"/>
            <w:tcBorders>
              <w:top w:val="single" w:sz="4" w:space="0" w:color="000000"/>
              <w:left w:val="single" w:sz="4" w:space="0" w:color="000000"/>
              <w:bottom w:val="single" w:sz="4" w:space="0" w:color="000000"/>
            </w:tcBorders>
            <w:shd w:val="clear" w:color="auto" w:fill="auto"/>
          </w:tcPr>
          <w:p w14:paraId="2B18A78E" w14:textId="6BEE9FD7" w:rsidR="009C7624" w:rsidRPr="009362BC" w:rsidRDefault="009362BC" w:rsidP="007C7017">
            <w:pPr>
              <w:rPr>
                <w:rFonts w:ascii="Arial" w:hAnsi="Arial" w:cs="Arial"/>
              </w:rPr>
            </w:pPr>
            <w:r w:rsidRPr="009362BC">
              <w:rPr>
                <w:rFonts w:ascii="Arial" w:hAnsi="Arial" w:cs="Arial"/>
                <w:color w:val="000000" w:themeColor="text1"/>
              </w:rPr>
              <w:t xml:space="preserve">Mr. Bhawani Prasad </w:t>
            </w:r>
            <w:proofErr w:type="spellStart"/>
            <w:r w:rsidRPr="009362BC">
              <w:rPr>
                <w:rFonts w:ascii="Arial" w:hAnsi="Arial" w:cs="Arial"/>
                <w:color w:val="000000" w:themeColor="text1"/>
              </w:rPr>
              <w:t>Neupane</w:t>
            </w:r>
            <w:proofErr w:type="spellEnd"/>
          </w:p>
        </w:tc>
        <w:tc>
          <w:tcPr>
            <w:tcW w:w="1123" w:type="pct"/>
            <w:tcBorders>
              <w:top w:val="single" w:sz="4" w:space="0" w:color="000000"/>
              <w:left w:val="single" w:sz="4" w:space="0" w:color="000000"/>
              <w:bottom w:val="single" w:sz="4" w:space="0" w:color="000000"/>
            </w:tcBorders>
            <w:shd w:val="clear" w:color="auto" w:fill="auto"/>
          </w:tcPr>
          <w:p w14:paraId="6BE0AC94" w14:textId="62B3CFDB" w:rsidR="009C7624" w:rsidRPr="00003F32" w:rsidRDefault="009C7624" w:rsidP="007C7017">
            <w:pPr>
              <w:snapToGrid w:val="0"/>
              <w:ind w:left="60"/>
              <w:rPr>
                <w:rFonts w:ascii="Arial" w:hAnsi="Arial" w:cs="Arial"/>
              </w:rPr>
            </w:pPr>
            <w:r w:rsidRPr="00003F32">
              <w:rPr>
                <w:rFonts w:ascii="Arial" w:hAnsi="Arial" w:cs="Arial"/>
              </w:rPr>
              <w:t xml:space="preserve"> </w:t>
            </w:r>
            <w:proofErr w:type="spellStart"/>
            <w:r w:rsidR="009362BC">
              <w:rPr>
                <w:rFonts w:ascii="Arial" w:hAnsi="Arial" w:cs="Arial"/>
              </w:rPr>
              <w:t>Kalika</w:t>
            </w:r>
            <w:proofErr w:type="spellEnd"/>
            <w:r w:rsidR="009362BC">
              <w:rPr>
                <w:rFonts w:ascii="Arial" w:hAnsi="Arial" w:cs="Arial"/>
              </w:rPr>
              <w:t xml:space="preserve"> RM</w:t>
            </w:r>
          </w:p>
        </w:tc>
        <w:tc>
          <w:tcPr>
            <w:tcW w:w="985" w:type="pct"/>
            <w:tcBorders>
              <w:top w:val="single" w:sz="4" w:space="0" w:color="000000"/>
              <w:left w:val="single" w:sz="4" w:space="0" w:color="000000"/>
              <w:bottom w:val="single" w:sz="4" w:space="0" w:color="000000"/>
              <w:right w:val="single" w:sz="4" w:space="0" w:color="000000"/>
            </w:tcBorders>
            <w:shd w:val="clear" w:color="auto" w:fill="auto"/>
          </w:tcPr>
          <w:p w14:paraId="25499A3C" w14:textId="4DF41C03" w:rsidR="009C7624" w:rsidRPr="00DF1482" w:rsidRDefault="009C7624" w:rsidP="007C7017">
            <w:pPr>
              <w:snapToGrid w:val="0"/>
              <w:ind w:left="60"/>
              <w:rPr>
                <w:rFonts w:ascii="Arial" w:hAnsi="Arial" w:cs="Arial"/>
              </w:rPr>
            </w:pPr>
          </w:p>
        </w:tc>
        <w:tc>
          <w:tcPr>
            <w:tcW w:w="1539" w:type="pct"/>
            <w:tcBorders>
              <w:top w:val="single" w:sz="4" w:space="0" w:color="000000"/>
              <w:left w:val="single" w:sz="4" w:space="0" w:color="000000"/>
              <w:bottom w:val="single" w:sz="4" w:space="0" w:color="000000"/>
              <w:right w:val="single" w:sz="4" w:space="0" w:color="000000"/>
            </w:tcBorders>
          </w:tcPr>
          <w:p w14:paraId="30B5F41F" w14:textId="3892006B" w:rsidR="009C7624" w:rsidRPr="00003F32" w:rsidRDefault="009C7624" w:rsidP="007C7017">
            <w:pPr>
              <w:snapToGrid w:val="0"/>
              <w:ind w:left="60"/>
              <w:rPr>
                <w:rFonts w:ascii="Arial" w:hAnsi="Arial" w:cs="Arial"/>
              </w:rPr>
            </w:pPr>
          </w:p>
        </w:tc>
      </w:tr>
      <w:tr w:rsidR="000734D3" w14:paraId="1CAE649E" w14:textId="4F6313E4" w:rsidTr="00DF1482">
        <w:trPr>
          <w:trHeight w:val="350"/>
        </w:trPr>
        <w:tc>
          <w:tcPr>
            <w:tcW w:w="1353" w:type="pct"/>
            <w:tcBorders>
              <w:top w:val="single" w:sz="4" w:space="0" w:color="000000"/>
              <w:left w:val="single" w:sz="4" w:space="0" w:color="000000"/>
              <w:bottom w:val="single" w:sz="4" w:space="0" w:color="000000"/>
            </w:tcBorders>
            <w:shd w:val="clear" w:color="auto" w:fill="auto"/>
          </w:tcPr>
          <w:p w14:paraId="316F1B6D" w14:textId="5BC194CD" w:rsidR="000734D3" w:rsidRPr="009362BC" w:rsidRDefault="009362BC" w:rsidP="007C7017">
            <w:pPr>
              <w:rPr>
                <w:rFonts w:ascii="Arial" w:hAnsi="Arial" w:cs="Arial"/>
              </w:rPr>
            </w:pPr>
            <w:r w:rsidRPr="009362BC">
              <w:rPr>
                <w:rFonts w:ascii="Arial" w:hAnsi="Arial" w:cs="Arial"/>
                <w:color w:val="000000" w:themeColor="text1"/>
              </w:rPr>
              <w:t>Mr. Mohan Shrestha</w:t>
            </w:r>
          </w:p>
        </w:tc>
        <w:tc>
          <w:tcPr>
            <w:tcW w:w="1123" w:type="pct"/>
            <w:tcBorders>
              <w:top w:val="single" w:sz="4" w:space="0" w:color="000000"/>
              <w:left w:val="single" w:sz="4" w:space="0" w:color="000000"/>
              <w:bottom w:val="single" w:sz="4" w:space="0" w:color="000000"/>
            </w:tcBorders>
            <w:shd w:val="clear" w:color="auto" w:fill="auto"/>
          </w:tcPr>
          <w:p w14:paraId="0E7BECC2" w14:textId="2739FD32" w:rsidR="000734D3" w:rsidRPr="00003F32" w:rsidRDefault="009362BC" w:rsidP="007C7017">
            <w:pPr>
              <w:snapToGrid w:val="0"/>
              <w:ind w:left="60"/>
              <w:rPr>
                <w:rFonts w:ascii="Arial" w:hAnsi="Arial" w:cs="Arial"/>
              </w:rPr>
            </w:pPr>
            <w:proofErr w:type="spellStart"/>
            <w:r>
              <w:rPr>
                <w:rFonts w:ascii="Arial" w:hAnsi="Arial" w:cs="Arial"/>
              </w:rPr>
              <w:t>Kalika</w:t>
            </w:r>
            <w:proofErr w:type="spellEnd"/>
            <w:r>
              <w:rPr>
                <w:rFonts w:ascii="Arial" w:hAnsi="Arial" w:cs="Arial"/>
              </w:rPr>
              <w:t xml:space="preserve"> RM</w:t>
            </w:r>
          </w:p>
        </w:tc>
        <w:tc>
          <w:tcPr>
            <w:tcW w:w="985" w:type="pct"/>
            <w:tcBorders>
              <w:top w:val="single" w:sz="4" w:space="0" w:color="000000"/>
              <w:left w:val="single" w:sz="4" w:space="0" w:color="000000"/>
              <w:bottom w:val="single" w:sz="4" w:space="0" w:color="000000"/>
              <w:right w:val="single" w:sz="4" w:space="0" w:color="000000"/>
            </w:tcBorders>
            <w:shd w:val="clear" w:color="auto" w:fill="auto"/>
          </w:tcPr>
          <w:p w14:paraId="43367EE1" w14:textId="4C9A3C08" w:rsidR="000734D3" w:rsidRPr="00DF1482" w:rsidRDefault="000734D3" w:rsidP="007C7017">
            <w:pPr>
              <w:snapToGrid w:val="0"/>
              <w:ind w:left="60"/>
              <w:rPr>
                <w:rFonts w:ascii="Arial" w:hAnsi="Arial" w:cs="Arial"/>
              </w:rPr>
            </w:pPr>
          </w:p>
        </w:tc>
        <w:tc>
          <w:tcPr>
            <w:tcW w:w="1539" w:type="pct"/>
            <w:tcBorders>
              <w:top w:val="single" w:sz="4" w:space="0" w:color="000000"/>
              <w:left w:val="single" w:sz="4" w:space="0" w:color="000000"/>
              <w:bottom w:val="single" w:sz="4" w:space="0" w:color="000000"/>
              <w:right w:val="single" w:sz="4" w:space="0" w:color="000000"/>
            </w:tcBorders>
          </w:tcPr>
          <w:p w14:paraId="26FEE85F" w14:textId="1EC026B9" w:rsidR="000734D3" w:rsidRPr="00003F32" w:rsidRDefault="000734D3" w:rsidP="007C7017">
            <w:pPr>
              <w:snapToGrid w:val="0"/>
              <w:ind w:left="60"/>
              <w:rPr>
                <w:rFonts w:ascii="Arial" w:hAnsi="Arial" w:cs="Arial"/>
              </w:rPr>
            </w:pPr>
          </w:p>
        </w:tc>
      </w:tr>
      <w:tr w:rsidR="009362BC" w14:paraId="4DB8BCBB" w14:textId="1C25567C" w:rsidTr="007211E7">
        <w:tc>
          <w:tcPr>
            <w:tcW w:w="1353" w:type="pct"/>
            <w:tcBorders>
              <w:top w:val="single" w:sz="4" w:space="0" w:color="000000"/>
              <w:left w:val="single" w:sz="4" w:space="0" w:color="000000"/>
              <w:bottom w:val="single" w:sz="4" w:space="0" w:color="000000"/>
            </w:tcBorders>
            <w:shd w:val="clear" w:color="auto" w:fill="auto"/>
          </w:tcPr>
          <w:p w14:paraId="6956C3EF" w14:textId="709B1987" w:rsidR="009362BC" w:rsidRPr="009362BC" w:rsidRDefault="009362BC" w:rsidP="007C7017">
            <w:pPr>
              <w:rPr>
                <w:rFonts w:ascii="Arial" w:hAnsi="Arial" w:cs="Arial"/>
              </w:rPr>
            </w:pPr>
            <w:r w:rsidRPr="009362BC">
              <w:rPr>
                <w:rFonts w:ascii="Arial" w:hAnsi="Arial" w:cs="Arial"/>
                <w:color w:val="000000" w:themeColor="text1"/>
              </w:rPr>
              <w:t xml:space="preserve">Bikram </w:t>
            </w:r>
            <w:proofErr w:type="spellStart"/>
            <w:r w:rsidRPr="009362BC">
              <w:rPr>
                <w:rFonts w:ascii="Arial" w:hAnsi="Arial" w:cs="Arial"/>
                <w:color w:val="000000" w:themeColor="text1"/>
              </w:rPr>
              <w:t>Neupane</w:t>
            </w:r>
            <w:proofErr w:type="spellEnd"/>
          </w:p>
        </w:tc>
        <w:tc>
          <w:tcPr>
            <w:tcW w:w="1123" w:type="pct"/>
            <w:tcBorders>
              <w:top w:val="single" w:sz="4" w:space="0" w:color="000000"/>
              <w:left w:val="single" w:sz="4" w:space="0" w:color="000000"/>
              <w:bottom w:val="single" w:sz="4" w:space="0" w:color="000000"/>
            </w:tcBorders>
            <w:shd w:val="clear" w:color="auto" w:fill="auto"/>
          </w:tcPr>
          <w:p w14:paraId="40A78D0D" w14:textId="092F52DF" w:rsidR="009362BC" w:rsidRPr="00003F32" w:rsidRDefault="009362BC" w:rsidP="007C7017">
            <w:pPr>
              <w:snapToGrid w:val="0"/>
              <w:ind w:left="60"/>
              <w:rPr>
                <w:rFonts w:ascii="Arial" w:hAnsi="Arial" w:cs="Arial"/>
              </w:rPr>
            </w:pPr>
            <w:proofErr w:type="spellStart"/>
            <w:r>
              <w:rPr>
                <w:rFonts w:ascii="Arial" w:hAnsi="Arial" w:cs="Arial"/>
              </w:rPr>
              <w:t>Kalika</w:t>
            </w:r>
            <w:proofErr w:type="spellEnd"/>
            <w:r>
              <w:rPr>
                <w:rFonts w:ascii="Arial" w:hAnsi="Arial" w:cs="Arial"/>
              </w:rPr>
              <w:t xml:space="preserve"> ward 2  </w:t>
            </w:r>
          </w:p>
        </w:tc>
        <w:tc>
          <w:tcPr>
            <w:tcW w:w="985" w:type="pct"/>
            <w:tcBorders>
              <w:top w:val="single" w:sz="4" w:space="0" w:color="000000"/>
              <w:left w:val="single" w:sz="4" w:space="0" w:color="000000"/>
              <w:bottom w:val="single" w:sz="4" w:space="0" w:color="000000"/>
              <w:right w:val="single" w:sz="4" w:space="0" w:color="000000"/>
            </w:tcBorders>
            <w:shd w:val="clear" w:color="auto" w:fill="auto"/>
          </w:tcPr>
          <w:p w14:paraId="76DB14C5" w14:textId="241C5CF9" w:rsidR="009362BC" w:rsidRPr="00DF1482" w:rsidRDefault="009362BC" w:rsidP="007C7017">
            <w:pPr>
              <w:snapToGrid w:val="0"/>
              <w:ind w:left="60"/>
              <w:rPr>
                <w:rFonts w:ascii="Arial" w:hAnsi="Arial" w:cs="Arial"/>
              </w:rPr>
            </w:pPr>
          </w:p>
        </w:tc>
        <w:tc>
          <w:tcPr>
            <w:tcW w:w="1539" w:type="pct"/>
            <w:tcBorders>
              <w:top w:val="single" w:sz="4" w:space="0" w:color="000000"/>
              <w:left w:val="single" w:sz="4" w:space="0" w:color="000000"/>
              <w:bottom w:val="single" w:sz="4" w:space="0" w:color="000000"/>
              <w:right w:val="single" w:sz="4" w:space="0" w:color="000000"/>
            </w:tcBorders>
          </w:tcPr>
          <w:p w14:paraId="5F73A1F2" w14:textId="33C4E89B" w:rsidR="009362BC" w:rsidRPr="00003F32" w:rsidRDefault="009362BC" w:rsidP="007C7017">
            <w:pPr>
              <w:snapToGrid w:val="0"/>
              <w:ind w:left="60"/>
              <w:rPr>
                <w:rFonts w:ascii="Arial" w:hAnsi="Arial" w:cs="Arial"/>
              </w:rPr>
            </w:pPr>
          </w:p>
        </w:tc>
      </w:tr>
      <w:tr w:rsidR="009362BC" w14:paraId="782CE553" w14:textId="77777777" w:rsidTr="007211E7">
        <w:tc>
          <w:tcPr>
            <w:tcW w:w="1353" w:type="pct"/>
            <w:tcBorders>
              <w:top w:val="single" w:sz="4" w:space="0" w:color="000000"/>
              <w:left w:val="single" w:sz="4" w:space="0" w:color="000000"/>
              <w:bottom w:val="single" w:sz="4" w:space="0" w:color="000000"/>
            </w:tcBorders>
            <w:shd w:val="clear" w:color="auto" w:fill="auto"/>
          </w:tcPr>
          <w:p w14:paraId="50EB26C6" w14:textId="39DCF736" w:rsidR="009362BC" w:rsidRPr="009362BC" w:rsidRDefault="009362BC" w:rsidP="007C7017">
            <w:pPr>
              <w:rPr>
                <w:rFonts w:ascii="Arial" w:hAnsi="Arial" w:cs="Arial"/>
              </w:rPr>
            </w:pPr>
            <w:r w:rsidRPr="009362BC">
              <w:rPr>
                <w:rFonts w:ascii="Arial" w:hAnsi="Arial" w:cs="Arial"/>
              </w:rPr>
              <w:t xml:space="preserve">Rijan Gajurel </w:t>
            </w:r>
          </w:p>
        </w:tc>
        <w:tc>
          <w:tcPr>
            <w:tcW w:w="1123" w:type="pct"/>
            <w:tcBorders>
              <w:top w:val="single" w:sz="4" w:space="0" w:color="000000"/>
              <w:left w:val="single" w:sz="4" w:space="0" w:color="000000"/>
              <w:bottom w:val="single" w:sz="4" w:space="0" w:color="000000"/>
            </w:tcBorders>
            <w:shd w:val="clear" w:color="auto" w:fill="auto"/>
          </w:tcPr>
          <w:p w14:paraId="683B5B1C" w14:textId="5426EA21" w:rsidR="009362BC" w:rsidRPr="00003F32" w:rsidRDefault="009362BC" w:rsidP="007C7017">
            <w:pPr>
              <w:snapToGrid w:val="0"/>
              <w:ind w:left="60"/>
              <w:rPr>
                <w:rFonts w:ascii="Arial" w:hAnsi="Arial" w:cs="Arial"/>
              </w:rPr>
            </w:pPr>
            <w:proofErr w:type="spellStart"/>
            <w:r>
              <w:rPr>
                <w:rFonts w:ascii="Arial" w:hAnsi="Arial" w:cs="Arial"/>
              </w:rPr>
              <w:t>HRRP</w:t>
            </w:r>
            <w:proofErr w:type="spellEnd"/>
          </w:p>
        </w:tc>
        <w:tc>
          <w:tcPr>
            <w:tcW w:w="985" w:type="pct"/>
            <w:tcBorders>
              <w:top w:val="single" w:sz="4" w:space="0" w:color="000000"/>
              <w:left w:val="single" w:sz="4" w:space="0" w:color="000000"/>
              <w:bottom w:val="single" w:sz="4" w:space="0" w:color="000000"/>
              <w:right w:val="single" w:sz="4" w:space="0" w:color="000000"/>
            </w:tcBorders>
            <w:shd w:val="clear" w:color="auto" w:fill="auto"/>
          </w:tcPr>
          <w:p w14:paraId="48233FF3" w14:textId="243D0A55" w:rsidR="009362BC" w:rsidRPr="00DF1482" w:rsidRDefault="009362BC" w:rsidP="007C7017">
            <w:pPr>
              <w:snapToGrid w:val="0"/>
              <w:ind w:left="60"/>
              <w:rPr>
                <w:rFonts w:ascii="Arial" w:hAnsi="Arial" w:cs="Arial"/>
              </w:rPr>
            </w:pPr>
            <w:r w:rsidRPr="00DF1482">
              <w:rPr>
                <w:rFonts w:ascii="Arial" w:hAnsi="Arial" w:cs="Arial"/>
              </w:rPr>
              <w:t>9851114937</w:t>
            </w:r>
          </w:p>
        </w:tc>
        <w:tc>
          <w:tcPr>
            <w:tcW w:w="1539" w:type="pct"/>
            <w:tcBorders>
              <w:top w:val="single" w:sz="4" w:space="0" w:color="000000"/>
              <w:left w:val="single" w:sz="4" w:space="0" w:color="000000"/>
              <w:bottom w:val="single" w:sz="4" w:space="0" w:color="000000"/>
              <w:right w:val="single" w:sz="4" w:space="0" w:color="000000"/>
            </w:tcBorders>
          </w:tcPr>
          <w:p w14:paraId="0B593402" w14:textId="61EA2AB2" w:rsidR="009362BC" w:rsidRPr="00003F32" w:rsidRDefault="00CA7BEC" w:rsidP="007C7017">
            <w:pPr>
              <w:snapToGrid w:val="0"/>
              <w:ind w:left="60"/>
              <w:rPr>
                <w:rFonts w:ascii="Arial" w:hAnsi="Arial" w:cs="Arial"/>
              </w:rPr>
            </w:pPr>
            <w:proofErr w:type="spellStart"/>
            <w:r>
              <w:rPr>
                <w:rFonts w:ascii="Arial" w:hAnsi="Arial" w:cs="Arial"/>
              </w:rPr>
              <w:t>im.rasuwa@hrrpnepal.org</w:t>
            </w:r>
            <w:proofErr w:type="spellEnd"/>
            <w:r>
              <w:rPr>
                <w:rFonts w:ascii="Arial" w:hAnsi="Arial" w:cs="Arial"/>
              </w:rPr>
              <w:t xml:space="preserve"> </w:t>
            </w:r>
            <w:bookmarkStart w:id="0" w:name="_GoBack"/>
            <w:bookmarkEnd w:id="0"/>
          </w:p>
        </w:tc>
      </w:tr>
      <w:tr w:rsidR="009362BC" w14:paraId="156A0ED7" w14:textId="77777777" w:rsidTr="007211E7">
        <w:tc>
          <w:tcPr>
            <w:tcW w:w="1353" w:type="pct"/>
            <w:tcBorders>
              <w:top w:val="single" w:sz="4" w:space="0" w:color="000000"/>
              <w:left w:val="single" w:sz="4" w:space="0" w:color="000000"/>
              <w:bottom w:val="single" w:sz="4" w:space="0" w:color="000000"/>
            </w:tcBorders>
            <w:shd w:val="clear" w:color="auto" w:fill="auto"/>
          </w:tcPr>
          <w:p w14:paraId="6D668E9F" w14:textId="6D04A7A9" w:rsidR="009362BC" w:rsidRPr="009362BC" w:rsidRDefault="009362BC" w:rsidP="007C7017">
            <w:pPr>
              <w:rPr>
                <w:rFonts w:ascii="Arial" w:hAnsi="Arial" w:cs="Arial"/>
              </w:rPr>
            </w:pPr>
            <w:proofErr w:type="spellStart"/>
            <w:r w:rsidRPr="009362BC">
              <w:rPr>
                <w:rFonts w:ascii="Arial" w:hAnsi="Arial" w:cs="Arial"/>
              </w:rPr>
              <w:t>Prabhu</w:t>
            </w:r>
            <w:proofErr w:type="spellEnd"/>
            <w:r w:rsidRPr="009362BC">
              <w:rPr>
                <w:rFonts w:ascii="Arial" w:hAnsi="Arial" w:cs="Arial"/>
              </w:rPr>
              <w:t xml:space="preserve"> </w:t>
            </w:r>
            <w:proofErr w:type="spellStart"/>
            <w:r w:rsidRPr="009362BC">
              <w:rPr>
                <w:rFonts w:ascii="Arial" w:hAnsi="Arial" w:cs="Arial"/>
              </w:rPr>
              <w:t>Pokheral</w:t>
            </w:r>
            <w:proofErr w:type="spellEnd"/>
          </w:p>
        </w:tc>
        <w:tc>
          <w:tcPr>
            <w:tcW w:w="1123" w:type="pct"/>
            <w:tcBorders>
              <w:top w:val="single" w:sz="4" w:space="0" w:color="000000"/>
              <w:left w:val="single" w:sz="4" w:space="0" w:color="000000"/>
              <w:bottom w:val="single" w:sz="4" w:space="0" w:color="000000"/>
            </w:tcBorders>
            <w:shd w:val="clear" w:color="auto" w:fill="auto"/>
          </w:tcPr>
          <w:p w14:paraId="127A5224" w14:textId="73F0C4FC" w:rsidR="009362BC" w:rsidRPr="00003F32" w:rsidRDefault="009362BC" w:rsidP="007C7017">
            <w:pPr>
              <w:snapToGrid w:val="0"/>
              <w:ind w:left="60"/>
              <w:rPr>
                <w:rFonts w:ascii="Arial" w:hAnsi="Arial" w:cs="Arial"/>
              </w:rPr>
            </w:pPr>
            <w:proofErr w:type="spellStart"/>
            <w:r>
              <w:rPr>
                <w:rFonts w:ascii="Arial" w:hAnsi="Arial" w:cs="Arial"/>
              </w:rPr>
              <w:t>CLPIU</w:t>
            </w:r>
            <w:proofErr w:type="spellEnd"/>
          </w:p>
        </w:tc>
        <w:tc>
          <w:tcPr>
            <w:tcW w:w="985" w:type="pct"/>
            <w:tcBorders>
              <w:top w:val="single" w:sz="4" w:space="0" w:color="000000"/>
              <w:left w:val="single" w:sz="4" w:space="0" w:color="000000"/>
              <w:bottom w:val="single" w:sz="4" w:space="0" w:color="000000"/>
              <w:right w:val="single" w:sz="4" w:space="0" w:color="000000"/>
            </w:tcBorders>
            <w:shd w:val="clear" w:color="auto" w:fill="auto"/>
          </w:tcPr>
          <w:p w14:paraId="79ADE39A" w14:textId="54C21341" w:rsidR="009362BC" w:rsidRPr="00DF1482" w:rsidRDefault="009362BC" w:rsidP="007C7017">
            <w:pPr>
              <w:snapToGrid w:val="0"/>
              <w:ind w:left="60"/>
              <w:rPr>
                <w:rFonts w:ascii="Arial" w:hAnsi="Arial" w:cs="Arial"/>
              </w:rPr>
            </w:pPr>
            <w:r w:rsidRPr="00DF1482">
              <w:rPr>
                <w:rFonts w:ascii="Arial" w:hAnsi="Arial" w:cs="Arial"/>
              </w:rPr>
              <w:t>9851224243</w:t>
            </w:r>
          </w:p>
        </w:tc>
        <w:tc>
          <w:tcPr>
            <w:tcW w:w="1539" w:type="pct"/>
            <w:tcBorders>
              <w:top w:val="single" w:sz="4" w:space="0" w:color="000000"/>
              <w:left w:val="single" w:sz="4" w:space="0" w:color="000000"/>
              <w:bottom w:val="single" w:sz="4" w:space="0" w:color="000000"/>
              <w:right w:val="single" w:sz="4" w:space="0" w:color="000000"/>
            </w:tcBorders>
          </w:tcPr>
          <w:p w14:paraId="1F017173" w14:textId="7362C48C" w:rsidR="009362BC" w:rsidRPr="00003F32" w:rsidRDefault="009362BC" w:rsidP="007C7017">
            <w:pPr>
              <w:snapToGrid w:val="0"/>
              <w:ind w:left="60"/>
              <w:rPr>
                <w:rFonts w:ascii="Arial" w:hAnsi="Arial" w:cs="Arial"/>
              </w:rPr>
            </w:pPr>
          </w:p>
        </w:tc>
      </w:tr>
      <w:tr w:rsidR="009362BC" w14:paraId="1DF909FB" w14:textId="77777777" w:rsidTr="007211E7">
        <w:tc>
          <w:tcPr>
            <w:tcW w:w="1353" w:type="pct"/>
            <w:tcBorders>
              <w:top w:val="single" w:sz="4" w:space="0" w:color="000000"/>
              <w:left w:val="single" w:sz="4" w:space="0" w:color="000000"/>
              <w:bottom w:val="single" w:sz="4" w:space="0" w:color="000000"/>
            </w:tcBorders>
            <w:shd w:val="clear" w:color="auto" w:fill="auto"/>
          </w:tcPr>
          <w:p w14:paraId="20C7FB37" w14:textId="66A0DE73" w:rsidR="009362BC" w:rsidRPr="009362BC" w:rsidRDefault="009362BC" w:rsidP="007C7017">
            <w:pPr>
              <w:rPr>
                <w:rFonts w:ascii="Arial" w:hAnsi="Arial" w:cs="Arial"/>
              </w:rPr>
            </w:pPr>
            <w:r w:rsidRPr="009362BC">
              <w:rPr>
                <w:rFonts w:ascii="Arial" w:hAnsi="Arial" w:cs="Arial"/>
                <w:color w:val="000000" w:themeColor="text1"/>
              </w:rPr>
              <w:t xml:space="preserve">Prakash </w:t>
            </w:r>
            <w:proofErr w:type="spellStart"/>
            <w:r w:rsidRPr="009362BC">
              <w:rPr>
                <w:rFonts w:ascii="Arial" w:hAnsi="Arial" w:cs="Arial"/>
                <w:color w:val="000000" w:themeColor="text1"/>
              </w:rPr>
              <w:t>Poudel</w:t>
            </w:r>
            <w:proofErr w:type="spellEnd"/>
          </w:p>
        </w:tc>
        <w:tc>
          <w:tcPr>
            <w:tcW w:w="1123" w:type="pct"/>
            <w:tcBorders>
              <w:top w:val="single" w:sz="4" w:space="0" w:color="000000"/>
              <w:left w:val="single" w:sz="4" w:space="0" w:color="000000"/>
              <w:bottom w:val="single" w:sz="4" w:space="0" w:color="000000"/>
            </w:tcBorders>
            <w:shd w:val="clear" w:color="auto" w:fill="auto"/>
          </w:tcPr>
          <w:p w14:paraId="32FD2DCB" w14:textId="76C1DEF2" w:rsidR="009362BC" w:rsidRPr="00003F32" w:rsidRDefault="009362BC" w:rsidP="007C7017">
            <w:pPr>
              <w:snapToGrid w:val="0"/>
              <w:ind w:left="60"/>
              <w:rPr>
                <w:rFonts w:ascii="Arial" w:hAnsi="Arial" w:cs="Arial"/>
              </w:rPr>
            </w:pPr>
            <w:proofErr w:type="spellStart"/>
            <w:r>
              <w:rPr>
                <w:rFonts w:ascii="Arial" w:hAnsi="Arial" w:cs="Arial"/>
              </w:rPr>
              <w:t>DLPIU</w:t>
            </w:r>
            <w:proofErr w:type="spellEnd"/>
          </w:p>
        </w:tc>
        <w:tc>
          <w:tcPr>
            <w:tcW w:w="985" w:type="pct"/>
            <w:tcBorders>
              <w:top w:val="single" w:sz="4" w:space="0" w:color="000000"/>
              <w:left w:val="single" w:sz="4" w:space="0" w:color="000000"/>
              <w:bottom w:val="single" w:sz="4" w:space="0" w:color="000000"/>
              <w:right w:val="single" w:sz="4" w:space="0" w:color="000000"/>
            </w:tcBorders>
            <w:shd w:val="clear" w:color="auto" w:fill="auto"/>
          </w:tcPr>
          <w:p w14:paraId="5BF678E2" w14:textId="77777777" w:rsidR="009362BC" w:rsidRDefault="009362BC" w:rsidP="009362BC">
            <w:pPr>
              <w:rPr>
                <w:rFonts w:ascii="Calibri" w:hAnsi="Calibri"/>
                <w:color w:val="000000"/>
                <w:sz w:val="22"/>
                <w:szCs w:val="22"/>
              </w:rPr>
            </w:pPr>
            <w:r>
              <w:rPr>
                <w:rFonts w:ascii="Calibri" w:hAnsi="Calibri"/>
                <w:color w:val="000000"/>
                <w:sz w:val="22"/>
                <w:szCs w:val="22"/>
              </w:rPr>
              <w:t>9851203410</w:t>
            </w:r>
          </w:p>
          <w:p w14:paraId="35D2A328" w14:textId="66FB0FCA" w:rsidR="009362BC" w:rsidRPr="00DF1482" w:rsidRDefault="009362BC" w:rsidP="007C7017">
            <w:pPr>
              <w:snapToGrid w:val="0"/>
              <w:ind w:left="60"/>
              <w:rPr>
                <w:rFonts w:ascii="Arial" w:hAnsi="Arial" w:cs="Arial"/>
              </w:rPr>
            </w:pPr>
          </w:p>
        </w:tc>
        <w:tc>
          <w:tcPr>
            <w:tcW w:w="1539" w:type="pct"/>
            <w:tcBorders>
              <w:top w:val="single" w:sz="4" w:space="0" w:color="000000"/>
              <w:left w:val="single" w:sz="4" w:space="0" w:color="000000"/>
              <w:bottom w:val="single" w:sz="4" w:space="0" w:color="000000"/>
              <w:right w:val="single" w:sz="4" w:space="0" w:color="000000"/>
            </w:tcBorders>
          </w:tcPr>
          <w:p w14:paraId="6CCA0A46" w14:textId="77468220" w:rsidR="009362BC" w:rsidRPr="00003F32" w:rsidRDefault="009362BC" w:rsidP="007C7017">
            <w:pPr>
              <w:snapToGrid w:val="0"/>
              <w:ind w:left="60"/>
              <w:rPr>
                <w:rFonts w:ascii="Arial" w:hAnsi="Arial" w:cs="Arial"/>
              </w:rPr>
            </w:pPr>
          </w:p>
        </w:tc>
      </w:tr>
      <w:tr w:rsidR="009362BC" w14:paraId="60B2308A" w14:textId="77777777" w:rsidTr="007211E7">
        <w:tc>
          <w:tcPr>
            <w:tcW w:w="1353" w:type="pct"/>
            <w:tcBorders>
              <w:top w:val="single" w:sz="4" w:space="0" w:color="000000"/>
              <w:left w:val="single" w:sz="4" w:space="0" w:color="000000"/>
              <w:bottom w:val="single" w:sz="4" w:space="0" w:color="000000"/>
            </w:tcBorders>
            <w:shd w:val="clear" w:color="auto" w:fill="auto"/>
          </w:tcPr>
          <w:p w14:paraId="7600A10C" w14:textId="4482DCE2" w:rsidR="009362BC" w:rsidRPr="009362BC" w:rsidRDefault="009362BC" w:rsidP="007C7017">
            <w:pPr>
              <w:rPr>
                <w:rFonts w:ascii="Arial" w:hAnsi="Arial" w:cs="Arial"/>
              </w:rPr>
            </w:pPr>
            <w:r w:rsidRPr="009362BC">
              <w:rPr>
                <w:rFonts w:ascii="Arial" w:hAnsi="Arial" w:cs="Arial"/>
                <w:color w:val="000000" w:themeColor="text1"/>
              </w:rPr>
              <w:t>Sandesh Pun Magar</w:t>
            </w:r>
          </w:p>
        </w:tc>
        <w:tc>
          <w:tcPr>
            <w:tcW w:w="1123" w:type="pct"/>
            <w:tcBorders>
              <w:top w:val="single" w:sz="4" w:space="0" w:color="000000"/>
              <w:left w:val="single" w:sz="4" w:space="0" w:color="000000"/>
              <w:bottom w:val="single" w:sz="4" w:space="0" w:color="000000"/>
            </w:tcBorders>
            <w:shd w:val="clear" w:color="auto" w:fill="auto"/>
          </w:tcPr>
          <w:p w14:paraId="112F3269" w14:textId="4B3DE8E4" w:rsidR="009362BC" w:rsidRPr="00003F32" w:rsidRDefault="009362BC" w:rsidP="007C7017">
            <w:pPr>
              <w:snapToGrid w:val="0"/>
              <w:ind w:left="60"/>
              <w:rPr>
                <w:rFonts w:ascii="Arial" w:hAnsi="Arial" w:cs="Arial"/>
              </w:rPr>
            </w:pPr>
            <w:proofErr w:type="spellStart"/>
            <w:r>
              <w:rPr>
                <w:rFonts w:ascii="Arial" w:hAnsi="Arial" w:cs="Arial"/>
              </w:rPr>
              <w:t>DLPIU</w:t>
            </w:r>
            <w:proofErr w:type="spellEnd"/>
          </w:p>
        </w:tc>
        <w:tc>
          <w:tcPr>
            <w:tcW w:w="985" w:type="pct"/>
            <w:tcBorders>
              <w:top w:val="single" w:sz="4" w:space="0" w:color="000000"/>
              <w:left w:val="single" w:sz="4" w:space="0" w:color="000000"/>
              <w:bottom w:val="single" w:sz="4" w:space="0" w:color="000000"/>
              <w:right w:val="single" w:sz="4" w:space="0" w:color="000000"/>
            </w:tcBorders>
            <w:shd w:val="clear" w:color="auto" w:fill="auto"/>
          </w:tcPr>
          <w:p w14:paraId="765AE220" w14:textId="77777777" w:rsidR="009362BC" w:rsidRDefault="009362BC" w:rsidP="009362BC">
            <w:pPr>
              <w:rPr>
                <w:rFonts w:ascii="Calibri" w:hAnsi="Calibri"/>
                <w:color w:val="000000"/>
                <w:sz w:val="22"/>
                <w:szCs w:val="22"/>
              </w:rPr>
            </w:pPr>
            <w:r>
              <w:rPr>
                <w:rFonts w:ascii="Calibri" w:hAnsi="Calibri"/>
                <w:color w:val="000000"/>
                <w:sz w:val="22"/>
                <w:szCs w:val="22"/>
              </w:rPr>
              <w:t>9848275959</w:t>
            </w:r>
          </w:p>
          <w:p w14:paraId="5AADB318" w14:textId="28AC40DB" w:rsidR="009362BC" w:rsidRPr="00DF1482" w:rsidRDefault="009362BC" w:rsidP="007C7017">
            <w:pPr>
              <w:snapToGrid w:val="0"/>
              <w:ind w:left="60"/>
              <w:rPr>
                <w:rFonts w:ascii="Arial" w:hAnsi="Arial" w:cs="Arial"/>
              </w:rPr>
            </w:pPr>
          </w:p>
        </w:tc>
        <w:tc>
          <w:tcPr>
            <w:tcW w:w="1539" w:type="pct"/>
            <w:tcBorders>
              <w:top w:val="single" w:sz="4" w:space="0" w:color="000000"/>
              <w:left w:val="single" w:sz="4" w:space="0" w:color="000000"/>
              <w:bottom w:val="single" w:sz="4" w:space="0" w:color="000000"/>
              <w:right w:val="single" w:sz="4" w:space="0" w:color="000000"/>
            </w:tcBorders>
          </w:tcPr>
          <w:p w14:paraId="54BC8E76" w14:textId="6A03A3B5" w:rsidR="009362BC" w:rsidRPr="00003F32" w:rsidRDefault="009362BC" w:rsidP="007C7017">
            <w:pPr>
              <w:snapToGrid w:val="0"/>
              <w:ind w:left="60"/>
              <w:rPr>
                <w:rFonts w:ascii="Arial" w:hAnsi="Arial" w:cs="Arial"/>
              </w:rPr>
            </w:pPr>
          </w:p>
        </w:tc>
      </w:tr>
      <w:tr w:rsidR="009362BC" w14:paraId="02793988" w14:textId="7218A504" w:rsidTr="007211E7">
        <w:tc>
          <w:tcPr>
            <w:tcW w:w="1353" w:type="pct"/>
            <w:tcBorders>
              <w:top w:val="single" w:sz="4" w:space="0" w:color="000000"/>
              <w:left w:val="single" w:sz="4" w:space="0" w:color="000000"/>
              <w:bottom w:val="single" w:sz="4" w:space="0" w:color="000000"/>
            </w:tcBorders>
            <w:shd w:val="clear" w:color="auto" w:fill="auto"/>
          </w:tcPr>
          <w:p w14:paraId="432D32D1" w14:textId="6B60B4A6" w:rsidR="009362BC" w:rsidRPr="009362BC" w:rsidRDefault="009362BC" w:rsidP="007C7017">
            <w:pPr>
              <w:rPr>
                <w:rFonts w:ascii="Arial" w:hAnsi="Arial" w:cs="Arial"/>
              </w:rPr>
            </w:pPr>
            <w:r w:rsidRPr="009362BC">
              <w:rPr>
                <w:rFonts w:ascii="Arial" w:hAnsi="Arial" w:cs="Arial"/>
                <w:color w:val="000000" w:themeColor="text1"/>
              </w:rPr>
              <w:t>Bikash Shah</w:t>
            </w:r>
          </w:p>
        </w:tc>
        <w:tc>
          <w:tcPr>
            <w:tcW w:w="1123" w:type="pct"/>
            <w:tcBorders>
              <w:top w:val="single" w:sz="4" w:space="0" w:color="000000"/>
              <w:left w:val="single" w:sz="4" w:space="0" w:color="000000"/>
              <w:bottom w:val="single" w:sz="4" w:space="0" w:color="000000"/>
            </w:tcBorders>
            <w:shd w:val="clear" w:color="auto" w:fill="auto"/>
          </w:tcPr>
          <w:p w14:paraId="38035072" w14:textId="211C3F1B" w:rsidR="009362BC" w:rsidRPr="00003F32" w:rsidRDefault="009362BC" w:rsidP="007C7017">
            <w:pPr>
              <w:snapToGrid w:val="0"/>
              <w:ind w:left="60"/>
              <w:rPr>
                <w:rFonts w:ascii="Arial" w:hAnsi="Arial" w:cs="Arial"/>
              </w:rPr>
            </w:pPr>
            <w:proofErr w:type="spellStart"/>
            <w:r>
              <w:rPr>
                <w:rFonts w:ascii="Arial" w:hAnsi="Arial" w:cs="Arial"/>
              </w:rPr>
              <w:t>DLPIU</w:t>
            </w:r>
            <w:proofErr w:type="spellEnd"/>
          </w:p>
        </w:tc>
        <w:tc>
          <w:tcPr>
            <w:tcW w:w="985" w:type="pct"/>
            <w:tcBorders>
              <w:top w:val="single" w:sz="4" w:space="0" w:color="000000"/>
              <w:left w:val="single" w:sz="4" w:space="0" w:color="000000"/>
              <w:bottom w:val="single" w:sz="4" w:space="0" w:color="000000"/>
              <w:right w:val="single" w:sz="4" w:space="0" w:color="000000"/>
            </w:tcBorders>
            <w:shd w:val="clear" w:color="auto" w:fill="auto"/>
          </w:tcPr>
          <w:p w14:paraId="3986A3A6" w14:textId="77777777" w:rsidR="009362BC" w:rsidRDefault="009362BC" w:rsidP="009362BC">
            <w:pPr>
              <w:rPr>
                <w:rFonts w:ascii="Calibri" w:hAnsi="Calibri"/>
                <w:color w:val="000000"/>
                <w:sz w:val="22"/>
                <w:szCs w:val="22"/>
              </w:rPr>
            </w:pPr>
            <w:r>
              <w:rPr>
                <w:rFonts w:ascii="Calibri" w:hAnsi="Calibri"/>
                <w:color w:val="000000"/>
                <w:sz w:val="22"/>
                <w:szCs w:val="22"/>
              </w:rPr>
              <w:t>9848175479</w:t>
            </w:r>
          </w:p>
          <w:p w14:paraId="7231FB0E" w14:textId="2078EAB9" w:rsidR="009362BC" w:rsidRPr="00DF1482" w:rsidRDefault="009362BC" w:rsidP="007C7017">
            <w:pPr>
              <w:snapToGrid w:val="0"/>
              <w:ind w:left="60"/>
              <w:rPr>
                <w:rFonts w:ascii="Arial" w:hAnsi="Arial" w:cs="Arial"/>
              </w:rPr>
            </w:pPr>
          </w:p>
        </w:tc>
        <w:tc>
          <w:tcPr>
            <w:tcW w:w="1539" w:type="pct"/>
            <w:tcBorders>
              <w:top w:val="single" w:sz="4" w:space="0" w:color="000000"/>
              <w:left w:val="single" w:sz="4" w:space="0" w:color="000000"/>
              <w:bottom w:val="single" w:sz="4" w:space="0" w:color="000000"/>
              <w:right w:val="single" w:sz="4" w:space="0" w:color="000000"/>
            </w:tcBorders>
          </w:tcPr>
          <w:p w14:paraId="367F7E12" w14:textId="77777777" w:rsidR="009362BC" w:rsidRPr="00003F32" w:rsidRDefault="009362BC" w:rsidP="007C7017">
            <w:pPr>
              <w:snapToGrid w:val="0"/>
              <w:ind w:left="60"/>
              <w:rPr>
                <w:rFonts w:ascii="Arial" w:hAnsi="Arial" w:cs="Arial"/>
              </w:rPr>
            </w:pPr>
          </w:p>
        </w:tc>
      </w:tr>
      <w:tr w:rsidR="009362BC" w14:paraId="6DA6C20C" w14:textId="77777777" w:rsidTr="007211E7">
        <w:tc>
          <w:tcPr>
            <w:tcW w:w="1353" w:type="pct"/>
            <w:tcBorders>
              <w:top w:val="single" w:sz="4" w:space="0" w:color="000000"/>
              <w:left w:val="single" w:sz="4" w:space="0" w:color="000000"/>
              <w:bottom w:val="single" w:sz="4" w:space="0" w:color="000000"/>
            </w:tcBorders>
            <w:shd w:val="clear" w:color="auto" w:fill="auto"/>
          </w:tcPr>
          <w:p w14:paraId="73F9605D" w14:textId="77FF2961" w:rsidR="009362BC" w:rsidRPr="009362BC" w:rsidRDefault="009362BC" w:rsidP="007C7017">
            <w:pPr>
              <w:rPr>
                <w:rFonts w:ascii="Arial" w:hAnsi="Arial" w:cs="Arial"/>
              </w:rPr>
            </w:pPr>
            <w:r w:rsidRPr="009362BC">
              <w:rPr>
                <w:rFonts w:ascii="Arial" w:hAnsi="Arial" w:cs="Arial"/>
                <w:color w:val="000000" w:themeColor="text1"/>
              </w:rPr>
              <w:t>Gauri Shankar Mandal</w:t>
            </w:r>
          </w:p>
        </w:tc>
        <w:tc>
          <w:tcPr>
            <w:tcW w:w="1123" w:type="pct"/>
            <w:tcBorders>
              <w:top w:val="single" w:sz="4" w:space="0" w:color="000000"/>
              <w:left w:val="single" w:sz="4" w:space="0" w:color="000000"/>
              <w:bottom w:val="single" w:sz="4" w:space="0" w:color="000000"/>
            </w:tcBorders>
            <w:shd w:val="clear" w:color="auto" w:fill="auto"/>
          </w:tcPr>
          <w:p w14:paraId="40F2B7C9" w14:textId="53ADC533" w:rsidR="009362BC" w:rsidRPr="00003F32" w:rsidRDefault="009362BC" w:rsidP="007C7017">
            <w:pPr>
              <w:snapToGrid w:val="0"/>
              <w:ind w:left="60"/>
              <w:rPr>
                <w:rFonts w:ascii="Arial" w:hAnsi="Arial" w:cs="Arial"/>
              </w:rPr>
            </w:pPr>
            <w:proofErr w:type="spellStart"/>
            <w:r>
              <w:rPr>
                <w:rFonts w:ascii="Arial" w:hAnsi="Arial" w:cs="Arial"/>
              </w:rPr>
              <w:t>DLPIU</w:t>
            </w:r>
            <w:proofErr w:type="spellEnd"/>
          </w:p>
        </w:tc>
        <w:tc>
          <w:tcPr>
            <w:tcW w:w="985" w:type="pct"/>
            <w:tcBorders>
              <w:top w:val="single" w:sz="4" w:space="0" w:color="000000"/>
              <w:left w:val="single" w:sz="4" w:space="0" w:color="000000"/>
              <w:bottom w:val="single" w:sz="4" w:space="0" w:color="000000"/>
              <w:right w:val="single" w:sz="4" w:space="0" w:color="000000"/>
            </w:tcBorders>
            <w:shd w:val="clear" w:color="auto" w:fill="auto"/>
          </w:tcPr>
          <w:p w14:paraId="42EAC42B" w14:textId="77777777" w:rsidR="009362BC" w:rsidRDefault="009362BC" w:rsidP="009362BC">
            <w:pPr>
              <w:rPr>
                <w:rFonts w:ascii="Calibri" w:hAnsi="Calibri"/>
                <w:color w:val="000000"/>
                <w:sz w:val="22"/>
                <w:szCs w:val="22"/>
              </w:rPr>
            </w:pPr>
            <w:r>
              <w:rPr>
                <w:rFonts w:ascii="Calibri" w:hAnsi="Calibri"/>
                <w:color w:val="000000"/>
                <w:sz w:val="22"/>
                <w:szCs w:val="22"/>
              </w:rPr>
              <w:t>9869128952</w:t>
            </w:r>
          </w:p>
          <w:p w14:paraId="3A81785B" w14:textId="4646C903" w:rsidR="009362BC" w:rsidRPr="00DF1482" w:rsidRDefault="009362BC" w:rsidP="007C7017">
            <w:pPr>
              <w:snapToGrid w:val="0"/>
              <w:ind w:left="60"/>
              <w:rPr>
                <w:rFonts w:ascii="Arial" w:hAnsi="Arial" w:cs="Arial"/>
              </w:rPr>
            </w:pPr>
          </w:p>
        </w:tc>
        <w:tc>
          <w:tcPr>
            <w:tcW w:w="1539" w:type="pct"/>
            <w:tcBorders>
              <w:top w:val="single" w:sz="4" w:space="0" w:color="000000"/>
              <w:left w:val="single" w:sz="4" w:space="0" w:color="000000"/>
              <w:bottom w:val="single" w:sz="4" w:space="0" w:color="000000"/>
              <w:right w:val="single" w:sz="4" w:space="0" w:color="000000"/>
            </w:tcBorders>
          </w:tcPr>
          <w:p w14:paraId="13F308D6" w14:textId="77777777" w:rsidR="009362BC" w:rsidRPr="00003F32" w:rsidRDefault="009362BC" w:rsidP="007C7017">
            <w:pPr>
              <w:snapToGrid w:val="0"/>
              <w:ind w:left="60"/>
              <w:rPr>
                <w:rFonts w:ascii="Arial" w:hAnsi="Arial" w:cs="Arial"/>
              </w:rPr>
            </w:pPr>
          </w:p>
        </w:tc>
      </w:tr>
      <w:tr w:rsidR="009362BC" w14:paraId="7372352E" w14:textId="77777777" w:rsidTr="007211E7">
        <w:tc>
          <w:tcPr>
            <w:tcW w:w="1353" w:type="pct"/>
            <w:tcBorders>
              <w:top w:val="single" w:sz="4" w:space="0" w:color="000000"/>
              <w:left w:val="single" w:sz="4" w:space="0" w:color="000000"/>
              <w:bottom w:val="single" w:sz="4" w:space="0" w:color="000000"/>
            </w:tcBorders>
            <w:shd w:val="clear" w:color="auto" w:fill="auto"/>
          </w:tcPr>
          <w:p w14:paraId="5AFC19D6" w14:textId="12E36FCB" w:rsidR="009362BC" w:rsidRPr="009362BC" w:rsidRDefault="009362BC" w:rsidP="007C7017">
            <w:pPr>
              <w:rPr>
                <w:rFonts w:ascii="Arial" w:hAnsi="Arial" w:cs="Arial"/>
              </w:rPr>
            </w:pPr>
            <w:r w:rsidRPr="009362BC">
              <w:rPr>
                <w:rFonts w:ascii="Arial" w:hAnsi="Arial" w:cs="Arial"/>
                <w:color w:val="000000" w:themeColor="text1"/>
              </w:rPr>
              <w:t xml:space="preserve">Ajay </w:t>
            </w:r>
            <w:proofErr w:type="spellStart"/>
            <w:r w:rsidRPr="009362BC">
              <w:rPr>
                <w:rFonts w:ascii="Arial" w:hAnsi="Arial" w:cs="Arial"/>
                <w:color w:val="000000" w:themeColor="text1"/>
              </w:rPr>
              <w:t>Awasthi</w:t>
            </w:r>
            <w:proofErr w:type="spellEnd"/>
          </w:p>
        </w:tc>
        <w:tc>
          <w:tcPr>
            <w:tcW w:w="1123" w:type="pct"/>
            <w:tcBorders>
              <w:top w:val="single" w:sz="4" w:space="0" w:color="000000"/>
              <w:left w:val="single" w:sz="4" w:space="0" w:color="000000"/>
              <w:bottom w:val="single" w:sz="4" w:space="0" w:color="000000"/>
            </w:tcBorders>
            <w:shd w:val="clear" w:color="auto" w:fill="auto"/>
          </w:tcPr>
          <w:p w14:paraId="14781DA8" w14:textId="4C731FED" w:rsidR="009362BC" w:rsidRPr="00003F32" w:rsidRDefault="009362BC" w:rsidP="007C7017">
            <w:pPr>
              <w:snapToGrid w:val="0"/>
              <w:ind w:left="60"/>
              <w:rPr>
                <w:rFonts w:ascii="Arial" w:hAnsi="Arial" w:cs="Arial"/>
              </w:rPr>
            </w:pPr>
            <w:proofErr w:type="spellStart"/>
            <w:r>
              <w:rPr>
                <w:rFonts w:ascii="Arial" w:hAnsi="Arial" w:cs="Arial"/>
              </w:rPr>
              <w:t>DLPIU</w:t>
            </w:r>
            <w:proofErr w:type="spellEnd"/>
          </w:p>
        </w:tc>
        <w:tc>
          <w:tcPr>
            <w:tcW w:w="985" w:type="pct"/>
            <w:tcBorders>
              <w:top w:val="single" w:sz="4" w:space="0" w:color="000000"/>
              <w:left w:val="single" w:sz="4" w:space="0" w:color="000000"/>
              <w:bottom w:val="single" w:sz="4" w:space="0" w:color="000000"/>
              <w:right w:val="single" w:sz="4" w:space="0" w:color="000000"/>
            </w:tcBorders>
            <w:shd w:val="clear" w:color="auto" w:fill="auto"/>
          </w:tcPr>
          <w:p w14:paraId="5F16739F" w14:textId="77777777" w:rsidR="009362BC" w:rsidRPr="00DF1482" w:rsidRDefault="009362BC" w:rsidP="007C7017">
            <w:pPr>
              <w:snapToGrid w:val="0"/>
              <w:ind w:left="60"/>
              <w:rPr>
                <w:rFonts w:ascii="Arial" w:hAnsi="Arial" w:cs="Arial"/>
              </w:rPr>
            </w:pPr>
          </w:p>
        </w:tc>
        <w:tc>
          <w:tcPr>
            <w:tcW w:w="1539" w:type="pct"/>
            <w:tcBorders>
              <w:top w:val="single" w:sz="4" w:space="0" w:color="000000"/>
              <w:left w:val="single" w:sz="4" w:space="0" w:color="000000"/>
              <w:bottom w:val="single" w:sz="4" w:space="0" w:color="000000"/>
              <w:right w:val="single" w:sz="4" w:space="0" w:color="000000"/>
            </w:tcBorders>
          </w:tcPr>
          <w:p w14:paraId="7B5E8070" w14:textId="77777777" w:rsidR="009362BC" w:rsidRPr="00003F32" w:rsidRDefault="009362BC" w:rsidP="007C7017">
            <w:pPr>
              <w:snapToGrid w:val="0"/>
              <w:ind w:left="60"/>
              <w:rPr>
                <w:rFonts w:ascii="Arial" w:hAnsi="Arial" w:cs="Arial"/>
              </w:rPr>
            </w:pPr>
          </w:p>
        </w:tc>
      </w:tr>
      <w:tr w:rsidR="009362BC" w14:paraId="685787EB" w14:textId="77777777" w:rsidTr="007211E7">
        <w:tc>
          <w:tcPr>
            <w:tcW w:w="1353" w:type="pct"/>
            <w:tcBorders>
              <w:top w:val="single" w:sz="4" w:space="0" w:color="000000"/>
              <w:left w:val="single" w:sz="4" w:space="0" w:color="000000"/>
              <w:bottom w:val="single" w:sz="4" w:space="0" w:color="000000"/>
            </w:tcBorders>
            <w:shd w:val="clear" w:color="auto" w:fill="auto"/>
          </w:tcPr>
          <w:p w14:paraId="2B2CDDC9" w14:textId="3A447478" w:rsidR="009362BC" w:rsidRPr="009362BC" w:rsidRDefault="009362BC" w:rsidP="007C7017">
            <w:pPr>
              <w:rPr>
                <w:rFonts w:ascii="Arial" w:hAnsi="Arial" w:cs="Arial"/>
              </w:rPr>
            </w:pPr>
            <w:proofErr w:type="spellStart"/>
            <w:r w:rsidRPr="009362BC">
              <w:rPr>
                <w:rFonts w:ascii="Arial" w:hAnsi="Arial" w:cs="Arial"/>
                <w:color w:val="000000" w:themeColor="text1"/>
              </w:rPr>
              <w:t>Binay</w:t>
            </w:r>
            <w:proofErr w:type="spellEnd"/>
            <w:r w:rsidRPr="009362BC">
              <w:rPr>
                <w:rFonts w:ascii="Arial" w:hAnsi="Arial" w:cs="Arial"/>
                <w:color w:val="000000" w:themeColor="text1"/>
              </w:rPr>
              <w:t xml:space="preserve"> Krishna KC</w:t>
            </w:r>
          </w:p>
        </w:tc>
        <w:tc>
          <w:tcPr>
            <w:tcW w:w="1123" w:type="pct"/>
            <w:tcBorders>
              <w:top w:val="single" w:sz="4" w:space="0" w:color="000000"/>
              <w:left w:val="single" w:sz="4" w:space="0" w:color="000000"/>
              <w:bottom w:val="single" w:sz="4" w:space="0" w:color="000000"/>
            </w:tcBorders>
            <w:shd w:val="clear" w:color="auto" w:fill="auto"/>
          </w:tcPr>
          <w:p w14:paraId="73452575" w14:textId="779C9E3C" w:rsidR="009362BC" w:rsidRPr="00003F32" w:rsidRDefault="009362BC" w:rsidP="00735969">
            <w:pPr>
              <w:snapToGrid w:val="0"/>
              <w:rPr>
                <w:rFonts w:ascii="Arial" w:hAnsi="Arial" w:cs="Arial"/>
              </w:rPr>
            </w:pPr>
            <w:proofErr w:type="spellStart"/>
            <w:r>
              <w:rPr>
                <w:rFonts w:ascii="Arial" w:hAnsi="Arial" w:cs="Arial"/>
              </w:rPr>
              <w:t>DLPIU</w:t>
            </w:r>
            <w:proofErr w:type="spellEnd"/>
          </w:p>
        </w:tc>
        <w:tc>
          <w:tcPr>
            <w:tcW w:w="985" w:type="pct"/>
            <w:tcBorders>
              <w:top w:val="single" w:sz="4" w:space="0" w:color="000000"/>
              <w:left w:val="single" w:sz="4" w:space="0" w:color="000000"/>
              <w:bottom w:val="single" w:sz="4" w:space="0" w:color="000000"/>
              <w:right w:val="single" w:sz="4" w:space="0" w:color="000000"/>
            </w:tcBorders>
            <w:shd w:val="clear" w:color="auto" w:fill="auto"/>
          </w:tcPr>
          <w:p w14:paraId="3EBAF79C" w14:textId="0223219B" w:rsidR="009362BC" w:rsidRPr="00DF1482" w:rsidRDefault="009362BC" w:rsidP="00735969">
            <w:pPr>
              <w:snapToGrid w:val="0"/>
              <w:rPr>
                <w:rFonts w:ascii="Arial" w:hAnsi="Arial" w:cs="Arial"/>
              </w:rPr>
            </w:pPr>
          </w:p>
        </w:tc>
        <w:tc>
          <w:tcPr>
            <w:tcW w:w="1539" w:type="pct"/>
            <w:tcBorders>
              <w:top w:val="single" w:sz="4" w:space="0" w:color="000000"/>
              <w:left w:val="single" w:sz="4" w:space="0" w:color="000000"/>
              <w:bottom w:val="single" w:sz="4" w:space="0" w:color="000000"/>
              <w:right w:val="single" w:sz="4" w:space="0" w:color="000000"/>
            </w:tcBorders>
          </w:tcPr>
          <w:p w14:paraId="25B9EA20" w14:textId="27299AC4" w:rsidR="009362BC" w:rsidRPr="00003F32" w:rsidRDefault="009362BC" w:rsidP="007C7017">
            <w:pPr>
              <w:snapToGrid w:val="0"/>
              <w:ind w:left="60"/>
              <w:rPr>
                <w:rFonts w:ascii="Arial" w:hAnsi="Arial" w:cs="Arial"/>
              </w:rPr>
            </w:pPr>
          </w:p>
        </w:tc>
      </w:tr>
      <w:tr w:rsidR="009362BC" w14:paraId="2437A3F2" w14:textId="77777777" w:rsidTr="007211E7">
        <w:tc>
          <w:tcPr>
            <w:tcW w:w="1353" w:type="pct"/>
            <w:tcBorders>
              <w:top w:val="single" w:sz="4" w:space="0" w:color="000000"/>
              <w:left w:val="single" w:sz="4" w:space="0" w:color="000000"/>
              <w:bottom w:val="single" w:sz="4" w:space="0" w:color="000000"/>
            </w:tcBorders>
            <w:shd w:val="clear" w:color="auto" w:fill="auto"/>
          </w:tcPr>
          <w:p w14:paraId="53E7824E" w14:textId="6F35027F" w:rsidR="009362BC" w:rsidRPr="009362BC" w:rsidRDefault="009362BC" w:rsidP="007C7017">
            <w:pPr>
              <w:rPr>
                <w:rFonts w:ascii="Arial" w:hAnsi="Arial" w:cs="Arial"/>
              </w:rPr>
            </w:pPr>
            <w:proofErr w:type="spellStart"/>
            <w:r w:rsidRPr="009362BC">
              <w:rPr>
                <w:rFonts w:ascii="Arial" w:hAnsi="Arial" w:cs="Arial"/>
                <w:color w:val="000000" w:themeColor="text1"/>
              </w:rPr>
              <w:t>Keshab</w:t>
            </w:r>
            <w:proofErr w:type="spellEnd"/>
            <w:r w:rsidRPr="009362BC">
              <w:rPr>
                <w:rFonts w:ascii="Arial" w:hAnsi="Arial" w:cs="Arial"/>
                <w:color w:val="000000" w:themeColor="text1"/>
              </w:rPr>
              <w:t xml:space="preserve"> Raj Pandey</w:t>
            </w:r>
          </w:p>
        </w:tc>
        <w:tc>
          <w:tcPr>
            <w:tcW w:w="1123" w:type="pct"/>
            <w:tcBorders>
              <w:top w:val="single" w:sz="4" w:space="0" w:color="000000"/>
              <w:left w:val="single" w:sz="4" w:space="0" w:color="000000"/>
              <w:bottom w:val="single" w:sz="4" w:space="0" w:color="000000"/>
            </w:tcBorders>
            <w:shd w:val="clear" w:color="auto" w:fill="auto"/>
          </w:tcPr>
          <w:p w14:paraId="737EBCAE" w14:textId="4E6F6D84" w:rsidR="009362BC" w:rsidRPr="00003F32" w:rsidRDefault="009362BC" w:rsidP="007C7017">
            <w:pPr>
              <w:snapToGrid w:val="0"/>
              <w:ind w:left="60"/>
              <w:rPr>
                <w:rFonts w:ascii="Arial" w:hAnsi="Arial" w:cs="Arial"/>
              </w:rPr>
            </w:pPr>
            <w:proofErr w:type="spellStart"/>
            <w:r>
              <w:rPr>
                <w:rFonts w:ascii="Arial" w:hAnsi="Arial" w:cs="Arial"/>
              </w:rPr>
              <w:t>DLPIU</w:t>
            </w:r>
            <w:proofErr w:type="spellEnd"/>
          </w:p>
        </w:tc>
        <w:tc>
          <w:tcPr>
            <w:tcW w:w="985" w:type="pct"/>
            <w:tcBorders>
              <w:top w:val="single" w:sz="4" w:space="0" w:color="000000"/>
              <w:left w:val="single" w:sz="4" w:space="0" w:color="000000"/>
              <w:bottom w:val="single" w:sz="4" w:space="0" w:color="000000"/>
              <w:right w:val="single" w:sz="4" w:space="0" w:color="000000"/>
            </w:tcBorders>
            <w:shd w:val="clear" w:color="auto" w:fill="auto"/>
          </w:tcPr>
          <w:p w14:paraId="39BEEF66" w14:textId="77777777" w:rsidR="009362BC" w:rsidRDefault="009362BC" w:rsidP="009362BC">
            <w:pPr>
              <w:rPr>
                <w:rFonts w:ascii="Calibri" w:hAnsi="Calibri"/>
                <w:color w:val="000000"/>
                <w:sz w:val="22"/>
                <w:szCs w:val="22"/>
              </w:rPr>
            </w:pPr>
            <w:r>
              <w:rPr>
                <w:rFonts w:ascii="Calibri" w:hAnsi="Calibri"/>
                <w:color w:val="000000"/>
                <w:sz w:val="22"/>
                <w:szCs w:val="22"/>
              </w:rPr>
              <w:t>9848156683</w:t>
            </w:r>
          </w:p>
          <w:p w14:paraId="601950F3" w14:textId="3484577C" w:rsidR="009362BC" w:rsidRPr="00003F32" w:rsidRDefault="009362BC" w:rsidP="007C7017">
            <w:pPr>
              <w:snapToGrid w:val="0"/>
              <w:ind w:left="60"/>
              <w:rPr>
                <w:rFonts w:ascii="Arial" w:hAnsi="Arial" w:cs="Arial"/>
              </w:rPr>
            </w:pPr>
          </w:p>
        </w:tc>
        <w:tc>
          <w:tcPr>
            <w:tcW w:w="1539" w:type="pct"/>
            <w:tcBorders>
              <w:top w:val="single" w:sz="4" w:space="0" w:color="000000"/>
              <w:left w:val="single" w:sz="4" w:space="0" w:color="000000"/>
              <w:bottom w:val="single" w:sz="4" w:space="0" w:color="000000"/>
              <w:right w:val="single" w:sz="4" w:space="0" w:color="000000"/>
            </w:tcBorders>
          </w:tcPr>
          <w:p w14:paraId="4643704A" w14:textId="38FF4845" w:rsidR="009362BC" w:rsidRPr="00003F32" w:rsidRDefault="009362BC" w:rsidP="007C7017">
            <w:pPr>
              <w:snapToGrid w:val="0"/>
              <w:ind w:left="60"/>
              <w:rPr>
                <w:rFonts w:ascii="Arial" w:hAnsi="Arial" w:cs="Arial"/>
              </w:rPr>
            </w:pPr>
          </w:p>
        </w:tc>
      </w:tr>
      <w:tr w:rsidR="009362BC" w14:paraId="1ECED941" w14:textId="77777777" w:rsidTr="007211E7">
        <w:tc>
          <w:tcPr>
            <w:tcW w:w="1353" w:type="pct"/>
            <w:tcBorders>
              <w:top w:val="single" w:sz="4" w:space="0" w:color="000000"/>
              <w:left w:val="single" w:sz="4" w:space="0" w:color="000000"/>
              <w:bottom w:val="single" w:sz="4" w:space="0" w:color="000000"/>
            </w:tcBorders>
            <w:shd w:val="clear" w:color="auto" w:fill="auto"/>
          </w:tcPr>
          <w:p w14:paraId="05994552" w14:textId="5FADB959" w:rsidR="009362BC" w:rsidRPr="009362BC" w:rsidRDefault="009362BC" w:rsidP="007C7017">
            <w:pPr>
              <w:rPr>
                <w:rFonts w:ascii="Arial" w:hAnsi="Arial" w:cs="Arial"/>
                <w:color w:val="0000FF"/>
              </w:rPr>
            </w:pPr>
            <w:proofErr w:type="spellStart"/>
            <w:r w:rsidRPr="009362BC">
              <w:rPr>
                <w:rFonts w:ascii="Arial" w:hAnsi="Arial" w:cs="Arial"/>
                <w:color w:val="000000" w:themeColor="text1"/>
              </w:rPr>
              <w:t>Navaraj</w:t>
            </w:r>
            <w:proofErr w:type="spellEnd"/>
            <w:r w:rsidRPr="009362BC">
              <w:rPr>
                <w:rFonts w:ascii="Arial" w:hAnsi="Arial" w:cs="Arial"/>
                <w:color w:val="000000" w:themeColor="text1"/>
              </w:rPr>
              <w:t xml:space="preserve"> BK</w:t>
            </w:r>
          </w:p>
        </w:tc>
        <w:tc>
          <w:tcPr>
            <w:tcW w:w="1123" w:type="pct"/>
            <w:tcBorders>
              <w:top w:val="single" w:sz="4" w:space="0" w:color="000000"/>
              <w:left w:val="single" w:sz="4" w:space="0" w:color="000000"/>
              <w:bottom w:val="single" w:sz="4" w:space="0" w:color="000000"/>
            </w:tcBorders>
            <w:shd w:val="clear" w:color="auto" w:fill="auto"/>
          </w:tcPr>
          <w:p w14:paraId="64051C6D" w14:textId="23C93566" w:rsidR="009362BC" w:rsidRDefault="009362BC" w:rsidP="007C7017">
            <w:pPr>
              <w:snapToGrid w:val="0"/>
              <w:ind w:left="60"/>
              <w:rPr>
                <w:rFonts w:ascii="Arial" w:hAnsi="Arial" w:cs="Arial"/>
                <w:color w:val="0000FF"/>
              </w:rPr>
            </w:pPr>
            <w:proofErr w:type="spellStart"/>
            <w:r>
              <w:rPr>
                <w:rFonts w:ascii="Arial" w:hAnsi="Arial" w:cs="Arial"/>
              </w:rPr>
              <w:t>DLPIU</w:t>
            </w:r>
            <w:proofErr w:type="spellEnd"/>
          </w:p>
        </w:tc>
        <w:tc>
          <w:tcPr>
            <w:tcW w:w="985" w:type="pct"/>
            <w:tcBorders>
              <w:top w:val="single" w:sz="4" w:space="0" w:color="000000"/>
              <w:left w:val="single" w:sz="4" w:space="0" w:color="000000"/>
              <w:bottom w:val="single" w:sz="4" w:space="0" w:color="000000"/>
              <w:right w:val="single" w:sz="4" w:space="0" w:color="000000"/>
            </w:tcBorders>
            <w:shd w:val="clear" w:color="auto" w:fill="auto"/>
          </w:tcPr>
          <w:p w14:paraId="7DDED1D4" w14:textId="77777777" w:rsidR="00CA7BEC" w:rsidRDefault="00CA7BEC" w:rsidP="00CA7BEC">
            <w:pPr>
              <w:rPr>
                <w:rFonts w:ascii="Calibri" w:hAnsi="Calibri"/>
                <w:color w:val="000000"/>
                <w:sz w:val="22"/>
                <w:szCs w:val="22"/>
              </w:rPr>
            </w:pPr>
            <w:r>
              <w:rPr>
                <w:rFonts w:ascii="Calibri" w:hAnsi="Calibri"/>
                <w:color w:val="000000"/>
                <w:sz w:val="22"/>
                <w:szCs w:val="22"/>
              </w:rPr>
              <w:t>9848310287</w:t>
            </w:r>
          </w:p>
          <w:p w14:paraId="33205FEF" w14:textId="77777777" w:rsidR="009362BC" w:rsidRDefault="009362BC" w:rsidP="007C7017">
            <w:pPr>
              <w:snapToGrid w:val="0"/>
              <w:ind w:left="60"/>
              <w:rPr>
                <w:rFonts w:ascii="Arial" w:hAnsi="Arial" w:cs="Arial"/>
                <w:color w:val="0000FF"/>
              </w:rPr>
            </w:pPr>
          </w:p>
        </w:tc>
        <w:tc>
          <w:tcPr>
            <w:tcW w:w="1539" w:type="pct"/>
            <w:tcBorders>
              <w:top w:val="single" w:sz="4" w:space="0" w:color="000000"/>
              <w:left w:val="single" w:sz="4" w:space="0" w:color="000000"/>
              <w:bottom w:val="single" w:sz="4" w:space="0" w:color="000000"/>
              <w:right w:val="single" w:sz="4" w:space="0" w:color="000000"/>
            </w:tcBorders>
          </w:tcPr>
          <w:p w14:paraId="7C0D2199" w14:textId="77777777" w:rsidR="009362BC" w:rsidRDefault="009362BC" w:rsidP="007C7017">
            <w:pPr>
              <w:snapToGrid w:val="0"/>
              <w:ind w:left="60"/>
              <w:rPr>
                <w:rFonts w:ascii="Arial" w:hAnsi="Arial" w:cs="Arial"/>
                <w:color w:val="0000FF"/>
              </w:rPr>
            </w:pPr>
          </w:p>
        </w:tc>
      </w:tr>
      <w:tr w:rsidR="009362BC" w14:paraId="4FD5D889" w14:textId="77777777" w:rsidTr="007211E7">
        <w:tc>
          <w:tcPr>
            <w:tcW w:w="1353" w:type="pct"/>
            <w:tcBorders>
              <w:top w:val="single" w:sz="4" w:space="0" w:color="000000"/>
              <w:left w:val="single" w:sz="4" w:space="0" w:color="000000"/>
              <w:bottom w:val="single" w:sz="4" w:space="0" w:color="000000"/>
            </w:tcBorders>
            <w:shd w:val="clear" w:color="auto" w:fill="auto"/>
          </w:tcPr>
          <w:p w14:paraId="00715108" w14:textId="26AC64E0" w:rsidR="009362BC" w:rsidRPr="009362BC" w:rsidRDefault="009362BC" w:rsidP="007C7017">
            <w:pPr>
              <w:rPr>
                <w:rFonts w:ascii="Arial" w:hAnsi="Arial" w:cs="Arial"/>
              </w:rPr>
            </w:pPr>
            <w:r w:rsidRPr="009362BC">
              <w:rPr>
                <w:rFonts w:ascii="Arial" w:hAnsi="Arial" w:cs="Arial"/>
                <w:color w:val="000000" w:themeColor="text1"/>
              </w:rPr>
              <w:t xml:space="preserve">Krishna Kumar </w:t>
            </w:r>
            <w:proofErr w:type="spellStart"/>
            <w:r w:rsidRPr="009362BC">
              <w:rPr>
                <w:rFonts w:ascii="Arial" w:hAnsi="Arial" w:cs="Arial"/>
                <w:color w:val="000000" w:themeColor="text1"/>
              </w:rPr>
              <w:t>Samal</w:t>
            </w:r>
            <w:proofErr w:type="spellEnd"/>
          </w:p>
        </w:tc>
        <w:tc>
          <w:tcPr>
            <w:tcW w:w="1123" w:type="pct"/>
            <w:tcBorders>
              <w:top w:val="single" w:sz="4" w:space="0" w:color="000000"/>
              <w:left w:val="single" w:sz="4" w:space="0" w:color="000000"/>
              <w:bottom w:val="single" w:sz="4" w:space="0" w:color="000000"/>
            </w:tcBorders>
            <w:shd w:val="clear" w:color="auto" w:fill="auto"/>
          </w:tcPr>
          <w:p w14:paraId="163E5F26" w14:textId="791258BA" w:rsidR="009362BC" w:rsidRPr="000734D3" w:rsidRDefault="009362BC" w:rsidP="007C7017">
            <w:pPr>
              <w:snapToGrid w:val="0"/>
              <w:ind w:left="60"/>
              <w:rPr>
                <w:rFonts w:ascii="Arial" w:hAnsi="Arial" w:cs="Arial"/>
              </w:rPr>
            </w:pPr>
            <w:proofErr w:type="spellStart"/>
            <w:r>
              <w:rPr>
                <w:rFonts w:ascii="Arial" w:hAnsi="Arial" w:cs="Arial"/>
              </w:rPr>
              <w:t>DLPIU</w:t>
            </w:r>
            <w:proofErr w:type="spellEnd"/>
          </w:p>
        </w:tc>
        <w:tc>
          <w:tcPr>
            <w:tcW w:w="985" w:type="pct"/>
            <w:tcBorders>
              <w:top w:val="single" w:sz="4" w:space="0" w:color="000000"/>
              <w:left w:val="single" w:sz="4" w:space="0" w:color="000000"/>
              <w:bottom w:val="single" w:sz="4" w:space="0" w:color="000000"/>
              <w:right w:val="single" w:sz="4" w:space="0" w:color="000000"/>
            </w:tcBorders>
            <w:shd w:val="clear" w:color="auto" w:fill="auto"/>
          </w:tcPr>
          <w:p w14:paraId="71D4F3F8" w14:textId="77777777" w:rsidR="009362BC" w:rsidRDefault="009362BC" w:rsidP="007C7017">
            <w:pPr>
              <w:snapToGrid w:val="0"/>
              <w:ind w:left="60"/>
              <w:rPr>
                <w:rFonts w:ascii="Arial" w:hAnsi="Arial" w:cs="Arial"/>
                <w:color w:val="0000FF"/>
              </w:rPr>
            </w:pPr>
          </w:p>
        </w:tc>
        <w:tc>
          <w:tcPr>
            <w:tcW w:w="1539" w:type="pct"/>
            <w:tcBorders>
              <w:top w:val="single" w:sz="4" w:space="0" w:color="000000"/>
              <w:left w:val="single" w:sz="4" w:space="0" w:color="000000"/>
              <w:bottom w:val="single" w:sz="4" w:space="0" w:color="000000"/>
              <w:right w:val="single" w:sz="4" w:space="0" w:color="000000"/>
            </w:tcBorders>
          </w:tcPr>
          <w:p w14:paraId="11A05B28" w14:textId="77777777" w:rsidR="009362BC" w:rsidRDefault="009362BC" w:rsidP="007C7017">
            <w:pPr>
              <w:snapToGrid w:val="0"/>
              <w:ind w:left="60"/>
              <w:rPr>
                <w:rFonts w:ascii="Arial" w:hAnsi="Arial" w:cs="Arial"/>
                <w:color w:val="0000FF"/>
              </w:rPr>
            </w:pPr>
          </w:p>
        </w:tc>
      </w:tr>
      <w:tr w:rsidR="009362BC" w14:paraId="3EC72C7B" w14:textId="77777777" w:rsidTr="007211E7">
        <w:tc>
          <w:tcPr>
            <w:tcW w:w="1353" w:type="pct"/>
            <w:tcBorders>
              <w:top w:val="single" w:sz="4" w:space="0" w:color="000000"/>
              <w:left w:val="single" w:sz="4" w:space="0" w:color="000000"/>
              <w:bottom w:val="single" w:sz="4" w:space="0" w:color="000000"/>
            </w:tcBorders>
            <w:shd w:val="clear" w:color="auto" w:fill="auto"/>
          </w:tcPr>
          <w:p w14:paraId="59E0D2CA" w14:textId="3EA69B2D" w:rsidR="009362BC" w:rsidRPr="009362BC" w:rsidRDefault="009362BC" w:rsidP="007C7017">
            <w:pPr>
              <w:rPr>
                <w:rFonts w:ascii="Arial" w:hAnsi="Arial" w:cs="Arial"/>
                <w:color w:val="0000FF"/>
              </w:rPr>
            </w:pPr>
            <w:r w:rsidRPr="009362BC">
              <w:rPr>
                <w:rFonts w:ascii="Arial" w:hAnsi="Arial" w:cs="Arial"/>
                <w:color w:val="000000" w:themeColor="text1"/>
              </w:rPr>
              <w:t xml:space="preserve">Ram Hari </w:t>
            </w:r>
            <w:proofErr w:type="spellStart"/>
            <w:r w:rsidRPr="009362BC">
              <w:rPr>
                <w:rFonts w:ascii="Arial" w:hAnsi="Arial" w:cs="Arial"/>
                <w:color w:val="000000" w:themeColor="text1"/>
              </w:rPr>
              <w:t>Lamichhane</w:t>
            </w:r>
            <w:proofErr w:type="spellEnd"/>
          </w:p>
        </w:tc>
        <w:tc>
          <w:tcPr>
            <w:tcW w:w="1123" w:type="pct"/>
            <w:tcBorders>
              <w:top w:val="single" w:sz="4" w:space="0" w:color="000000"/>
              <w:left w:val="single" w:sz="4" w:space="0" w:color="000000"/>
              <w:bottom w:val="single" w:sz="4" w:space="0" w:color="000000"/>
            </w:tcBorders>
            <w:shd w:val="clear" w:color="auto" w:fill="auto"/>
          </w:tcPr>
          <w:p w14:paraId="2103731D" w14:textId="4FE2CD22" w:rsidR="009362BC" w:rsidRDefault="009362BC" w:rsidP="007C7017">
            <w:pPr>
              <w:snapToGrid w:val="0"/>
              <w:ind w:left="60"/>
              <w:rPr>
                <w:rFonts w:ascii="Arial" w:hAnsi="Arial" w:cs="Arial"/>
                <w:color w:val="0000FF"/>
              </w:rPr>
            </w:pPr>
            <w:proofErr w:type="spellStart"/>
            <w:r>
              <w:rPr>
                <w:rFonts w:ascii="Arial" w:hAnsi="Arial" w:cs="Arial"/>
              </w:rPr>
              <w:t>DLPIU</w:t>
            </w:r>
            <w:proofErr w:type="spellEnd"/>
          </w:p>
        </w:tc>
        <w:tc>
          <w:tcPr>
            <w:tcW w:w="985" w:type="pct"/>
            <w:tcBorders>
              <w:top w:val="single" w:sz="4" w:space="0" w:color="000000"/>
              <w:left w:val="single" w:sz="4" w:space="0" w:color="000000"/>
              <w:bottom w:val="single" w:sz="4" w:space="0" w:color="000000"/>
              <w:right w:val="single" w:sz="4" w:space="0" w:color="000000"/>
            </w:tcBorders>
            <w:shd w:val="clear" w:color="auto" w:fill="auto"/>
          </w:tcPr>
          <w:p w14:paraId="1C63F04F" w14:textId="77777777" w:rsidR="009362BC" w:rsidRDefault="009362BC" w:rsidP="007C7017">
            <w:pPr>
              <w:snapToGrid w:val="0"/>
              <w:ind w:left="60"/>
              <w:rPr>
                <w:rFonts w:ascii="Arial" w:hAnsi="Arial" w:cs="Arial"/>
                <w:color w:val="0000FF"/>
              </w:rPr>
            </w:pPr>
          </w:p>
        </w:tc>
        <w:tc>
          <w:tcPr>
            <w:tcW w:w="1539" w:type="pct"/>
            <w:tcBorders>
              <w:top w:val="single" w:sz="4" w:space="0" w:color="000000"/>
              <w:left w:val="single" w:sz="4" w:space="0" w:color="000000"/>
              <w:bottom w:val="single" w:sz="4" w:space="0" w:color="000000"/>
              <w:right w:val="single" w:sz="4" w:space="0" w:color="000000"/>
            </w:tcBorders>
          </w:tcPr>
          <w:p w14:paraId="4106D932" w14:textId="77777777" w:rsidR="009362BC" w:rsidRDefault="009362BC" w:rsidP="007C7017">
            <w:pPr>
              <w:snapToGrid w:val="0"/>
              <w:ind w:left="60"/>
              <w:rPr>
                <w:rFonts w:ascii="Arial" w:hAnsi="Arial" w:cs="Arial"/>
                <w:color w:val="0000FF"/>
              </w:rPr>
            </w:pPr>
          </w:p>
        </w:tc>
      </w:tr>
      <w:tr w:rsidR="009362BC" w14:paraId="7A3C5A5D" w14:textId="77777777" w:rsidTr="007211E7">
        <w:tc>
          <w:tcPr>
            <w:tcW w:w="1353" w:type="pct"/>
            <w:tcBorders>
              <w:top w:val="single" w:sz="4" w:space="0" w:color="000000"/>
              <w:left w:val="single" w:sz="4" w:space="0" w:color="000000"/>
              <w:bottom w:val="single" w:sz="4" w:space="0" w:color="000000"/>
            </w:tcBorders>
            <w:shd w:val="clear" w:color="auto" w:fill="auto"/>
          </w:tcPr>
          <w:p w14:paraId="7A0231F0" w14:textId="189BD0DC" w:rsidR="009362BC" w:rsidRPr="009362BC" w:rsidRDefault="009362BC" w:rsidP="007C7017">
            <w:pPr>
              <w:rPr>
                <w:rFonts w:ascii="Arial" w:hAnsi="Arial" w:cs="Arial"/>
                <w:color w:val="0000FF"/>
              </w:rPr>
            </w:pPr>
            <w:proofErr w:type="spellStart"/>
            <w:r w:rsidRPr="009362BC">
              <w:rPr>
                <w:rFonts w:ascii="Arial" w:hAnsi="Arial" w:cs="Arial"/>
                <w:color w:val="000000" w:themeColor="text1"/>
              </w:rPr>
              <w:t>Nabin</w:t>
            </w:r>
            <w:proofErr w:type="spellEnd"/>
            <w:r w:rsidRPr="009362BC">
              <w:rPr>
                <w:rFonts w:ascii="Arial" w:hAnsi="Arial" w:cs="Arial"/>
                <w:color w:val="000000" w:themeColor="text1"/>
              </w:rPr>
              <w:t xml:space="preserve"> </w:t>
            </w:r>
            <w:proofErr w:type="spellStart"/>
            <w:r w:rsidRPr="009362BC">
              <w:rPr>
                <w:rFonts w:ascii="Arial" w:hAnsi="Arial" w:cs="Arial"/>
                <w:color w:val="000000" w:themeColor="text1"/>
              </w:rPr>
              <w:t>Bhandary</w:t>
            </w:r>
            <w:proofErr w:type="spellEnd"/>
          </w:p>
        </w:tc>
        <w:tc>
          <w:tcPr>
            <w:tcW w:w="1123" w:type="pct"/>
            <w:tcBorders>
              <w:top w:val="single" w:sz="4" w:space="0" w:color="000000"/>
              <w:left w:val="single" w:sz="4" w:space="0" w:color="000000"/>
              <w:bottom w:val="single" w:sz="4" w:space="0" w:color="000000"/>
            </w:tcBorders>
            <w:shd w:val="clear" w:color="auto" w:fill="auto"/>
          </w:tcPr>
          <w:p w14:paraId="4142BA6D" w14:textId="4AE46B0A" w:rsidR="009362BC" w:rsidRDefault="009362BC" w:rsidP="007C7017">
            <w:pPr>
              <w:snapToGrid w:val="0"/>
              <w:ind w:left="60"/>
              <w:rPr>
                <w:rFonts w:ascii="Arial" w:hAnsi="Arial" w:cs="Arial"/>
                <w:color w:val="0000FF"/>
              </w:rPr>
            </w:pPr>
            <w:proofErr w:type="spellStart"/>
            <w:r>
              <w:rPr>
                <w:rFonts w:ascii="Arial" w:hAnsi="Arial" w:cs="Arial"/>
              </w:rPr>
              <w:t>DLPIU</w:t>
            </w:r>
            <w:proofErr w:type="spellEnd"/>
          </w:p>
        </w:tc>
        <w:tc>
          <w:tcPr>
            <w:tcW w:w="985" w:type="pct"/>
            <w:tcBorders>
              <w:top w:val="single" w:sz="4" w:space="0" w:color="000000"/>
              <w:left w:val="single" w:sz="4" w:space="0" w:color="000000"/>
              <w:bottom w:val="single" w:sz="4" w:space="0" w:color="000000"/>
              <w:right w:val="single" w:sz="4" w:space="0" w:color="000000"/>
            </w:tcBorders>
            <w:shd w:val="clear" w:color="auto" w:fill="auto"/>
          </w:tcPr>
          <w:p w14:paraId="37F6B35A" w14:textId="77777777" w:rsidR="009362BC" w:rsidRDefault="009362BC" w:rsidP="007C7017">
            <w:pPr>
              <w:snapToGrid w:val="0"/>
              <w:ind w:left="60"/>
              <w:rPr>
                <w:rFonts w:ascii="Arial" w:hAnsi="Arial" w:cs="Arial"/>
                <w:color w:val="0000FF"/>
              </w:rPr>
            </w:pPr>
          </w:p>
        </w:tc>
        <w:tc>
          <w:tcPr>
            <w:tcW w:w="1539" w:type="pct"/>
            <w:tcBorders>
              <w:top w:val="single" w:sz="4" w:space="0" w:color="000000"/>
              <w:left w:val="single" w:sz="4" w:space="0" w:color="000000"/>
              <w:bottom w:val="single" w:sz="4" w:space="0" w:color="000000"/>
              <w:right w:val="single" w:sz="4" w:space="0" w:color="000000"/>
            </w:tcBorders>
          </w:tcPr>
          <w:p w14:paraId="0E4B4FAD" w14:textId="77777777" w:rsidR="009362BC" w:rsidRDefault="009362BC" w:rsidP="007C7017">
            <w:pPr>
              <w:snapToGrid w:val="0"/>
              <w:ind w:left="60"/>
              <w:rPr>
                <w:rFonts w:ascii="Arial" w:hAnsi="Arial" w:cs="Arial"/>
                <w:color w:val="0000FF"/>
              </w:rPr>
            </w:pPr>
          </w:p>
        </w:tc>
      </w:tr>
      <w:tr w:rsidR="009362BC" w14:paraId="0DA307F2" w14:textId="77777777" w:rsidTr="007211E7">
        <w:tc>
          <w:tcPr>
            <w:tcW w:w="1353" w:type="pct"/>
            <w:tcBorders>
              <w:top w:val="single" w:sz="4" w:space="0" w:color="000000"/>
              <w:left w:val="single" w:sz="4" w:space="0" w:color="000000"/>
              <w:bottom w:val="single" w:sz="4" w:space="0" w:color="000000"/>
            </w:tcBorders>
            <w:shd w:val="clear" w:color="auto" w:fill="auto"/>
          </w:tcPr>
          <w:p w14:paraId="78639CAA" w14:textId="77777777" w:rsidR="009362BC" w:rsidRDefault="009362BC" w:rsidP="007C7017">
            <w:pPr>
              <w:rPr>
                <w:rFonts w:ascii="Arial" w:hAnsi="Arial" w:cs="Arial"/>
                <w:color w:val="0000FF"/>
              </w:rPr>
            </w:pPr>
          </w:p>
        </w:tc>
        <w:tc>
          <w:tcPr>
            <w:tcW w:w="1123" w:type="pct"/>
            <w:tcBorders>
              <w:top w:val="single" w:sz="4" w:space="0" w:color="000000"/>
              <w:left w:val="single" w:sz="4" w:space="0" w:color="000000"/>
              <w:bottom w:val="single" w:sz="4" w:space="0" w:color="000000"/>
            </w:tcBorders>
            <w:shd w:val="clear" w:color="auto" w:fill="auto"/>
          </w:tcPr>
          <w:p w14:paraId="207E21C4" w14:textId="77777777" w:rsidR="009362BC" w:rsidRDefault="009362BC" w:rsidP="007C7017">
            <w:pPr>
              <w:snapToGrid w:val="0"/>
              <w:ind w:left="60"/>
              <w:rPr>
                <w:rFonts w:ascii="Arial" w:hAnsi="Arial" w:cs="Arial"/>
                <w:color w:val="0000FF"/>
              </w:rPr>
            </w:pPr>
          </w:p>
        </w:tc>
        <w:tc>
          <w:tcPr>
            <w:tcW w:w="985" w:type="pct"/>
            <w:tcBorders>
              <w:top w:val="single" w:sz="4" w:space="0" w:color="000000"/>
              <w:left w:val="single" w:sz="4" w:space="0" w:color="000000"/>
              <w:bottom w:val="single" w:sz="4" w:space="0" w:color="000000"/>
              <w:right w:val="single" w:sz="4" w:space="0" w:color="000000"/>
            </w:tcBorders>
            <w:shd w:val="clear" w:color="auto" w:fill="auto"/>
          </w:tcPr>
          <w:p w14:paraId="21E2275C" w14:textId="77777777" w:rsidR="009362BC" w:rsidRDefault="009362BC" w:rsidP="007C7017">
            <w:pPr>
              <w:snapToGrid w:val="0"/>
              <w:ind w:left="60"/>
              <w:rPr>
                <w:rFonts w:ascii="Arial" w:hAnsi="Arial" w:cs="Arial"/>
                <w:color w:val="0000FF"/>
              </w:rPr>
            </w:pPr>
          </w:p>
        </w:tc>
        <w:tc>
          <w:tcPr>
            <w:tcW w:w="1539" w:type="pct"/>
            <w:tcBorders>
              <w:top w:val="single" w:sz="4" w:space="0" w:color="000000"/>
              <w:left w:val="single" w:sz="4" w:space="0" w:color="000000"/>
              <w:bottom w:val="single" w:sz="4" w:space="0" w:color="000000"/>
              <w:right w:val="single" w:sz="4" w:space="0" w:color="000000"/>
            </w:tcBorders>
          </w:tcPr>
          <w:p w14:paraId="7C0CAF03" w14:textId="77777777" w:rsidR="009362BC" w:rsidRDefault="009362BC" w:rsidP="007C7017">
            <w:pPr>
              <w:snapToGrid w:val="0"/>
              <w:ind w:left="60"/>
              <w:rPr>
                <w:rFonts w:ascii="Arial" w:hAnsi="Arial" w:cs="Arial"/>
                <w:color w:val="0000FF"/>
              </w:rPr>
            </w:pPr>
          </w:p>
        </w:tc>
      </w:tr>
      <w:tr w:rsidR="009362BC" w14:paraId="474C73C0" w14:textId="77777777" w:rsidTr="007211E7">
        <w:tc>
          <w:tcPr>
            <w:tcW w:w="1353" w:type="pct"/>
            <w:tcBorders>
              <w:top w:val="single" w:sz="4" w:space="0" w:color="000000"/>
              <w:left w:val="single" w:sz="4" w:space="0" w:color="000000"/>
              <w:bottom w:val="single" w:sz="4" w:space="0" w:color="000000"/>
            </w:tcBorders>
            <w:shd w:val="clear" w:color="auto" w:fill="auto"/>
          </w:tcPr>
          <w:p w14:paraId="42747A26" w14:textId="77777777" w:rsidR="009362BC" w:rsidRDefault="009362BC" w:rsidP="007C7017">
            <w:pPr>
              <w:rPr>
                <w:rFonts w:ascii="Arial" w:hAnsi="Arial" w:cs="Arial"/>
                <w:color w:val="0000FF"/>
              </w:rPr>
            </w:pPr>
          </w:p>
        </w:tc>
        <w:tc>
          <w:tcPr>
            <w:tcW w:w="1123" w:type="pct"/>
            <w:tcBorders>
              <w:top w:val="single" w:sz="4" w:space="0" w:color="000000"/>
              <w:left w:val="single" w:sz="4" w:space="0" w:color="000000"/>
              <w:bottom w:val="single" w:sz="4" w:space="0" w:color="000000"/>
            </w:tcBorders>
            <w:shd w:val="clear" w:color="auto" w:fill="auto"/>
          </w:tcPr>
          <w:p w14:paraId="097ED63B" w14:textId="77777777" w:rsidR="009362BC" w:rsidRDefault="009362BC" w:rsidP="007C7017">
            <w:pPr>
              <w:snapToGrid w:val="0"/>
              <w:ind w:left="60"/>
              <w:rPr>
                <w:rFonts w:ascii="Arial" w:hAnsi="Arial" w:cs="Arial"/>
                <w:color w:val="0000FF"/>
              </w:rPr>
            </w:pPr>
          </w:p>
        </w:tc>
        <w:tc>
          <w:tcPr>
            <w:tcW w:w="985" w:type="pct"/>
            <w:tcBorders>
              <w:top w:val="single" w:sz="4" w:space="0" w:color="000000"/>
              <w:left w:val="single" w:sz="4" w:space="0" w:color="000000"/>
              <w:bottom w:val="single" w:sz="4" w:space="0" w:color="000000"/>
              <w:right w:val="single" w:sz="4" w:space="0" w:color="000000"/>
            </w:tcBorders>
            <w:shd w:val="clear" w:color="auto" w:fill="auto"/>
          </w:tcPr>
          <w:p w14:paraId="61ED416A" w14:textId="77777777" w:rsidR="009362BC" w:rsidRDefault="009362BC" w:rsidP="007C7017">
            <w:pPr>
              <w:snapToGrid w:val="0"/>
              <w:ind w:left="60"/>
              <w:rPr>
                <w:rFonts w:ascii="Arial" w:hAnsi="Arial" w:cs="Arial"/>
                <w:color w:val="0000FF"/>
              </w:rPr>
            </w:pPr>
          </w:p>
        </w:tc>
        <w:tc>
          <w:tcPr>
            <w:tcW w:w="1539" w:type="pct"/>
            <w:tcBorders>
              <w:top w:val="single" w:sz="4" w:space="0" w:color="000000"/>
              <w:left w:val="single" w:sz="4" w:space="0" w:color="000000"/>
              <w:bottom w:val="single" w:sz="4" w:space="0" w:color="000000"/>
              <w:right w:val="single" w:sz="4" w:space="0" w:color="000000"/>
            </w:tcBorders>
          </w:tcPr>
          <w:p w14:paraId="65F3713F" w14:textId="77777777" w:rsidR="009362BC" w:rsidRDefault="009362BC" w:rsidP="007C7017">
            <w:pPr>
              <w:snapToGrid w:val="0"/>
              <w:ind w:left="60"/>
              <w:rPr>
                <w:rFonts w:ascii="Arial" w:hAnsi="Arial" w:cs="Arial"/>
                <w:color w:val="0000FF"/>
              </w:rPr>
            </w:pPr>
          </w:p>
        </w:tc>
      </w:tr>
      <w:tr w:rsidR="009362BC" w14:paraId="0F478336" w14:textId="77777777" w:rsidTr="007211E7">
        <w:tc>
          <w:tcPr>
            <w:tcW w:w="1353" w:type="pct"/>
            <w:tcBorders>
              <w:top w:val="single" w:sz="4" w:space="0" w:color="000000"/>
              <w:left w:val="single" w:sz="4" w:space="0" w:color="000000"/>
              <w:bottom w:val="single" w:sz="4" w:space="0" w:color="000000"/>
            </w:tcBorders>
            <w:shd w:val="clear" w:color="auto" w:fill="auto"/>
          </w:tcPr>
          <w:p w14:paraId="5B015BDF" w14:textId="77777777" w:rsidR="009362BC" w:rsidRDefault="009362BC" w:rsidP="007C7017">
            <w:pPr>
              <w:rPr>
                <w:rFonts w:ascii="Arial" w:hAnsi="Arial" w:cs="Arial"/>
                <w:color w:val="0000FF"/>
              </w:rPr>
            </w:pPr>
          </w:p>
        </w:tc>
        <w:tc>
          <w:tcPr>
            <w:tcW w:w="1123" w:type="pct"/>
            <w:tcBorders>
              <w:top w:val="single" w:sz="4" w:space="0" w:color="000000"/>
              <w:left w:val="single" w:sz="4" w:space="0" w:color="000000"/>
              <w:bottom w:val="single" w:sz="4" w:space="0" w:color="000000"/>
            </w:tcBorders>
            <w:shd w:val="clear" w:color="auto" w:fill="auto"/>
          </w:tcPr>
          <w:p w14:paraId="5E2E7305" w14:textId="77777777" w:rsidR="009362BC" w:rsidRDefault="009362BC" w:rsidP="007C7017">
            <w:pPr>
              <w:snapToGrid w:val="0"/>
              <w:ind w:left="60"/>
              <w:rPr>
                <w:rFonts w:ascii="Arial" w:hAnsi="Arial" w:cs="Arial"/>
                <w:color w:val="0000FF"/>
              </w:rPr>
            </w:pPr>
          </w:p>
        </w:tc>
        <w:tc>
          <w:tcPr>
            <w:tcW w:w="985" w:type="pct"/>
            <w:tcBorders>
              <w:top w:val="single" w:sz="4" w:space="0" w:color="000000"/>
              <w:left w:val="single" w:sz="4" w:space="0" w:color="000000"/>
              <w:bottom w:val="single" w:sz="4" w:space="0" w:color="000000"/>
              <w:right w:val="single" w:sz="4" w:space="0" w:color="000000"/>
            </w:tcBorders>
            <w:shd w:val="clear" w:color="auto" w:fill="auto"/>
          </w:tcPr>
          <w:p w14:paraId="36FF6E12" w14:textId="77777777" w:rsidR="009362BC" w:rsidRDefault="009362BC" w:rsidP="007C7017">
            <w:pPr>
              <w:snapToGrid w:val="0"/>
              <w:ind w:left="60"/>
              <w:rPr>
                <w:rFonts w:ascii="Arial" w:hAnsi="Arial" w:cs="Arial"/>
                <w:color w:val="0000FF"/>
              </w:rPr>
            </w:pPr>
          </w:p>
        </w:tc>
        <w:tc>
          <w:tcPr>
            <w:tcW w:w="1539" w:type="pct"/>
            <w:tcBorders>
              <w:top w:val="single" w:sz="4" w:space="0" w:color="000000"/>
              <w:left w:val="single" w:sz="4" w:space="0" w:color="000000"/>
              <w:bottom w:val="single" w:sz="4" w:space="0" w:color="000000"/>
              <w:right w:val="single" w:sz="4" w:space="0" w:color="000000"/>
            </w:tcBorders>
          </w:tcPr>
          <w:p w14:paraId="002E678F" w14:textId="77777777" w:rsidR="009362BC" w:rsidRDefault="009362BC" w:rsidP="007C7017">
            <w:pPr>
              <w:snapToGrid w:val="0"/>
              <w:ind w:left="60"/>
              <w:rPr>
                <w:rFonts w:ascii="Arial" w:hAnsi="Arial" w:cs="Arial"/>
                <w:color w:val="0000FF"/>
              </w:rPr>
            </w:pPr>
          </w:p>
        </w:tc>
      </w:tr>
    </w:tbl>
    <w:p w14:paraId="283766D6" w14:textId="77777777" w:rsidR="007211E7" w:rsidRDefault="007211E7"/>
    <w:sectPr w:rsidR="007211E7">
      <w:headerReference w:type="default" r:id="rId8"/>
      <w:footerReference w:type="default" r:id="rId9"/>
      <w:pgSz w:w="12240" w:h="15840"/>
      <w:pgMar w:top="720" w:right="1440" w:bottom="720" w:left="1440" w:header="432" w:footer="432" w:gutter="0"/>
      <w:cols w:space="720"/>
      <w:docGrid w:linePitch="600" w:charSpace="3276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E0B4B9E" w14:textId="77777777" w:rsidR="00090437" w:rsidRDefault="00090437">
      <w:r>
        <w:separator/>
      </w:r>
    </w:p>
  </w:endnote>
  <w:endnote w:type="continuationSeparator" w:id="0">
    <w:p w14:paraId="78E09E74" w14:textId="77777777" w:rsidR="00090437" w:rsidRDefault="000904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Mangal">
    <w:panose1 w:val="02040503050203030202"/>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F70867" w14:textId="77777777" w:rsidR="00D34CFB" w:rsidRDefault="00F435A5" w:rsidP="002D2CE4">
    <w:pPr>
      <w:pStyle w:val="Footer"/>
      <w:pBdr>
        <w:top w:val="single" w:sz="20" w:space="20" w:color="000000"/>
      </w:pBdr>
      <w:tabs>
        <w:tab w:val="clear" w:pos="4320"/>
        <w:tab w:val="clear" w:pos="8640"/>
        <w:tab w:val="center" w:pos="4680"/>
        <w:tab w:val="right" w:pos="9360"/>
      </w:tabs>
      <w:rPr>
        <w:rFonts w:ascii="Arial" w:hAnsi="Arial" w:cs="Arial"/>
        <w:i/>
        <w:color w:val="0000FF"/>
        <w:sz w:val="18"/>
        <w:szCs w:val="18"/>
      </w:rPr>
    </w:pPr>
    <w:r>
      <w:rPr>
        <w:noProof/>
        <w:lang w:bidi="ne-NP"/>
      </w:rPr>
      <mc:AlternateContent>
        <mc:Choice Requires="wps">
          <w:drawing>
            <wp:anchor distT="0" distB="0" distL="114300" distR="114300" simplePos="0" relativeHeight="251657728" behindDoc="0" locked="0" layoutInCell="1" allowOverlap="1" wp14:anchorId="3C71D887" wp14:editId="768C744D">
              <wp:simplePos x="0" y="0"/>
              <wp:positionH relativeFrom="column">
                <wp:posOffset>1993900</wp:posOffset>
              </wp:positionH>
              <wp:positionV relativeFrom="paragraph">
                <wp:posOffset>288290</wp:posOffset>
              </wp:positionV>
              <wp:extent cx="4041775" cy="281940"/>
              <wp:effectExtent l="0" t="0" r="0" b="0"/>
              <wp:wrapSquare wrapText="bothSides"/>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41775" cy="281940"/>
                      </a:xfrm>
                      <a:prstGeom prst="rect">
                        <a:avLst/>
                      </a:prstGeom>
                      <a:noFill/>
                      <a:ln>
                        <a:noFill/>
                      </a:ln>
                      <a:effectLst/>
                    </wps:spPr>
                    <wps:txbx>
                      <w:txbxContent>
                        <w:p w14:paraId="0556B632" w14:textId="77777777" w:rsidR="002D2CE4" w:rsidRPr="002D2CE4" w:rsidRDefault="002D2CE4" w:rsidP="002D2CE4">
                          <w:pPr>
                            <w:pStyle w:val="CRSFooter"/>
                            <w:jc w:val="right"/>
                            <w:rPr>
                              <w:sz w:val="18"/>
                              <w:szCs w:val="18"/>
                            </w:rPr>
                          </w:pPr>
                          <w:proofErr w:type="spellStart"/>
                          <w:r w:rsidRPr="002D2CE4">
                            <w:rPr>
                              <w:b/>
                              <w:smallCaps/>
                              <w:color w:val="222A35"/>
                              <w:sz w:val="18"/>
                              <w:szCs w:val="18"/>
                            </w:rPr>
                            <w:t>HRRP</w:t>
                          </w:r>
                          <w:proofErr w:type="spellEnd"/>
                          <w:r w:rsidRPr="002D2CE4">
                            <w:rPr>
                              <w:b/>
                              <w:smallCaps/>
                              <w:color w:val="222A35"/>
                              <w:sz w:val="18"/>
                              <w:szCs w:val="18"/>
                            </w:rPr>
                            <w:t xml:space="preserve"> </w:t>
                          </w:r>
                          <w:r w:rsidRPr="002D2CE4">
                            <w:rPr>
                              <w:color w:val="000000"/>
                              <w:sz w:val="18"/>
                              <w:szCs w:val="18"/>
                            </w:rPr>
                            <w:t xml:space="preserve">| </w:t>
                          </w:r>
                          <w:proofErr w:type="spellStart"/>
                          <w:r w:rsidRPr="002D2CE4">
                            <w:rPr>
                              <w:color w:val="000000"/>
                              <w:sz w:val="18"/>
                              <w:szCs w:val="18"/>
                            </w:rPr>
                            <w:t>Jwagal</w:t>
                          </w:r>
                          <w:proofErr w:type="spellEnd"/>
                          <w:r w:rsidRPr="002D2CE4">
                            <w:rPr>
                              <w:color w:val="000000"/>
                              <w:sz w:val="18"/>
                              <w:szCs w:val="18"/>
                            </w:rPr>
                            <w:t xml:space="preserve">, </w:t>
                          </w:r>
                          <w:proofErr w:type="spellStart"/>
                          <w:r w:rsidRPr="002D2CE4">
                            <w:rPr>
                              <w:color w:val="000000"/>
                              <w:sz w:val="18"/>
                              <w:szCs w:val="18"/>
                            </w:rPr>
                            <w:t>Lalitpur</w:t>
                          </w:r>
                          <w:proofErr w:type="spellEnd"/>
                          <w:r w:rsidRPr="002D2CE4">
                            <w:rPr>
                              <w:color w:val="000000"/>
                              <w:sz w:val="18"/>
                              <w:szCs w:val="18"/>
                            </w:rPr>
                            <w:t xml:space="preserve"> | </w:t>
                          </w:r>
                          <w:hyperlink r:id="rId1" w:history="1">
                            <w:r w:rsidRPr="002D2CE4">
                              <w:rPr>
                                <w:rStyle w:val="Hyperlink"/>
                                <w:sz w:val="18"/>
                                <w:szCs w:val="18"/>
                              </w:rPr>
                              <w:t>http://</w:t>
                            </w:r>
                            <w:proofErr w:type="spellStart"/>
                            <w:r w:rsidRPr="002D2CE4">
                              <w:rPr>
                                <w:rStyle w:val="Hyperlink"/>
                                <w:sz w:val="18"/>
                                <w:szCs w:val="18"/>
                              </w:rPr>
                              <w:t>hrrpnepal.org</w:t>
                            </w:r>
                            <w:proofErr w:type="spellEnd"/>
                            <w:r w:rsidRPr="002D2CE4">
                              <w:rPr>
                                <w:rStyle w:val="Hyperlink"/>
                                <w:sz w:val="18"/>
                                <w:szCs w:val="18"/>
                              </w:rPr>
                              <w:t>/</w:t>
                            </w:r>
                          </w:hyperlink>
                          <w:r w:rsidRPr="002D2CE4">
                            <w:rPr>
                              <w:sz w:val="18"/>
                              <w:szCs w:val="18"/>
                            </w:rPr>
                            <w:t xml:space="preserve"> </w:t>
                          </w:r>
                          <w:r w:rsidRPr="002D2CE4">
                            <w:rPr>
                              <w:color w:val="000000"/>
                              <w:sz w:val="18"/>
                              <w:szCs w:val="18"/>
                            </w:rPr>
                            <w:t>|</w:t>
                          </w:r>
                          <w:r w:rsidRPr="002D2CE4">
                            <w:rPr>
                              <w:color w:val="0070C0"/>
                              <w:sz w:val="18"/>
                              <w:szCs w:val="18"/>
                            </w:rPr>
                            <w:t xml:space="preserve"> </w:t>
                          </w:r>
                          <w:hyperlink r:id="rId2" w:history="1">
                            <w:proofErr w:type="spellStart"/>
                            <w:r w:rsidRPr="002D2CE4">
                              <w:rPr>
                                <w:rStyle w:val="Hyperlink"/>
                                <w:sz w:val="18"/>
                                <w:szCs w:val="18"/>
                              </w:rPr>
                              <w:t>info@hrrpnepal.org</w:t>
                            </w:r>
                            <w:proofErr w:type="spellEnd"/>
                          </w:hyperlink>
                          <w:r w:rsidRPr="002D2CE4">
                            <w:rPr>
                              <w:b/>
                              <w:bCs/>
                              <w:sz w:val="18"/>
                              <w:szCs w:val="18"/>
                            </w:rPr>
                            <w:t xml:space="preserve"> </w:t>
                          </w:r>
                        </w:p>
                        <w:p w14:paraId="6A985854" w14:textId="77777777" w:rsidR="002D2CE4" w:rsidRPr="002D2CE4" w:rsidRDefault="002D2CE4" w:rsidP="002D2CE4">
                          <w:pPr>
                            <w:jc w:val="right"/>
                            <w:rPr>
                              <w:rFonts w:ascii="Calibri Light" w:hAnsi="Calibri Light"/>
                              <w:sz w:val="14"/>
                              <w:szCs w:val="16"/>
                            </w:rPr>
                          </w:pPr>
                          <w:r w:rsidRPr="002D2CE4">
                            <w:rPr>
                              <w:rFonts w:cs="Calibri"/>
                              <w:color w:val="000000"/>
                              <w:sz w:val="14"/>
                              <w:szCs w:val="16"/>
                            </w:rPr>
                            <w:t>©2017 HRRP | All Rights Reserved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margin-left:157pt;margin-top:22.7pt;width:318.25pt;height:22.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" filled="f" stroked="f">
              <v:path arrowok="t"/>
              <v:textbox inset="0,0,0,0">
                <w:txbxContent>
                  <w:p w14:paraId="0556B632" w14:textId="77777777" w:rsidR="002D2CE4" w:rsidRPr="002D2CE4" w:rsidRDefault="002D2CE4" w:rsidP="002D2CE4">
                    <w:pPr>
                      <w:pStyle w:val="CRSFooter"/>
                      <w:jc w:val="right"/>
                      <w:rPr>
                        <w:sz w:val="18"/>
                        <w:szCs w:val="18"/>
                      </w:rPr>
                    </w:pPr>
                    <w:proofErr w:type="spellStart"/>
                    <w:r w:rsidRPr="002D2CE4">
                      <w:rPr>
                        <w:b/>
                        <w:smallCaps/>
                        <w:color w:val="222A35"/>
                        <w:sz w:val="18"/>
                        <w:szCs w:val="18"/>
                      </w:rPr>
                      <w:t>HRRP</w:t>
                    </w:r>
                    <w:proofErr w:type="spellEnd"/>
                    <w:r w:rsidRPr="002D2CE4">
                      <w:rPr>
                        <w:b/>
                        <w:smallCaps/>
                        <w:color w:val="222A35"/>
                        <w:sz w:val="18"/>
                        <w:szCs w:val="18"/>
                      </w:rPr>
                      <w:t xml:space="preserve"> </w:t>
                    </w:r>
                    <w:r w:rsidRPr="002D2CE4">
                      <w:rPr>
                        <w:color w:val="000000"/>
                        <w:sz w:val="18"/>
                        <w:szCs w:val="18"/>
                      </w:rPr>
                      <w:t xml:space="preserve">| </w:t>
                    </w:r>
                    <w:proofErr w:type="spellStart"/>
                    <w:r w:rsidRPr="002D2CE4">
                      <w:rPr>
                        <w:color w:val="000000"/>
                        <w:sz w:val="18"/>
                        <w:szCs w:val="18"/>
                      </w:rPr>
                      <w:t>Jwagal</w:t>
                    </w:r>
                    <w:proofErr w:type="spellEnd"/>
                    <w:r w:rsidRPr="002D2CE4">
                      <w:rPr>
                        <w:color w:val="000000"/>
                        <w:sz w:val="18"/>
                        <w:szCs w:val="18"/>
                      </w:rPr>
                      <w:t xml:space="preserve">, </w:t>
                    </w:r>
                    <w:proofErr w:type="spellStart"/>
                    <w:r w:rsidRPr="002D2CE4">
                      <w:rPr>
                        <w:color w:val="000000"/>
                        <w:sz w:val="18"/>
                        <w:szCs w:val="18"/>
                      </w:rPr>
                      <w:t>Lalitpur</w:t>
                    </w:r>
                    <w:proofErr w:type="spellEnd"/>
                    <w:r w:rsidRPr="002D2CE4">
                      <w:rPr>
                        <w:color w:val="000000"/>
                        <w:sz w:val="18"/>
                        <w:szCs w:val="18"/>
                      </w:rPr>
                      <w:t xml:space="preserve"> | </w:t>
                    </w:r>
                    <w:hyperlink r:id="rId3" w:history="1">
                      <w:r w:rsidRPr="002D2CE4">
                        <w:rPr>
                          <w:rStyle w:val="Hyperlink"/>
                          <w:sz w:val="18"/>
                          <w:szCs w:val="18"/>
                        </w:rPr>
                        <w:t>http://</w:t>
                      </w:r>
                      <w:proofErr w:type="spellStart"/>
                      <w:r w:rsidRPr="002D2CE4">
                        <w:rPr>
                          <w:rStyle w:val="Hyperlink"/>
                          <w:sz w:val="18"/>
                          <w:szCs w:val="18"/>
                        </w:rPr>
                        <w:t>hrrpnepal.org</w:t>
                      </w:r>
                      <w:proofErr w:type="spellEnd"/>
                      <w:r w:rsidRPr="002D2CE4">
                        <w:rPr>
                          <w:rStyle w:val="Hyperlink"/>
                          <w:sz w:val="18"/>
                          <w:szCs w:val="18"/>
                        </w:rPr>
                        <w:t>/</w:t>
                      </w:r>
                    </w:hyperlink>
                    <w:r w:rsidRPr="002D2CE4">
                      <w:rPr>
                        <w:sz w:val="18"/>
                        <w:szCs w:val="18"/>
                      </w:rPr>
                      <w:t xml:space="preserve"> </w:t>
                    </w:r>
                    <w:r w:rsidRPr="002D2CE4">
                      <w:rPr>
                        <w:color w:val="000000"/>
                        <w:sz w:val="18"/>
                        <w:szCs w:val="18"/>
                      </w:rPr>
                      <w:t>|</w:t>
                    </w:r>
                    <w:r w:rsidRPr="002D2CE4">
                      <w:rPr>
                        <w:color w:val="0070C0"/>
                        <w:sz w:val="18"/>
                        <w:szCs w:val="18"/>
                      </w:rPr>
                      <w:t xml:space="preserve"> </w:t>
                    </w:r>
                    <w:hyperlink r:id="rId4" w:history="1">
                      <w:proofErr w:type="spellStart"/>
                      <w:r w:rsidRPr="002D2CE4">
                        <w:rPr>
                          <w:rStyle w:val="Hyperlink"/>
                          <w:sz w:val="18"/>
                          <w:szCs w:val="18"/>
                        </w:rPr>
                        <w:t>info@hrrpnepal.org</w:t>
                      </w:r>
                      <w:proofErr w:type="spellEnd"/>
                    </w:hyperlink>
                    <w:r w:rsidRPr="002D2CE4">
                      <w:rPr>
                        <w:b/>
                        <w:bCs/>
                        <w:sz w:val="18"/>
                        <w:szCs w:val="18"/>
                      </w:rPr>
                      <w:t xml:space="preserve"> </w:t>
                    </w:r>
                  </w:p>
                  <w:p w14:paraId="6A985854" w14:textId="77777777" w:rsidR="002D2CE4" w:rsidRPr="002D2CE4" w:rsidRDefault="002D2CE4" w:rsidP="002D2CE4">
                    <w:pPr>
                      <w:jc w:val="right"/>
                      <w:rPr>
                        <w:rFonts w:ascii="Calibri Light" w:hAnsi="Calibri Light"/>
                        <w:sz w:val="14"/>
                        <w:szCs w:val="16"/>
                      </w:rPr>
                    </w:pPr>
                    <w:r w:rsidRPr="002D2CE4">
                      <w:rPr>
                        <w:rFonts w:cs="Calibri"/>
                        <w:color w:val="000000"/>
                        <w:sz w:val="14"/>
                        <w:szCs w:val="16"/>
                      </w:rPr>
                      <w:t>©2017 HRRP | All Rights Reserved</w:t>
                    </w:r>
                  </w:p>
                </w:txbxContent>
              </v:textbox>
              <w10:wrap type="square"/>
            </v:shape>
          </w:pict>
        </mc:Fallback>
      </mc:AlternateContent>
    </w:r>
    <w:r w:rsidR="002D2CE4">
      <w:rPr>
        <w:rFonts w:ascii="Arial" w:hAnsi="Arial" w:cs="Arial"/>
        <w:b/>
        <w:sz w:val="18"/>
        <w:szCs w:val="18"/>
      </w:rPr>
      <w:t>HRRP District Coordination Meeting</w:t>
    </w:r>
    <w:r w:rsidR="00D34CFB">
      <w:rPr>
        <w:rFonts w:ascii="Arial" w:hAnsi="Arial" w:cs="Arial"/>
        <w:b/>
        <w:sz w:val="18"/>
        <w:szCs w:val="18"/>
      </w:rPr>
      <w:t>:</w:t>
    </w:r>
    <w:r w:rsidR="00D34CFB">
      <w:rPr>
        <w:rFonts w:ascii="Arial" w:hAnsi="Arial" w:cs="Arial"/>
        <w:sz w:val="18"/>
        <w:szCs w:val="18"/>
      </w:rPr>
      <w:t xml:space="preserve"> </w:t>
    </w:r>
    <w:r w:rsidR="002D2CE4">
      <w:rPr>
        <w:rFonts w:ascii="Arial" w:hAnsi="Arial" w:cs="Arial"/>
        <w:sz w:val="18"/>
        <w:szCs w:val="18"/>
      </w:rPr>
      <w:t>05/05/2017</w:t>
    </w:r>
    <w:r w:rsidR="00D34CFB">
      <w:rPr>
        <w:rFonts w:ascii="Arial" w:hAnsi="Arial" w:cs="Arial"/>
        <w:b/>
        <w:sz w:val="18"/>
        <w:szCs w:val="18"/>
      </w:rPr>
      <w:tab/>
    </w:r>
    <w:r w:rsidR="00D34CFB">
      <w:rPr>
        <w:rFonts w:ascii="Arial" w:hAnsi="Arial" w:cs="Arial"/>
        <w:b/>
        <w:sz w:val="18"/>
        <w:szCs w:val="18"/>
      </w:rPr>
      <w:tab/>
    </w:r>
  </w:p>
  <w:p w14:paraId="130A21FA" w14:textId="77777777" w:rsidR="00D34CFB" w:rsidRDefault="00D34CFB" w:rsidP="002D2CE4">
    <w:pPr>
      <w:pStyle w:val="Footer"/>
      <w:pBdr>
        <w:top w:val="single" w:sz="20" w:space="20" w:color="000000"/>
      </w:pBdr>
      <w:tabs>
        <w:tab w:val="clear" w:pos="4320"/>
        <w:tab w:val="clear" w:pos="8640"/>
        <w:tab w:val="center" w:pos="4680"/>
        <w:tab w:val="right" w:pos="9360"/>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DBDD625" w14:textId="77777777" w:rsidR="00090437" w:rsidRDefault="00090437">
      <w:r>
        <w:separator/>
      </w:r>
    </w:p>
  </w:footnote>
  <w:footnote w:type="continuationSeparator" w:id="0">
    <w:p w14:paraId="27ACA8DF" w14:textId="77777777" w:rsidR="00090437" w:rsidRDefault="0009043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Look w:val="0000" w:firstRow="0" w:lastRow="0" w:firstColumn="0" w:lastColumn="0" w:noHBand="0" w:noVBand="0"/>
    </w:tblPr>
    <w:tblGrid>
      <w:gridCol w:w="7546"/>
      <w:gridCol w:w="2030"/>
    </w:tblGrid>
    <w:tr w:rsidR="00D34CFB" w14:paraId="16A2C521" w14:textId="77777777">
      <w:tc>
        <w:tcPr>
          <w:tcW w:w="7546" w:type="dxa"/>
          <w:tcBorders>
            <w:bottom w:val="double" w:sz="20" w:space="0" w:color="000000"/>
          </w:tcBorders>
          <w:shd w:val="clear" w:color="auto" w:fill="auto"/>
          <w:vAlign w:val="bottom"/>
        </w:tcPr>
        <w:p w14:paraId="0436B639" w14:textId="406DB8D8" w:rsidR="00D34CFB" w:rsidRPr="002D2CE4" w:rsidRDefault="00604836">
          <w:pPr>
            <w:pStyle w:val="Header"/>
            <w:rPr>
              <w:rFonts w:ascii="Arial" w:hAnsi="Arial" w:cs="Arial"/>
              <w:sz w:val="28"/>
              <w:szCs w:val="28"/>
            </w:rPr>
          </w:pPr>
          <w:r w:rsidRPr="002D2CE4">
            <w:rPr>
              <w:rFonts w:ascii="Arial" w:hAnsi="Arial" w:cs="Arial"/>
              <w:b/>
              <w:color w:val="0000FF"/>
              <w:sz w:val="28"/>
              <w:szCs w:val="28"/>
            </w:rPr>
            <w:t xml:space="preserve">HRRP District Coordination </w:t>
          </w:r>
          <w:r w:rsidR="00D34CFB" w:rsidRPr="002D2CE4">
            <w:rPr>
              <w:rFonts w:ascii="Arial" w:hAnsi="Arial" w:cs="Arial"/>
              <w:b/>
              <w:sz w:val="28"/>
              <w:szCs w:val="28"/>
            </w:rPr>
            <w:br/>
            <w:t>Meeting Minutes</w:t>
          </w:r>
        </w:p>
      </w:tc>
      <w:tc>
        <w:tcPr>
          <w:tcW w:w="2030" w:type="dxa"/>
          <w:tcBorders>
            <w:bottom w:val="double" w:sz="20" w:space="0" w:color="000000"/>
          </w:tcBorders>
          <w:shd w:val="clear" w:color="auto" w:fill="auto"/>
        </w:tcPr>
        <w:p w14:paraId="41F95E48" w14:textId="4C58FA47" w:rsidR="00D34CFB" w:rsidRDefault="00B734F0">
          <w:pPr>
            <w:pStyle w:val="Header"/>
            <w:jc w:val="right"/>
            <w:rPr>
              <w:rFonts w:ascii="Arial" w:hAnsi="Arial" w:cs="Arial"/>
            </w:rPr>
          </w:pPr>
          <w:r>
            <w:rPr>
              <w:noProof/>
              <w:lang w:bidi="ne-NP"/>
            </w:rPr>
            <w:drawing>
              <wp:anchor distT="0" distB="0" distL="114300" distR="114300" simplePos="0" relativeHeight="251659776" behindDoc="0" locked="0" layoutInCell="1" allowOverlap="1" wp14:anchorId="04E7223A" wp14:editId="19E0120D">
                <wp:simplePos x="0" y="0"/>
                <wp:positionH relativeFrom="margin">
                  <wp:posOffset>-13335</wp:posOffset>
                </wp:positionH>
                <wp:positionV relativeFrom="margin">
                  <wp:posOffset>-114300</wp:posOffset>
                </wp:positionV>
                <wp:extent cx="1181100" cy="483235"/>
                <wp:effectExtent l="0" t="0" r="0" b="0"/>
                <wp:wrapSquare wrapText="bothSides"/>
                <wp:docPr id="1" name="Picture 1" descr="C:\Users\skennedy\AppData\Local\Microsoft\Windows\INetCacheContent.Word\HRRP_Logo_HRRPBl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kennedy\AppData\Local\Microsoft\Windows\INetCacheContent.Word\HRRP_Logo_HRRPBlue.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81100" cy="48323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7D7135B6" w14:textId="77777777" w:rsidR="00D34CFB" w:rsidRDefault="00D34CF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singleLevel"/>
    <w:tmpl w:val="00000001"/>
    <w:name w:val="WW8Num3"/>
    <w:lvl w:ilvl="0">
      <w:start w:val="1"/>
      <w:numFmt w:val="decimal"/>
      <w:lvlText w:val="%1."/>
      <w:lvlJc w:val="left"/>
      <w:pPr>
        <w:tabs>
          <w:tab w:val="num" w:pos="720"/>
        </w:tabs>
        <w:ind w:left="720" w:hanging="360"/>
      </w:pPr>
      <w:rPr>
        <w:rFonts w:ascii="Arial" w:hAnsi="Arial" w:cs="Arial"/>
        <w:color w:val="0000FF"/>
      </w:rPr>
    </w:lvl>
  </w:abstractNum>
  <w:abstractNum w:abstractNumId="1">
    <w:nsid w:val="00000002"/>
    <w:multiLevelType w:val="singleLevel"/>
    <w:tmpl w:val="00000002"/>
    <w:name w:val="WW8Num6"/>
    <w:lvl w:ilvl="0">
      <w:start w:val="1"/>
      <w:numFmt w:val="bullet"/>
      <w:lvlText w:val=""/>
      <w:lvlJc w:val="left"/>
      <w:pPr>
        <w:tabs>
          <w:tab w:val="num" w:pos="360"/>
        </w:tabs>
        <w:ind w:left="360" w:hanging="360"/>
      </w:pPr>
      <w:rPr>
        <w:rFonts w:ascii="Wingdings" w:hAnsi="Wingdings" w:cs="Wingdings" w:hint="default"/>
      </w:rPr>
    </w:lvl>
  </w:abstractNum>
  <w:abstractNum w:abstractNumId="2">
    <w:nsid w:val="00000003"/>
    <w:multiLevelType w:val="multilevel"/>
    <w:tmpl w:val="00000003"/>
    <w:name w:val="WW8Num9"/>
    <w:lvl w:ilvl="0">
      <w:start w:val="1"/>
      <w:numFmt w:val="decimal"/>
      <w:lvlText w:val="%1."/>
      <w:lvlJc w:val="left"/>
      <w:pPr>
        <w:tabs>
          <w:tab w:val="num" w:pos="420"/>
        </w:tabs>
        <w:ind w:left="420" w:hanging="360"/>
      </w:pPr>
      <w:rPr>
        <w:rFonts w:ascii="Arial" w:hAnsi="Arial" w:cs="Arial" w:hint="default"/>
        <w:i/>
        <w:iCs/>
        <w:color w:val="0000FF"/>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nsid w:val="00000004"/>
    <w:multiLevelType w:val="multilevel"/>
    <w:tmpl w:val="00000004"/>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4">
    <w:nsid w:val="06B750A1"/>
    <w:multiLevelType w:val="hybridMultilevel"/>
    <w:tmpl w:val="C444F6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nsid w:val="0CD16967"/>
    <w:multiLevelType w:val="hybridMultilevel"/>
    <w:tmpl w:val="A0788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FDE793A"/>
    <w:multiLevelType w:val="hybridMultilevel"/>
    <w:tmpl w:val="F5844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976478B"/>
    <w:multiLevelType w:val="hybridMultilevel"/>
    <w:tmpl w:val="A6441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F7E6C91"/>
    <w:multiLevelType w:val="hybridMultilevel"/>
    <w:tmpl w:val="7CF06FF8"/>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9">
    <w:nsid w:val="4F814FE7"/>
    <w:multiLevelType w:val="hybridMultilevel"/>
    <w:tmpl w:val="3B72177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nsid w:val="50866F31"/>
    <w:multiLevelType w:val="hybridMultilevel"/>
    <w:tmpl w:val="D5D6F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B403922"/>
    <w:multiLevelType w:val="hybridMultilevel"/>
    <w:tmpl w:val="27985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C4F36AA"/>
    <w:multiLevelType w:val="multilevel"/>
    <w:tmpl w:val="00000003"/>
    <w:lvl w:ilvl="0">
      <w:start w:val="1"/>
      <w:numFmt w:val="decimal"/>
      <w:lvlText w:val="%1."/>
      <w:lvlJc w:val="left"/>
      <w:pPr>
        <w:tabs>
          <w:tab w:val="num" w:pos="420"/>
        </w:tabs>
        <w:ind w:left="420" w:hanging="360"/>
      </w:pPr>
      <w:rPr>
        <w:rFonts w:ascii="Arial" w:hAnsi="Arial" w:cs="Arial" w:hint="default"/>
        <w:i/>
        <w:iCs/>
        <w:color w:val="0000FF"/>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num w:numId="1">
    <w:abstractNumId w:val="0"/>
  </w:num>
  <w:num w:numId="2">
    <w:abstractNumId w:val="1"/>
  </w:num>
  <w:num w:numId="3">
    <w:abstractNumId w:val="2"/>
  </w:num>
  <w:num w:numId="4">
    <w:abstractNumId w:val="3"/>
  </w:num>
  <w:num w:numId="5">
    <w:abstractNumId w:val="12"/>
  </w:num>
  <w:num w:numId="6">
    <w:abstractNumId w:val="6"/>
  </w:num>
  <w:num w:numId="7">
    <w:abstractNumId w:val="4"/>
  </w:num>
  <w:num w:numId="8">
    <w:abstractNumId w:val="9"/>
  </w:num>
  <w:num w:numId="9">
    <w:abstractNumId w:val="8"/>
  </w:num>
  <w:num w:numId="10">
    <w:abstractNumId w:val="4"/>
  </w:num>
  <w:num w:numId="11">
    <w:abstractNumId w:val="7"/>
  </w:num>
  <w:num w:numId="12">
    <w:abstractNumId w:val="5"/>
  </w:num>
  <w:num w:numId="13">
    <w:abstractNumId w:val="11"/>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04836"/>
    <w:rsid w:val="00003F32"/>
    <w:rsid w:val="000734D3"/>
    <w:rsid w:val="0007422D"/>
    <w:rsid w:val="00090437"/>
    <w:rsid w:val="000A48D6"/>
    <w:rsid w:val="000C1ADC"/>
    <w:rsid w:val="000E1838"/>
    <w:rsid w:val="001112D2"/>
    <w:rsid w:val="00172283"/>
    <w:rsid w:val="001A6764"/>
    <w:rsid w:val="0025778D"/>
    <w:rsid w:val="00294459"/>
    <w:rsid w:val="00294867"/>
    <w:rsid w:val="002D0E09"/>
    <w:rsid w:val="002D134E"/>
    <w:rsid w:val="002D2CE4"/>
    <w:rsid w:val="002D7FFD"/>
    <w:rsid w:val="00307006"/>
    <w:rsid w:val="0032043D"/>
    <w:rsid w:val="003D3E03"/>
    <w:rsid w:val="00426284"/>
    <w:rsid w:val="004276A3"/>
    <w:rsid w:val="004D26C3"/>
    <w:rsid w:val="0052255F"/>
    <w:rsid w:val="0054032F"/>
    <w:rsid w:val="00596E30"/>
    <w:rsid w:val="005A2F6A"/>
    <w:rsid w:val="005F1EA2"/>
    <w:rsid w:val="00604836"/>
    <w:rsid w:val="00664E67"/>
    <w:rsid w:val="006B3515"/>
    <w:rsid w:val="007211E7"/>
    <w:rsid w:val="00735969"/>
    <w:rsid w:val="00755DE9"/>
    <w:rsid w:val="007B771A"/>
    <w:rsid w:val="008366A6"/>
    <w:rsid w:val="00843DEE"/>
    <w:rsid w:val="00850E0B"/>
    <w:rsid w:val="00864F01"/>
    <w:rsid w:val="00880C15"/>
    <w:rsid w:val="008A40A9"/>
    <w:rsid w:val="009062B3"/>
    <w:rsid w:val="00923FE1"/>
    <w:rsid w:val="00930CBB"/>
    <w:rsid w:val="009362BC"/>
    <w:rsid w:val="009466A8"/>
    <w:rsid w:val="009A7C26"/>
    <w:rsid w:val="009C7624"/>
    <w:rsid w:val="009E51E1"/>
    <w:rsid w:val="009F33F6"/>
    <w:rsid w:val="00A274DB"/>
    <w:rsid w:val="00B734F0"/>
    <w:rsid w:val="00C0094F"/>
    <w:rsid w:val="00C44024"/>
    <w:rsid w:val="00C55999"/>
    <w:rsid w:val="00CA7BEC"/>
    <w:rsid w:val="00CE56B7"/>
    <w:rsid w:val="00D34CFB"/>
    <w:rsid w:val="00D44337"/>
    <w:rsid w:val="00D5323D"/>
    <w:rsid w:val="00D94ADF"/>
    <w:rsid w:val="00DB110C"/>
    <w:rsid w:val="00DF1482"/>
    <w:rsid w:val="00E15487"/>
    <w:rsid w:val="00E35A27"/>
    <w:rsid w:val="00E84827"/>
    <w:rsid w:val="00EB7C56"/>
    <w:rsid w:val="00ED76F5"/>
    <w:rsid w:val="00EE0E6A"/>
    <w:rsid w:val="00EE7033"/>
    <w:rsid w:val="00F435A5"/>
    <w:rsid w:val="00F50E7E"/>
    <w:rsid w:val="00F54400"/>
    <w:rsid w:val="00FC7AFC"/>
    <w:rsid w:val="00FF3854"/>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14:docId w14:val="68EEDADE"/>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39"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iPriority="1" w:unhideWhenUsed="0" w:qFormat="1"/>
    <w:lsdException w:name="Medium Grid 3" w:semiHidden="0" w:uiPriority="60" w:unhideWhenUsed="0"/>
    <w:lsdException w:name="Dark List" w:semiHidden="0" w:uiPriority="61" w:unhideWhenUsed="0"/>
    <w:lsdException w:name="Colorful Shading" w:semiHidden="0" w:uiPriority="62" w:unhideWhenUsed="0"/>
    <w:lsdException w:name="Colorful List" w:semiHidden="0" w:uiPriority="63" w:unhideWhenUsed="0"/>
    <w:lsdException w:name="Colorful Grid" w:semiHidden="0" w:uiPriority="64" w:unhideWhenUsed="0"/>
    <w:lsdException w:name="Light Shading Accent 1" w:semiHidden="0" w:uiPriority="65" w:unhideWhenUsed="0"/>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uiPriority="71"/>
    <w:lsdException w:name="List Paragraph" w:semiHidden="0" w:uiPriority="34" w:unhideWhenUsed="0" w:qFormat="1"/>
    <w:lsdException w:name="Quote" w:semiHidden="0" w:uiPriority="73" w:unhideWhenUsed="0" w:qFormat="1"/>
    <w:lsdException w:name="Intense Quote" w:semiHidden="0" w:uiPriority="60" w:unhideWhenUsed="0" w:qFormat="1"/>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semiHidden="0" w:uiPriority="66" w:unhideWhenUsed="0"/>
    <w:lsdException w:name="Light Grid Accent 2" w:semiHidden="0" w:uiPriority="67" w:unhideWhenUsed="0"/>
    <w:lsdException w:name="Medium Shading 1 Accent 2" w:semiHidden="0" w:uiPriority="68" w:unhideWhenUsed="0"/>
    <w:lsdException w:name="Medium Shading 2 Accent 2" w:semiHidden="0" w:uiPriority="69" w:unhideWhenUsed="0"/>
    <w:lsdException w:name="Medium List 1 Accent 2" w:semiHidden="0" w:uiPriority="70" w:unhideWhenUsed="0"/>
    <w:lsdException w:name="Medium List 2 Accent 2" w:semiHidden="0" w:uiPriority="71" w:unhideWhenUsed="0"/>
    <w:lsdException w:name="Medium Grid 1 Accent 2" w:semiHidden="0" w:uiPriority="72" w:unhideWhenUsed="0"/>
    <w:lsdException w:name="Medium Grid 2 Accent 2" w:semiHidden="0" w:uiPriority="73" w:unhideWhenUsed="0"/>
    <w:lsdException w:name="Medium Grid 3 Accent 2" w:semiHidden="0" w:uiPriority="60" w:unhideWhenUsed="0"/>
    <w:lsdException w:name="Dark List Accent 2" w:semiHidden="0" w:uiPriority="61" w:unhideWhenUsed="0"/>
    <w:lsdException w:name="Colorful Shading Accent 2" w:semiHidden="0" w:uiPriority="62" w:unhideWhenUsed="0"/>
    <w:lsdException w:name="Colorful List Accent 2" w:semiHidden="0" w:uiPriority="63" w:unhideWhenUsed="0"/>
    <w:lsdException w:name="Colorful Grid Accent 2" w:semiHidden="0" w:uiPriority="64" w:unhideWhenUsed="0"/>
    <w:lsdException w:name="Light Shading Accent 3" w:semiHidden="0" w:uiPriority="65" w:unhideWhenUsed="0"/>
    <w:lsdException w:name="Light List Accent 3" w:semiHidden="0" w:uiPriority="66" w:unhideWhenUsed="0"/>
    <w:lsdException w:name="Light Grid Accent 3" w:semiHidden="0" w:uiPriority="67" w:unhideWhenUsed="0"/>
    <w:lsdException w:name="Medium Shading 1 Accent 3" w:semiHidden="0" w:uiPriority="68" w:unhideWhenUsed="0"/>
    <w:lsdException w:name="Medium Shading 2 Accent 3" w:semiHidden="0" w:uiPriority="69" w:unhideWhenUsed="0"/>
    <w:lsdException w:name="Medium List 1 Accent 3" w:semiHidden="0" w:uiPriority="70" w:unhideWhenUsed="0"/>
    <w:lsdException w:name="Medium List 2 Accent 3" w:semiHidden="0" w:uiPriority="71" w:unhideWhenUsed="0"/>
    <w:lsdException w:name="Medium Grid 1 Accent 3" w:semiHidden="0" w:uiPriority="72" w:unhideWhenUsed="0"/>
    <w:lsdException w:name="Medium Grid 2 Accent 3" w:semiHidden="0" w:uiPriority="73" w:unhideWhenUsed="0"/>
    <w:lsdException w:name="Medium Grid 3 Accent 3" w:semiHidden="0" w:uiPriority="60" w:unhideWhenUsed="0"/>
    <w:lsdException w:name="Dark List Accent 3" w:semiHidden="0" w:uiPriority="61" w:unhideWhenUsed="0"/>
    <w:lsdException w:name="Colorful Shading Accent 3" w:semiHidden="0" w:uiPriority="62" w:unhideWhenUsed="0"/>
    <w:lsdException w:name="Colorful List Accent 3" w:semiHidden="0" w:uiPriority="63" w:unhideWhenUsed="0"/>
    <w:lsdException w:name="Colorful Grid Accent 3" w:semiHidden="0" w:uiPriority="64" w:unhideWhenUsed="0"/>
    <w:lsdException w:name="Light Shading Accent 4" w:semiHidden="0" w:uiPriority="65" w:unhideWhenUsed="0"/>
    <w:lsdException w:name="Light List Accent 4" w:semiHidden="0" w:uiPriority="66" w:unhideWhenUsed="0"/>
    <w:lsdException w:name="Light Grid Accent 4" w:semiHidden="0" w:uiPriority="67" w:unhideWhenUsed="0"/>
    <w:lsdException w:name="Medium Shading 1 Accent 4" w:semiHidden="0" w:uiPriority="68" w:unhideWhenUsed="0"/>
    <w:lsdException w:name="Medium Shading 2 Accent 4" w:semiHidden="0" w:uiPriority="69" w:unhideWhenUsed="0"/>
    <w:lsdException w:name="Medium List 1 Accent 4" w:semiHidden="0" w:uiPriority="70" w:unhideWhenUsed="0"/>
    <w:lsdException w:name="Medium List 2 Accent 4" w:semiHidden="0" w:uiPriority="71" w:unhideWhenUsed="0"/>
    <w:lsdException w:name="Medium Grid 1 Accent 4" w:semiHidden="0" w:uiPriority="72" w:unhideWhenUsed="0"/>
    <w:lsdException w:name="Medium Grid 2 Accent 4" w:semiHidden="0" w:uiPriority="73" w:unhideWhenUsed="0"/>
    <w:lsdException w:name="Medium Grid 3 Accent 4" w:semiHidden="0" w:uiPriority="60" w:unhideWhenUsed="0"/>
    <w:lsdException w:name="Dark List Accent 4" w:semiHidden="0" w:uiPriority="61" w:unhideWhenUsed="0"/>
    <w:lsdException w:name="Colorful Shading Accent 4" w:semiHidden="0" w:uiPriority="62" w:unhideWhenUsed="0"/>
    <w:lsdException w:name="Colorful List Accent 4" w:semiHidden="0" w:uiPriority="63" w:unhideWhenUsed="0"/>
    <w:lsdException w:name="Colorful Grid Accent 4" w:semiHidden="0" w:uiPriority="64" w:unhideWhenUsed="0"/>
    <w:lsdException w:name="Light Shading Accent 5" w:semiHidden="0" w:uiPriority="65" w:unhideWhenUsed="0"/>
    <w:lsdException w:name="Light List Accent 5" w:semiHidden="0" w:uiPriority="66" w:unhideWhenUsed="0"/>
    <w:lsdException w:name="Light Grid Accent 5" w:semiHidden="0" w:uiPriority="67" w:unhideWhenUsed="0"/>
    <w:lsdException w:name="Medium Shading 1 Accent 5" w:semiHidden="0" w:uiPriority="68" w:unhideWhenUsed="0"/>
    <w:lsdException w:name="Medium Shading 2 Accent 5" w:semiHidden="0" w:uiPriority="69" w:unhideWhenUsed="0"/>
    <w:lsdException w:name="Medium List 1 Accent 5" w:semiHidden="0" w:uiPriority="70" w:unhideWhenUsed="0"/>
    <w:lsdException w:name="Medium List 2 Accent 5" w:semiHidden="0" w:uiPriority="71" w:unhideWhenUsed="0"/>
    <w:lsdException w:name="Medium Grid 1 Accent 5" w:semiHidden="0" w:uiPriority="72" w:unhideWhenUsed="0"/>
    <w:lsdException w:name="Medium Grid 2 Accent 5" w:semiHidden="0" w:uiPriority="73" w:unhideWhenUsed="0"/>
    <w:lsdException w:name="Medium Grid 3 Accent 5" w:semiHidden="0" w:uiPriority="60" w:unhideWhenUsed="0"/>
    <w:lsdException w:name="Dark List Accent 5" w:semiHidden="0" w:uiPriority="61" w:unhideWhenUsed="0"/>
    <w:lsdException w:name="Colorful Shading Accent 5" w:semiHidden="0" w:uiPriority="62" w:unhideWhenUsed="0"/>
    <w:lsdException w:name="Colorful List Accent 5" w:semiHidden="0" w:uiPriority="63" w:unhideWhenUsed="0"/>
    <w:lsdException w:name="Colorful Grid Accent 5" w:semiHidden="0" w:uiPriority="64" w:unhideWhenUsed="0"/>
    <w:lsdException w:name="Light Shading Accent 6" w:semiHidden="0" w:uiPriority="65" w:unhideWhenUsed="0"/>
    <w:lsdException w:name="Light List Accent 6" w:semiHidden="0" w:uiPriority="66" w:unhideWhenUsed="0"/>
    <w:lsdException w:name="Light Grid Accent 6" w:semiHidden="0" w:uiPriority="67" w:unhideWhenUsed="0"/>
    <w:lsdException w:name="Medium Shading 1 Accent 6" w:semiHidden="0" w:uiPriority="68" w:unhideWhenUsed="0"/>
    <w:lsdException w:name="Medium Shading 2 Accent 6" w:semiHidden="0" w:uiPriority="69" w:unhideWhenUsed="0"/>
    <w:lsdException w:name="Medium List 1 Accent 6" w:semiHidden="0" w:uiPriority="70" w:unhideWhenUsed="0"/>
    <w:lsdException w:name="Medium List 2 Accent 6" w:semiHidden="0" w:uiPriority="71" w:unhideWhenUsed="0"/>
    <w:lsdException w:name="Medium Grid 1 Accent 6" w:semiHidden="0" w:uiPriority="72" w:unhideWhenUsed="0"/>
    <w:lsdException w:name="Medium Grid 2 Accent 6" w:semiHidden="0" w:uiPriority="73" w:unhideWhenUsed="0"/>
    <w:lsdException w:name="Medium Grid 3 Accent 6" w:semiHidden="0" w:uiPriority="60" w:unhideWhenUsed="0"/>
    <w:lsdException w:name="Dark List Accent 6" w:semiHidden="0" w:uiPriority="61" w:unhideWhenUsed="0"/>
    <w:lsdException w:name="Colorful Shading Accent 6" w:semiHidden="0" w:uiPriority="62" w:unhideWhenUsed="0"/>
    <w:lsdException w:name="Colorful List Accent 6" w:semiHidden="0" w:uiPriority="63" w:unhideWhenUsed="0"/>
    <w:lsdException w:name="Colorful Grid Accent 6" w:semiHidden="0" w:uiPriority="64" w:unhideWhenUsed="0"/>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pPr>
      <w:suppressAutoHyphens/>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Wingdings" w:hAnsi="Wingdings" w:cs="Wingdings" w:hint="default"/>
    </w:rPr>
  </w:style>
  <w:style w:type="character" w:customStyle="1" w:styleId="WW8Num1z1">
    <w:name w:val="WW8Num1z1"/>
    <w:rPr>
      <w:rFonts w:ascii="Courier New" w:hAnsi="Courier New" w:cs="Courier New" w:hint="default"/>
    </w:rPr>
  </w:style>
  <w:style w:type="character" w:customStyle="1" w:styleId="WW8Num1z3">
    <w:name w:val="WW8Num1z3"/>
    <w:rPr>
      <w:rFonts w:ascii="Symbol" w:hAnsi="Symbol" w:cs="Symbol" w:hint="default"/>
    </w:rPr>
  </w:style>
  <w:style w:type="character" w:customStyle="1" w:styleId="WW8Num2z0">
    <w:name w:val="WW8Num2z0"/>
    <w:rPr>
      <w:rFonts w:ascii="Wingdings" w:hAnsi="Wingdings" w:cs="Wingdings" w:hint="default"/>
    </w:rPr>
  </w:style>
  <w:style w:type="character" w:customStyle="1" w:styleId="WW8Num2z1">
    <w:name w:val="WW8Num2z1"/>
    <w:rPr>
      <w:rFonts w:ascii="Courier New" w:hAnsi="Courier New" w:cs="Courier New" w:hint="default"/>
    </w:rPr>
  </w:style>
  <w:style w:type="character" w:customStyle="1" w:styleId="WW8Num2z3">
    <w:name w:val="WW8Num2z3"/>
    <w:rPr>
      <w:rFonts w:ascii="Symbol" w:hAnsi="Symbol" w:cs="Symbol" w:hint="default"/>
    </w:rPr>
  </w:style>
  <w:style w:type="character" w:customStyle="1" w:styleId="WW8Num3z0">
    <w:name w:val="WW8Num3z0"/>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rPr>
      <w:rFonts w:ascii="Symbol" w:hAnsi="Symbol" w:cs="Symbol" w:hint="default"/>
    </w:rPr>
  </w:style>
  <w:style w:type="character" w:customStyle="1" w:styleId="WW8Num4z1">
    <w:name w:val="WW8Num4z1"/>
    <w:rPr>
      <w:rFonts w:ascii="Courier New" w:hAnsi="Courier New" w:cs="Courier New" w:hint="default"/>
    </w:rPr>
  </w:style>
  <w:style w:type="character" w:customStyle="1" w:styleId="WW8Num4z2">
    <w:name w:val="WW8Num4z2"/>
    <w:rPr>
      <w:rFonts w:ascii="Wingdings" w:hAnsi="Wingdings" w:cs="Wingdings" w:hint="default"/>
    </w:rPr>
  </w:style>
  <w:style w:type="character" w:customStyle="1" w:styleId="WW8Num5z0">
    <w:name w:val="WW8Num5z0"/>
    <w:rPr>
      <w:rFonts w:hint="default"/>
    </w:rPr>
  </w:style>
  <w:style w:type="character" w:customStyle="1" w:styleId="WW8Num5z2">
    <w:name w:val="WW8Num5z2"/>
    <w:rPr>
      <w:rFonts w:ascii="Wingdings" w:hAnsi="Wingdings" w:cs="Wingdings" w:hint="default"/>
    </w:rPr>
  </w:style>
  <w:style w:type="character" w:customStyle="1" w:styleId="WW8Num5z3">
    <w:name w:val="WW8Num5z3"/>
    <w:rPr>
      <w:rFonts w:ascii="Symbol" w:hAnsi="Symbol" w:cs="Symbol" w:hint="default"/>
    </w:rPr>
  </w:style>
  <w:style w:type="character" w:customStyle="1" w:styleId="WW8Num5z4">
    <w:name w:val="WW8Num5z4"/>
    <w:rPr>
      <w:rFonts w:ascii="Courier New" w:hAnsi="Courier New" w:cs="Courier New" w:hint="default"/>
    </w:rPr>
  </w:style>
  <w:style w:type="character" w:customStyle="1" w:styleId="WW8Num6z0">
    <w:name w:val="WW8Num6z0"/>
    <w:rPr>
      <w:rFonts w:ascii="Wingdings" w:hAnsi="Wingdings" w:cs="Wingdings" w:hint="default"/>
    </w:rPr>
  </w:style>
  <w:style w:type="character" w:customStyle="1" w:styleId="WW8Num6z1">
    <w:name w:val="WW8Num6z1"/>
    <w:rPr>
      <w:rFonts w:ascii="Courier New" w:hAnsi="Courier New" w:cs="Courier New" w:hint="default"/>
    </w:rPr>
  </w:style>
  <w:style w:type="character" w:customStyle="1" w:styleId="WW8Num6z3">
    <w:name w:val="WW8Num6z3"/>
    <w:rPr>
      <w:rFonts w:ascii="Symbol" w:hAnsi="Symbol" w:cs="Symbol" w:hint="default"/>
    </w:rPr>
  </w:style>
  <w:style w:type="character" w:customStyle="1" w:styleId="WW8Num7z0">
    <w:name w:val="WW8Num7z0"/>
    <w:rPr>
      <w:rFonts w:ascii="Symbol" w:hAnsi="Symbol" w:cs="Symbol" w:hint="default"/>
    </w:rPr>
  </w:style>
  <w:style w:type="character" w:customStyle="1" w:styleId="WW8Num7z1">
    <w:name w:val="WW8Num7z1"/>
    <w:rPr>
      <w:rFonts w:ascii="Courier New" w:hAnsi="Courier New" w:cs="Courier New" w:hint="default"/>
    </w:rPr>
  </w:style>
  <w:style w:type="character" w:customStyle="1" w:styleId="WW8Num7z2">
    <w:name w:val="WW8Num7z2"/>
    <w:rPr>
      <w:rFonts w:ascii="Wingdings" w:hAnsi="Wingdings" w:cs="Wingdings" w:hint="default"/>
    </w:rPr>
  </w:style>
  <w:style w:type="character" w:customStyle="1" w:styleId="WW8Num8z0">
    <w:name w:val="WW8Num8z0"/>
    <w:rPr>
      <w:rFonts w:ascii="Wingdings" w:hAnsi="Wingdings" w:cs="Wingdings" w:hint="default"/>
    </w:rPr>
  </w:style>
  <w:style w:type="character" w:customStyle="1" w:styleId="WW8Num8z1">
    <w:name w:val="WW8Num8z1"/>
    <w:rPr>
      <w:rFonts w:ascii="Symbol" w:hAnsi="Symbol" w:cs="Symbol" w:hint="default"/>
    </w:rPr>
  </w:style>
  <w:style w:type="character" w:customStyle="1" w:styleId="WW8Num8z4">
    <w:name w:val="WW8Num8z4"/>
    <w:rPr>
      <w:rFonts w:ascii="Courier New" w:hAnsi="Courier New" w:cs="Courier New" w:hint="default"/>
    </w:rPr>
  </w:style>
  <w:style w:type="character" w:customStyle="1" w:styleId="WW8Num9z0">
    <w:name w:val="WW8Num9z0"/>
  </w:style>
  <w:style w:type="character" w:customStyle="1" w:styleId="WW8Num9z1">
    <w:name w:val="WW8Num9z1"/>
    <w:rPr>
      <w:rFonts w:ascii="Courier New" w:hAnsi="Courier New" w:cs="Courier New" w:hint="default"/>
    </w:rPr>
  </w:style>
  <w:style w:type="character" w:customStyle="1" w:styleId="WW8Num9z2">
    <w:name w:val="WW8Num9z2"/>
    <w:rPr>
      <w:rFonts w:ascii="Wingdings" w:hAnsi="Wingdings" w:cs="Wingdings" w:hint="default"/>
    </w:rPr>
  </w:style>
  <w:style w:type="character" w:customStyle="1" w:styleId="WW8Num9z3">
    <w:name w:val="WW8Num9z3"/>
    <w:rPr>
      <w:rFonts w:ascii="Symbol" w:hAnsi="Symbol" w:cs="Symbol" w:hint="default"/>
    </w:rPr>
  </w:style>
  <w:style w:type="character" w:customStyle="1" w:styleId="WW8Num10z0">
    <w:name w:val="WW8Num10z0"/>
  </w:style>
  <w:style w:type="character" w:customStyle="1" w:styleId="WW8Num10z1">
    <w:name w:val="WW8Num10z1"/>
  </w:style>
  <w:style w:type="character" w:customStyle="1" w:styleId="WW8Num10z2">
    <w:name w:val="WW8Num10z2"/>
  </w:style>
  <w:style w:type="character" w:customStyle="1" w:styleId="WW8Num10z3">
    <w:name w:val="WW8Num10z3"/>
  </w:style>
  <w:style w:type="character" w:customStyle="1" w:styleId="WW8Num10z4">
    <w:name w:val="WW8Num10z4"/>
  </w:style>
  <w:style w:type="character" w:customStyle="1" w:styleId="WW8Num10z5">
    <w:name w:val="WW8Num10z5"/>
  </w:style>
  <w:style w:type="character" w:customStyle="1" w:styleId="WW8Num10z6">
    <w:name w:val="WW8Num10z6"/>
  </w:style>
  <w:style w:type="character" w:customStyle="1" w:styleId="WW8Num10z7">
    <w:name w:val="WW8Num10z7"/>
  </w:style>
  <w:style w:type="character" w:customStyle="1" w:styleId="WW8Num10z8">
    <w:name w:val="WW8Num10z8"/>
  </w:style>
  <w:style w:type="character" w:customStyle="1" w:styleId="WW8Num11z0">
    <w:name w:val="WW8Num11z0"/>
  </w:style>
  <w:style w:type="character" w:customStyle="1" w:styleId="WW8Num11z1">
    <w:name w:val="WW8Num11z1"/>
  </w:style>
  <w:style w:type="character" w:customStyle="1" w:styleId="WW8Num11z2">
    <w:name w:val="WW8Num11z2"/>
  </w:style>
  <w:style w:type="character" w:customStyle="1" w:styleId="WW8Num11z3">
    <w:name w:val="WW8Num11z3"/>
  </w:style>
  <w:style w:type="character" w:customStyle="1" w:styleId="WW8Num11z4">
    <w:name w:val="WW8Num11z4"/>
  </w:style>
  <w:style w:type="character" w:customStyle="1" w:styleId="WW8Num11z5">
    <w:name w:val="WW8Num11z5"/>
  </w:style>
  <w:style w:type="character" w:customStyle="1" w:styleId="WW8Num11z6">
    <w:name w:val="WW8Num11z6"/>
  </w:style>
  <w:style w:type="character" w:customStyle="1" w:styleId="WW8Num11z7">
    <w:name w:val="WW8Num11z7"/>
  </w:style>
  <w:style w:type="character" w:customStyle="1" w:styleId="WW8Num11z8">
    <w:name w:val="WW8Num11z8"/>
  </w:style>
  <w:style w:type="character" w:customStyle="1" w:styleId="WW8Num12z0">
    <w:name w:val="WW8Num12z0"/>
    <w:rPr>
      <w:rFonts w:hint="default"/>
    </w:rPr>
  </w:style>
  <w:style w:type="character" w:customStyle="1" w:styleId="WW8Num12z1">
    <w:name w:val="WW8Num12z1"/>
    <w:rPr>
      <w:rFonts w:ascii="Courier New" w:hAnsi="Courier New" w:cs="Courier New" w:hint="default"/>
    </w:rPr>
  </w:style>
  <w:style w:type="character" w:customStyle="1" w:styleId="WW8Num12z2">
    <w:name w:val="WW8Num12z2"/>
    <w:rPr>
      <w:rFonts w:ascii="Wingdings" w:hAnsi="Wingdings" w:cs="Wingdings" w:hint="default"/>
    </w:rPr>
  </w:style>
  <w:style w:type="character" w:customStyle="1" w:styleId="WW8Num12z3">
    <w:name w:val="WW8Num12z3"/>
    <w:rPr>
      <w:rFonts w:ascii="Symbol" w:hAnsi="Symbol" w:cs="Symbol" w:hint="default"/>
    </w:rPr>
  </w:style>
  <w:style w:type="character" w:customStyle="1" w:styleId="WW8Num13z0">
    <w:name w:val="WW8Num13z0"/>
    <w:rPr>
      <w:rFonts w:hint="default"/>
    </w:rPr>
  </w:style>
  <w:style w:type="character" w:customStyle="1" w:styleId="WW8Num13z1">
    <w:name w:val="WW8Num13z1"/>
  </w:style>
  <w:style w:type="character" w:customStyle="1" w:styleId="WW8Num13z2">
    <w:name w:val="WW8Num13z2"/>
  </w:style>
  <w:style w:type="character" w:customStyle="1" w:styleId="WW8Num13z3">
    <w:name w:val="WW8Num13z3"/>
  </w:style>
  <w:style w:type="character" w:customStyle="1" w:styleId="WW8Num13z4">
    <w:name w:val="WW8Num13z4"/>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styleId="PageNumber">
    <w:name w:val="page number"/>
    <w:basedOn w:val="DefaultParagraphFont"/>
  </w:style>
  <w:style w:type="paragraph" w:customStyle="1" w:styleId="Heading">
    <w:name w:val="Heading"/>
    <w:basedOn w:val="Normal"/>
    <w:next w:val="BodyText"/>
    <w:pPr>
      <w:keepNext/>
      <w:spacing w:before="240" w:after="120"/>
    </w:p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qFormat/>
    <w:pPr>
      <w:suppressLineNumbers/>
      <w:spacing w:before="120" w:after="120"/>
    </w:pPr>
  </w:style>
  <w:style w:type="paragraph" w:customStyle="1" w:styleId="Index">
    <w:name w:val="Index"/>
    <w:basedOn w:val="Normal"/>
    <w:pPr>
      <w:suppressLineNumbers/>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odyTextIndent">
    <w:name w:val="Body Text Indent"/>
    <w:basedOn w:val="Normal"/>
    <w:pPr>
      <w:ind w:left="720"/>
    </w:pPr>
  </w:style>
  <w:style w:type="paragraph" w:styleId="BodyText3">
    <w:name w:val="Body Text 3"/>
    <w:basedOn w:val="Normal"/>
  </w:style>
  <w:style w:type="paragraph" w:customStyle="1" w:styleId="MinutesHeading1">
    <w:name w:val="Minutes Heading1"/>
    <w:basedOn w:val="Normal"/>
  </w:style>
  <w:style w:type="paragraph" w:styleId="BalloonText">
    <w:name w:val="Balloon Text"/>
    <w:basedOn w:val="Normal"/>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character" w:styleId="Hyperlink">
    <w:name w:val="Hyperlink"/>
    <w:rsid w:val="002D2CE4"/>
    <w:rPr>
      <w:rFonts w:ascii="Calibri" w:hAnsi="Calibri"/>
      <w:b/>
      <w:bCs/>
      <w:color w:val="003087"/>
      <w:sz w:val="22"/>
      <w:szCs w:val="20"/>
      <w:u w:val="single"/>
    </w:rPr>
  </w:style>
  <w:style w:type="paragraph" w:customStyle="1" w:styleId="CRSFooter">
    <w:name w:val="CRS Footer"/>
    <w:qFormat/>
    <w:rsid w:val="002D2CE4"/>
    <w:rPr>
      <w:rFonts w:ascii="Calibri" w:hAnsi="Calibri"/>
      <w:color w:val="5B9BD5"/>
      <w:sz w:val="14"/>
      <w:szCs w:val="16"/>
      <w:lang w:eastAsia="fr-FR"/>
    </w:rPr>
  </w:style>
  <w:style w:type="character" w:styleId="FollowedHyperlink">
    <w:name w:val="FollowedHyperlink"/>
    <w:uiPriority w:val="99"/>
    <w:semiHidden/>
    <w:unhideWhenUsed/>
    <w:rsid w:val="002D2CE4"/>
    <w:rPr>
      <w:color w:val="954F72"/>
      <w:u w:val="single"/>
    </w:rPr>
  </w:style>
  <w:style w:type="character" w:styleId="CommentReference">
    <w:name w:val="annotation reference"/>
    <w:uiPriority w:val="99"/>
    <w:semiHidden/>
    <w:unhideWhenUsed/>
    <w:rsid w:val="00EE7033"/>
    <w:rPr>
      <w:sz w:val="18"/>
      <w:szCs w:val="18"/>
    </w:rPr>
  </w:style>
  <w:style w:type="paragraph" w:styleId="CommentText">
    <w:name w:val="annotation text"/>
    <w:basedOn w:val="Normal"/>
    <w:link w:val="CommentTextChar"/>
    <w:uiPriority w:val="99"/>
    <w:semiHidden/>
    <w:unhideWhenUsed/>
    <w:rsid w:val="00EE7033"/>
    <w:rPr>
      <w:sz w:val="24"/>
      <w:szCs w:val="24"/>
    </w:rPr>
  </w:style>
  <w:style w:type="character" w:customStyle="1" w:styleId="CommentTextChar">
    <w:name w:val="Comment Text Char"/>
    <w:link w:val="CommentText"/>
    <w:uiPriority w:val="99"/>
    <w:semiHidden/>
    <w:rsid w:val="00EE7033"/>
    <w:rPr>
      <w:sz w:val="24"/>
      <w:szCs w:val="24"/>
    </w:rPr>
  </w:style>
  <w:style w:type="paragraph" w:styleId="CommentSubject">
    <w:name w:val="annotation subject"/>
    <w:basedOn w:val="CommentText"/>
    <w:next w:val="CommentText"/>
    <w:link w:val="CommentSubjectChar"/>
    <w:uiPriority w:val="99"/>
    <w:semiHidden/>
    <w:unhideWhenUsed/>
    <w:rsid w:val="00EE7033"/>
    <w:rPr>
      <w:b/>
      <w:bCs/>
      <w:sz w:val="20"/>
      <w:szCs w:val="20"/>
    </w:rPr>
  </w:style>
  <w:style w:type="character" w:customStyle="1" w:styleId="CommentSubjectChar">
    <w:name w:val="Comment Subject Char"/>
    <w:link w:val="CommentSubject"/>
    <w:uiPriority w:val="99"/>
    <w:semiHidden/>
    <w:rsid w:val="00EE7033"/>
    <w:rPr>
      <w:b/>
      <w:bCs/>
      <w:sz w:val="24"/>
      <w:szCs w:val="24"/>
    </w:rPr>
  </w:style>
  <w:style w:type="paragraph" w:styleId="ListParagraph">
    <w:name w:val="List Paragraph"/>
    <w:basedOn w:val="Normal"/>
    <w:uiPriority w:val="34"/>
    <w:qFormat/>
    <w:rsid w:val="00E15487"/>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39"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iPriority="1" w:unhideWhenUsed="0" w:qFormat="1"/>
    <w:lsdException w:name="Medium Grid 3" w:semiHidden="0" w:uiPriority="60" w:unhideWhenUsed="0"/>
    <w:lsdException w:name="Dark List" w:semiHidden="0" w:uiPriority="61" w:unhideWhenUsed="0"/>
    <w:lsdException w:name="Colorful Shading" w:semiHidden="0" w:uiPriority="62" w:unhideWhenUsed="0"/>
    <w:lsdException w:name="Colorful List" w:semiHidden="0" w:uiPriority="63" w:unhideWhenUsed="0"/>
    <w:lsdException w:name="Colorful Grid" w:semiHidden="0" w:uiPriority="64" w:unhideWhenUsed="0"/>
    <w:lsdException w:name="Light Shading Accent 1" w:semiHidden="0" w:uiPriority="65" w:unhideWhenUsed="0"/>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uiPriority="71"/>
    <w:lsdException w:name="List Paragraph" w:semiHidden="0" w:uiPriority="34" w:unhideWhenUsed="0" w:qFormat="1"/>
    <w:lsdException w:name="Quote" w:semiHidden="0" w:uiPriority="73" w:unhideWhenUsed="0" w:qFormat="1"/>
    <w:lsdException w:name="Intense Quote" w:semiHidden="0" w:uiPriority="60" w:unhideWhenUsed="0" w:qFormat="1"/>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semiHidden="0" w:uiPriority="66" w:unhideWhenUsed="0"/>
    <w:lsdException w:name="Light Grid Accent 2" w:semiHidden="0" w:uiPriority="67" w:unhideWhenUsed="0"/>
    <w:lsdException w:name="Medium Shading 1 Accent 2" w:semiHidden="0" w:uiPriority="68" w:unhideWhenUsed="0"/>
    <w:lsdException w:name="Medium Shading 2 Accent 2" w:semiHidden="0" w:uiPriority="69" w:unhideWhenUsed="0"/>
    <w:lsdException w:name="Medium List 1 Accent 2" w:semiHidden="0" w:uiPriority="70" w:unhideWhenUsed="0"/>
    <w:lsdException w:name="Medium List 2 Accent 2" w:semiHidden="0" w:uiPriority="71" w:unhideWhenUsed="0"/>
    <w:lsdException w:name="Medium Grid 1 Accent 2" w:semiHidden="0" w:uiPriority="72" w:unhideWhenUsed="0"/>
    <w:lsdException w:name="Medium Grid 2 Accent 2" w:semiHidden="0" w:uiPriority="73" w:unhideWhenUsed="0"/>
    <w:lsdException w:name="Medium Grid 3 Accent 2" w:semiHidden="0" w:uiPriority="60" w:unhideWhenUsed="0"/>
    <w:lsdException w:name="Dark List Accent 2" w:semiHidden="0" w:uiPriority="61" w:unhideWhenUsed="0"/>
    <w:lsdException w:name="Colorful Shading Accent 2" w:semiHidden="0" w:uiPriority="62" w:unhideWhenUsed="0"/>
    <w:lsdException w:name="Colorful List Accent 2" w:semiHidden="0" w:uiPriority="63" w:unhideWhenUsed="0"/>
    <w:lsdException w:name="Colorful Grid Accent 2" w:semiHidden="0" w:uiPriority="64" w:unhideWhenUsed="0"/>
    <w:lsdException w:name="Light Shading Accent 3" w:semiHidden="0" w:uiPriority="65" w:unhideWhenUsed="0"/>
    <w:lsdException w:name="Light List Accent 3" w:semiHidden="0" w:uiPriority="66" w:unhideWhenUsed="0"/>
    <w:lsdException w:name="Light Grid Accent 3" w:semiHidden="0" w:uiPriority="67" w:unhideWhenUsed="0"/>
    <w:lsdException w:name="Medium Shading 1 Accent 3" w:semiHidden="0" w:uiPriority="68" w:unhideWhenUsed="0"/>
    <w:lsdException w:name="Medium Shading 2 Accent 3" w:semiHidden="0" w:uiPriority="69" w:unhideWhenUsed="0"/>
    <w:lsdException w:name="Medium List 1 Accent 3" w:semiHidden="0" w:uiPriority="70" w:unhideWhenUsed="0"/>
    <w:lsdException w:name="Medium List 2 Accent 3" w:semiHidden="0" w:uiPriority="71" w:unhideWhenUsed="0"/>
    <w:lsdException w:name="Medium Grid 1 Accent 3" w:semiHidden="0" w:uiPriority="72" w:unhideWhenUsed="0"/>
    <w:lsdException w:name="Medium Grid 2 Accent 3" w:semiHidden="0" w:uiPriority="73" w:unhideWhenUsed="0"/>
    <w:lsdException w:name="Medium Grid 3 Accent 3" w:semiHidden="0" w:uiPriority="60" w:unhideWhenUsed="0"/>
    <w:lsdException w:name="Dark List Accent 3" w:semiHidden="0" w:uiPriority="61" w:unhideWhenUsed="0"/>
    <w:lsdException w:name="Colorful Shading Accent 3" w:semiHidden="0" w:uiPriority="62" w:unhideWhenUsed="0"/>
    <w:lsdException w:name="Colorful List Accent 3" w:semiHidden="0" w:uiPriority="63" w:unhideWhenUsed="0"/>
    <w:lsdException w:name="Colorful Grid Accent 3" w:semiHidden="0" w:uiPriority="64" w:unhideWhenUsed="0"/>
    <w:lsdException w:name="Light Shading Accent 4" w:semiHidden="0" w:uiPriority="65" w:unhideWhenUsed="0"/>
    <w:lsdException w:name="Light List Accent 4" w:semiHidden="0" w:uiPriority="66" w:unhideWhenUsed="0"/>
    <w:lsdException w:name="Light Grid Accent 4" w:semiHidden="0" w:uiPriority="67" w:unhideWhenUsed="0"/>
    <w:lsdException w:name="Medium Shading 1 Accent 4" w:semiHidden="0" w:uiPriority="68" w:unhideWhenUsed="0"/>
    <w:lsdException w:name="Medium Shading 2 Accent 4" w:semiHidden="0" w:uiPriority="69" w:unhideWhenUsed="0"/>
    <w:lsdException w:name="Medium List 1 Accent 4" w:semiHidden="0" w:uiPriority="70" w:unhideWhenUsed="0"/>
    <w:lsdException w:name="Medium List 2 Accent 4" w:semiHidden="0" w:uiPriority="71" w:unhideWhenUsed="0"/>
    <w:lsdException w:name="Medium Grid 1 Accent 4" w:semiHidden="0" w:uiPriority="72" w:unhideWhenUsed="0"/>
    <w:lsdException w:name="Medium Grid 2 Accent 4" w:semiHidden="0" w:uiPriority="73" w:unhideWhenUsed="0"/>
    <w:lsdException w:name="Medium Grid 3 Accent 4" w:semiHidden="0" w:uiPriority="60" w:unhideWhenUsed="0"/>
    <w:lsdException w:name="Dark List Accent 4" w:semiHidden="0" w:uiPriority="61" w:unhideWhenUsed="0"/>
    <w:lsdException w:name="Colorful Shading Accent 4" w:semiHidden="0" w:uiPriority="62" w:unhideWhenUsed="0"/>
    <w:lsdException w:name="Colorful List Accent 4" w:semiHidden="0" w:uiPriority="63" w:unhideWhenUsed="0"/>
    <w:lsdException w:name="Colorful Grid Accent 4" w:semiHidden="0" w:uiPriority="64" w:unhideWhenUsed="0"/>
    <w:lsdException w:name="Light Shading Accent 5" w:semiHidden="0" w:uiPriority="65" w:unhideWhenUsed="0"/>
    <w:lsdException w:name="Light List Accent 5" w:semiHidden="0" w:uiPriority="66" w:unhideWhenUsed="0"/>
    <w:lsdException w:name="Light Grid Accent 5" w:semiHidden="0" w:uiPriority="67" w:unhideWhenUsed="0"/>
    <w:lsdException w:name="Medium Shading 1 Accent 5" w:semiHidden="0" w:uiPriority="68" w:unhideWhenUsed="0"/>
    <w:lsdException w:name="Medium Shading 2 Accent 5" w:semiHidden="0" w:uiPriority="69" w:unhideWhenUsed="0"/>
    <w:lsdException w:name="Medium List 1 Accent 5" w:semiHidden="0" w:uiPriority="70" w:unhideWhenUsed="0"/>
    <w:lsdException w:name="Medium List 2 Accent 5" w:semiHidden="0" w:uiPriority="71" w:unhideWhenUsed="0"/>
    <w:lsdException w:name="Medium Grid 1 Accent 5" w:semiHidden="0" w:uiPriority="72" w:unhideWhenUsed="0"/>
    <w:lsdException w:name="Medium Grid 2 Accent 5" w:semiHidden="0" w:uiPriority="73" w:unhideWhenUsed="0"/>
    <w:lsdException w:name="Medium Grid 3 Accent 5" w:semiHidden="0" w:uiPriority="60" w:unhideWhenUsed="0"/>
    <w:lsdException w:name="Dark List Accent 5" w:semiHidden="0" w:uiPriority="61" w:unhideWhenUsed="0"/>
    <w:lsdException w:name="Colorful Shading Accent 5" w:semiHidden="0" w:uiPriority="62" w:unhideWhenUsed="0"/>
    <w:lsdException w:name="Colorful List Accent 5" w:semiHidden="0" w:uiPriority="63" w:unhideWhenUsed="0"/>
    <w:lsdException w:name="Colorful Grid Accent 5" w:semiHidden="0" w:uiPriority="64" w:unhideWhenUsed="0"/>
    <w:lsdException w:name="Light Shading Accent 6" w:semiHidden="0" w:uiPriority="65" w:unhideWhenUsed="0"/>
    <w:lsdException w:name="Light List Accent 6" w:semiHidden="0" w:uiPriority="66" w:unhideWhenUsed="0"/>
    <w:lsdException w:name="Light Grid Accent 6" w:semiHidden="0" w:uiPriority="67" w:unhideWhenUsed="0"/>
    <w:lsdException w:name="Medium Shading 1 Accent 6" w:semiHidden="0" w:uiPriority="68" w:unhideWhenUsed="0"/>
    <w:lsdException w:name="Medium Shading 2 Accent 6" w:semiHidden="0" w:uiPriority="69" w:unhideWhenUsed="0"/>
    <w:lsdException w:name="Medium List 1 Accent 6" w:semiHidden="0" w:uiPriority="70" w:unhideWhenUsed="0"/>
    <w:lsdException w:name="Medium List 2 Accent 6" w:semiHidden="0" w:uiPriority="71" w:unhideWhenUsed="0"/>
    <w:lsdException w:name="Medium Grid 1 Accent 6" w:semiHidden="0" w:uiPriority="72" w:unhideWhenUsed="0"/>
    <w:lsdException w:name="Medium Grid 2 Accent 6" w:semiHidden="0" w:uiPriority="73" w:unhideWhenUsed="0"/>
    <w:lsdException w:name="Medium Grid 3 Accent 6" w:semiHidden="0" w:uiPriority="60" w:unhideWhenUsed="0"/>
    <w:lsdException w:name="Dark List Accent 6" w:semiHidden="0" w:uiPriority="61" w:unhideWhenUsed="0"/>
    <w:lsdException w:name="Colorful Shading Accent 6" w:semiHidden="0" w:uiPriority="62" w:unhideWhenUsed="0"/>
    <w:lsdException w:name="Colorful List Accent 6" w:semiHidden="0" w:uiPriority="63" w:unhideWhenUsed="0"/>
    <w:lsdException w:name="Colorful Grid Accent 6" w:semiHidden="0" w:uiPriority="64" w:unhideWhenUsed="0"/>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pPr>
      <w:suppressAutoHyphens/>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Wingdings" w:hAnsi="Wingdings" w:cs="Wingdings" w:hint="default"/>
    </w:rPr>
  </w:style>
  <w:style w:type="character" w:customStyle="1" w:styleId="WW8Num1z1">
    <w:name w:val="WW8Num1z1"/>
    <w:rPr>
      <w:rFonts w:ascii="Courier New" w:hAnsi="Courier New" w:cs="Courier New" w:hint="default"/>
    </w:rPr>
  </w:style>
  <w:style w:type="character" w:customStyle="1" w:styleId="WW8Num1z3">
    <w:name w:val="WW8Num1z3"/>
    <w:rPr>
      <w:rFonts w:ascii="Symbol" w:hAnsi="Symbol" w:cs="Symbol" w:hint="default"/>
    </w:rPr>
  </w:style>
  <w:style w:type="character" w:customStyle="1" w:styleId="WW8Num2z0">
    <w:name w:val="WW8Num2z0"/>
    <w:rPr>
      <w:rFonts w:ascii="Wingdings" w:hAnsi="Wingdings" w:cs="Wingdings" w:hint="default"/>
    </w:rPr>
  </w:style>
  <w:style w:type="character" w:customStyle="1" w:styleId="WW8Num2z1">
    <w:name w:val="WW8Num2z1"/>
    <w:rPr>
      <w:rFonts w:ascii="Courier New" w:hAnsi="Courier New" w:cs="Courier New" w:hint="default"/>
    </w:rPr>
  </w:style>
  <w:style w:type="character" w:customStyle="1" w:styleId="WW8Num2z3">
    <w:name w:val="WW8Num2z3"/>
    <w:rPr>
      <w:rFonts w:ascii="Symbol" w:hAnsi="Symbol" w:cs="Symbol" w:hint="default"/>
    </w:rPr>
  </w:style>
  <w:style w:type="character" w:customStyle="1" w:styleId="WW8Num3z0">
    <w:name w:val="WW8Num3z0"/>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rPr>
      <w:rFonts w:ascii="Symbol" w:hAnsi="Symbol" w:cs="Symbol" w:hint="default"/>
    </w:rPr>
  </w:style>
  <w:style w:type="character" w:customStyle="1" w:styleId="WW8Num4z1">
    <w:name w:val="WW8Num4z1"/>
    <w:rPr>
      <w:rFonts w:ascii="Courier New" w:hAnsi="Courier New" w:cs="Courier New" w:hint="default"/>
    </w:rPr>
  </w:style>
  <w:style w:type="character" w:customStyle="1" w:styleId="WW8Num4z2">
    <w:name w:val="WW8Num4z2"/>
    <w:rPr>
      <w:rFonts w:ascii="Wingdings" w:hAnsi="Wingdings" w:cs="Wingdings" w:hint="default"/>
    </w:rPr>
  </w:style>
  <w:style w:type="character" w:customStyle="1" w:styleId="WW8Num5z0">
    <w:name w:val="WW8Num5z0"/>
    <w:rPr>
      <w:rFonts w:hint="default"/>
    </w:rPr>
  </w:style>
  <w:style w:type="character" w:customStyle="1" w:styleId="WW8Num5z2">
    <w:name w:val="WW8Num5z2"/>
    <w:rPr>
      <w:rFonts w:ascii="Wingdings" w:hAnsi="Wingdings" w:cs="Wingdings" w:hint="default"/>
    </w:rPr>
  </w:style>
  <w:style w:type="character" w:customStyle="1" w:styleId="WW8Num5z3">
    <w:name w:val="WW8Num5z3"/>
    <w:rPr>
      <w:rFonts w:ascii="Symbol" w:hAnsi="Symbol" w:cs="Symbol" w:hint="default"/>
    </w:rPr>
  </w:style>
  <w:style w:type="character" w:customStyle="1" w:styleId="WW8Num5z4">
    <w:name w:val="WW8Num5z4"/>
    <w:rPr>
      <w:rFonts w:ascii="Courier New" w:hAnsi="Courier New" w:cs="Courier New" w:hint="default"/>
    </w:rPr>
  </w:style>
  <w:style w:type="character" w:customStyle="1" w:styleId="WW8Num6z0">
    <w:name w:val="WW8Num6z0"/>
    <w:rPr>
      <w:rFonts w:ascii="Wingdings" w:hAnsi="Wingdings" w:cs="Wingdings" w:hint="default"/>
    </w:rPr>
  </w:style>
  <w:style w:type="character" w:customStyle="1" w:styleId="WW8Num6z1">
    <w:name w:val="WW8Num6z1"/>
    <w:rPr>
      <w:rFonts w:ascii="Courier New" w:hAnsi="Courier New" w:cs="Courier New" w:hint="default"/>
    </w:rPr>
  </w:style>
  <w:style w:type="character" w:customStyle="1" w:styleId="WW8Num6z3">
    <w:name w:val="WW8Num6z3"/>
    <w:rPr>
      <w:rFonts w:ascii="Symbol" w:hAnsi="Symbol" w:cs="Symbol" w:hint="default"/>
    </w:rPr>
  </w:style>
  <w:style w:type="character" w:customStyle="1" w:styleId="WW8Num7z0">
    <w:name w:val="WW8Num7z0"/>
    <w:rPr>
      <w:rFonts w:ascii="Symbol" w:hAnsi="Symbol" w:cs="Symbol" w:hint="default"/>
    </w:rPr>
  </w:style>
  <w:style w:type="character" w:customStyle="1" w:styleId="WW8Num7z1">
    <w:name w:val="WW8Num7z1"/>
    <w:rPr>
      <w:rFonts w:ascii="Courier New" w:hAnsi="Courier New" w:cs="Courier New" w:hint="default"/>
    </w:rPr>
  </w:style>
  <w:style w:type="character" w:customStyle="1" w:styleId="WW8Num7z2">
    <w:name w:val="WW8Num7z2"/>
    <w:rPr>
      <w:rFonts w:ascii="Wingdings" w:hAnsi="Wingdings" w:cs="Wingdings" w:hint="default"/>
    </w:rPr>
  </w:style>
  <w:style w:type="character" w:customStyle="1" w:styleId="WW8Num8z0">
    <w:name w:val="WW8Num8z0"/>
    <w:rPr>
      <w:rFonts w:ascii="Wingdings" w:hAnsi="Wingdings" w:cs="Wingdings" w:hint="default"/>
    </w:rPr>
  </w:style>
  <w:style w:type="character" w:customStyle="1" w:styleId="WW8Num8z1">
    <w:name w:val="WW8Num8z1"/>
    <w:rPr>
      <w:rFonts w:ascii="Symbol" w:hAnsi="Symbol" w:cs="Symbol" w:hint="default"/>
    </w:rPr>
  </w:style>
  <w:style w:type="character" w:customStyle="1" w:styleId="WW8Num8z4">
    <w:name w:val="WW8Num8z4"/>
    <w:rPr>
      <w:rFonts w:ascii="Courier New" w:hAnsi="Courier New" w:cs="Courier New" w:hint="default"/>
    </w:rPr>
  </w:style>
  <w:style w:type="character" w:customStyle="1" w:styleId="WW8Num9z0">
    <w:name w:val="WW8Num9z0"/>
  </w:style>
  <w:style w:type="character" w:customStyle="1" w:styleId="WW8Num9z1">
    <w:name w:val="WW8Num9z1"/>
    <w:rPr>
      <w:rFonts w:ascii="Courier New" w:hAnsi="Courier New" w:cs="Courier New" w:hint="default"/>
    </w:rPr>
  </w:style>
  <w:style w:type="character" w:customStyle="1" w:styleId="WW8Num9z2">
    <w:name w:val="WW8Num9z2"/>
    <w:rPr>
      <w:rFonts w:ascii="Wingdings" w:hAnsi="Wingdings" w:cs="Wingdings" w:hint="default"/>
    </w:rPr>
  </w:style>
  <w:style w:type="character" w:customStyle="1" w:styleId="WW8Num9z3">
    <w:name w:val="WW8Num9z3"/>
    <w:rPr>
      <w:rFonts w:ascii="Symbol" w:hAnsi="Symbol" w:cs="Symbol" w:hint="default"/>
    </w:rPr>
  </w:style>
  <w:style w:type="character" w:customStyle="1" w:styleId="WW8Num10z0">
    <w:name w:val="WW8Num10z0"/>
  </w:style>
  <w:style w:type="character" w:customStyle="1" w:styleId="WW8Num10z1">
    <w:name w:val="WW8Num10z1"/>
  </w:style>
  <w:style w:type="character" w:customStyle="1" w:styleId="WW8Num10z2">
    <w:name w:val="WW8Num10z2"/>
  </w:style>
  <w:style w:type="character" w:customStyle="1" w:styleId="WW8Num10z3">
    <w:name w:val="WW8Num10z3"/>
  </w:style>
  <w:style w:type="character" w:customStyle="1" w:styleId="WW8Num10z4">
    <w:name w:val="WW8Num10z4"/>
  </w:style>
  <w:style w:type="character" w:customStyle="1" w:styleId="WW8Num10z5">
    <w:name w:val="WW8Num10z5"/>
  </w:style>
  <w:style w:type="character" w:customStyle="1" w:styleId="WW8Num10z6">
    <w:name w:val="WW8Num10z6"/>
  </w:style>
  <w:style w:type="character" w:customStyle="1" w:styleId="WW8Num10z7">
    <w:name w:val="WW8Num10z7"/>
  </w:style>
  <w:style w:type="character" w:customStyle="1" w:styleId="WW8Num10z8">
    <w:name w:val="WW8Num10z8"/>
  </w:style>
  <w:style w:type="character" w:customStyle="1" w:styleId="WW8Num11z0">
    <w:name w:val="WW8Num11z0"/>
  </w:style>
  <w:style w:type="character" w:customStyle="1" w:styleId="WW8Num11z1">
    <w:name w:val="WW8Num11z1"/>
  </w:style>
  <w:style w:type="character" w:customStyle="1" w:styleId="WW8Num11z2">
    <w:name w:val="WW8Num11z2"/>
  </w:style>
  <w:style w:type="character" w:customStyle="1" w:styleId="WW8Num11z3">
    <w:name w:val="WW8Num11z3"/>
  </w:style>
  <w:style w:type="character" w:customStyle="1" w:styleId="WW8Num11z4">
    <w:name w:val="WW8Num11z4"/>
  </w:style>
  <w:style w:type="character" w:customStyle="1" w:styleId="WW8Num11z5">
    <w:name w:val="WW8Num11z5"/>
  </w:style>
  <w:style w:type="character" w:customStyle="1" w:styleId="WW8Num11z6">
    <w:name w:val="WW8Num11z6"/>
  </w:style>
  <w:style w:type="character" w:customStyle="1" w:styleId="WW8Num11z7">
    <w:name w:val="WW8Num11z7"/>
  </w:style>
  <w:style w:type="character" w:customStyle="1" w:styleId="WW8Num11z8">
    <w:name w:val="WW8Num11z8"/>
  </w:style>
  <w:style w:type="character" w:customStyle="1" w:styleId="WW8Num12z0">
    <w:name w:val="WW8Num12z0"/>
    <w:rPr>
      <w:rFonts w:hint="default"/>
    </w:rPr>
  </w:style>
  <w:style w:type="character" w:customStyle="1" w:styleId="WW8Num12z1">
    <w:name w:val="WW8Num12z1"/>
    <w:rPr>
      <w:rFonts w:ascii="Courier New" w:hAnsi="Courier New" w:cs="Courier New" w:hint="default"/>
    </w:rPr>
  </w:style>
  <w:style w:type="character" w:customStyle="1" w:styleId="WW8Num12z2">
    <w:name w:val="WW8Num12z2"/>
    <w:rPr>
      <w:rFonts w:ascii="Wingdings" w:hAnsi="Wingdings" w:cs="Wingdings" w:hint="default"/>
    </w:rPr>
  </w:style>
  <w:style w:type="character" w:customStyle="1" w:styleId="WW8Num12z3">
    <w:name w:val="WW8Num12z3"/>
    <w:rPr>
      <w:rFonts w:ascii="Symbol" w:hAnsi="Symbol" w:cs="Symbol" w:hint="default"/>
    </w:rPr>
  </w:style>
  <w:style w:type="character" w:customStyle="1" w:styleId="WW8Num13z0">
    <w:name w:val="WW8Num13z0"/>
    <w:rPr>
      <w:rFonts w:hint="default"/>
    </w:rPr>
  </w:style>
  <w:style w:type="character" w:customStyle="1" w:styleId="WW8Num13z1">
    <w:name w:val="WW8Num13z1"/>
  </w:style>
  <w:style w:type="character" w:customStyle="1" w:styleId="WW8Num13z2">
    <w:name w:val="WW8Num13z2"/>
  </w:style>
  <w:style w:type="character" w:customStyle="1" w:styleId="WW8Num13z3">
    <w:name w:val="WW8Num13z3"/>
  </w:style>
  <w:style w:type="character" w:customStyle="1" w:styleId="WW8Num13z4">
    <w:name w:val="WW8Num13z4"/>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styleId="PageNumber">
    <w:name w:val="page number"/>
    <w:basedOn w:val="DefaultParagraphFont"/>
  </w:style>
  <w:style w:type="paragraph" w:customStyle="1" w:styleId="Heading">
    <w:name w:val="Heading"/>
    <w:basedOn w:val="Normal"/>
    <w:next w:val="BodyText"/>
    <w:pPr>
      <w:keepNext/>
      <w:spacing w:before="240" w:after="120"/>
    </w:p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qFormat/>
    <w:pPr>
      <w:suppressLineNumbers/>
      <w:spacing w:before="120" w:after="120"/>
    </w:pPr>
  </w:style>
  <w:style w:type="paragraph" w:customStyle="1" w:styleId="Index">
    <w:name w:val="Index"/>
    <w:basedOn w:val="Normal"/>
    <w:pPr>
      <w:suppressLineNumbers/>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odyTextIndent">
    <w:name w:val="Body Text Indent"/>
    <w:basedOn w:val="Normal"/>
    <w:pPr>
      <w:ind w:left="720"/>
    </w:pPr>
  </w:style>
  <w:style w:type="paragraph" w:styleId="BodyText3">
    <w:name w:val="Body Text 3"/>
    <w:basedOn w:val="Normal"/>
  </w:style>
  <w:style w:type="paragraph" w:customStyle="1" w:styleId="MinutesHeading1">
    <w:name w:val="Minutes Heading1"/>
    <w:basedOn w:val="Normal"/>
  </w:style>
  <w:style w:type="paragraph" w:styleId="BalloonText">
    <w:name w:val="Balloon Text"/>
    <w:basedOn w:val="Normal"/>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character" w:styleId="Hyperlink">
    <w:name w:val="Hyperlink"/>
    <w:rsid w:val="002D2CE4"/>
    <w:rPr>
      <w:rFonts w:ascii="Calibri" w:hAnsi="Calibri"/>
      <w:b/>
      <w:bCs/>
      <w:color w:val="003087"/>
      <w:sz w:val="22"/>
      <w:szCs w:val="20"/>
      <w:u w:val="single"/>
    </w:rPr>
  </w:style>
  <w:style w:type="paragraph" w:customStyle="1" w:styleId="CRSFooter">
    <w:name w:val="CRS Footer"/>
    <w:qFormat/>
    <w:rsid w:val="002D2CE4"/>
    <w:rPr>
      <w:rFonts w:ascii="Calibri" w:hAnsi="Calibri"/>
      <w:color w:val="5B9BD5"/>
      <w:sz w:val="14"/>
      <w:szCs w:val="16"/>
      <w:lang w:eastAsia="fr-FR"/>
    </w:rPr>
  </w:style>
  <w:style w:type="character" w:styleId="FollowedHyperlink">
    <w:name w:val="FollowedHyperlink"/>
    <w:uiPriority w:val="99"/>
    <w:semiHidden/>
    <w:unhideWhenUsed/>
    <w:rsid w:val="002D2CE4"/>
    <w:rPr>
      <w:color w:val="954F72"/>
      <w:u w:val="single"/>
    </w:rPr>
  </w:style>
  <w:style w:type="character" w:styleId="CommentReference">
    <w:name w:val="annotation reference"/>
    <w:uiPriority w:val="99"/>
    <w:semiHidden/>
    <w:unhideWhenUsed/>
    <w:rsid w:val="00EE7033"/>
    <w:rPr>
      <w:sz w:val="18"/>
      <w:szCs w:val="18"/>
    </w:rPr>
  </w:style>
  <w:style w:type="paragraph" w:styleId="CommentText">
    <w:name w:val="annotation text"/>
    <w:basedOn w:val="Normal"/>
    <w:link w:val="CommentTextChar"/>
    <w:uiPriority w:val="99"/>
    <w:semiHidden/>
    <w:unhideWhenUsed/>
    <w:rsid w:val="00EE7033"/>
    <w:rPr>
      <w:sz w:val="24"/>
      <w:szCs w:val="24"/>
    </w:rPr>
  </w:style>
  <w:style w:type="character" w:customStyle="1" w:styleId="CommentTextChar">
    <w:name w:val="Comment Text Char"/>
    <w:link w:val="CommentText"/>
    <w:uiPriority w:val="99"/>
    <w:semiHidden/>
    <w:rsid w:val="00EE7033"/>
    <w:rPr>
      <w:sz w:val="24"/>
      <w:szCs w:val="24"/>
    </w:rPr>
  </w:style>
  <w:style w:type="paragraph" w:styleId="CommentSubject">
    <w:name w:val="annotation subject"/>
    <w:basedOn w:val="CommentText"/>
    <w:next w:val="CommentText"/>
    <w:link w:val="CommentSubjectChar"/>
    <w:uiPriority w:val="99"/>
    <w:semiHidden/>
    <w:unhideWhenUsed/>
    <w:rsid w:val="00EE7033"/>
    <w:rPr>
      <w:b/>
      <w:bCs/>
      <w:sz w:val="20"/>
      <w:szCs w:val="20"/>
    </w:rPr>
  </w:style>
  <w:style w:type="character" w:customStyle="1" w:styleId="CommentSubjectChar">
    <w:name w:val="Comment Subject Char"/>
    <w:link w:val="CommentSubject"/>
    <w:uiPriority w:val="99"/>
    <w:semiHidden/>
    <w:rsid w:val="00EE7033"/>
    <w:rPr>
      <w:b/>
      <w:bCs/>
      <w:sz w:val="24"/>
      <w:szCs w:val="24"/>
    </w:rPr>
  </w:style>
  <w:style w:type="paragraph" w:styleId="ListParagraph">
    <w:name w:val="List Paragraph"/>
    <w:basedOn w:val="Normal"/>
    <w:uiPriority w:val="34"/>
    <w:qFormat/>
    <w:rsid w:val="00E1548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894683">
      <w:bodyDiv w:val="1"/>
      <w:marLeft w:val="0"/>
      <w:marRight w:val="0"/>
      <w:marTop w:val="0"/>
      <w:marBottom w:val="0"/>
      <w:divBdr>
        <w:top w:val="none" w:sz="0" w:space="0" w:color="auto"/>
        <w:left w:val="none" w:sz="0" w:space="0" w:color="auto"/>
        <w:bottom w:val="none" w:sz="0" w:space="0" w:color="auto"/>
        <w:right w:val="none" w:sz="0" w:space="0" w:color="auto"/>
      </w:divBdr>
    </w:div>
    <w:div w:id="225729070">
      <w:bodyDiv w:val="1"/>
      <w:marLeft w:val="0"/>
      <w:marRight w:val="0"/>
      <w:marTop w:val="0"/>
      <w:marBottom w:val="0"/>
      <w:divBdr>
        <w:top w:val="none" w:sz="0" w:space="0" w:color="auto"/>
        <w:left w:val="none" w:sz="0" w:space="0" w:color="auto"/>
        <w:bottom w:val="none" w:sz="0" w:space="0" w:color="auto"/>
        <w:right w:val="none" w:sz="0" w:space="0" w:color="auto"/>
      </w:divBdr>
    </w:div>
    <w:div w:id="271665471">
      <w:bodyDiv w:val="1"/>
      <w:marLeft w:val="0"/>
      <w:marRight w:val="0"/>
      <w:marTop w:val="0"/>
      <w:marBottom w:val="0"/>
      <w:divBdr>
        <w:top w:val="none" w:sz="0" w:space="0" w:color="auto"/>
        <w:left w:val="none" w:sz="0" w:space="0" w:color="auto"/>
        <w:bottom w:val="none" w:sz="0" w:space="0" w:color="auto"/>
        <w:right w:val="none" w:sz="0" w:space="0" w:color="auto"/>
      </w:divBdr>
    </w:div>
    <w:div w:id="337004267">
      <w:bodyDiv w:val="1"/>
      <w:marLeft w:val="0"/>
      <w:marRight w:val="0"/>
      <w:marTop w:val="0"/>
      <w:marBottom w:val="0"/>
      <w:divBdr>
        <w:top w:val="none" w:sz="0" w:space="0" w:color="auto"/>
        <w:left w:val="none" w:sz="0" w:space="0" w:color="auto"/>
        <w:bottom w:val="none" w:sz="0" w:space="0" w:color="auto"/>
        <w:right w:val="none" w:sz="0" w:space="0" w:color="auto"/>
      </w:divBdr>
    </w:div>
    <w:div w:id="569852671">
      <w:bodyDiv w:val="1"/>
      <w:marLeft w:val="0"/>
      <w:marRight w:val="0"/>
      <w:marTop w:val="0"/>
      <w:marBottom w:val="0"/>
      <w:divBdr>
        <w:top w:val="none" w:sz="0" w:space="0" w:color="auto"/>
        <w:left w:val="none" w:sz="0" w:space="0" w:color="auto"/>
        <w:bottom w:val="none" w:sz="0" w:space="0" w:color="auto"/>
        <w:right w:val="none" w:sz="0" w:space="0" w:color="auto"/>
      </w:divBdr>
    </w:div>
    <w:div w:id="755784069">
      <w:bodyDiv w:val="1"/>
      <w:marLeft w:val="0"/>
      <w:marRight w:val="0"/>
      <w:marTop w:val="0"/>
      <w:marBottom w:val="0"/>
      <w:divBdr>
        <w:top w:val="none" w:sz="0" w:space="0" w:color="auto"/>
        <w:left w:val="none" w:sz="0" w:space="0" w:color="auto"/>
        <w:bottom w:val="none" w:sz="0" w:space="0" w:color="auto"/>
        <w:right w:val="none" w:sz="0" w:space="0" w:color="auto"/>
      </w:divBdr>
    </w:div>
    <w:div w:id="783043218">
      <w:bodyDiv w:val="1"/>
      <w:marLeft w:val="0"/>
      <w:marRight w:val="0"/>
      <w:marTop w:val="0"/>
      <w:marBottom w:val="0"/>
      <w:divBdr>
        <w:top w:val="none" w:sz="0" w:space="0" w:color="auto"/>
        <w:left w:val="none" w:sz="0" w:space="0" w:color="auto"/>
        <w:bottom w:val="none" w:sz="0" w:space="0" w:color="auto"/>
        <w:right w:val="none" w:sz="0" w:space="0" w:color="auto"/>
      </w:divBdr>
    </w:div>
    <w:div w:id="895437900">
      <w:bodyDiv w:val="1"/>
      <w:marLeft w:val="0"/>
      <w:marRight w:val="0"/>
      <w:marTop w:val="0"/>
      <w:marBottom w:val="0"/>
      <w:divBdr>
        <w:top w:val="none" w:sz="0" w:space="0" w:color="auto"/>
        <w:left w:val="none" w:sz="0" w:space="0" w:color="auto"/>
        <w:bottom w:val="none" w:sz="0" w:space="0" w:color="auto"/>
        <w:right w:val="none" w:sz="0" w:space="0" w:color="auto"/>
      </w:divBdr>
    </w:div>
    <w:div w:id="1153570883">
      <w:bodyDiv w:val="1"/>
      <w:marLeft w:val="0"/>
      <w:marRight w:val="0"/>
      <w:marTop w:val="0"/>
      <w:marBottom w:val="0"/>
      <w:divBdr>
        <w:top w:val="none" w:sz="0" w:space="0" w:color="auto"/>
        <w:left w:val="none" w:sz="0" w:space="0" w:color="auto"/>
        <w:bottom w:val="none" w:sz="0" w:space="0" w:color="auto"/>
        <w:right w:val="none" w:sz="0" w:space="0" w:color="auto"/>
      </w:divBdr>
    </w:div>
    <w:div w:id="1270891000">
      <w:bodyDiv w:val="1"/>
      <w:marLeft w:val="0"/>
      <w:marRight w:val="0"/>
      <w:marTop w:val="0"/>
      <w:marBottom w:val="0"/>
      <w:divBdr>
        <w:top w:val="none" w:sz="0" w:space="0" w:color="auto"/>
        <w:left w:val="none" w:sz="0" w:space="0" w:color="auto"/>
        <w:bottom w:val="none" w:sz="0" w:space="0" w:color="auto"/>
        <w:right w:val="none" w:sz="0" w:space="0" w:color="auto"/>
      </w:divBdr>
    </w:div>
    <w:div w:id="1558853062">
      <w:bodyDiv w:val="1"/>
      <w:marLeft w:val="0"/>
      <w:marRight w:val="0"/>
      <w:marTop w:val="0"/>
      <w:marBottom w:val="0"/>
      <w:divBdr>
        <w:top w:val="none" w:sz="0" w:space="0" w:color="auto"/>
        <w:left w:val="none" w:sz="0" w:space="0" w:color="auto"/>
        <w:bottom w:val="none" w:sz="0" w:space="0" w:color="auto"/>
        <w:right w:val="none" w:sz="0" w:space="0" w:color="auto"/>
      </w:divBdr>
    </w:div>
    <w:div w:id="1685596847">
      <w:bodyDiv w:val="1"/>
      <w:marLeft w:val="0"/>
      <w:marRight w:val="0"/>
      <w:marTop w:val="0"/>
      <w:marBottom w:val="0"/>
      <w:divBdr>
        <w:top w:val="none" w:sz="0" w:space="0" w:color="auto"/>
        <w:left w:val="none" w:sz="0" w:space="0" w:color="auto"/>
        <w:bottom w:val="none" w:sz="0" w:space="0" w:color="auto"/>
        <w:right w:val="none" w:sz="0" w:space="0" w:color="auto"/>
      </w:divBdr>
    </w:div>
    <w:div w:id="1701783626">
      <w:bodyDiv w:val="1"/>
      <w:marLeft w:val="0"/>
      <w:marRight w:val="0"/>
      <w:marTop w:val="0"/>
      <w:marBottom w:val="0"/>
      <w:divBdr>
        <w:top w:val="none" w:sz="0" w:space="0" w:color="auto"/>
        <w:left w:val="none" w:sz="0" w:space="0" w:color="auto"/>
        <w:bottom w:val="none" w:sz="0" w:space="0" w:color="auto"/>
        <w:right w:val="none" w:sz="0" w:space="0" w:color="auto"/>
      </w:divBdr>
    </w:div>
    <w:div w:id="1805199610">
      <w:bodyDiv w:val="1"/>
      <w:marLeft w:val="0"/>
      <w:marRight w:val="0"/>
      <w:marTop w:val="0"/>
      <w:marBottom w:val="0"/>
      <w:divBdr>
        <w:top w:val="none" w:sz="0" w:space="0" w:color="auto"/>
        <w:left w:val="none" w:sz="0" w:space="0" w:color="auto"/>
        <w:bottom w:val="none" w:sz="0" w:space="0" w:color="auto"/>
        <w:right w:val="none" w:sz="0" w:space="0" w:color="auto"/>
      </w:divBdr>
    </w:div>
    <w:div w:id="1855529805">
      <w:bodyDiv w:val="1"/>
      <w:marLeft w:val="0"/>
      <w:marRight w:val="0"/>
      <w:marTop w:val="0"/>
      <w:marBottom w:val="0"/>
      <w:divBdr>
        <w:top w:val="none" w:sz="0" w:space="0" w:color="auto"/>
        <w:left w:val="none" w:sz="0" w:space="0" w:color="auto"/>
        <w:bottom w:val="none" w:sz="0" w:space="0" w:color="auto"/>
        <w:right w:val="none" w:sz="0" w:space="0" w:color="auto"/>
      </w:divBdr>
    </w:div>
    <w:div w:id="1875657577">
      <w:bodyDiv w:val="1"/>
      <w:marLeft w:val="0"/>
      <w:marRight w:val="0"/>
      <w:marTop w:val="0"/>
      <w:marBottom w:val="0"/>
      <w:divBdr>
        <w:top w:val="none" w:sz="0" w:space="0" w:color="auto"/>
        <w:left w:val="none" w:sz="0" w:space="0" w:color="auto"/>
        <w:bottom w:val="none" w:sz="0" w:space="0" w:color="auto"/>
        <w:right w:val="none" w:sz="0" w:space="0" w:color="auto"/>
      </w:divBdr>
    </w:div>
    <w:div w:id="1928079618">
      <w:bodyDiv w:val="1"/>
      <w:marLeft w:val="0"/>
      <w:marRight w:val="0"/>
      <w:marTop w:val="0"/>
      <w:marBottom w:val="0"/>
      <w:divBdr>
        <w:top w:val="none" w:sz="0" w:space="0" w:color="auto"/>
        <w:left w:val="none" w:sz="0" w:space="0" w:color="auto"/>
        <w:bottom w:val="none" w:sz="0" w:space="0" w:color="auto"/>
        <w:right w:val="none" w:sz="0" w:space="0" w:color="auto"/>
      </w:divBdr>
    </w:div>
    <w:div w:id="210449228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http://hrrpnepal.org/" TargetMode="External"/><Relationship Id="rId2" Type="http://schemas.openxmlformats.org/officeDocument/2006/relationships/hyperlink" Target="mailto:info@hrrpnepal.org" TargetMode="External"/><Relationship Id="rId1" Type="http://schemas.openxmlformats.org/officeDocument/2006/relationships/hyperlink" Target="http://hrrpnepal.org/" TargetMode="External"/><Relationship Id="rId4" Type="http://schemas.openxmlformats.org/officeDocument/2006/relationships/hyperlink" Target="mailto:info@hrrpnepal.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823</Words>
  <Characters>4692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Meeting Minutes Template</vt:lpstr>
    </vt:vector>
  </TitlesOfParts>
  <Company/>
  <LinksUpToDate>false</LinksUpToDate>
  <CharactersWithSpaces>5504</CharactersWithSpaces>
  <SharedDoc>false</SharedDoc>
  <HLinks>
    <vt:vector size="12" baseType="variant">
      <vt:variant>
        <vt:i4>7798827</vt:i4>
      </vt:variant>
      <vt:variant>
        <vt:i4>3</vt:i4>
      </vt:variant>
      <vt:variant>
        <vt:i4>0</vt:i4>
      </vt:variant>
      <vt:variant>
        <vt:i4>5</vt:i4>
      </vt:variant>
      <vt:variant>
        <vt:lpwstr>mailto:info@hrrpnepal.org</vt:lpwstr>
      </vt:variant>
      <vt:variant>
        <vt:lpwstr/>
      </vt:variant>
      <vt:variant>
        <vt:i4>4915324</vt:i4>
      </vt:variant>
      <vt:variant>
        <vt:i4>0</vt:i4>
      </vt:variant>
      <vt:variant>
        <vt:i4>0</vt:i4>
      </vt:variant>
      <vt:variant>
        <vt:i4>5</vt:i4>
      </vt:variant>
      <vt:variant>
        <vt:lpwstr>http://hrrpnepal.org/</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Template</dc:title>
  <dc:subject>&lt;Project Name&gt;</dc:subject>
  <dc:creator>Daniel Vitek MBA, PMP - Consultant to CDC NCPHI</dc:creator>
  <cp:keywords>CDC Unified Process, CDC UP, CDCUP</cp:keywords>
  <dc:description>CDC, CDC UP, and Author policies located at http://www.cdc.gov/cdcup/</dc:description>
  <cp:lastModifiedBy>Rijan Gajurel</cp:lastModifiedBy>
  <cp:revision>2</cp:revision>
  <cp:lastPrinted>2006-06-01T10:15:00Z</cp:lastPrinted>
  <dcterms:created xsi:type="dcterms:W3CDTF">2018-03-21T06:43:00Z</dcterms:created>
  <dcterms:modified xsi:type="dcterms:W3CDTF">2018-03-21T06:43:00Z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pyright">
    <vt:bool>true</vt:bool>
  </property>
  <property fmtid="{D5CDD505-2E9C-101B-9397-08002B2CF9AE}" pid="3" name="Email">
    <vt:lpwstr>cdcup@cdc.gov</vt:lpwstr>
  </property>
  <property fmtid="{D5CDD505-2E9C-101B-9397-08002B2CF9AE}" pid="4" name="Source">
    <vt:lpwstr>http://www.cdc.gov/cdcup/</vt:lpwstr>
  </property>
</Properties>
</file>