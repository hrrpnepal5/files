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1173"/>
        <w:gridCol w:w="1482"/>
        <w:gridCol w:w="4594"/>
      </w:tblGrid>
      <w:tr w:rsidR="00252FDA" w:rsidRPr="00FD2744" w14:paraId="4F115B1F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C8C3BE4" w14:textId="77777777" w:rsidR="00D34CFB" w:rsidRPr="00FD2744" w:rsidRDefault="00D34CFB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bookmarkStart w:id="0" w:name="_GoBack"/>
            <w:bookmarkEnd w:id="0"/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Purpose: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284E7" w14:textId="41F752DE" w:rsidR="00D34CFB" w:rsidRPr="00FD2744" w:rsidRDefault="00927B3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General</w:t>
            </w:r>
            <w:r w:rsidR="0044432E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B91E14">
              <w:rPr>
                <w:rFonts w:ascii="Arial" w:hAnsi="Arial" w:cs="Arial"/>
                <w:color w:val="000000" w:themeColor="text1"/>
                <w:sz w:val="18"/>
              </w:rPr>
              <w:t>ward level</w:t>
            </w:r>
            <w:r w:rsidR="006A6D99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44432E" w:rsidRPr="00FD2744">
              <w:rPr>
                <w:rFonts w:ascii="Arial" w:hAnsi="Arial" w:cs="Arial"/>
                <w:color w:val="000000" w:themeColor="text1"/>
                <w:sz w:val="18"/>
              </w:rPr>
              <w:t>Coordination Meeting</w:t>
            </w:r>
          </w:p>
        </w:tc>
      </w:tr>
      <w:tr w:rsidR="00252FDA" w:rsidRPr="00FD2744" w14:paraId="0A6C5961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7E19FDB" w14:textId="429EDE58" w:rsidR="00D34CFB" w:rsidRPr="00FD2744" w:rsidRDefault="00D34CFB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Date: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E8E77" w14:textId="6DE08820" w:rsidR="00D34CFB" w:rsidRPr="00FD2744" w:rsidRDefault="004023FD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23 January 2020</w:t>
            </w:r>
          </w:p>
        </w:tc>
      </w:tr>
      <w:tr w:rsidR="00252FDA" w:rsidRPr="00FD2744" w14:paraId="63DF8BE6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9AD9229" w14:textId="63C4A192" w:rsidR="00D34CFB" w:rsidRPr="00FD2744" w:rsidRDefault="00D34CFB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Time: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D2A61" w14:textId="68F76A64" w:rsidR="00D34CFB" w:rsidRPr="00FD2744" w:rsidRDefault="004023FD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9:00 AM and 2:30 PM</w:t>
            </w:r>
          </w:p>
        </w:tc>
      </w:tr>
      <w:tr w:rsidR="00252FDA" w:rsidRPr="00FD2744" w14:paraId="2DD5D0DD" w14:textId="3927B998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206ED65" w14:textId="09774272" w:rsidR="000814E1" w:rsidRPr="00FD2744" w:rsidRDefault="000814E1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Location: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07C114" w14:textId="44149E99" w:rsidR="000814E1" w:rsidRPr="00FD2744" w:rsidRDefault="004023FD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 no. 7 and ward no. 13, Putalibazar Municipality</w:t>
            </w:r>
          </w:p>
        </w:tc>
      </w:tr>
      <w:tr w:rsidR="00252FDA" w:rsidRPr="00FD2744" w14:paraId="4AF23373" w14:textId="257240DA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EBA740A" w14:textId="77777777" w:rsidR="000814E1" w:rsidRPr="00FD2744" w:rsidRDefault="000814E1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Facilitator: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EAE8F" w14:textId="67401210" w:rsidR="000814E1" w:rsidRPr="00FD2744" w:rsidRDefault="004023FD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Biren Shah</w:t>
            </w:r>
            <w:r w:rsidR="0037206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70373F">
              <w:rPr>
                <w:rFonts w:ascii="Arial" w:hAnsi="Arial" w:cs="Arial"/>
                <w:color w:val="000000" w:themeColor="text1"/>
                <w:sz w:val="18"/>
              </w:rPr>
              <w:t xml:space="preserve">HRRP </w:t>
            </w:r>
            <w:r w:rsidR="00FF5CCE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District </w:t>
            </w:r>
            <w:r>
              <w:rPr>
                <w:rFonts w:ascii="Arial" w:hAnsi="Arial" w:cs="Arial"/>
                <w:color w:val="000000" w:themeColor="text1"/>
                <w:sz w:val="18"/>
              </w:rPr>
              <w:t xml:space="preserve">Technical </w:t>
            </w:r>
            <w:r w:rsidR="00FF5CCE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Coordinator, </w:t>
            </w:r>
            <w:r w:rsidR="00372064">
              <w:rPr>
                <w:rFonts w:ascii="Arial" w:hAnsi="Arial" w:cs="Arial"/>
                <w:color w:val="000000" w:themeColor="text1"/>
                <w:sz w:val="18"/>
              </w:rPr>
              <w:t xml:space="preserve">Lamjung Cluster </w:t>
            </w:r>
          </w:p>
        </w:tc>
      </w:tr>
      <w:tr w:rsidR="00703B3A" w:rsidRPr="00FD2744" w14:paraId="0D4E101D" w14:textId="0DA29268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8ACADA0" w14:textId="3F3CD22D" w:rsidR="00703B3A" w:rsidRPr="00FD2744" w:rsidRDefault="00703B3A" w:rsidP="00703B3A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Minutes Taken By: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767F0" w14:textId="59328878" w:rsidR="00703B3A" w:rsidRPr="00FD2744" w:rsidRDefault="004023FD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Biren Shah</w:t>
            </w:r>
            <w:r w:rsidR="00703B3A">
              <w:rPr>
                <w:rFonts w:ascii="Arial" w:hAnsi="Arial" w:cs="Arial"/>
                <w:color w:val="000000" w:themeColor="text1"/>
                <w:sz w:val="18"/>
              </w:rPr>
              <w:t xml:space="preserve">, HRRP </w:t>
            </w:r>
            <w:r w:rsidR="00703B3A" w:rsidRPr="00FD2744">
              <w:rPr>
                <w:rFonts w:ascii="Arial" w:hAnsi="Arial" w:cs="Arial"/>
                <w:color w:val="000000" w:themeColor="text1"/>
                <w:sz w:val="18"/>
              </w:rPr>
              <w:t>District</w:t>
            </w:r>
            <w:r w:rsidR="00842EC3">
              <w:rPr>
                <w:rFonts w:ascii="Arial" w:hAnsi="Arial" w:cs="Arial"/>
                <w:color w:val="000000" w:themeColor="text1"/>
                <w:sz w:val="18"/>
              </w:rPr>
              <w:t xml:space="preserve"> Technical</w:t>
            </w:r>
            <w:r w:rsidR="00703B3A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Coordinator, </w:t>
            </w:r>
            <w:r w:rsidR="00703B3A">
              <w:rPr>
                <w:rFonts w:ascii="Arial" w:hAnsi="Arial" w:cs="Arial"/>
                <w:color w:val="000000" w:themeColor="text1"/>
                <w:sz w:val="18"/>
              </w:rPr>
              <w:t xml:space="preserve">Lalitpur Cluster </w:t>
            </w:r>
          </w:p>
        </w:tc>
      </w:tr>
      <w:tr w:rsidR="00703B3A" w:rsidRPr="00FD2744" w14:paraId="60B23FA6" w14:textId="1CF4A349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A2548DF" w14:textId="494246D5" w:rsidR="00703B3A" w:rsidRPr="00C103E5" w:rsidRDefault="00703B3A" w:rsidP="00703B3A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Summary of </w:t>
            </w:r>
            <w:r w:rsidR="00842EC3" w:rsidRPr="00C103E5">
              <w:rPr>
                <w:rFonts w:ascii="Arial" w:hAnsi="Arial" w:cs="Arial"/>
                <w:color w:val="000000" w:themeColor="text1"/>
                <w:sz w:val="18"/>
              </w:rPr>
              <w:t>participants</w:t>
            </w:r>
            <w:r w:rsidR="00842EC3">
              <w:rPr>
                <w:rFonts w:ascii="Arial" w:hAnsi="Arial" w:cs="Arial"/>
                <w:color w:val="000000" w:themeColor="text1"/>
                <w:sz w:val="18"/>
              </w:rPr>
              <w:t xml:space="preserve"> (in ward no 7)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697B76" w14:textId="49F8A4D0" w:rsidR="00703B3A" w:rsidRPr="00C103E5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Total: </w:t>
            </w:r>
            <w:r w:rsidR="00842EC3">
              <w:rPr>
                <w:rFonts w:ascii="Arial" w:hAnsi="Arial" w:cs="Arial"/>
                <w:color w:val="000000" w:themeColor="text1"/>
                <w:sz w:val="18"/>
              </w:rPr>
              <w:t>5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8FC36B" w14:textId="4CE679E0" w:rsidR="00703B3A" w:rsidRPr="00C103E5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Female:</w:t>
            </w:r>
            <w:r w:rsidR="00842EC3">
              <w:rPr>
                <w:rFonts w:ascii="Arial" w:hAnsi="Arial" w:cs="Arial"/>
                <w:color w:val="000000" w:themeColor="text1"/>
                <w:sz w:val="18"/>
              </w:rPr>
              <w:t>1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8F452" w14:textId="34CDFBA0" w:rsidR="00703B3A" w:rsidRPr="00C103E5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Male: </w:t>
            </w:r>
            <w:r w:rsidR="00842EC3">
              <w:rPr>
                <w:rFonts w:ascii="Arial" w:hAnsi="Arial" w:cs="Arial"/>
                <w:color w:val="000000" w:themeColor="text1"/>
                <w:sz w:val="18"/>
              </w:rPr>
              <w:t>4</w:t>
            </w:r>
          </w:p>
        </w:tc>
      </w:tr>
      <w:tr w:rsidR="00842EC3" w:rsidRPr="00FD2744" w14:paraId="662AD51C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189F23A" w14:textId="2C70FD49" w:rsidR="00842EC3" w:rsidRPr="00C103E5" w:rsidRDefault="00842EC3" w:rsidP="00703B3A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Summary of participants</w:t>
            </w:r>
            <w:r>
              <w:rPr>
                <w:rFonts w:ascii="Arial" w:hAnsi="Arial" w:cs="Arial"/>
                <w:color w:val="000000" w:themeColor="text1"/>
                <w:sz w:val="18"/>
              </w:rPr>
              <w:t xml:space="preserve"> (in ward no 13)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1E6C5E" w14:textId="61324D8A" w:rsidR="00842EC3" w:rsidRPr="00C103E5" w:rsidRDefault="00842EC3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Total: 5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302F0E" w14:textId="61D57F9F" w:rsidR="00842EC3" w:rsidRPr="00C103E5" w:rsidRDefault="00842EC3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Female:1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8A3548" w14:textId="568DE475" w:rsidR="00842EC3" w:rsidRPr="00C103E5" w:rsidRDefault="00842EC3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Male:4</w:t>
            </w:r>
          </w:p>
        </w:tc>
      </w:tr>
    </w:tbl>
    <w:p w14:paraId="6D6B16CF" w14:textId="77777777" w:rsidR="00D34CFB" w:rsidRPr="00FD2744" w:rsidRDefault="00D34CFB" w:rsidP="002C28FB">
      <w:pPr>
        <w:rPr>
          <w:rFonts w:ascii="Arial" w:hAnsi="Arial" w:cs="Arial"/>
          <w:color w:val="000000" w:themeColor="text1"/>
          <w:sz w:val="18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252FDA" w:rsidRPr="00FD2744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77777777" w:rsidR="00D34CFB" w:rsidRPr="00FD2744" w:rsidRDefault="00D34CFB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Discussion: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(Items/Knowledge Shared)</w:t>
            </w:r>
            <w:r w:rsidR="00FF3854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</w:p>
        </w:tc>
      </w:tr>
      <w:tr w:rsidR="00252FDA" w:rsidRPr="00FD2744" w14:paraId="60FAD30C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B45B04" w14:textId="77777777" w:rsidR="003E6177" w:rsidRPr="00FD2744" w:rsidRDefault="003E6177" w:rsidP="002C28F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Agendas:</w:t>
            </w:r>
          </w:p>
          <w:p w14:paraId="0C14AB95" w14:textId="77777777" w:rsidR="003E6177" w:rsidRPr="00FD2744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Welcome and sharing of objective</w:t>
            </w:r>
          </w:p>
          <w:p w14:paraId="7CA8E241" w14:textId="5A3160C1" w:rsidR="003E6177" w:rsidRPr="00842EC3" w:rsidRDefault="003E6177" w:rsidP="00842EC3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842EC3">
              <w:rPr>
                <w:rFonts w:ascii="Arial" w:hAnsi="Arial" w:cs="Arial"/>
                <w:color w:val="000000" w:themeColor="text1"/>
                <w:sz w:val="18"/>
              </w:rPr>
              <w:t xml:space="preserve">Discussion on reconstruction </w:t>
            </w:r>
            <w:r w:rsidR="000F57B9" w:rsidRPr="00842EC3">
              <w:rPr>
                <w:rFonts w:ascii="Arial" w:hAnsi="Arial" w:cs="Arial"/>
                <w:color w:val="000000" w:themeColor="text1"/>
                <w:sz w:val="18"/>
              </w:rPr>
              <w:t xml:space="preserve">efforts </w:t>
            </w:r>
          </w:p>
          <w:p w14:paraId="75FCD291" w14:textId="548E92D4" w:rsidR="003E6177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AOB</w:t>
            </w:r>
          </w:p>
          <w:p w14:paraId="7CA3A973" w14:textId="77777777" w:rsidR="00B658F9" w:rsidRPr="00FD2744" w:rsidRDefault="00B658F9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</w:p>
          <w:p w14:paraId="7719CB52" w14:textId="3560905A" w:rsidR="003E6177" w:rsidRPr="00B658F9" w:rsidRDefault="00B658F9" w:rsidP="002C28F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B658F9">
              <w:rPr>
                <w:rFonts w:ascii="Arial" w:hAnsi="Arial" w:cs="Arial"/>
                <w:b/>
                <w:color w:val="000000" w:themeColor="text1"/>
                <w:sz w:val="18"/>
              </w:rPr>
              <w:t>Discussion and aftermath from field</w:t>
            </w:r>
          </w:p>
          <w:p w14:paraId="7CB25563" w14:textId="77777777" w:rsidR="00DC1B7B" w:rsidRPr="00FD2744" w:rsidRDefault="00DC1B7B" w:rsidP="006C5F4F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highlight w:val="yellow"/>
              </w:rPr>
            </w:pPr>
          </w:p>
          <w:p w14:paraId="56431A9C" w14:textId="51CA1277" w:rsidR="00A07766" w:rsidRPr="00317046" w:rsidRDefault="00842EC3" w:rsidP="00842EC3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eastAsiaTheme="minorHAnsi" w:hAnsi="Arial" w:cs="Arial"/>
                <w:sz w:val="18"/>
              </w:rPr>
            </w:pPr>
            <w:r w:rsidRPr="00317046">
              <w:rPr>
                <w:rFonts w:ascii="Arial" w:eastAsiaTheme="minorHAnsi" w:hAnsi="Arial" w:cs="Arial"/>
                <w:sz w:val="18"/>
              </w:rPr>
              <w:t>Both the wards have majorly Stone masonary in cement mortar and Brick masonary in cement mortar housing typologies.</w:t>
            </w:r>
          </w:p>
          <w:p w14:paraId="4443A1E4" w14:textId="2D6BF1DF" w:rsidR="00842EC3" w:rsidRDefault="00317046" w:rsidP="00317046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eastAsiaTheme="minorHAnsi" w:hAnsi="Arial" w:cs="Arial"/>
                <w:sz w:val="18"/>
              </w:rPr>
            </w:pPr>
            <w:r w:rsidRPr="00317046">
              <w:rPr>
                <w:rFonts w:ascii="Arial" w:eastAsiaTheme="minorHAnsi" w:hAnsi="Arial" w:cs="Arial"/>
                <w:sz w:val="18"/>
              </w:rPr>
              <w:t>In ward no.</w:t>
            </w:r>
            <w:r>
              <w:rPr>
                <w:rFonts w:ascii="Arial" w:eastAsiaTheme="minorHAnsi" w:hAnsi="Arial" w:cs="Arial"/>
                <w:sz w:val="18"/>
              </w:rPr>
              <w:t>7</w:t>
            </w:r>
            <w:r w:rsidRPr="00317046">
              <w:rPr>
                <w:rFonts w:ascii="Arial" w:eastAsiaTheme="minorHAnsi" w:hAnsi="Arial" w:cs="Arial"/>
                <w:sz w:val="18"/>
              </w:rPr>
              <w:t xml:space="preserve"> nearly 100 new</w:t>
            </w:r>
            <w:r>
              <w:rPr>
                <w:rFonts w:ascii="Arial" w:eastAsiaTheme="minorHAnsi" w:hAnsi="Arial" w:cs="Arial"/>
                <w:sz w:val="18"/>
              </w:rPr>
              <w:t xml:space="preserve"> </w:t>
            </w:r>
            <w:r w:rsidRPr="00317046">
              <w:rPr>
                <w:rFonts w:ascii="Arial" w:eastAsiaTheme="minorHAnsi" w:hAnsi="Arial" w:cs="Arial"/>
                <w:sz w:val="18"/>
              </w:rPr>
              <w:t>houses have been reconstructed but the old vulnerable/earthquake damaged house has not been</w:t>
            </w:r>
            <w:r>
              <w:rPr>
                <w:rFonts w:ascii="Arial" w:eastAsiaTheme="minorHAnsi" w:hAnsi="Arial" w:cs="Arial"/>
                <w:sz w:val="18"/>
              </w:rPr>
              <w:t xml:space="preserve"> </w:t>
            </w:r>
            <w:r w:rsidRPr="00317046">
              <w:rPr>
                <w:rFonts w:ascii="Arial" w:eastAsiaTheme="minorHAnsi" w:hAnsi="Arial" w:cs="Arial"/>
                <w:sz w:val="18"/>
              </w:rPr>
              <w:t>demolished which might result</w:t>
            </w:r>
            <w:r>
              <w:rPr>
                <w:rFonts w:ascii="Arial" w:eastAsiaTheme="minorHAnsi" w:hAnsi="Arial" w:cs="Arial"/>
                <w:sz w:val="18"/>
              </w:rPr>
              <w:t xml:space="preserve"> </w:t>
            </w:r>
            <w:r w:rsidRPr="00317046">
              <w:rPr>
                <w:rFonts w:ascii="Arial" w:eastAsiaTheme="minorHAnsi" w:hAnsi="Arial" w:cs="Arial"/>
                <w:sz w:val="18"/>
              </w:rPr>
              <w:t>catastrophe in future earthquakes.</w:t>
            </w:r>
          </w:p>
          <w:p w14:paraId="1BC7F47B" w14:textId="0C89BF86" w:rsidR="00317046" w:rsidRPr="00B658F9" w:rsidRDefault="00317046" w:rsidP="00B658F9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Arial" w:eastAsiaTheme="minorHAnsi" w:hAnsi="Arial" w:cs="Arial"/>
                <w:sz w:val="18"/>
              </w:rPr>
            </w:pPr>
            <w:r w:rsidRPr="00317046">
              <w:rPr>
                <w:rFonts w:ascii="Arial" w:eastAsiaTheme="minorHAnsi" w:hAnsi="Arial" w:cs="Arial"/>
                <w:sz w:val="18"/>
              </w:rPr>
              <w:t>In ward no.13 some of the</w:t>
            </w:r>
            <w:r>
              <w:rPr>
                <w:rFonts w:ascii="Arial" w:eastAsiaTheme="minorHAnsi" w:hAnsi="Arial" w:cs="Arial"/>
                <w:sz w:val="18"/>
              </w:rPr>
              <w:t xml:space="preserve"> </w:t>
            </w:r>
            <w:r w:rsidRPr="00317046">
              <w:rPr>
                <w:rFonts w:ascii="Arial" w:eastAsiaTheme="minorHAnsi" w:hAnsi="Arial" w:cs="Arial"/>
                <w:sz w:val="18"/>
              </w:rPr>
              <w:t>beneficiaries have reconstructed new houses and also have repaired/plastered instead of retrofitting old earthquake affected house and living there which is not the actual method for resilient houses</w:t>
            </w:r>
            <w:r>
              <w:rPr>
                <w:rFonts w:ascii="Arial" w:eastAsiaTheme="minorHAnsi" w:hAnsi="Arial" w:cs="Arial"/>
                <w:sz w:val="18"/>
              </w:rPr>
              <w:t>.</w:t>
            </w:r>
          </w:p>
        </w:tc>
      </w:tr>
    </w:tbl>
    <w:p w14:paraId="117F4E53" w14:textId="6EB0F9DD" w:rsidR="00D34CFB" w:rsidRPr="00FD2744" w:rsidRDefault="00D34CFB" w:rsidP="002C28FB">
      <w:pPr>
        <w:rPr>
          <w:rFonts w:ascii="Arial" w:hAnsi="Arial" w:cs="Arial"/>
          <w:color w:val="000000" w:themeColor="text1"/>
          <w:sz w:val="18"/>
          <w:highlight w:val="yellow"/>
        </w:rPr>
      </w:pPr>
    </w:p>
    <w:p w14:paraId="3786A5E9" w14:textId="77777777" w:rsidR="00BB5A71" w:rsidRPr="00FD2744" w:rsidRDefault="00BB5A71" w:rsidP="002C28FB">
      <w:pPr>
        <w:rPr>
          <w:rFonts w:ascii="Arial" w:hAnsi="Arial" w:cs="Arial"/>
          <w:sz w:val="18"/>
          <w:highlight w:val="yellow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252FDA" w:rsidRPr="00FD2744" w14:paraId="1CF40547" w14:textId="77777777" w:rsidTr="00FD2744">
        <w:trPr>
          <w:trHeight w:val="323"/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EC8D42" w14:textId="6B52FAB1" w:rsidR="00D34CFB" w:rsidRPr="00FD2744" w:rsidRDefault="00D34CFB" w:rsidP="002C28FB">
            <w:pPr>
              <w:rPr>
                <w:rFonts w:ascii="Arial" w:hAnsi="Arial" w:cs="Arial"/>
                <w:color w:val="000000" w:themeColor="text1"/>
                <w:sz w:val="18"/>
                <w:highlight w:val="yellow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Miscellaneous Items</w:t>
            </w:r>
            <w:r w:rsidR="009466A8"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/ AOB</w:t>
            </w: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:</w:t>
            </w:r>
          </w:p>
        </w:tc>
      </w:tr>
      <w:tr w:rsidR="00252FDA" w:rsidRPr="00FD2744" w14:paraId="7B6F49B5" w14:textId="77777777" w:rsidTr="00FD2744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9D077" w14:textId="2EBBD41A" w:rsidR="00570716" w:rsidRPr="00317046" w:rsidRDefault="00317046" w:rsidP="00317046">
            <w:pPr>
              <w:pStyle w:val="ListParagraph"/>
              <w:numPr>
                <w:ilvl w:val="0"/>
                <w:numId w:val="36"/>
              </w:numPr>
              <w:suppressAutoHyphens w:val="0"/>
              <w:spacing w:before="100" w:beforeAutospacing="1" w:after="100" w:afterAutospacing="1"/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Technical Coordinator-HRRP addressed the importance of retrofitting over reconstruction and encouraged the ward officials to promote retrofit from grass root level.</w:t>
            </w:r>
          </w:p>
        </w:tc>
      </w:tr>
    </w:tbl>
    <w:p w14:paraId="776B94D8" w14:textId="77777777" w:rsidR="00D34CFB" w:rsidRPr="00FD2744" w:rsidRDefault="00D34CFB" w:rsidP="002C28FB">
      <w:pPr>
        <w:rPr>
          <w:rFonts w:ascii="Arial" w:hAnsi="Arial" w:cs="Arial"/>
          <w:color w:val="000000" w:themeColor="text1"/>
          <w:sz w:val="1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86"/>
      </w:tblGrid>
      <w:tr w:rsidR="00252FDA" w:rsidRPr="00FD2744" w14:paraId="50CA03D2" w14:textId="77777777" w:rsidTr="009A2A39">
        <w:trPr>
          <w:trHeight w:val="332"/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3A187A" w14:textId="77777777" w:rsidR="002D2CE4" w:rsidRPr="00FD2744" w:rsidRDefault="002D2CE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Decisions Made: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(What, Why, Impacts)</w:t>
            </w:r>
          </w:p>
        </w:tc>
      </w:tr>
      <w:tr w:rsidR="006074B7" w:rsidRPr="00FD2744" w14:paraId="28887AF2" w14:textId="77777777" w:rsidTr="006074B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08DB0" w14:textId="694DAA02" w:rsidR="00B92B4E" w:rsidRPr="00FD2744" w:rsidRDefault="000F207B" w:rsidP="00842EC3">
            <w:pPr>
              <w:pStyle w:val="ListParagraph"/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Retrofit orientation targeting the beneficiaries will be held to encourage the attraction towards the process. </w:t>
            </w:r>
          </w:p>
        </w:tc>
      </w:tr>
    </w:tbl>
    <w:p w14:paraId="16E15FDF" w14:textId="03EBCA5D" w:rsidR="002D2CE4" w:rsidRPr="00FD2744" w:rsidRDefault="00570716" w:rsidP="002C28FB">
      <w:pPr>
        <w:rPr>
          <w:rFonts w:ascii="Arial" w:hAnsi="Arial" w:cs="Arial"/>
          <w:color w:val="000000" w:themeColor="text1"/>
          <w:sz w:val="18"/>
        </w:rPr>
      </w:pPr>
      <w:r>
        <w:rPr>
          <w:rFonts w:ascii="Arial" w:hAnsi="Arial" w:cs="Arial"/>
          <w:color w:val="000000" w:themeColor="text1"/>
          <w:sz w:val="18"/>
        </w:rPr>
        <w:tab/>
      </w: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410"/>
        <w:gridCol w:w="2790"/>
        <w:gridCol w:w="2386"/>
      </w:tblGrid>
      <w:tr w:rsidR="00252FDA" w:rsidRPr="00FD2744" w14:paraId="1BA0BE84" w14:textId="77777777" w:rsidTr="00041BE5">
        <w:trPr>
          <w:trHeight w:val="332"/>
          <w:tblHeader/>
        </w:trPr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061797" w14:textId="563077BB" w:rsidR="002D2CE4" w:rsidRPr="00FD2744" w:rsidRDefault="002D2CE4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Next Steps</w:t>
            </w:r>
            <w:r w:rsidR="00120641"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/action points</w:t>
            </w: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: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4C3C762" w14:textId="22E6DB78" w:rsidR="002D2CE4" w:rsidRPr="00FD2744" w:rsidRDefault="007211E7" w:rsidP="002C28FB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Person(s) Responsible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C4D809" w14:textId="77777777" w:rsidR="002D2CE4" w:rsidRPr="00FD2744" w:rsidRDefault="002D2CE4" w:rsidP="002C28FB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Due Date</w:t>
            </w:r>
          </w:p>
        </w:tc>
      </w:tr>
      <w:tr w:rsidR="00252FDA" w:rsidRPr="00FD2744" w14:paraId="202AD526" w14:textId="77777777" w:rsidTr="00041BE5">
        <w:trPr>
          <w:trHeight w:val="575"/>
        </w:trPr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B9A181" w14:textId="5942058A" w:rsidR="002D2CE4" w:rsidRPr="00C103E5" w:rsidRDefault="00F6609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To inform and encourage </w:t>
            </w:r>
            <w:r w:rsidR="0026485B" w:rsidRPr="00C103E5">
              <w:rPr>
                <w:rFonts w:ascii="Arial" w:hAnsi="Arial" w:cs="Arial"/>
                <w:color w:val="000000" w:themeColor="text1"/>
                <w:sz w:val="18"/>
              </w:rPr>
              <w:t>beneficiaries</w:t>
            </w:r>
            <w:r w:rsidR="007C3EBF" w:rsidRPr="00C103E5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26485B" w:rsidRPr="00C103E5">
              <w:rPr>
                <w:rFonts w:ascii="Arial" w:hAnsi="Arial" w:cs="Arial"/>
                <w:color w:val="000000" w:themeColor="text1"/>
                <w:sz w:val="18"/>
              </w:rPr>
              <w:t xml:space="preserve">to </w:t>
            </w:r>
            <w:r w:rsidR="000E34BD" w:rsidRPr="00C103E5">
              <w:rPr>
                <w:rFonts w:ascii="Arial" w:hAnsi="Arial" w:cs="Arial"/>
                <w:color w:val="000000" w:themeColor="text1"/>
                <w:sz w:val="18"/>
              </w:rPr>
              <w:t>carry out re</w:t>
            </w:r>
            <w:r w:rsidR="00842EC3">
              <w:rPr>
                <w:rFonts w:ascii="Arial" w:hAnsi="Arial" w:cs="Arial"/>
                <w:color w:val="000000" w:themeColor="text1"/>
                <w:sz w:val="18"/>
              </w:rPr>
              <w:t>trofit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57347" w14:textId="6B016C67" w:rsidR="002D2CE4" w:rsidRPr="00C103E5" w:rsidRDefault="00572699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 , GMaLI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46B72" w14:textId="7B64B334" w:rsidR="002D2CE4" w:rsidRPr="00C103E5" w:rsidRDefault="00F424DF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On-going</w:t>
            </w:r>
          </w:p>
        </w:tc>
      </w:tr>
    </w:tbl>
    <w:p w14:paraId="0752E525" w14:textId="1433F6D4" w:rsidR="009A2A39" w:rsidRPr="00FD2744" w:rsidRDefault="009A2A39" w:rsidP="002C28FB">
      <w:pPr>
        <w:rPr>
          <w:rFonts w:ascii="Arial" w:hAnsi="Arial" w:cs="Arial"/>
          <w:color w:val="000000" w:themeColor="text1"/>
          <w:sz w:val="18"/>
        </w:rPr>
      </w:pPr>
    </w:p>
    <w:tbl>
      <w:tblPr>
        <w:tblW w:w="5766" w:type="pct"/>
        <w:tblInd w:w="-395" w:type="dxa"/>
        <w:tblLayout w:type="fixed"/>
        <w:tblLook w:val="0000" w:firstRow="0" w:lastRow="0" w:firstColumn="0" w:lastColumn="0" w:noHBand="0" w:noVBand="0"/>
      </w:tblPr>
      <w:tblGrid>
        <w:gridCol w:w="569"/>
        <w:gridCol w:w="2040"/>
        <w:gridCol w:w="932"/>
        <w:gridCol w:w="2070"/>
        <w:gridCol w:w="1710"/>
        <w:gridCol w:w="1350"/>
        <w:gridCol w:w="2111"/>
      </w:tblGrid>
      <w:tr w:rsidR="00080E46" w:rsidRPr="00FD2744" w14:paraId="1F29C6DF" w14:textId="77777777" w:rsidTr="00501AAE">
        <w:trPr>
          <w:trHeight w:val="232"/>
          <w:tblHeader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EC0A3C3" w14:textId="23D19572" w:rsidR="00CE418A" w:rsidRPr="00FD2744" w:rsidRDefault="00CE418A" w:rsidP="002C28FB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S.N</w:t>
            </w:r>
            <w:r w:rsidR="007A459D"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.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C8B2E84" w14:textId="68465F3D" w:rsidR="00CE418A" w:rsidRPr="00FD2744" w:rsidRDefault="00CE418A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Attendees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848112" w14:textId="77777777" w:rsidR="00CE418A" w:rsidRPr="00FD2744" w:rsidRDefault="00CE418A" w:rsidP="002C28FB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Gender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058554D" w14:textId="77777777" w:rsidR="00CE418A" w:rsidRPr="00FD2744" w:rsidRDefault="00CE418A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Organization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7CD2291" w14:textId="77777777" w:rsidR="00CE418A" w:rsidRPr="00FD2744" w:rsidRDefault="00CE418A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Designation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B40C57" w14:textId="77777777" w:rsidR="00CE418A" w:rsidRPr="00FD2744" w:rsidRDefault="00CE418A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Phone No.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4A1C3A" w14:textId="77777777" w:rsidR="00CE418A" w:rsidRPr="00FD2744" w:rsidRDefault="00CE418A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Email</w:t>
            </w:r>
          </w:p>
        </w:tc>
      </w:tr>
      <w:tr w:rsidR="00CE418A" w:rsidRPr="00FD2744" w14:paraId="0158F625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D6C34C" w14:textId="6BF708F5" w:rsidR="00CE418A" w:rsidRPr="00FD2744" w:rsidRDefault="00CE418A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1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BF1EC6" w14:textId="39DCDC5B" w:rsidR="00CE418A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Nawaraj Sharma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4986" w14:textId="77777777" w:rsidR="00CE418A" w:rsidRPr="00FD2744" w:rsidRDefault="00CE418A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6D9156" w14:textId="23B97C3F" w:rsidR="00CE418A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NRA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6D9385" w14:textId="063689AE" w:rsidR="00CE418A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DSE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111C9" w14:textId="0785AB48" w:rsidR="00CE418A" w:rsidRPr="00FD2744" w:rsidRDefault="000F207B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9846072377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415E6" w14:textId="57CE20A8" w:rsidR="00CE418A" w:rsidRPr="00FD2744" w:rsidRDefault="00CE418A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041ABE30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B113D6" w14:textId="68FE6BF8" w:rsidR="00317046" w:rsidRPr="00FD2744" w:rsidRDefault="00317046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2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52FA98" w14:textId="74F3231F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Biren Shah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46AD1" w14:textId="3C023B6A" w:rsidR="00317046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62A658" w14:textId="33B44A23" w:rsidR="00317046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HRRP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9476AE" w14:textId="35BA5199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DTC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99BC97" w14:textId="147693DD" w:rsidR="00317046" w:rsidRPr="00FD2744" w:rsidRDefault="000F207B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9817396852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4BC5C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5497A67B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941E03" w14:textId="2E974A08" w:rsidR="00317046" w:rsidRPr="00FD2744" w:rsidRDefault="00317046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3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5025E4" w14:textId="71A62D12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Samikshya Poudel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A7CA2" w14:textId="02A48538" w:rsidR="00317046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Fem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>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1C46C4" w14:textId="739C248F" w:rsidR="00317046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NRA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D3A6F7" w14:textId="2354097D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Focal Person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942CC" w14:textId="1EE5990F" w:rsidR="00317046" w:rsidRPr="00FD2744" w:rsidRDefault="000F207B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9845087951</w:t>
            </w: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469B2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13446022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8751F" w14:textId="0F1BF44B" w:rsidR="00317046" w:rsidRPr="00FD2744" w:rsidRDefault="00317046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4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41FAEE" w14:textId="5EB7BCD3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Resham Aryal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4600A" w14:textId="7FED1092" w:rsidR="00317046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2548D5" w14:textId="07500455" w:rsidR="00317046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NRA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67EE1E" w14:textId="79DE2C6E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Engineer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6CD78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51C89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1B6D4277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44EBD5" w14:textId="49D3E024" w:rsidR="00317046" w:rsidRPr="00FD2744" w:rsidRDefault="00317046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5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17FF81" w14:textId="39B8E311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Ravi K.C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1C964" w14:textId="7C9758B5" w:rsidR="00317046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87A66C" w14:textId="5B6E1A69" w:rsidR="00317046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082D58" w14:textId="181770B9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 secretariat-ward no</w:t>
            </w:r>
            <w:r w:rsidR="000F207B">
              <w:rPr>
                <w:rFonts w:ascii="Arial" w:hAnsi="Arial" w:cs="Arial"/>
                <w:color w:val="000000" w:themeColor="text1"/>
                <w:sz w:val="18"/>
              </w:rPr>
              <w:t>.7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C0449D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504FE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3A448EB4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5AB63C" w14:textId="04EBD1A1" w:rsidR="00317046" w:rsidRPr="00FD2744" w:rsidRDefault="00317046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6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0DE2FB" w14:textId="69589D7E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Juddha Bahadur Thapa Magar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98016" w14:textId="55330DC4" w:rsidR="00317046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Male</w:t>
            </w: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43C214" w14:textId="4F09BB69" w:rsidR="00317046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</w:t>
            </w: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95D4B" w14:textId="2167005D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Ward secretariat</w:t>
            </w:r>
            <w:r w:rsidR="000F207B">
              <w:rPr>
                <w:rFonts w:ascii="Arial" w:hAnsi="Arial" w:cs="Arial"/>
                <w:color w:val="000000" w:themeColor="text1"/>
                <w:sz w:val="18"/>
              </w:rPr>
              <w:t>-ward no 13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CF2E5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FD33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2123E166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7E4108" w14:textId="77777777" w:rsidR="00317046" w:rsidRPr="00FD2744" w:rsidRDefault="00317046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9185A1" w14:textId="77777777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5465" w14:textId="77777777" w:rsidR="00317046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72778B" w14:textId="77777777" w:rsidR="00317046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60C298" w14:textId="77777777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63CC6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66601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  <w:tr w:rsidR="00317046" w:rsidRPr="00FD2744" w14:paraId="008B2BD0" w14:textId="77777777" w:rsidTr="00501AAE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807A70" w14:textId="77777777" w:rsidR="00317046" w:rsidRPr="00FD2744" w:rsidRDefault="00317046" w:rsidP="002C28FB">
            <w:pPr>
              <w:suppressAutoHyphens w:val="0"/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E5D955" w14:textId="77777777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F3FA8" w14:textId="77777777" w:rsidR="00317046" w:rsidRPr="00FD2744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CA0F8E" w14:textId="77777777" w:rsidR="00317046" w:rsidRDefault="0031704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7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C3C0C9" w14:textId="77777777" w:rsidR="00317046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C79EC8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</w:rPr>
            </w:pPr>
          </w:p>
        </w:tc>
        <w:tc>
          <w:tcPr>
            <w:tcW w:w="9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34E99" w14:textId="77777777" w:rsidR="00317046" w:rsidRPr="00FD2744" w:rsidRDefault="00317046" w:rsidP="002C28FB">
            <w:pPr>
              <w:suppressAutoHyphens w:val="0"/>
              <w:rPr>
                <w:rFonts w:ascii="Arial" w:hAnsi="Arial" w:cs="Arial"/>
                <w:color w:val="000000" w:themeColor="text1"/>
                <w:sz w:val="18"/>
                <w:u w:val="single"/>
              </w:rPr>
            </w:pPr>
          </w:p>
        </w:tc>
      </w:tr>
    </w:tbl>
    <w:p w14:paraId="3BAA32B3" w14:textId="77777777" w:rsidR="00D05F22" w:rsidRPr="00FD2744" w:rsidRDefault="00D05F22" w:rsidP="002C28FB">
      <w:pPr>
        <w:rPr>
          <w:rFonts w:ascii="Arial" w:hAnsi="Arial" w:cs="Arial"/>
          <w:color w:val="000000" w:themeColor="text1"/>
          <w:sz w:val="18"/>
        </w:rPr>
      </w:pPr>
    </w:p>
    <w:sectPr w:rsidR="00D05F22" w:rsidRPr="00FD2744">
      <w:headerReference w:type="default" r:id="rId7"/>
      <w:footerReference w:type="default" r:id="rId8"/>
      <w:pgSz w:w="12240" w:h="15840"/>
      <w:pgMar w:top="72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BA938" w14:textId="77777777" w:rsidR="00A27A2D" w:rsidRDefault="00A27A2D">
      <w:r>
        <w:separator/>
      </w:r>
    </w:p>
  </w:endnote>
  <w:endnote w:type="continuationSeparator" w:id="0">
    <w:p w14:paraId="321B0EC3" w14:textId="77777777" w:rsidR="00A27A2D" w:rsidRDefault="00A27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70867" w14:textId="49974747" w:rsidR="00F12D35" w:rsidRDefault="00F12D3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2B82A7A8">
              <wp:simplePos x="0" y="0"/>
              <wp:positionH relativeFrom="column">
                <wp:posOffset>2552065</wp:posOffset>
              </wp:positionH>
              <wp:positionV relativeFrom="paragraph">
                <wp:posOffset>270036</wp:posOffset>
              </wp:positionV>
              <wp:extent cx="3481705" cy="260985"/>
              <wp:effectExtent l="0" t="0" r="4445" b="5715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1705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F12D35" w:rsidRPr="002D2CE4" w:rsidRDefault="00F12D35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Jwagal,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33283EAD" w:rsidR="00F12D35" w:rsidRPr="002D2CE4" w:rsidRDefault="00F12D35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</w:t>
                          </w:r>
                          <w:r w:rsidR="000568E9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 xml:space="preserve">9 </w:t>
                          </w: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00.95pt;margin-top:21.25pt;width:274.15pt;height:2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" filled="f" stroked="f">
              <v:textbox inset="0,0,0,0">
                <w:txbxContent>
                  <w:p w14:paraId="0556B632" w14:textId="77777777" w:rsidR="00F12D35" w:rsidRPr="002D2CE4" w:rsidRDefault="00F12D35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</w:t>
                    </w:r>
                    <w:proofErr w:type="spellStart"/>
                    <w:r w:rsidRPr="002D2CE4">
                      <w:rPr>
                        <w:color w:val="000000"/>
                        <w:sz w:val="18"/>
                        <w:szCs w:val="18"/>
                      </w:rPr>
                      <w:t>Jwagal</w:t>
                    </w:r>
                    <w:proofErr w:type="spellEnd"/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33283EAD" w:rsidR="00F12D35" w:rsidRPr="002D2CE4" w:rsidRDefault="00F12D35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</w:t>
                    </w:r>
                    <w:r w:rsidR="000568E9">
                      <w:rPr>
                        <w:rFonts w:cs="Calibri"/>
                        <w:color w:val="000000"/>
                        <w:sz w:val="14"/>
                        <w:szCs w:val="16"/>
                      </w:rPr>
                      <w:t xml:space="preserve">9 </w:t>
                    </w: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Arial" w:hAnsi="Arial" w:cs="Arial"/>
        <w:b/>
        <w:sz w:val="18"/>
        <w:szCs w:val="18"/>
      </w:rPr>
      <w:t xml:space="preserve">HRRP </w:t>
    </w:r>
    <w:r w:rsidR="00817065">
      <w:rPr>
        <w:rFonts w:ascii="Arial" w:hAnsi="Arial" w:cs="Arial"/>
        <w:b/>
        <w:sz w:val="18"/>
        <w:szCs w:val="18"/>
      </w:rPr>
      <w:t>Palika</w:t>
    </w:r>
    <w:r w:rsidR="00FE58E8">
      <w:rPr>
        <w:rFonts w:ascii="Arial" w:hAnsi="Arial" w:cs="Arial"/>
        <w:b/>
        <w:sz w:val="18"/>
        <w:szCs w:val="18"/>
      </w:rPr>
      <w:t xml:space="preserve"> level </w:t>
    </w:r>
    <w:r>
      <w:rPr>
        <w:rFonts w:ascii="Arial" w:hAnsi="Arial" w:cs="Arial"/>
        <w:b/>
        <w:sz w:val="18"/>
        <w:szCs w:val="18"/>
      </w:rPr>
      <w:t>Coordination Meeting:</w:t>
    </w:r>
    <w:r>
      <w:rPr>
        <w:rFonts w:ascii="Arial" w:hAnsi="Arial" w:cs="Arial"/>
        <w:sz w:val="18"/>
        <w:szCs w:val="18"/>
      </w:rPr>
      <w:t xml:space="preserve"> </w:t>
    </w:r>
    <w:r w:rsidR="000F207B">
      <w:rPr>
        <w:rFonts w:ascii="Arial" w:hAnsi="Arial" w:cs="Arial"/>
        <w:sz w:val="18"/>
        <w:szCs w:val="18"/>
      </w:rPr>
      <w:t>23</w:t>
    </w:r>
    <w:r>
      <w:rPr>
        <w:rFonts w:ascii="Arial" w:hAnsi="Arial" w:cs="Arial"/>
        <w:sz w:val="18"/>
        <w:szCs w:val="18"/>
      </w:rPr>
      <w:t>/</w:t>
    </w:r>
    <w:r w:rsidR="000568E9">
      <w:rPr>
        <w:rFonts w:ascii="Arial" w:hAnsi="Arial" w:cs="Arial"/>
        <w:sz w:val="18"/>
        <w:szCs w:val="18"/>
      </w:rPr>
      <w:t>0</w:t>
    </w:r>
    <w:r w:rsidR="000F207B">
      <w:rPr>
        <w:rFonts w:ascii="Arial" w:hAnsi="Arial" w:cs="Arial"/>
        <w:sz w:val="18"/>
        <w:szCs w:val="18"/>
      </w:rPr>
      <w:t>1</w:t>
    </w:r>
    <w:r>
      <w:rPr>
        <w:rFonts w:ascii="Arial" w:hAnsi="Arial" w:cs="Arial"/>
        <w:sz w:val="18"/>
        <w:szCs w:val="18"/>
      </w:rPr>
      <w:t>/20</w:t>
    </w:r>
    <w:r w:rsidR="000F207B">
      <w:rPr>
        <w:rFonts w:ascii="Arial" w:hAnsi="Arial" w:cs="Arial"/>
        <w:sz w:val="18"/>
        <w:szCs w:val="18"/>
      </w:rPr>
      <w:t>20</w:t>
    </w:r>
    <w:r>
      <w:rPr>
        <w:rFonts w:ascii="Arial" w:hAnsi="Arial" w:cs="Arial"/>
        <w:b/>
        <w:sz w:val="18"/>
        <w:szCs w:val="18"/>
      </w:rPr>
      <w:tab/>
    </w:r>
    <w:r>
      <w:rPr>
        <w:rFonts w:ascii="Arial" w:hAnsi="Arial" w:cs="Arial"/>
        <w:b/>
        <w:sz w:val="18"/>
        <w:szCs w:val="18"/>
      </w:rPr>
      <w:tab/>
    </w:r>
  </w:p>
  <w:p w14:paraId="130A21FA" w14:textId="77777777" w:rsidR="00F12D35" w:rsidRDefault="00F12D3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E790F9" w14:textId="77777777" w:rsidR="00A27A2D" w:rsidRDefault="00A27A2D">
      <w:r>
        <w:separator/>
      </w:r>
    </w:p>
  </w:footnote>
  <w:footnote w:type="continuationSeparator" w:id="0">
    <w:p w14:paraId="0F3D40D1" w14:textId="77777777" w:rsidR="00A27A2D" w:rsidRDefault="00A27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F12D35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77777777" w:rsidR="00F12D35" w:rsidRPr="002D2CE4" w:rsidRDefault="00F12D35">
          <w:pPr>
            <w:pStyle w:val="Header"/>
            <w:rPr>
              <w:rFonts w:ascii="Arial" w:hAnsi="Arial" w:cs="Arial"/>
              <w:sz w:val="28"/>
              <w:szCs w:val="28"/>
            </w:rPr>
          </w:pPr>
          <w:r w:rsidRPr="002D2CE4">
            <w:rPr>
              <w:rFonts w:ascii="Arial" w:hAnsi="Arial" w:cs="Arial"/>
              <w:b/>
              <w:color w:val="0000FF"/>
              <w:sz w:val="28"/>
              <w:szCs w:val="28"/>
            </w:rPr>
            <w:t xml:space="preserve">HRRP District Coordination </w:t>
          </w:r>
          <w:r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77777777" w:rsidR="00F12D35" w:rsidRDefault="00F12D35">
          <w:pPr>
            <w:pStyle w:val="Header"/>
            <w:jc w:val="right"/>
            <w:rPr>
              <w:rFonts w:ascii="Arial" w:hAnsi="Arial" w:cs="Arial"/>
            </w:rPr>
          </w:pPr>
        </w:p>
      </w:tc>
    </w:tr>
  </w:tbl>
  <w:p w14:paraId="7D7135B6" w14:textId="77777777" w:rsidR="00F12D35" w:rsidRDefault="00F12D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1112427"/>
    <w:multiLevelType w:val="hybridMultilevel"/>
    <w:tmpl w:val="3880F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1746FC8"/>
    <w:multiLevelType w:val="hybridMultilevel"/>
    <w:tmpl w:val="5860E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D2135"/>
    <w:multiLevelType w:val="hybridMultilevel"/>
    <w:tmpl w:val="2990CD0C"/>
    <w:lvl w:ilvl="0" w:tplc="C840B8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D7679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6D7375"/>
    <w:multiLevelType w:val="hybridMultilevel"/>
    <w:tmpl w:val="530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A3FF3"/>
    <w:multiLevelType w:val="hybridMultilevel"/>
    <w:tmpl w:val="BC522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EE1BE2"/>
    <w:multiLevelType w:val="hybridMultilevel"/>
    <w:tmpl w:val="DEC49EF2"/>
    <w:lvl w:ilvl="0" w:tplc="12A8FB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6B434DE"/>
    <w:multiLevelType w:val="hybridMultilevel"/>
    <w:tmpl w:val="079C36BE"/>
    <w:lvl w:ilvl="0" w:tplc="AE56CE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7B52469"/>
    <w:multiLevelType w:val="hybridMultilevel"/>
    <w:tmpl w:val="6BA61AE6"/>
    <w:lvl w:ilvl="0" w:tplc="B4104F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646A7E"/>
    <w:multiLevelType w:val="hybridMultilevel"/>
    <w:tmpl w:val="DACA39FC"/>
    <w:lvl w:ilvl="0" w:tplc="58287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99B0AED"/>
    <w:multiLevelType w:val="hybridMultilevel"/>
    <w:tmpl w:val="CE74BD0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C191C9E"/>
    <w:multiLevelType w:val="hybridMultilevel"/>
    <w:tmpl w:val="2582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65C5E"/>
    <w:multiLevelType w:val="hybridMultilevel"/>
    <w:tmpl w:val="B17210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099404D"/>
    <w:multiLevelType w:val="hybridMultilevel"/>
    <w:tmpl w:val="7B4C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116A96"/>
    <w:multiLevelType w:val="hybridMultilevel"/>
    <w:tmpl w:val="89AAD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D91BC1"/>
    <w:multiLevelType w:val="hybridMultilevel"/>
    <w:tmpl w:val="C2CC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610D44"/>
    <w:multiLevelType w:val="hybridMultilevel"/>
    <w:tmpl w:val="6CE2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5774F"/>
    <w:multiLevelType w:val="hybridMultilevel"/>
    <w:tmpl w:val="F4DE95CE"/>
    <w:lvl w:ilvl="0" w:tplc="BB960E6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A692F"/>
    <w:multiLevelType w:val="multilevel"/>
    <w:tmpl w:val="1266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A0F3D"/>
    <w:multiLevelType w:val="hybridMultilevel"/>
    <w:tmpl w:val="08BC7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A4D85"/>
    <w:multiLevelType w:val="hybridMultilevel"/>
    <w:tmpl w:val="FEBAB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85993"/>
    <w:multiLevelType w:val="hybridMultilevel"/>
    <w:tmpl w:val="D9542ADC"/>
    <w:lvl w:ilvl="0" w:tplc="381E44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FAF24C6"/>
    <w:multiLevelType w:val="hybridMultilevel"/>
    <w:tmpl w:val="86968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481297"/>
    <w:multiLevelType w:val="hybridMultilevel"/>
    <w:tmpl w:val="D0E0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D7CF2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3C15FB"/>
    <w:multiLevelType w:val="hybridMultilevel"/>
    <w:tmpl w:val="95FE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363A4"/>
    <w:multiLevelType w:val="hybridMultilevel"/>
    <w:tmpl w:val="E74A9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A17C1E"/>
    <w:multiLevelType w:val="hybridMultilevel"/>
    <w:tmpl w:val="CD68B0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67C399F"/>
    <w:multiLevelType w:val="hybridMultilevel"/>
    <w:tmpl w:val="F80C7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7DC249CF"/>
    <w:multiLevelType w:val="hybridMultilevel"/>
    <w:tmpl w:val="86CCBA8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3"/>
  </w:num>
  <w:num w:numId="6">
    <w:abstractNumId w:val="19"/>
  </w:num>
  <w:num w:numId="7">
    <w:abstractNumId w:val="24"/>
  </w:num>
  <w:num w:numId="8">
    <w:abstractNumId w:val="13"/>
  </w:num>
  <w:num w:numId="9">
    <w:abstractNumId w:val="11"/>
  </w:num>
  <w:num w:numId="10">
    <w:abstractNumId w:val="10"/>
  </w:num>
  <w:num w:numId="11">
    <w:abstractNumId w:val="15"/>
  </w:num>
  <w:num w:numId="12">
    <w:abstractNumId w:val="30"/>
  </w:num>
  <w:num w:numId="13">
    <w:abstractNumId w:val="21"/>
  </w:num>
  <w:num w:numId="14">
    <w:abstractNumId w:val="28"/>
  </w:num>
  <w:num w:numId="15">
    <w:abstractNumId w:val="7"/>
  </w:num>
  <w:num w:numId="16">
    <w:abstractNumId w:val="20"/>
  </w:num>
  <w:num w:numId="17">
    <w:abstractNumId w:val="29"/>
  </w:num>
  <w:num w:numId="18">
    <w:abstractNumId w:val="26"/>
  </w:num>
  <w:num w:numId="19">
    <w:abstractNumId w:val="5"/>
  </w:num>
  <w:num w:numId="20">
    <w:abstractNumId w:val="12"/>
  </w:num>
  <w:num w:numId="21">
    <w:abstractNumId w:val="25"/>
  </w:num>
  <w:num w:numId="22">
    <w:abstractNumId w:val="6"/>
  </w:num>
  <w:num w:numId="23">
    <w:abstractNumId w:val="17"/>
  </w:num>
  <w:num w:numId="24">
    <w:abstractNumId w:val="32"/>
  </w:num>
  <w:num w:numId="25">
    <w:abstractNumId w:val="4"/>
  </w:num>
  <w:num w:numId="26">
    <w:abstractNumId w:val="9"/>
  </w:num>
  <w:num w:numId="27">
    <w:abstractNumId w:val="9"/>
  </w:num>
  <w:num w:numId="28">
    <w:abstractNumId w:val="23"/>
  </w:num>
  <w:num w:numId="29">
    <w:abstractNumId w:val="22"/>
  </w:num>
  <w:num w:numId="30">
    <w:abstractNumId w:val="18"/>
  </w:num>
  <w:num w:numId="31">
    <w:abstractNumId w:val="8"/>
  </w:num>
  <w:num w:numId="32">
    <w:abstractNumId w:val="16"/>
  </w:num>
  <w:num w:numId="33">
    <w:abstractNumId w:val="31"/>
  </w:num>
  <w:num w:numId="34">
    <w:abstractNumId w:val="14"/>
  </w:num>
  <w:num w:numId="35">
    <w:abstractNumId w:val="27"/>
  </w:num>
  <w:num w:numId="3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36"/>
    <w:rsid w:val="0000493C"/>
    <w:rsid w:val="00020D4D"/>
    <w:rsid w:val="00021109"/>
    <w:rsid w:val="00024DF7"/>
    <w:rsid w:val="0002515A"/>
    <w:rsid w:val="00041BE5"/>
    <w:rsid w:val="0004224F"/>
    <w:rsid w:val="00047384"/>
    <w:rsid w:val="00054284"/>
    <w:rsid w:val="000568E9"/>
    <w:rsid w:val="000608EC"/>
    <w:rsid w:val="00062CE8"/>
    <w:rsid w:val="00063178"/>
    <w:rsid w:val="00063C25"/>
    <w:rsid w:val="0006447B"/>
    <w:rsid w:val="00075101"/>
    <w:rsid w:val="00080E46"/>
    <w:rsid w:val="000814E1"/>
    <w:rsid w:val="0008295C"/>
    <w:rsid w:val="0009385F"/>
    <w:rsid w:val="00093F7B"/>
    <w:rsid w:val="00095D3A"/>
    <w:rsid w:val="000A533B"/>
    <w:rsid w:val="000C1EE0"/>
    <w:rsid w:val="000C3C4D"/>
    <w:rsid w:val="000C718A"/>
    <w:rsid w:val="000D3654"/>
    <w:rsid w:val="000E2A64"/>
    <w:rsid w:val="000E2A75"/>
    <w:rsid w:val="000E34BD"/>
    <w:rsid w:val="000E5542"/>
    <w:rsid w:val="000F207B"/>
    <w:rsid w:val="000F57B9"/>
    <w:rsid w:val="0010374C"/>
    <w:rsid w:val="00111485"/>
    <w:rsid w:val="0011271D"/>
    <w:rsid w:val="001152CF"/>
    <w:rsid w:val="00120641"/>
    <w:rsid w:val="0012558A"/>
    <w:rsid w:val="00125EA8"/>
    <w:rsid w:val="0013633C"/>
    <w:rsid w:val="001378F6"/>
    <w:rsid w:val="00144E27"/>
    <w:rsid w:val="001469E0"/>
    <w:rsid w:val="00155B3E"/>
    <w:rsid w:val="00156E3C"/>
    <w:rsid w:val="00164CC5"/>
    <w:rsid w:val="00171138"/>
    <w:rsid w:val="00172158"/>
    <w:rsid w:val="00172283"/>
    <w:rsid w:val="00180A28"/>
    <w:rsid w:val="00187BA4"/>
    <w:rsid w:val="001955FF"/>
    <w:rsid w:val="00195AF1"/>
    <w:rsid w:val="00196190"/>
    <w:rsid w:val="001A001F"/>
    <w:rsid w:val="001A1ADC"/>
    <w:rsid w:val="001C0795"/>
    <w:rsid w:val="001C0B48"/>
    <w:rsid w:val="001D3F99"/>
    <w:rsid w:val="001D5745"/>
    <w:rsid w:val="001E3806"/>
    <w:rsid w:val="001F1B9E"/>
    <w:rsid w:val="001F3414"/>
    <w:rsid w:val="00200A70"/>
    <w:rsid w:val="0020417A"/>
    <w:rsid w:val="00214D0D"/>
    <w:rsid w:val="00217A77"/>
    <w:rsid w:val="0022151D"/>
    <w:rsid w:val="00223477"/>
    <w:rsid w:val="002260E2"/>
    <w:rsid w:val="00237348"/>
    <w:rsid w:val="00252514"/>
    <w:rsid w:val="00252FDA"/>
    <w:rsid w:val="00254B23"/>
    <w:rsid w:val="00260EEB"/>
    <w:rsid w:val="002626C8"/>
    <w:rsid w:val="0026485B"/>
    <w:rsid w:val="00266656"/>
    <w:rsid w:val="00266B2D"/>
    <w:rsid w:val="00271E2C"/>
    <w:rsid w:val="002738C9"/>
    <w:rsid w:val="00273E47"/>
    <w:rsid w:val="002807C5"/>
    <w:rsid w:val="002807F6"/>
    <w:rsid w:val="0028345A"/>
    <w:rsid w:val="00286996"/>
    <w:rsid w:val="00286E71"/>
    <w:rsid w:val="00294459"/>
    <w:rsid w:val="00294867"/>
    <w:rsid w:val="002A43E6"/>
    <w:rsid w:val="002A5439"/>
    <w:rsid w:val="002C28FB"/>
    <w:rsid w:val="002D2CE4"/>
    <w:rsid w:val="002D5966"/>
    <w:rsid w:val="002D731F"/>
    <w:rsid w:val="002D7FFD"/>
    <w:rsid w:val="002F3EEF"/>
    <w:rsid w:val="002F4D51"/>
    <w:rsid w:val="0031277E"/>
    <w:rsid w:val="00317046"/>
    <w:rsid w:val="003337C7"/>
    <w:rsid w:val="00333F26"/>
    <w:rsid w:val="00350343"/>
    <w:rsid w:val="0035278E"/>
    <w:rsid w:val="003532F7"/>
    <w:rsid w:val="00364E79"/>
    <w:rsid w:val="00371EC0"/>
    <w:rsid w:val="00372064"/>
    <w:rsid w:val="003722EF"/>
    <w:rsid w:val="003723D5"/>
    <w:rsid w:val="003813F4"/>
    <w:rsid w:val="0038432A"/>
    <w:rsid w:val="00387A59"/>
    <w:rsid w:val="00390903"/>
    <w:rsid w:val="00393982"/>
    <w:rsid w:val="003978B7"/>
    <w:rsid w:val="003B53EE"/>
    <w:rsid w:val="003B6E07"/>
    <w:rsid w:val="003C0001"/>
    <w:rsid w:val="003C5401"/>
    <w:rsid w:val="003D0CD5"/>
    <w:rsid w:val="003D58BB"/>
    <w:rsid w:val="003E02E4"/>
    <w:rsid w:val="003E6177"/>
    <w:rsid w:val="003F2773"/>
    <w:rsid w:val="003F61B8"/>
    <w:rsid w:val="00401D8C"/>
    <w:rsid w:val="004023FD"/>
    <w:rsid w:val="00403C5C"/>
    <w:rsid w:val="004042EC"/>
    <w:rsid w:val="0041082D"/>
    <w:rsid w:val="00411D26"/>
    <w:rsid w:val="00421E8A"/>
    <w:rsid w:val="00430097"/>
    <w:rsid w:val="00443B0B"/>
    <w:rsid w:val="0044432E"/>
    <w:rsid w:val="00452BB1"/>
    <w:rsid w:val="00461E85"/>
    <w:rsid w:val="00481A39"/>
    <w:rsid w:val="004825BB"/>
    <w:rsid w:val="0048443A"/>
    <w:rsid w:val="00485794"/>
    <w:rsid w:val="004869EC"/>
    <w:rsid w:val="0049516D"/>
    <w:rsid w:val="0049724D"/>
    <w:rsid w:val="004A095F"/>
    <w:rsid w:val="004A0B30"/>
    <w:rsid w:val="004A3B58"/>
    <w:rsid w:val="004A4896"/>
    <w:rsid w:val="004B4833"/>
    <w:rsid w:val="004B6171"/>
    <w:rsid w:val="004C1B64"/>
    <w:rsid w:val="004C214E"/>
    <w:rsid w:val="004C77AB"/>
    <w:rsid w:val="004E0CD9"/>
    <w:rsid w:val="004F7101"/>
    <w:rsid w:val="00501AAE"/>
    <w:rsid w:val="00502664"/>
    <w:rsid w:val="0050483F"/>
    <w:rsid w:val="005068B6"/>
    <w:rsid w:val="005146B3"/>
    <w:rsid w:val="00520A53"/>
    <w:rsid w:val="0052331B"/>
    <w:rsid w:val="00525FA6"/>
    <w:rsid w:val="005326BB"/>
    <w:rsid w:val="00537E39"/>
    <w:rsid w:val="00543CFA"/>
    <w:rsid w:val="00552900"/>
    <w:rsid w:val="005538BA"/>
    <w:rsid w:val="0055766F"/>
    <w:rsid w:val="0056107D"/>
    <w:rsid w:val="00570716"/>
    <w:rsid w:val="00572699"/>
    <w:rsid w:val="00573A9B"/>
    <w:rsid w:val="00574657"/>
    <w:rsid w:val="005764D9"/>
    <w:rsid w:val="00586037"/>
    <w:rsid w:val="00586433"/>
    <w:rsid w:val="0058677B"/>
    <w:rsid w:val="0059178B"/>
    <w:rsid w:val="0059204E"/>
    <w:rsid w:val="00597150"/>
    <w:rsid w:val="005B2138"/>
    <w:rsid w:val="005B29B9"/>
    <w:rsid w:val="005B4142"/>
    <w:rsid w:val="005C5D2C"/>
    <w:rsid w:val="005E4FAE"/>
    <w:rsid w:val="005F1274"/>
    <w:rsid w:val="005F1EA2"/>
    <w:rsid w:val="005F23CA"/>
    <w:rsid w:val="005F67C6"/>
    <w:rsid w:val="0060074A"/>
    <w:rsid w:val="0060393A"/>
    <w:rsid w:val="00604836"/>
    <w:rsid w:val="00605686"/>
    <w:rsid w:val="006074B7"/>
    <w:rsid w:val="00613E7D"/>
    <w:rsid w:val="0061790E"/>
    <w:rsid w:val="00622261"/>
    <w:rsid w:val="00622EEF"/>
    <w:rsid w:val="00623D3A"/>
    <w:rsid w:val="00630F5E"/>
    <w:rsid w:val="006335D6"/>
    <w:rsid w:val="0063443F"/>
    <w:rsid w:val="00665F43"/>
    <w:rsid w:val="006669FE"/>
    <w:rsid w:val="00667AB0"/>
    <w:rsid w:val="00677FA7"/>
    <w:rsid w:val="00681DA9"/>
    <w:rsid w:val="00687D0D"/>
    <w:rsid w:val="006911FB"/>
    <w:rsid w:val="00694653"/>
    <w:rsid w:val="006A231E"/>
    <w:rsid w:val="006A583A"/>
    <w:rsid w:val="006A6D99"/>
    <w:rsid w:val="006C11F6"/>
    <w:rsid w:val="006C4288"/>
    <w:rsid w:val="006C5F4F"/>
    <w:rsid w:val="006D7DEF"/>
    <w:rsid w:val="006E5E11"/>
    <w:rsid w:val="006F2B10"/>
    <w:rsid w:val="006F6A28"/>
    <w:rsid w:val="007024B1"/>
    <w:rsid w:val="0070373F"/>
    <w:rsid w:val="00703B3A"/>
    <w:rsid w:val="00711080"/>
    <w:rsid w:val="00711387"/>
    <w:rsid w:val="00711EF1"/>
    <w:rsid w:val="00720F18"/>
    <w:rsid w:val="007211E7"/>
    <w:rsid w:val="00752C08"/>
    <w:rsid w:val="00757B6A"/>
    <w:rsid w:val="00761047"/>
    <w:rsid w:val="00770B98"/>
    <w:rsid w:val="00772EF2"/>
    <w:rsid w:val="00775670"/>
    <w:rsid w:val="00777E68"/>
    <w:rsid w:val="00783943"/>
    <w:rsid w:val="00792428"/>
    <w:rsid w:val="00792E11"/>
    <w:rsid w:val="007A0E96"/>
    <w:rsid w:val="007A459D"/>
    <w:rsid w:val="007A5210"/>
    <w:rsid w:val="007A7D6C"/>
    <w:rsid w:val="007B0B2D"/>
    <w:rsid w:val="007C3EBF"/>
    <w:rsid w:val="007C73E7"/>
    <w:rsid w:val="007E00C6"/>
    <w:rsid w:val="007E7C1B"/>
    <w:rsid w:val="007F0AA2"/>
    <w:rsid w:val="007F22AC"/>
    <w:rsid w:val="007F701B"/>
    <w:rsid w:val="008142F4"/>
    <w:rsid w:val="00817065"/>
    <w:rsid w:val="008313F1"/>
    <w:rsid w:val="00834AF8"/>
    <w:rsid w:val="00842EC3"/>
    <w:rsid w:val="008433E9"/>
    <w:rsid w:val="00846677"/>
    <w:rsid w:val="008467AD"/>
    <w:rsid w:val="00852384"/>
    <w:rsid w:val="008526B3"/>
    <w:rsid w:val="008712E7"/>
    <w:rsid w:val="0087223B"/>
    <w:rsid w:val="00875C24"/>
    <w:rsid w:val="00877996"/>
    <w:rsid w:val="00890F4B"/>
    <w:rsid w:val="008A5DFD"/>
    <w:rsid w:val="008B0F41"/>
    <w:rsid w:val="008B14A4"/>
    <w:rsid w:val="008C11B7"/>
    <w:rsid w:val="008C6423"/>
    <w:rsid w:val="008D5E51"/>
    <w:rsid w:val="008E0748"/>
    <w:rsid w:val="008E0B2F"/>
    <w:rsid w:val="008E30DD"/>
    <w:rsid w:val="008E612E"/>
    <w:rsid w:val="009071EE"/>
    <w:rsid w:val="009156D0"/>
    <w:rsid w:val="00927B34"/>
    <w:rsid w:val="0093133C"/>
    <w:rsid w:val="009325E9"/>
    <w:rsid w:val="009325F7"/>
    <w:rsid w:val="00934477"/>
    <w:rsid w:val="00935C71"/>
    <w:rsid w:val="00937EC8"/>
    <w:rsid w:val="00942E12"/>
    <w:rsid w:val="009466A8"/>
    <w:rsid w:val="009505D6"/>
    <w:rsid w:val="00963086"/>
    <w:rsid w:val="0096680D"/>
    <w:rsid w:val="00967E74"/>
    <w:rsid w:val="0097208B"/>
    <w:rsid w:val="009800EF"/>
    <w:rsid w:val="00984A6C"/>
    <w:rsid w:val="00990973"/>
    <w:rsid w:val="0099539A"/>
    <w:rsid w:val="009A1B7B"/>
    <w:rsid w:val="009A1C9B"/>
    <w:rsid w:val="009A2A39"/>
    <w:rsid w:val="009A33CE"/>
    <w:rsid w:val="009B09BE"/>
    <w:rsid w:val="009D5503"/>
    <w:rsid w:val="009E408C"/>
    <w:rsid w:val="009E4167"/>
    <w:rsid w:val="009E54A1"/>
    <w:rsid w:val="009F3B52"/>
    <w:rsid w:val="009F7A63"/>
    <w:rsid w:val="00A0268C"/>
    <w:rsid w:val="00A07766"/>
    <w:rsid w:val="00A27A2D"/>
    <w:rsid w:val="00A33924"/>
    <w:rsid w:val="00A34301"/>
    <w:rsid w:val="00A37C4A"/>
    <w:rsid w:val="00A51D27"/>
    <w:rsid w:val="00A6243C"/>
    <w:rsid w:val="00A649A6"/>
    <w:rsid w:val="00A651A0"/>
    <w:rsid w:val="00A70016"/>
    <w:rsid w:val="00A74073"/>
    <w:rsid w:val="00A86570"/>
    <w:rsid w:val="00A934B3"/>
    <w:rsid w:val="00A95E3B"/>
    <w:rsid w:val="00AA1D06"/>
    <w:rsid w:val="00AA3EE0"/>
    <w:rsid w:val="00AA5BDC"/>
    <w:rsid w:val="00AA6D3E"/>
    <w:rsid w:val="00AB629C"/>
    <w:rsid w:val="00AB67AD"/>
    <w:rsid w:val="00AC4232"/>
    <w:rsid w:val="00AC42DB"/>
    <w:rsid w:val="00AC67D6"/>
    <w:rsid w:val="00AC6F4E"/>
    <w:rsid w:val="00AE0319"/>
    <w:rsid w:val="00AE1D8D"/>
    <w:rsid w:val="00AF60C3"/>
    <w:rsid w:val="00B15667"/>
    <w:rsid w:val="00B23C3E"/>
    <w:rsid w:val="00B26578"/>
    <w:rsid w:val="00B31155"/>
    <w:rsid w:val="00B3263E"/>
    <w:rsid w:val="00B36B66"/>
    <w:rsid w:val="00B36BC3"/>
    <w:rsid w:val="00B375AC"/>
    <w:rsid w:val="00B542C3"/>
    <w:rsid w:val="00B55FF7"/>
    <w:rsid w:val="00B57D16"/>
    <w:rsid w:val="00B6059A"/>
    <w:rsid w:val="00B635AB"/>
    <w:rsid w:val="00B64222"/>
    <w:rsid w:val="00B658F9"/>
    <w:rsid w:val="00B758AE"/>
    <w:rsid w:val="00B76450"/>
    <w:rsid w:val="00B766E8"/>
    <w:rsid w:val="00B811D2"/>
    <w:rsid w:val="00B91E14"/>
    <w:rsid w:val="00B92B4E"/>
    <w:rsid w:val="00B964E4"/>
    <w:rsid w:val="00B971DF"/>
    <w:rsid w:val="00B97673"/>
    <w:rsid w:val="00BB22F7"/>
    <w:rsid w:val="00BB5A71"/>
    <w:rsid w:val="00BB6A00"/>
    <w:rsid w:val="00BC75BC"/>
    <w:rsid w:val="00BD3D86"/>
    <w:rsid w:val="00BD73F9"/>
    <w:rsid w:val="00BD7CE4"/>
    <w:rsid w:val="00BF023A"/>
    <w:rsid w:val="00BF6990"/>
    <w:rsid w:val="00C103E5"/>
    <w:rsid w:val="00C12201"/>
    <w:rsid w:val="00C16EE0"/>
    <w:rsid w:val="00C278AB"/>
    <w:rsid w:val="00C34657"/>
    <w:rsid w:val="00C41E1F"/>
    <w:rsid w:val="00C54F32"/>
    <w:rsid w:val="00C55B47"/>
    <w:rsid w:val="00C62BEE"/>
    <w:rsid w:val="00C64D37"/>
    <w:rsid w:val="00C74B2A"/>
    <w:rsid w:val="00C7595C"/>
    <w:rsid w:val="00C761BE"/>
    <w:rsid w:val="00C839E1"/>
    <w:rsid w:val="00C97B25"/>
    <w:rsid w:val="00CA0420"/>
    <w:rsid w:val="00CA140D"/>
    <w:rsid w:val="00CC16DC"/>
    <w:rsid w:val="00CC62D3"/>
    <w:rsid w:val="00CD1D28"/>
    <w:rsid w:val="00CD4DB8"/>
    <w:rsid w:val="00CE418A"/>
    <w:rsid w:val="00CE46E9"/>
    <w:rsid w:val="00CE7FA0"/>
    <w:rsid w:val="00CF3C60"/>
    <w:rsid w:val="00CF7128"/>
    <w:rsid w:val="00CF7686"/>
    <w:rsid w:val="00D0060C"/>
    <w:rsid w:val="00D01342"/>
    <w:rsid w:val="00D026AE"/>
    <w:rsid w:val="00D05F22"/>
    <w:rsid w:val="00D16E38"/>
    <w:rsid w:val="00D2260B"/>
    <w:rsid w:val="00D34248"/>
    <w:rsid w:val="00D34CFB"/>
    <w:rsid w:val="00D43FC1"/>
    <w:rsid w:val="00D5062E"/>
    <w:rsid w:val="00D5323D"/>
    <w:rsid w:val="00D5430F"/>
    <w:rsid w:val="00D55621"/>
    <w:rsid w:val="00D67035"/>
    <w:rsid w:val="00D803DB"/>
    <w:rsid w:val="00D96E60"/>
    <w:rsid w:val="00DA2962"/>
    <w:rsid w:val="00DB1C5B"/>
    <w:rsid w:val="00DB58C8"/>
    <w:rsid w:val="00DB7178"/>
    <w:rsid w:val="00DC1B7B"/>
    <w:rsid w:val="00DC2AFD"/>
    <w:rsid w:val="00DE0907"/>
    <w:rsid w:val="00DE17B0"/>
    <w:rsid w:val="00DE2890"/>
    <w:rsid w:val="00DE64BA"/>
    <w:rsid w:val="00DE7030"/>
    <w:rsid w:val="00DF10B0"/>
    <w:rsid w:val="00DF7924"/>
    <w:rsid w:val="00E07C41"/>
    <w:rsid w:val="00E105FC"/>
    <w:rsid w:val="00E15E3F"/>
    <w:rsid w:val="00E20339"/>
    <w:rsid w:val="00E54B2F"/>
    <w:rsid w:val="00E60E71"/>
    <w:rsid w:val="00E6475E"/>
    <w:rsid w:val="00E6600A"/>
    <w:rsid w:val="00E749CF"/>
    <w:rsid w:val="00E803F0"/>
    <w:rsid w:val="00E84252"/>
    <w:rsid w:val="00E91EEE"/>
    <w:rsid w:val="00E95F76"/>
    <w:rsid w:val="00EA7F67"/>
    <w:rsid w:val="00EB379B"/>
    <w:rsid w:val="00EC2926"/>
    <w:rsid w:val="00EC3052"/>
    <w:rsid w:val="00ED0D0F"/>
    <w:rsid w:val="00ED5123"/>
    <w:rsid w:val="00EE6935"/>
    <w:rsid w:val="00EE6DDC"/>
    <w:rsid w:val="00EE7033"/>
    <w:rsid w:val="00EF000C"/>
    <w:rsid w:val="00EF3FBE"/>
    <w:rsid w:val="00EF4290"/>
    <w:rsid w:val="00EF49DD"/>
    <w:rsid w:val="00EF7E2B"/>
    <w:rsid w:val="00F047B1"/>
    <w:rsid w:val="00F0753B"/>
    <w:rsid w:val="00F12D35"/>
    <w:rsid w:val="00F17771"/>
    <w:rsid w:val="00F251EA"/>
    <w:rsid w:val="00F2748B"/>
    <w:rsid w:val="00F41681"/>
    <w:rsid w:val="00F424DF"/>
    <w:rsid w:val="00F435A5"/>
    <w:rsid w:val="00F47CFE"/>
    <w:rsid w:val="00F547B1"/>
    <w:rsid w:val="00F579D6"/>
    <w:rsid w:val="00F60031"/>
    <w:rsid w:val="00F64160"/>
    <w:rsid w:val="00F66094"/>
    <w:rsid w:val="00F70E72"/>
    <w:rsid w:val="00F81C89"/>
    <w:rsid w:val="00F8580F"/>
    <w:rsid w:val="00F85BE0"/>
    <w:rsid w:val="00F96597"/>
    <w:rsid w:val="00FC2572"/>
    <w:rsid w:val="00FC4A28"/>
    <w:rsid w:val="00FC5215"/>
    <w:rsid w:val="00FC7AFC"/>
    <w:rsid w:val="00FC7EAF"/>
    <w:rsid w:val="00FD0489"/>
    <w:rsid w:val="00FD2744"/>
    <w:rsid w:val="00FD61F4"/>
    <w:rsid w:val="00FD7B51"/>
    <w:rsid w:val="00FE58E8"/>
    <w:rsid w:val="00FF3854"/>
    <w:rsid w:val="00FF3DB2"/>
    <w:rsid w:val="00FF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docId w15:val="{56712C62-E765-43E7-88FB-C37031DF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uiPriority w:val="99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33924"/>
    <w:pPr>
      <w:ind w:left="720"/>
      <w:contextualSpacing/>
    </w:pPr>
  </w:style>
  <w:style w:type="table" w:styleId="TableGrid">
    <w:name w:val="Table Grid"/>
    <w:basedOn w:val="TableNormal"/>
    <w:uiPriority w:val="39"/>
    <w:rsid w:val="00421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3838352790055297431gmail-m2298484839294142411gmail-m7521697405358122306gmail-m5978859602395842004gmail-m7277918689708829708msolistparagraph">
    <w:name w:val="m_3838352790055297431gmail-m_2298484839294142411gmail-m_7521697405358122306gmail-m_5978859602395842004gmail-m_7277918689708829708msolistparagraph"/>
    <w:basedOn w:val="Normal"/>
    <w:rsid w:val="00D96E60"/>
    <w:pPr>
      <w:suppressAutoHyphens w:val="0"/>
      <w:spacing w:before="100" w:beforeAutospacing="1" w:after="100" w:afterAutospacing="1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44432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2EE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6475E"/>
    <w:pPr>
      <w:suppressAutoHyphens w:val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FC4A28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BC7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2058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Rijan Gajurel</cp:lastModifiedBy>
  <cp:revision>2</cp:revision>
  <cp:lastPrinted>2006-06-01T10:15:00Z</cp:lastPrinted>
  <dcterms:created xsi:type="dcterms:W3CDTF">2020-02-04T16:59:00Z</dcterms:created>
  <dcterms:modified xsi:type="dcterms:W3CDTF">2020-02-04T16:59:00Z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