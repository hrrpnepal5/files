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6" w:type="dxa"/>
        <w:tblInd w:w="-5" w:type="dxa"/>
        <w:tblLayout w:type="fixed"/>
        <w:tblLook w:val="0000" w:firstRow="0" w:lastRow="0" w:firstColumn="0" w:lastColumn="0" w:noHBand="0" w:noVBand="0"/>
      </w:tblPr>
      <w:tblGrid>
        <w:gridCol w:w="2339"/>
        <w:gridCol w:w="7247"/>
      </w:tblGrid>
      <w:tr w:rsidR="00D34CFB" w14:paraId="3B851BE7" w14:textId="77777777" w:rsidTr="00387FA0">
        <w:tc>
          <w:tcPr>
            <w:tcW w:w="2339" w:type="dxa"/>
            <w:tcBorders>
              <w:top w:val="single" w:sz="4" w:space="0" w:color="000000"/>
              <w:left w:val="single" w:sz="4" w:space="0" w:color="000000"/>
              <w:bottom w:val="single" w:sz="4" w:space="0" w:color="000000"/>
            </w:tcBorders>
            <w:shd w:val="clear" w:color="auto" w:fill="D9D9D9"/>
          </w:tcPr>
          <w:p w14:paraId="3FE794ED" w14:textId="77777777" w:rsidR="00D34CFB" w:rsidRDefault="00D34CFB">
            <w:pPr>
              <w:pStyle w:val="MinutesHeading1"/>
              <w:rPr>
                <w:rFonts w:ascii="Arial" w:hAnsi="Arial" w:cs="Arial"/>
                <w:i/>
                <w:iCs/>
                <w:color w:val="0000FF"/>
              </w:rPr>
            </w:pPr>
            <w:r>
              <w:rPr>
                <w:rFonts w:cs="Arial"/>
              </w:rPr>
              <w:t>Program/Area:</w:t>
            </w:r>
          </w:p>
        </w:tc>
        <w:tc>
          <w:tcPr>
            <w:tcW w:w="7247" w:type="dxa"/>
            <w:tcBorders>
              <w:top w:val="single" w:sz="4" w:space="0" w:color="000000"/>
              <w:left w:val="single" w:sz="4" w:space="0" w:color="000000"/>
              <w:bottom w:val="single" w:sz="4" w:space="0" w:color="000000"/>
              <w:right w:val="single" w:sz="4" w:space="0" w:color="000000"/>
            </w:tcBorders>
            <w:shd w:val="clear" w:color="auto" w:fill="auto"/>
          </w:tcPr>
          <w:p w14:paraId="324927B5" w14:textId="5BE112F7" w:rsidR="00D34CFB" w:rsidRDefault="00D041A3">
            <w:r>
              <w:t>HRRP Coordination Meeting Dolakha</w:t>
            </w:r>
          </w:p>
        </w:tc>
      </w:tr>
      <w:tr w:rsidR="00D34CFB" w14:paraId="4F115B1F" w14:textId="77777777" w:rsidTr="00387FA0">
        <w:tc>
          <w:tcPr>
            <w:tcW w:w="2339" w:type="dxa"/>
            <w:tcBorders>
              <w:top w:val="single" w:sz="4" w:space="0" w:color="000000"/>
              <w:left w:val="single" w:sz="4" w:space="0" w:color="000000"/>
              <w:bottom w:val="single" w:sz="4" w:space="0" w:color="000000"/>
            </w:tcBorders>
            <w:shd w:val="clear" w:color="auto" w:fill="D9D9D9"/>
          </w:tcPr>
          <w:p w14:paraId="7C8C3BE4" w14:textId="77777777" w:rsidR="00D34CFB" w:rsidRDefault="00D34CFB">
            <w:pPr>
              <w:pStyle w:val="MinutesHeading1"/>
              <w:rPr>
                <w:rFonts w:ascii="Arial" w:hAnsi="Arial" w:cs="Arial"/>
                <w:i/>
                <w:iCs/>
                <w:color w:val="0000FF"/>
              </w:rPr>
            </w:pPr>
            <w:r>
              <w:rPr>
                <w:rFonts w:cs="Arial"/>
              </w:rPr>
              <w:t>Meeting Purpose:</w:t>
            </w:r>
          </w:p>
        </w:tc>
        <w:tc>
          <w:tcPr>
            <w:tcW w:w="7247" w:type="dxa"/>
            <w:tcBorders>
              <w:top w:val="single" w:sz="4" w:space="0" w:color="000000"/>
              <w:left w:val="single" w:sz="4" w:space="0" w:color="000000"/>
              <w:bottom w:val="single" w:sz="4" w:space="0" w:color="000000"/>
              <w:right w:val="single" w:sz="4" w:space="0" w:color="000000"/>
            </w:tcBorders>
            <w:shd w:val="clear" w:color="auto" w:fill="auto"/>
          </w:tcPr>
          <w:p w14:paraId="2AE284E7" w14:textId="6F333FEF" w:rsidR="00D34CFB" w:rsidRDefault="00D041A3">
            <w:r>
              <w:t xml:space="preserve">Updates of activities of partner </w:t>
            </w:r>
            <w:proofErr w:type="spellStart"/>
            <w:r>
              <w:t>organisations</w:t>
            </w:r>
            <w:proofErr w:type="spellEnd"/>
            <w:r>
              <w:t>, sh</w:t>
            </w:r>
            <w:r w:rsidR="00387FA0">
              <w:t>aring of experience and challenges</w:t>
            </w:r>
          </w:p>
        </w:tc>
      </w:tr>
      <w:tr w:rsidR="00D34CFB" w14:paraId="0A6C5961" w14:textId="77777777" w:rsidTr="00387FA0">
        <w:tc>
          <w:tcPr>
            <w:tcW w:w="2339" w:type="dxa"/>
            <w:tcBorders>
              <w:top w:val="single" w:sz="4" w:space="0" w:color="000000"/>
              <w:left w:val="single" w:sz="4" w:space="0" w:color="000000"/>
              <w:bottom w:val="single" w:sz="4" w:space="0" w:color="000000"/>
            </w:tcBorders>
            <w:shd w:val="clear" w:color="auto" w:fill="D9D9D9"/>
          </w:tcPr>
          <w:p w14:paraId="67E19FDB" w14:textId="77777777" w:rsidR="00D34CFB" w:rsidRDefault="00D34CFB">
            <w:pPr>
              <w:pStyle w:val="MinutesHeading1"/>
              <w:rPr>
                <w:rFonts w:ascii="Arial" w:hAnsi="Arial" w:cs="Arial"/>
                <w:i/>
                <w:iCs/>
                <w:color w:val="0000FF"/>
              </w:rPr>
            </w:pPr>
            <w:r>
              <w:rPr>
                <w:rFonts w:cs="Arial"/>
              </w:rPr>
              <w:t xml:space="preserve">Meeting Date: </w:t>
            </w:r>
          </w:p>
        </w:tc>
        <w:tc>
          <w:tcPr>
            <w:tcW w:w="7247" w:type="dxa"/>
            <w:tcBorders>
              <w:top w:val="single" w:sz="4" w:space="0" w:color="000000"/>
              <w:left w:val="single" w:sz="4" w:space="0" w:color="000000"/>
              <w:bottom w:val="single" w:sz="4" w:space="0" w:color="000000"/>
              <w:right w:val="single" w:sz="4" w:space="0" w:color="000000"/>
            </w:tcBorders>
            <w:shd w:val="clear" w:color="auto" w:fill="auto"/>
          </w:tcPr>
          <w:p w14:paraId="55BE8E77" w14:textId="3310B0C5" w:rsidR="00D34CFB" w:rsidRDefault="00925553">
            <w:r>
              <w:t>05/ 30/2017</w:t>
            </w:r>
          </w:p>
        </w:tc>
      </w:tr>
      <w:tr w:rsidR="00D34CFB" w14:paraId="63DF8BE6" w14:textId="77777777" w:rsidTr="00387FA0">
        <w:tc>
          <w:tcPr>
            <w:tcW w:w="2339" w:type="dxa"/>
            <w:tcBorders>
              <w:top w:val="single" w:sz="4" w:space="0" w:color="000000"/>
              <w:left w:val="single" w:sz="4" w:space="0" w:color="000000"/>
              <w:bottom w:val="single" w:sz="4" w:space="0" w:color="000000"/>
            </w:tcBorders>
            <w:shd w:val="clear" w:color="auto" w:fill="D9D9D9"/>
          </w:tcPr>
          <w:p w14:paraId="79AD9229" w14:textId="77777777" w:rsidR="00D34CFB" w:rsidRDefault="00D34CFB">
            <w:pPr>
              <w:pStyle w:val="MinutesHeading1"/>
              <w:rPr>
                <w:rFonts w:ascii="Arial" w:hAnsi="Arial" w:cs="Arial"/>
                <w:i/>
                <w:iCs/>
                <w:color w:val="0000FF"/>
              </w:rPr>
            </w:pPr>
            <w:r>
              <w:rPr>
                <w:rFonts w:cs="Arial"/>
              </w:rPr>
              <w:t xml:space="preserve">Meeting Time: </w:t>
            </w:r>
          </w:p>
        </w:tc>
        <w:tc>
          <w:tcPr>
            <w:tcW w:w="7247" w:type="dxa"/>
            <w:tcBorders>
              <w:top w:val="single" w:sz="4" w:space="0" w:color="000000"/>
              <w:left w:val="single" w:sz="4" w:space="0" w:color="000000"/>
              <w:bottom w:val="single" w:sz="4" w:space="0" w:color="000000"/>
              <w:right w:val="single" w:sz="4" w:space="0" w:color="000000"/>
            </w:tcBorders>
            <w:shd w:val="clear" w:color="auto" w:fill="auto"/>
          </w:tcPr>
          <w:p w14:paraId="12CD2A61" w14:textId="5193645F" w:rsidR="00D34CFB" w:rsidRDefault="00925553">
            <w:r>
              <w:t>2:00 pm – 3:30 pm</w:t>
            </w:r>
          </w:p>
        </w:tc>
      </w:tr>
      <w:tr w:rsidR="00D34CFB" w14:paraId="2DD5D0DD" w14:textId="77777777" w:rsidTr="00387FA0">
        <w:tc>
          <w:tcPr>
            <w:tcW w:w="2339" w:type="dxa"/>
            <w:tcBorders>
              <w:top w:val="single" w:sz="4" w:space="0" w:color="000000"/>
              <w:left w:val="single" w:sz="4" w:space="0" w:color="000000"/>
              <w:bottom w:val="single" w:sz="4" w:space="0" w:color="000000"/>
            </w:tcBorders>
            <w:shd w:val="clear" w:color="auto" w:fill="D9D9D9"/>
          </w:tcPr>
          <w:p w14:paraId="1206ED65" w14:textId="77777777" w:rsidR="00D34CFB" w:rsidRDefault="00D34CFB">
            <w:pPr>
              <w:pStyle w:val="MinutesHeading1"/>
              <w:rPr>
                <w:rFonts w:ascii="Arial" w:hAnsi="Arial" w:cs="Arial"/>
                <w:i/>
                <w:iCs/>
                <w:color w:val="0000FF"/>
              </w:rPr>
            </w:pPr>
            <w:r>
              <w:rPr>
                <w:rFonts w:cs="Arial"/>
              </w:rPr>
              <w:t xml:space="preserve">Meeting Location: </w:t>
            </w:r>
          </w:p>
        </w:tc>
        <w:tc>
          <w:tcPr>
            <w:tcW w:w="7247" w:type="dxa"/>
            <w:tcBorders>
              <w:top w:val="single" w:sz="4" w:space="0" w:color="000000"/>
              <w:left w:val="single" w:sz="4" w:space="0" w:color="000000"/>
              <w:bottom w:val="single" w:sz="4" w:space="0" w:color="000000"/>
              <w:right w:val="single" w:sz="4" w:space="0" w:color="000000"/>
            </w:tcBorders>
            <w:shd w:val="clear" w:color="auto" w:fill="auto"/>
          </w:tcPr>
          <w:p w14:paraId="2ECDF251" w14:textId="5777A3A3" w:rsidR="00D34CFB" w:rsidRDefault="00D041A3">
            <w:r w:rsidRPr="00387FA0">
              <w:t xml:space="preserve">NRA Hall, </w:t>
            </w:r>
            <w:proofErr w:type="spellStart"/>
            <w:r w:rsidRPr="00387FA0">
              <w:t>Simpani</w:t>
            </w:r>
            <w:proofErr w:type="spellEnd"/>
            <w:r w:rsidRPr="00387FA0">
              <w:t>, Dolakha</w:t>
            </w:r>
          </w:p>
        </w:tc>
      </w:tr>
      <w:tr w:rsidR="00D34CFB" w14:paraId="4AF23373" w14:textId="77777777" w:rsidTr="00387FA0">
        <w:tc>
          <w:tcPr>
            <w:tcW w:w="2339" w:type="dxa"/>
            <w:tcBorders>
              <w:top w:val="single" w:sz="4" w:space="0" w:color="000000"/>
              <w:left w:val="single" w:sz="4" w:space="0" w:color="000000"/>
              <w:bottom w:val="single" w:sz="4" w:space="0" w:color="000000"/>
            </w:tcBorders>
            <w:shd w:val="clear" w:color="auto" w:fill="D9D9D9"/>
          </w:tcPr>
          <w:p w14:paraId="7EBA740A" w14:textId="77777777" w:rsidR="00D34CFB" w:rsidRDefault="00D34CFB">
            <w:pPr>
              <w:pStyle w:val="MinutesHeading1"/>
              <w:rPr>
                <w:rFonts w:ascii="Arial" w:hAnsi="Arial" w:cs="Arial"/>
                <w:i/>
                <w:iCs/>
                <w:color w:val="0000FF"/>
              </w:rPr>
            </w:pPr>
            <w:r>
              <w:rPr>
                <w:rFonts w:cs="Arial"/>
              </w:rPr>
              <w:t>Meeting Facilitator:</w:t>
            </w:r>
          </w:p>
        </w:tc>
        <w:tc>
          <w:tcPr>
            <w:tcW w:w="7247" w:type="dxa"/>
            <w:tcBorders>
              <w:top w:val="single" w:sz="4" w:space="0" w:color="000000"/>
              <w:left w:val="single" w:sz="4" w:space="0" w:color="000000"/>
              <w:bottom w:val="single" w:sz="4" w:space="0" w:color="000000"/>
              <w:right w:val="single" w:sz="4" w:space="0" w:color="000000"/>
            </w:tcBorders>
            <w:shd w:val="clear" w:color="auto" w:fill="auto"/>
          </w:tcPr>
          <w:p w14:paraId="5202A7F5" w14:textId="354CB007" w:rsidR="00D34CFB" w:rsidRDefault="00D041A3">
            <w:r>
              <w:t>Pralhad Karki</w:t>
            </w:r>
          </w:p>
        </w:tc>
      </w:tr>
      <w:tr w:rsidR="002D2CE4" w14:paraId="0D4E101D" w14:textId="77777777" w:rsidTr="00387FA0">
        <w:tc>
          <w:tcPr>
            <w:tcW w:w="2339" w:type="dxa"/>
            <w:tcBorders>
              <w:top w:val="single" w:sz="4" w:space="0" w:color="000000"/>
              <w:left w:val="single" w:sz="4" w:space="0" w:color="000000"/>
              <w:bottom w:val="single" w:sz="4" w:space="0" w:color="000000"/>
            </w:tcBorders>
            <w:shd w:val="clear" w:color="auto" w:fill="D9D9D9"/>
          </w:tcPr>
          <w:p w14:paraId="48ACADA0" w14:textId="77777777" w:rsidR="002D2CE4" w:rsidRDefault="002D2CE4">
            <w:pPr>
              <w:pStyle w:val="MinutesHeading1"/>
              <w:rPr>
                <w:rFonts w:ascii="Arial" w:hAnsi="Arial" w:cs="Arial"/>
                <w:i/>
                <w:iCs/>
                <w:color w:val="0000FF"/>
              </w:rPr>
            </w:pPr>
            <w:r>
              <w:rPr>
                <w:rFonts w:cs="Arial"/>
              </w:rPr>
              <w:t xml:space="preserve">Minutes Taken By: </w:t>
            </w:r>
          </w:p>
        </w:tc>
        <w:tc>
          <w:tcPr>
            <w:tcW w:w="7247" w:type="dxa"/>
            <w:tcBorders>
              <w:top w:val="single" w:sz="4" w:space="0" w:color="000000"/>
              <w:left w:val="single" w:sz="4" w:space="0" w:color="000000"/>
              <w:bottom w:val="single" w:sz="4" w:space="0" w:color="000000"/>
              <w:right w:val="single" w:sz="4" w:space="0" w:color="000000"/>
            </w:tcBorders>
            <w:shd w:val="clear" w:color="auto" w:fill="auto"/>
          </w:tcPr>
          <w:p w14:paraId="238DADB7" w14:textId="2D787AE1" w:rsidR="002D2CE4" w:rsidRDefault="00D041A3">
            <w:r w:rsidRPr="00387FA0">
              <w:t>Pralhad Karki, Ravi Pajiyar</w:t>
            </w:r>
          </w:p>
        </w:tc>
      </w:tr>
    </w:tbl>
    <w:p w14:paraId="6D6B16CF" w14:textId="77777777" w:rsidR="00D34CFB" w:rsidRDefault="00D34CFB">
      <w:pPr>
        <w:rPr>
          <w:rFonts w:ascii="Arial" w:hAnsi="Arial" w:cs="Arial"/>
        </w:rPr>
      </w:pPr>
    </w:p>
    <w:p w14:paraId="7687C082"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D34CFB" w14:paraId="51F4B789"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Default="00D34CFB">
            <w:r>
              <w:rPr>
                <w:rFonts w:ascii="Arial" w:hAnsi="Arial" w:cs="Arial"/>
                <w:b/>
              </w:rPr>
              <w:t>Discussion:</w:t>
            </w:r>
            <w:r>
              <w:rPr>
                <w:rFonts w:ascii="Arial" w:hAnsi="Arial" w:cs="Arial"/>
              </w:rPr>
              <w:t xml:space="preserve"> (Items/Knowledge Shared)</w:t>
            </w:r>
            <w:r w:rsidR="00FF3854">
              <w:rPr>
                <w:rFonts w:ascii="Arial" w:hAnsi="Arial" w:cs="Arial"/>
              </w:rPr>
              <w:t xml:space="preserve"> </w:t>
            </w:r>
          </w:p>
        </w:tc>
      </w:tr>
      <w:tr w:rsidR="00D34CFB" w14:paraId="60FAD30C"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3542CC03" w14:textId="02863146" w:rsidR="00BF606D" w:rsidRPr="007971E5" w:rsidRDefault="007971E5" w:rsidP="00BF606D">
            <w:r w:rsidRPr="007971E5">
              <w:t>Agenda</w:t>
            </w:r>
          </w:p>
          <w:p w14:paraId="1A411B37" w14:textId="40A65884" w:rsidR="00925553" w:rsidRPr="00925553" w:rsidRDefault="00925553" w:rsidP="00925553">
            <w:pPr>
              <w:pStyle w:val="ListParagraph"/>
              <w:numPr>
                <w:ilvl w:val="0"/>
                <w:numId w:val="8"/>
              </w:numPr>
            </w:pPr>
            <w:r w:rsidRPr="00925553">
              <w:t xml:space="preserve">Video Story </w:t>
            </w:r>
            <w:r w:rsidR="00F06A37" w:rsidRPr="00925553">
              <w:t>of</w:t>
            </w:r>
            <w:r w:rsidRPr="00925553">
              <w:t xml:space="preserve"> Dolakha - from HRRP</w:t>
            </w:r>
          </w:p>
          <w:p w14:paraId="4EBDCDA5" w14:textId="1471D64D" w:rsidR="00925553" w:rsidRPr="00925553" w:rsidRDefault="00925553" w:rsidP="00925553">
            <w:pPr>
              <w:pStyle w:val="ListParagraph"/>
              <w:numPr>
                <w:ilvl w:val="0"/>
                <w:numId w:val="8"/>
              </w:numPr>
            </w:pPr>
            <w:r w:rsidRPr="00925553">
              <w:t xml:space="preserve">Updates and progress of Supply Chain </w:t>
            </w:r>
            <w:r w:rsidR="00CC4D7B" w:rsidRPr="00925553">
              <w:t>Assessment -</w:t>
            </w:r>
            <w:r w:rsidRPr="00925553">
              <w:t>from HRRP</w:t>
            </w:r>
          </w:p>
          <w:p w14:paraId="6287036A" w14:textId="4CDAEDA6" w:rsidR="00925553" w:rsidRPr="00925553" w:rsidRDefault="00925553" w:rsidP="00925553">
            <w:pPr>
              <w:pStyle w:val="ListParagraph"/>
              <w:numPr>
                <w:ilvl w:val="0"/>
                <w:numId w:val="8"/>
              </w:numPr>
            </w:pPr>
            <w:r w:rsidRPr="00925553">
              <w:t>Briefing of C</w:t>
            </w:r>
            <w:r w:rsidR="00AB4052">
              <w:t>orrection and Exception Manual</w:t>
            </w:r>
            <w:r w:rsidRPr="00925553">
              <w:t xml:space="preserve">/ Briefing of Apps </w:t>
            </w:r>
            <w:r w:rsidR="00CC4D7B" w:rsidRPr="00925553">
              <w:t>“Surakshit</w:t>
            </w:r>
            <w:r w:rsidRPr="00925553">
              <w:t xml:space="preserve"> Ghar”</w:t>
            </w:r>
          </w:p>
          <w:p w14:paraId="709AD67E" w14:textId="37CC6FD9" w:rsidR="00925553" w:rsidRPr="00925553" w:rsidRDefault="00925553" w:rsidP="00925553">
            <w:pPr>
              <w:pStyle w:val="ListParagraph"/>
              <w:numPr>
                <w:ilvl w:val="0"/>
                <w:numId w:val="8"/>
              </w:numPr>
            </w:pPr>
            <w:r w:rsidRPr="00925553">
              <w:t>Grant dispersion Details</w:t>
            </w:r>
            <w:r w:rsidR="00157BEE">
              <w:t xml:space="preserve">/ Resettlement </w:t>
            </w:r>
            <w:r w:rsidRPr="00925553">
              <w:t>- from DLPIU- MoFALD</w:t>
            </w:r>
          </w:p>
          <w:p w14:paraId="7F238992" w14:textId="77777777" w:rsidR="00925553" w:rsidRPr="00925553" w:rsidRDefault="00925553" w:rsidP="00925553">
            <w:pPr>
              <w:pStyle w:val="ListParagraph"/>
              <w:numPr>
                <w:ilvl w:val="0"/>
                <w:numId w:val="8"/>
              </w:numPr>
            </w:pPr>
            <w:r w:rsidRPr="00925553">
              <w:t>Training Updates- from PO</w:t>
            </w:r>
          </w:p>
          <w:p w14:paraId="1161922A" w14:textId="77777777" w:rsidR="00925553" w:rsidRPr="00925553" w:rsidRDefault="00925553" w:rsidP="00925553">
            <w:pPr>
              <w:pStyle w:val="ListParagraph"/>
              <w:numPr>
                <w:ilvl w:val="0"/>
                <w:numId w:val="8"/>
              </w:numPr>
            </w:pPr>
            <w:r w:rsidRPr="00925553">
              <w:t>Gap in VDCs in Technical Assistance -from HRRP</w:t>
            </w:r>
          </w:p>
          <w:p w14:paraId="67310CED" w14:textId="687F2ECD" w:rsidR="00925553" w:rsidRDefault="00925553" w:rsidP="00925553">
            <w:pPr>
              <w:pStyle w:val="ListParagraph"/>
              <w:numPr>
                <w:ilvl w:val="0"/>
                <w:numId w:val="8"/>
              </w:numPr>
            </w:pPr>
            <w:r w:rsidRPr="00925553">
              <w:t>Newly Elected Representatives and Coordination with Urban and Rural Municipalities</w:t>
            </w:r>
          </w:p>
          <w:p w14:paraId="72336023" w14:textId="1467C5A5" w:rsidR="00AB4052" w:rsidRPr="00925553" w:rsidRDefault="00AB4052" w:rsidP="00925553">
            <w:pPr>
              <w:pStyle w:val="ListParagraph"/>
              <w:numPr>
                <w:ilvl w:val="0"/>
                <w:numId w:val="8"/>
              </w:numPr>
            </w:pPr>
            <w:r>
              <w:t>AOB</w:t>
            </w:r>
          </w:p>
          <w:p w14:paraId="2810DA9D" w14:textId="77777777" w:rsidR="007971E5" w:rsidRPr="007971E5" w:rsidRDefault="007971E5" w:rsidP="007971E5">
            <w:pPr>
              <w:pStyle w:val="ListParagraph"/>
            </w:pPr>
          </w:p>
          <w:p w14:paraId="24FB29F2" w14:textId="0EFF023D" w:rsidR="00BF606D" w:rsidRDefault="00BF606D" w:rsidP="00BF606D">
            <w:pPr>
              <w:pStyle w:val="ListParagraph"/>
              <w:numPr>
                <w:ilvl w:val="0"/>
                <w:numId w:val="6"/>
              </w:numPr>
            </w:pPr>
            <w:r>
              <w:t>Introduction</w:t>
            </w:r>
          </w:p>
          <w:p w14:paraId="68059C6C" w14:textId="1EB5A7FA" w:rsidR="00BF606D" w:rsidRDefault="00BF606D" w:rsidP="00BF606D">
            <w:r>
              <w:t xml:space="preserve">Mr. </w:t>
            </w:r>
            <w:proofErr w:type="spellStart"/>
            <w:r>
              <w:t>Sagar</w:t>
            </w:r>
            <w:proofErr w:type="spellEnd"/>
            <w:r>
              <w:t xml:space="preserve"> Acharya, National Reconstruction Authority (NRA) Dolakha Office Chief, chaired the HRRP Coordination Meeting. </w:t>
            </w:r>
            <w:r w:rsidR="002F6414">
              <w:t xml:space="preserve">Mr. </w:t>
            </w:r>
            <w:r w:rsidR="00925553">
              <w:t>Pramod Kumar Sah</w:t>
            </w:r>
            <w:r w:rsidR="002F6414">
              <w:t xml:space="preserve"> </w:t>
            </w:r>
            <w:r w:rsidR="00925553">
              <w:t>(</w:t>
            </w:r>
            <w:r w:rsidR="002F6414">
              <w:t>DLPIU- MoUD</w:t>
            </w:r>
            <w:r w:rsidR="00925553">
              <w:t>)</w:t>
            </w:r>
            <w:r w:rsidR="002F6414">
              <w:t xml:space="preserve">, </w:t>
            </w:r>
            <w:proofErr w:type="spellStart"/>
            <w:r w:rsidR="002F6414">
              <w:t>Mr</w:t>
            </w:r>
            <w:proofErr w:type="spellEnd"/>
            <w:r w:rsidR="002F6414">
              <w:t xml:space="preserve"> </w:t>
            </w:r>
            <w:proofErr w:type="spellStart"/>
            <w:r w:rsidR="002F6414">
              <w:t>Gajendra</w:t>
            </w:r>
            <w:proofErr w:type="spellEnd"/>
            <w:r w:rsidR="002F6414">
              <w:t xml:space="preserve"> Kumar Pant</w:t>
            </w:r>
            <w:r w:rsidR="00925553">
              <w:t xml:space="preserve"> (</w:t>
            </w:r>
            <w:r w:rsidR="002F6414">
              <w:t>DLPIU- Education Chief</w:t>
            </w:r>
            <w:r w:rsidR="00925553">
              <w:t>)</w:t>
            </w:r>
            <w:r w:rsidR="002F6414">
              <w:t xml:space="preserve"> and </w:t>
            </w:r>
            <w:proofErr w:type="spellStart"/>
            <w:r w:rsidR="002F6414">
              <w:t>Fanindra</w:t>
            </w:r>
            <w:proofErr w:type="spellEnd"/>
            <w:r w:rsidR="002F6414">
              <w:t xml:space="preserve"> Bahadur </w:t>
            </w:r>
            <w:r w:rsidR="00F06A37">
              <w:t>Shrestha (</w:t>
            </w:r>
            <w:r w:rsidR="002F6414">
              <w:t>DLPIU- MoFALD Deputy Team Leader</w:t>
            </w:r>
            <w:r w:rsidR="00925553">
              <w:t xml:space="preserve">), </w:t>
            </w:r>
            <w:proofErr w:type="spellStart"/>
            <w:r w:rsidR="00925553">
              <w:t>Tika</w:t>
            </w:r>
            <w:proofErr w:type="spellEnd"/>
            <w:r w:rsidR="00925553">
              <w:t xml:space="preserve"> Prasad Joshi (DCC)</w:t>
            </w:r>
            <w:r w:rsidR="002F6414">
              <w:t xml:space="preserve"> were special guest in the coordination meeting.</w:t>
            </w:r>
          </w:p>
          <w:p w14:paraId="146467B0" w14:textId="11AC68B1" w:rsidR="00925553" w:rsidRDefault="00925553" w:rsidP="00BF606D">
            <w:r>
              <w:t xml:space="preserve">After the short introduction from all the participants of the coordination meeting, the agendas were shared by Mr. Pralhad Karki (HRRP – Dolakha, District Coordinator). </w:t>
            </w:r>
          </w:p>
          <w:p w14:paraId="1E38FD22" w14:textId="43C89021" w:rsidR="00925553" w:rsidRDefault="00925553" w:rsidP="00AB4052">
            <w:pPr>
              <w:pStyle w:val="ListParagraph"/>
              <w:numPr>
                <w:ilvl w:val="0"/>
                <w:numId w:val="6"/>
              </w:numPr>
            </w:pPr>
            <w:r>
              <w:t xml:space="preserve">Video Story </w:t>
            </w:r>
            <w:r w:rsidR="00F06A37">
              <w:t>of</w:t>
            </w:r>
            <w:r>
              <w:t xml:space="preserve"> Dolakha</w:t>
            </w:r>
          </w:p>
          <w:p w14:paraId="210B28AF" w14:textId="35C7769B" w:rsidR="00925553" w:rsidRDefault="00925553" w:rsidP="00BF606D">
            <w:r>
              <w:t>The Video Story that was prepared by HRRP Dolakha (Mr. Ravi Pajiyar) was screen</w:t>
            </w:r>
            <w:r w:rsidR="00C456A1">
              <w:t>ed</w:t>
            </w:r>
            <w:r>
              <w:t xml:space="preserve">. </w:t>
            </w:r>
            <w:hyperlink r:id="rId7" w:history="1">
              <w:r w:rsidRPr="00F06A37">
                <w:rPr>
                  <w:rStyle w:val="Hyperlink"/>
                  <w:rFonts w:ascii="Times New Roman" w:hAnsi="Times New Roman"/>
                  <w:sz w:val="20"/>
                </w:rPr>
                <w:t>Click here for the link of the video</w:t>
              </w:r>
            </w:hyperlink>
            <w:r>
              <w:t>.</w:t>
            </w:r>
          </w:p>
          <w:p w14:paraId="62545CD0" w14:textId="7D40965B" w:rsidR="00925553" w:rsidRDefault="00925553" w:rsidP="00AB4052">
            <w:pPr>
              <w:pStyle w:val="ListParagraph"/>
              <w:numPr>
                <w:ilvl w:val="0"/>
                <w:numId w:val="6"/>
              </w:numPr>
            </w:pPr>
            <w:r>
              <w:t>Updates and progress of Supply Chain Assessment</w:t>
            </w:r>
          </w:p>
          <w:p w14:paraId="31D515CC" w14:textId="7AA93558" w:rsidR="00925553" w:rsidRDefault="00805439" w:rsidP="00BF606D">
            <w:r>
              <w:t xml:space="preserve">The supply chain assessment’s enumeration has been provided by NSET, SCI, </w:t>
            </w:r>
            <w:r w:rsidR="00065E62">
              <w:t xml:space="preserve">Caritas Nepal and </w:t>
            </w:r>
            <w:proofErr w:type="spellStart"/>
            <w:r w:rsidR="00065E62">
              <w:t>Kalinchowk</w:t>
            </w:r>
            <w:proofErr w:type="spellEnd"/>
            <w:r w:rsidR="00065E62">
              <w:t xml:space="preserve"> Hardware. Yet f</w:t>
            </w:r>
            <w:r w:rsidR="00AB4052">
              <w:t>rom 33 VDC/ Municipalities the Supply Chain from di</w:t>
            </w:r>
            <w:r w:rsidR="006247CA">
              <w:t xml:space="preserve">fferent Partner </w:t>
            </w:r>
            <w:proofErr w:type="spellStart"/>
            <w:r w:rsidR="006247CA">
              <w:t>Organisations</w:t>
            </w:r>
            <w:proofErr w:type="spellEnd"/>
            <w:r w:rsidR="006247CA">
              <w:t xml:space="preserve"> have</w:t>
            </w:r>
            <w:r w:rsidR="00E3511B">
              <w:t xml:space="preserve"> not submitted and the partners have</w:t>
            </w:r>
            <w:r w:rsidR="00AB4052">
              <w:t xml:space="preserve"> committed to provide the data of supply chain </w:t>
            </w:r>
            <w:r w:rsidR="00065E62">
              <w:t>by soon</w:t>
            </w:r>
            <w:r w:rsidR="00AB4052">
              <w:t>.</w:t>
            </w:r>
            <w:r w:rsidR="00065E62">
              <w:t xml:space="preserve"> Any interested partners are also welcomed for the enumeration support for the Supply Chain Assessment. For further assistance please contact Pralhad Karki, HRRP Dolakha e: </w:t>
            </w:r>
            <w:hyperlink r:id="rId8" w:history="1">
              <w:r w:rsidR="00065E62" w:rsidRPr="009A228E">
                <w:rPr>
                  <w:rStyle w:val="Hyperlink"/>
                  <w:rFonts w:ascii="Times New Roman" w:hAnsi="Times New Roman"/>
                  <w:sz w:val="20"/>
                </w:rPr>
                <w:t>dc.dolakha@hrrpnepal.org</w:t>
              </w:r>
            </w:hyperlink>
            <w:r w:rsidR="00065E62">
              <w:t xml:space="preserve"> (9818280205). HRRP would like to appreciate POs for their enormous effort for enumerating the information for Supply Chain Assessment beside difficulties and limited resources. </w:t>
            </w:r>
          </w:p>
          <w:p w14:paraId="1C2E334B" w14:textId="401DF12D" w:rsidR="00AB4052" w:rsidRDefault="00AB4052" w:rsidP="00805439">
            <w:pPr>
              <w:pStyle w:val="ListParagraph"/>
              <w:numPr>
                <w:ilvl w:val="0"/>
                <w:numId w:val="6"/>
              </w:numPr>
            </w:pPr>
            <w:r>
              <w:t>Briefing of Correction and Exception Manual</w:t>
            </w:r>
          </w:p>
          <w:p w14:paraId="57BA0F28" w14:textId="74450224" w:rsidR="00F06A37" w:rsidRDefault="009414B3" w:rsidP="00F06A37">
            <w:pPr>
              <w:pStyle w:val="ListParagraph"/>
            </w:pPr>
            <w:hyperlink r:id="rId9" w:history="1">
              <w:r w:rsidR="00F06A37" w:rsidRPr="00F06A37">
                <w:rPr>
                  <w:rStyle w:val="Hyperlink"/>
                  <w:rFonts w:ascii="Times New Roman" w:hAnsi="Times New Roman"/>
                  <w:sz w:val="20"/>
                </w:rPr>
                <w:t>Click Here to Download the Manual</w:t>
              </w:r>
            </w:hyperlink>
          </w:p>
          <w:p w14:paraId="4902B57D" w14:textId="5ED831BF" w:rsidR="00AB4052" w:rsidRDefault="00AB4052" w:rsidP="00BF606D">
            <w:r>
              <w:t xml:space="preserve">Mr. Pramod Kumar Sah </w:t>
            </w:r>
            <w:r w:rsidR="00CC4D7B">
              <w:t>(DLPIU</w:t>
            </w:r>
            <w:r>
              <w:t xml:space="preserve">- </w:t>
            </w:r>
            <w:proofErr w:type="spellStart"/>
            <w:r>
              <w:t>MouD</w:t>
            </w:r>
            <w:proofErr w:type="spellEnd"/>
            <w:r>
              <w:t>) gave the information of Correction and Exception Manual. The manual consist of two parts viz Part A and Part B.</w:t>
            </w:r>
          </w:p>
          <w:p w14:paraId="6A54BEF9" w14:textId="77777777" w:rsidR="00805439" w:rsidRDefault="00805439" w:rsidP="00BF606D">
            <w:r>
              <w:t xml:space="preserve">Correction: </w:t>
            </w:r>
          </w:p>
          <w:p w14:paraId="0CB78E73" w14:textId="536F27BF" w:rsidR="00805439" w:rsidRDefault="00805439" w:rsidP="00BF606D">
            <w:r>
              <w:t>Correction is the corrective measures required to make newly constructed or under construction buildings compliant with the seismic resistance standard as per NBC 105.</w:t>
            </w:r>
          </w:p>
          <w:p w14:paraId="326AC25A" w14:textId="4840C01E" w:rsidR="00805439" w:rsidRDefault="00805439" w:rsidP="00BF606D">
            <w:r>
              <w:t xml:space="preserve">The appropriate corrective measures can be carried out on any individual building which is missing earthquake resistant elements as per Minimum Requirements and at any stage of constructions. These measures were drafted by NRA Technical Standardization Committee </w:t>
            </w:r>
            <w:r w:rsidR="00CC4D7B">
              <w:t>based on</w:t>
            </w:r>
            <w:r>
              <w:t xml:space="preserve"> seismic requirements following NBC 105.</w:t>
            </w:r>
          </w:p>
          <w:p w14:paraId="221DD1F4" w14:textId="3F99B3E0" w:rsidR="00805439" w:rsidRDefault="00805439" w:rsidP="00BF606D">
            <w:r>
              <w:t>Exception:</w:t>
            </w:r>
          </w:p>
          <w:p w14:paraId="06966A0D" w14:textId="70198B4D" w:rsidR="00805439" w:rsidRDefault="00805439" w:rsidP="00BF606D">
            <w:r>
              <w:t>It is the case of the buildings that do</w:t>
            </w:r>
            <w:r w:rsidR="00C456A1">
              <w:t xml:space="preserve"> </w:t>
            </w:r>
            <w:r>
              <w:t>not comply with Minimum Requirements but are structurally safe as per NBC 105 including the cases mentioned in NBC.</w:t>
            </w:r>
          </w:p>
          <w:p w14:paraId="6DED3AE4" w14:textId="49CCB6F9" w:rsidR="00805439" w:rsidRDefault="00805439" w:rsidP="00BF606D">
            <w:r>
              <w:t xml:space="preserve">The exceptional cases were drafted by NRA Technical Standardization Committee </w:t>
            </w:r>
            <w:r w:rsidR="00CC4D7B">
              <w:t>based on</w:t>
            </w:r>
            <w:r>
              <w:t xml:space="preserve"> seismic requirements following NBC 105.</w:t>
            </w:r>
          </w:p>
          <w:p w14:paraId="2D9091F5" w14:textId="77777777" w:rsidR="00805439" w:rsidRDefault="00805439" w:rsidP="00BF606D"/>
          <w:p w14:paraId="50DB72A3" w14:textId="6E52D654" w:rsidR="00AB4052" w:rsidRDefault="00AB4052" w:rsidP="00BF606D">
            <w:r>
              <w:t>Part A:</w:t>
            </w:r>
          </w:p>
          <w:p w14:paraId="7AF544C1" w14:textId="77777777" w:rsidR="00805439" w:rsidRDefault="00805439" w:rsidP="00BF606D"/>
          <w:p w14:paraId="14E4E24C" w14:textId="6D9DD4B0" w:rsidR="00AB4052" w:rsidRDefault="00805439" w:rsidP="00BF606D">
            <w:r>
              <w:t>Part A consists of 10 minimum requirements which are as follows:</w:t>
            </w:r>
          </w:p>
          <w:p w14:paraId="5AF5621E" w14:textId="47BC66C7" w:rsidR="00805439" w:rsidRDefault="00805439" w:rsidP="00805439">
            <w:pPr>
              <w:pStyle w:val="ListParagraph"/>
              <w:numPr>
                <w:ilvl w:val="0"/>
                <w:numId w:val="9"/>
              </w:numPr>
            </w:pPr>
            <w:r>
              <w:t>Site Selection</w:t>
            </w:r>
          </w:p>
          <w:p w14:paraId="21BFCB84" w14:textId="72087FD0" w:rsidR="00805439" w:rsidRDefault="00805439" w:rsidP="00805439">
            <w:pPr>
              <w:pStyle w:val="ListParagraph"/>
              <w:numPr>
                <w:ilvl w:val="0"/>
                <w:numId w:val="9"/>
              </w:numPr>
            </w:pPr>
            <w:r>
              <w:t>Shape and Size of Building</w:t>
            </w:r>
          </w:p>
          <w:p w14:paraId="4B1C45A0" w14:textId="5FC706F4" w:rsidR="00805439" w:rsidRDefault="00805439" w:rsidP="00805439">
            <w:pPr>
              <w:pStyle w:val="ListParagraph"/>
              <w:numPr>
                <w:ilvl w:val="0"/>
                <w:numId w:val="9"/>
              </w:numPr>
            </w:pPr>
            <w:r>
              <w:t>Materials</w:t>
            </w:r>
          </w:p>
          <w:p w14:paraId="716299FA" w14:textId="42FEDBEA" w:rsidR="00805439" w:rsidRDefault="00805439" w:rsidP="00805439">
            <w:pPr>
              <w:pStyle w:val="ListParagraph"/>
              <w:numPr>
                <w:ilvl w:val="0"/>
                <w:numId w:val="9"/>
              </w:numPr>
            </w:pPr>
            <w:r>
              <w:t>Foundations</w:t>
            </w:r>
          </w:p>
          <w:p w14:paraId="464768EA" w14:textId="329DEF2E" w:rsidR="00805439" w:rsidRDefault="00805439" w:rsidP="00805439">
            <w:pPr>
              <w:pStyle w:val="ListParagraph"/>
              <w:numPr>
                <w:ilvl w:val="0"/>
                <w:numId w:val="9"/>
              </w:numPr>
            </w:pPr>
            <w:r>
              <w:t>Vertical Members</w:t>
            </w:r>
          </w:p>
          <w:p w14:paraId="6FED785F" w14:textId="71577427" w:rsidR="00805439" w:rsidRDefault="00805439" w:rsidP="00805439">
            <w:pPr>
              <w:pStyle w:val="ListParagraph"/>
              <w:numPr>
                <w:ilvl w:val="0"/>
                <w:numId w:val="9"/>
              </w:numPr>
            </w:pPr>
            <w:r>
              <w:t>Plinth Beam</w:t>
            </w:r>
          </w:p>
          <w:p w14:paraId="430FE2AC" w14:textId="570CB80B" w:rsidR="00805439" w:rsidRDefault="00805439" w:rsidP="00805439">
            <w:pPr>
              <w:pStyle w:val="ListParagraph"/>
              <w:numPr>
                <w:ilvl w:val="0"/>
                <w:numId w:val="9"/>
              </w:numPr>
            </w:pPr>
            <w:r>
              <w:t>Wall</w:t>
            </w:r>
          </w:p>
          <w:p w14:paraId="1DFD688C" w14:textId="35519720" w:rsidR="00805439" w:rsidRDefault="00805439" w:rsidP="00805439">
            <w:pPr>
              <w:pStyle w:val="ListParagraph"/>
              <w:numPr>
                <w:ilvl w:val="0"/>
                <w:numId w:val="9"/>
              </w:numPr>
            </w:pPr>
            <w:r>
              <w:t>Doors and Windows</w:t>
            </w:r>
          </w:p>
          <w:p w14:paraId="161F8676" w14:textId="7C429F9D" w:rsidR="00805439" w:rsidRDefault="00805439" w:rsidP="00805439">
            <w:pPr>
              <w:pStyle w:val="ListParagraph"/>
              <w:numPr>
                <w:ilvl w:val="0"/>
                <w:numId w:val="9"/>
              </w:numPr>
            </w:pPr>
            <w:r>
              <w:t>Horizontal Band</w:t>
            </w:r>
          </w:p>
          <w:p w14:paraId="088D741A" w14:textId="53FCCBCB" w:rsidR="00805439" w:rsidRDefault="00805439" w:rsidP="00805439">
            <w:pPr>
              <w:pStyle w:val="ListParagraph"/>
              <w:numPr>
                <w:ilvl w:val="0"/>
                <w:numId w:val="9"/>
              </w:numPr>
            </w:pPr>
            <w:r>
              <w:t>Roof</w:t>
            </w:r>
          </w:p>
          <w:p w14:paraId="24231B5E" w14:textId="0C8342E8" w:rsidR="00065E62" w:rsidRDefault="00065E62" w:rsidP="00065E62">
            <w:r>
              <w:t>Part B consists of Mitigation Measures which are as follows:</w:t>
            </w:r>
          </w:p>
          <w:p w14:paraId="22AA7CD9" w14:textId="7D374EBF" w:rsidR="00065E62" w:rsidRDefault="00065E62" w:rsidP="00065E62">
            <w:pPr>
              <w:pStyle w:val="ListParagraph"/>
              <w:numPr>
                <w:ilvl w:val="0"/>
                <w:numId w:val="10"/>
              </w:numPr>
            </w:pPr>
            <w:r>
              <w:t>Retaining Wall</w:t>
            </w:r>
          </w:p>
          <w:p w14:paraId="4DD4F1EB" w14:textId="3E6C245C" w:rsidR="00065E62" w:rsidRDefault="00065E62" w:rsidP="00065E62">
            <w:pPr>
              <w:pStyle w:val="ListParagraph"/>
              <w:numPr>
                <w:ilvl w:val="0"/>
                <w:numId w:val="10"/>
              </w:numPr>
            </w:pPr>
            <w:proofErr w:type="spellStart"/>
            <w:r>
              <w:t>Butress</w:t>
            </w:r>
            <w:proofErr w:type="spellEnd"/>
          </w:p>
          <w:p w14:paraId="55BBBEC1" w14:textId="0285B422" w:rsidR="00065E62" w:rsidRDefault="00065E62" w:rsidP="00065E62">
            <w:pPr>
              <w:pStyle w:val="ListParagraph"/>
              <w:numPr>
                <w:ilvl w:val="0"/>
                <w:numId w:val="10"/>
              </w:numPr>
            </w:pPr>
            <w:r>
              <w:t>Cross Wall</w:t>
            </w:r>
          </w:p>
          <w:p w14:paraId="3263DAFC" w14:textId="77777777" w:rsidR="008D6F36" w:rsidRPr="00065E62" w:rsidRDefault="009C29AE" w:rsidP="00065E62">
            <w:pPr>
              <w:pStyle w:val="ListParagraph"/>
              <w:numPr>
                <w:ilvl w:val="0"/>
                <w:numId w:val="10"/>
              </w:numPr>
            </w:pPr>
            <w:r w:rsidRPr="00065E62">
              <w:t>Vertical Member (RC)</w:t>
            </w:r>
          </w:p>
          <w:p w14:paraId="3BD4B2FD" w14:textId="77777777" w:rsidR="008D6F36" w:rsidRPr="00065E62" w:rsidRDefault="009C29AE" w:rsidP="00065E62">
            <w:pPr>
              <w:pStyle w:val="ListParagraph"/>
              <w:numPr>
                <w:ilvl w:val="0"/>
                <w:numId w:val="10"/>
              </w:numPr>
            </w:pPr>
            <w:r w:rsidRPr="00065E62">
              <w:t>Vertical Member (GI Wire)</w:t>
            </w:r>
          </w:p>
          <w:p w14:paraId="69E36BA6" w14:textId="77777777" w:rsidR="008D6F36" w:rsidRPr="00065E62" w:rsidRDefault="009C29AE" w:rsidP="00065E62">
            <w:pPr>
              <w:pStyle w:val="ListParagraph"/>
              <w:numPr>
                <w:ilvl w:val="0"/>
                <w:numId w:val="10"/>
              </w:numPr>
            </w:pPr>
            <w:r w:rsidRPr="00065E62">
              <w:t>Vertical Member (Wood)</w:t>
            </w:r>
          </w:p>
          <w:p w14:paraId="54A5B40B" w14:textId="77777777" w:rsidR="008D6F36" w:rsidRPr="00065E62" w:rsidRDefault="009C29AE" w:rsidP="00065E62">
            <w:pPr>
              <w:pStyle w:val="ListParagraph"/>
              <w:numPr>
                <w:ilvl w:val="0"/>
                <w:numId w:val="10"/>
              </w:numPr>
            </w:pPr>
            <w:r w:rsidRPr="00065E62">
              <w:t>Strengthen Opening</w:t>
            </w:r>
          </w:p>
          <w:p w14:paraId="73F8E3AF" w14:textId="77777777" w:rsidR="008D6F36" w:rsidRPr="00065E62" w:rsidRDefault="009C29AE" w:rsidP="00065E62">
            <w:pPr>
              <w:pStyle w:val="ListParagraph"/>
              <w:numPr>
                <w:ilvl w:val="0"/>
                <w:numId w:val="10"/>
              </w:numPr>
            </w:pPr>
            <w:r w:rsidRPr="00065E62">
              <w:t>Horizontal Member (RC)</w:t>
            </w:r>
          </w:p>
          <w:p w14:paraId="2E439AAD" w14:textId="77777777" w:rsidR="008D6F36" w:rsidRPr="00065E62" w:rsidRDefault="009C29AE" w:rsidP="00065E62">
            <w:pPr>
              <w:pStyle w:val="ListParagraph"/>
              <w:numPr>
                <w:ilvl w:val="0"/>
                <w:numId w:val="10"/>
              </w:numPr>
            </w:pPr>
            <w:r w:rsidRPr="00065E62">
              <w:t>Horizontal Member (GI Wire)</w:t>
            </w:r>
          </w:p>
          <w:p w14:paraId="72919A1D" w14:textId="77777777" w:rsidR="008D6F36" w:rsidRPr="00065E62" w:rsidRDefault="009C29AE" w:rsidP="00065E62">
            <w:pPr>
              <w:pStyle w:val="ListParagraph"/>
              <w:numPr>
                <w:ilvl w:val="0"/>
                <w:numId w:val="10"/>
              </w:numPr>
            </w:pPr>
            <w:r w:rsidRPr="00065E62">
              <w:t>Horizontal Member (Wood)</w:t>
            </w:r>
          </w:p>
          <w:p w14:paraId="56D23E60" w14:textId="77777777" w:rsidR="008D6F36" w:rsidRPr="00065E62" w:rsidRDefault="009C29AE" w:rsidP="00065E62">
            <w:pPr>
              <w:pStyle w:val="ListParagraph"/>
              <w:numPr>
                <w:ilvl w:val="0"/>
                <w:numId w:val="10"/>
              </w:numPr>
            </w:pPr>
            <w:r w:rsidRPr="00065E62">
              <w:t>Strengthen wall by jacketing</w:t>
            </w:r>
          </w:p>
          <w:p w14:paraId="18A78981" w14:textId="7FE47517" w:rsidR="00805439" w:rsidRDefault="00805439" w:rsidP="00065E62"/>
          <w:p w14:paraId="7A6CE578" w14:textId="4013B926" w:rsidR="00065E62" w:rsidRDefault="00065E62" w:rsidP="00065E62">
            <w:r>
              <w:t>Similarly, Seismic Retrofitting Guidelines of Building in Nepal 2016 for RCC, ADOBE and Masonry has been published. The guidelines provide the retrofitting techniques.</w:t>
            </w:r>
          </w:p>
          <w:p w14:paraId="51ABFBB4" w14:textId="4D52D585" w:rsidR="00065E62" w:rsidRDefault="00CC4D7B" w:rsidP="00F1190D">
            <w:pPr>
              <w:pStyle w:val="ListParagraph"/>
              <w:numPr>
                <w:ilvl w:val="0"/>
                <w:numId w:val="6"/>
              </w:numPr>
            </w:pPr>
            <w:r>
              <w:t>Briefing of Apps “</w:t>
            </w:r>
            <w:r w:rsidR="00F1190D" w:rsidRPr="00925553">
              <w:t>Surakshit Ghar”</w:t>
            </w:r>
          </w:p>
          <w:p w14:paraId="3F09348B" w14:textId="1F14D141" w:rsidR="00F1190D" w:rsidRDefault="00CC4D7B" w:rsidP="00F1190D">
            <w:pPr>
              <w:pStyle w:val="ListParagraph"/>
            </w:pPr>
            <w:r>
              <w:t>An app for Android named “</w:t>
            </w:r>
            <w:r w:rsidR="00F1190D">
              <w:t xml:space="preserve">SURAKSHIT GHAR” has been launched by NRA which was supported by BUILD CHANGE. The apps </w:t>
            </w:r>
            <w:proofErr w:type="gramStart"/>
            <w:r w:rsidR="00F1190D">
              <w:t>has</w:t>
            </w:r>
            <w:proofErr w:type="gramEnd"/>
            <w:r w:rsidR="00F1190D">
              <w:t xml:space="preserve"> 4 main section viz Main Page, Videos, NEWS and coming soon. From the main page, we can get the information about designs, government grants, construction guides, safety during construction, contact details of masons, engineers and offices of Nepal government and Technical Assistance from where any people can call Toll Free Number or can send any technical issues inserting pictures.</w:t>
            </w:r>
          </w:p>
          <w:p w14:paraId="7CBDD031" w14:textId="6DFEF10C" w:rsidR="00BF606D" w:rsidRDefault="00B54D5E" w:rsidP="00B54D5E">
            <w:pPr>
              <w:pStyle w:val="ListParagraph"/>
              <w:numPr>
                <w:ilvl w:val="0"/>
                <w:numId w:val="6"/>
              </w:numPr>
            </w:pPr>
            <w:r w:rsidRPr="00925553">
              <w:t>Grant dispersion Details- from DLPIU- MoFALD</w:t>
            </w:r>
          </w:p>
          <w:p w14:paraId="02D431B9" w14:textId="7DBDEB12" w:rsidR="00BF606D" w:rsidRDefault="00BF606D" w:rsidP="00BF606D">
            <w:r>
              <w:t xml:space="preserve">Mr. </w:t>
            </w:r>
            <w:proofErr w:type="spellStart"/>
            <w:r>
              <w:t>Fanindra</w:t>
            </w:r>
            <w:proofErr w:type="spellEnd"/>
            <w:r>
              <w:t xml:space="preserve"> Shrestha, Deputy Team Leader of Dis</w:t>
            </w:r>
            <w:r w:rsidR="00D700D0">
              <w:t xml:space="preserve">trict Level Project Implementation Unit (DLPIU)- </w:t>
            </w:r>
            <w:r w:rsidR="00925553">
              <w:t>Ministry</w:t>
            </w:r>
            <w:r w:rsidR="00D700D0">
              <w:t xml:space="preserve"> of Federal Affairs and Local Development (MoFALD) gave the information </w:t>
            </w:r>
            <w:r w:rsidR="0041424A">
              <w:t xml:space="preserve">about </w:t>
            </w:r>
            <w:r w:rsidR="00925553">
              <w:t xml:space="preserve">the grant details and </w:t>
            </w:r>
            <w:r w:rsidR="0041424A">
              <w:t>beneficiaries</w:t>
            </w:r>
            <w:r w:rsidR="00D700D0">
              <w:t xml:space="preserve">. </w:t>
            </w:r>
          </w:p>
          <w:p w14:paraId="4852F1C7" w14:textId="2FDF8419" w:rsidR="00BF606D" w:rsidRDefault="004172AA" w:rsidP="00BF606D">
            <w:r>
              <w:t>The information shared were:</w:t>
            </w:r>
          </w:p>
          <w:p w14:paraId="57887E6E" w14:textId="4E85DA31" w:rsidR="004172AA" w:rsidRPr="004172AA" w:rsidRDefault="004172AA" w:rsidP="004172AA">
            <w:r w:rsidRPr="004172AA">
              <w:rPr>
                <w:b/>
                <w:bCs/>
              </w:rPr>
              <w:t xml:space="preserve">Total </w:t>
            </w:r>
            <w:r>
              <w:rPr>
                <w:b/>
                <w:bCs/>
              </w:rPr>
              <w:t xml:space="preserve">Beneficiaries </w:t>
            </w:r>
            <w:r w:rsidRPr="004172AA">
              <w:t>=52, 211</w:t>
            </w:r>
          </w:p>
          <w:p w14:paraId="2A672BD6" w14:textId="59D0EF78" w:rsidR="004172AA" w:rsidRPr="004172AA" w:rsidRDefault="004172AA" w:rsidP="004172AA">
            <w:r w:rsidRPr="004172AA">
              <w:t>No. of Benef</w:t>
            </w:r>
            <w:r w:rsidR="00B54D5E">
              <w:t>iciaries with Agreement= 48, 384</w:t>
            </w:r>
          </w:p>
          <w:p w14:paraId="2E1F3E6F" w14:textId="56EBB73E" w:rsidR="004172AA" w:rsidRPr="004172AA" w:rsidRDefault="004172AA" w:rsidP="004172AA">
            <w:r w:rsidRPr="004172AA">
              <w:t>No. of Beneficiaries without Agreement (remaining for agreement)</w:t>
            </w:r>
            <w:r>
              <w:t xml:space="preserve"> </w:t>
            </w:r>
            <w:r w:rsidR="00B54D5E">
              <w:t>= 3,827</w:t>
            </w:r>
          </w:p>
          <w:p w14:paraId="5D458506" w14:textId="77777777" w:rsidR="004172AA" w:rsidRPr="004172AA" w:rsidRDefault="004172AA" w:rsidP="004172AA">
            <w:r w:rsidRPr="004172AA">
              <w:rPr>
                <w:b/>
                <w:bCs/>
              </w:rPr>
              <w:t>Grant Summary</w:t>
            </w:r>
          </w:p>
          <w:p w14:paraId="4F0D2BD8" w14:textId="55DE4738" w:rsidR="004172AA" w:rsidRPr="004172AA" w:rsidRDefault="004172AA" w:rsidP="004172AA">
            <w:r w:rsidRPr="004172AA">
              <w:t>1</w:t>
            </w:r>
            <w:r w:rsidRPr="004172AA">
              <w:rPr>
                <w:vertAlign w:val="superscript"/>
              </w:rPr>
              <w:t>st</w:t>
            </w:r>
            <w:r w:rsidR="00B54D5E">
              <w:t xml:space="preserve"> Tranche Released=46,866</w:t>
            </w:r>
          </w:p>
          <w:p w14:paraId="4757D031" w14:textId="0AE5920E" w:rsidR="004172AA" w:rsidRPr="004172AA" w:rsidRDefault="004172AA" w:rsidP="004172AA">
            <w:r w:rsidRPr="004172AA">
              <w:t>2</w:t>
            </w:r>
            <w:r w:rsidRPr="004172AA">
              <w:rPr>
                <w:vertAlign w:val="superscript"/>
              </w:rPr>
              <w:t>nd</w:t>
            </w:r>
            <w:r w:rsidR="00B54D5E">
              <w:t xml:space="preserve"> Tranche Released=2,898</w:t>
            </w:r>
          </w:p>
          <w:p w14:paraId="0EDAAFA9" w14:textId="1B24A074" w:rsidR="004172AA" w:rsidRPr="004172AA" w:rsidRDefault="004172AA" w:rsidP="004172AA">
            <w:r w:rsidRPr="004172AA">
              <w:t>3</w:t>
            </w:r>
            <w:r w:rsidRPr="004172AA">
              <w:rPr>
                <w:vertAlign w:val="superscript"/>
              </w:rPr>
              <w:t>rd</w:t>
            </w:r>
            <w:r w:rsidR="00B54D5E">
              <w:t xml:space="preserve"> Tranche Released=220</w:t>
            </w:r>
          </w:p>
          <w:p w14:paraId="49F5DDFB" w14:textId="1F90A418" w:rsidR="004172AA" w:rsidRDefault="00B54D5E" w:rsidP="004172AA">
            <w:pPr>
              <w:rPr>
                <w:b/>
                <w:bCs/>
              </w:rPr>
            </w:pPr>
            <w:r>
              <w:rPr>
                <w:b/>
                <w:bCs/>
              </w:rPr>
              <w:t>Resettlement</w:t>
            </w:r>
          </w:p>
          <w:p w14:paraId="0AF3FE2B" w14:textId="12142DF9" w:rsidR="00B54D5E" w:rsidRDefault="00A057A5" w:rsidP="004172AA">
            <w:r>
              <w:t>In Dolakha Distric</w:t>
            </w:r>
            <w:r w:rsidR="00F63817">
              <w:t xml:space="preserve">t, geological study has been completed and the brief report has been published. Click here for the brief report. </w:t>
            </w:r>
          </w:p>
          <w:p w14:paraId="2B3475F6" w14:textId="3A6AB84C" w:rsidR="00F63817" w:rsidRDefault="00F63817" w:rsidP="004172AA">
            <w:r>
              <w:t xml:space="preserve">Former </w:t>
            </w:r>
            <w:proofErr w:type="spellStart"/>
            <w:r>
              <w:t>Suspachemawati</w:t>
            </w:r>
            <w:proofErr w:type="spellEnd"/>
            <w:r>
              <w:t xml:space="preserve"> ward 1, now </w:t>
            </w:r>
            <w:proofErr w:type="spellStart"/>
            <w:r>
              <w:t>Bhimeshwor</w:t>
            </w:r>
            <w:proofErr w:type="spellEnd"/>
            <w:r>
              <w:t xml:space="preserve"> Municipality ward 1, </w:t>
            </w:r>
            <w:proofErr w:type="spellStart"/>
            <w:r>
              <w:t>Bo</w:t>
            </w:r>
            <w:r w:rsidR="00CC4D7B">
              <w:t>simpa</w:t>
            </w:r>
            <w:proofErr w:type="spellEnd"/>
            <w:r w:rsidR="00CC4D7B">
              <w:t xml:space="preserve"> has been identified </w:t>
            </w:r>
            <w:r>
              <w:t xml:space="preserve">for resettlement. </w:t>
            </w:r>
            <w:proofErr w:type="spellStart"/>
            <w:r>
              <w:t>Bosimpa</w:t>
            </w:r>
            <w:proofErr w:type="spellEnd"/>
            <w:r>
              <w:t xml:space="preserve"> Settlement has 82 House Holds. Total 82 House Holds have been staying in </w:t>
            </w:r>
            <w:proofErr w:type="spellStart"/>
            <w:r>
              <w:t>Panipokhari</w:t>
            </w:r>
            <w:proofErr w:type="spellEnd"/>
            <w:r>
              <w:t xml:space="preserve"> in </w:t>
            </w:r>
            <w:r>
              <w:lastRenderedPageBreak/>
              <w:t>temporary shelters. The major geological problem in the area are continuous rock fall, settlement of land, debris flow chances, rock slide. The geographical location of the area is 27</w:t>
            </w:r>
            <w:r>
              <w:rPr>
                <w:vertAlign w:val="superscript"/>
              </w:rPr>
              <w:t>0</w:t>
            </w:r>
            <w:r>
              <w:t>43’12.95” N</w:t>
            </w:r>
          </w:p>
          <w:p w14:paraId="0232335E" w14:textId="498E1EE4" w:rsidR="00F63817" w:rsidRDefault="00F63817" w:rsidP="004172AA">
            <w:r>
              <w:t>86</w:t>
            </w:r>
            <w:r>
              <w:rPr>
                <w:vertAlign w:val="superscript"/>
              </w:rPr>
              <w:t>0</w:t>
            </w:r>
            <w:r>
              <w:t>3’2.99” E</w:t>
            </w:r>
          </w:p>
          <w:p w14:paraId="6C43FB60" w14:textId="77777777" w:rsidR="00F63817" w:rsidRDefault="00F63817" w:rsidP="004172AA"/>
          <w:p w14:paraId="18FFCE0C" w14:textId="0EEAF026" w:rsidR="00F63817" w:rsidRDefault="009414B3" w:rsidP="004172AA">
            <w:hyperlink r:id="rId10" w:history="1">
              <w:r w:rsidR="00F63817" w:rsidRPr="002C3ADA">
                <w:rPr>
                  <w:rStyle w:val="Hyperlink"/>
                  <w:rFonts w:ascii="Times New Roman" w:hAnsi="Times New Roman"/>
                  <w:sz w:val="20"/>
                </w:rPr>
                <w:t xml:space="preserve">Click Here to see the Picture of </w:t>
              </w:r>
              <w:proofErr w:type="spellStart"/>
              <w:r w:rsidR="00F63817" w:rsidRPr="002C3ADA">
                <w:rPr>
                  <w:rStyle w:val="Hyperlink"/>
                  <w:rFonts w:ascii="Times New Roman" w:hAnsi="Times New Roman"/>
                  <w:sz w:val="20"/>
                </w:rPr>
                <w:t>Bosimpa</w:t>
              </w:r>
              <w:proofErr w:type="spellEnd"/>
            </w:hyperlink>
          </w:p>
          <w:p w14:paraId="775349D3" w14:textId="51442607" w:rsidR="00F63817" w:rsidRDefault="00F63817" w:rsidP="004172AA"/>
          <w:p w14:paraId="3E73B67B" w14:textId="31F13921" w:rsidR="00F63817" w:rsidRDefault="00F63817" w:rsidP="004172AA">
            <w:r w:rsidRPr="00000146">
              <w:t xml:space="preserve">Similarly, Former </w:t>
            </w:r>
            <w:proofErr w:type="spellStart"/>
            <w:r w:rsidRPr="00000146">
              <w:t>Sundrawati</w:t>
            </w:r>
            <w:proofErr w:type="spellEnd"/>
            <w:r w:rsidRPr="00000146">
              <w:t xml:space="preserve"> ward 9, now </w:t>
            </w:r>
            <w:proofErr w:type="spellStart"/>
            <w:r w:rsidRPr="00000146">
              <w:t>Kalimchowk</w:t>
            </w:r>
            <w:proofErr w:type="spellEnd"/>
            <w:r w:rsidRPr="00000146">
              <w:t xml:space="preserve"> Village Municipality ward </w:t>
            </w:r>
            <w:r w:rsidR="00157BEE" w:rsidRPr="00000146">
              <w:t>–</w:t>
            </w:r>
            <w:r w:rsidR="00000146" w:rsidRPr="00000146">
              <w:t>9</w:t>
            </w:r>
            <w:r w:rsidR="00157BEE">
              <w:t xml:space="preserve">, </w:t>
            </w:r>
            <w:proofErr w:type="spellStart"/>
            <w:r w:rsidR="00157BEE">
              <w:t>Gairathok</w:t>
            </w:r>
            <w:proofErr w:type="spellEnd"/>
            <w:r w:rsidR="00157BEE">
              <w:t xml:space="preserve"> also has been identified critical zone for settlement. The geological study suggest for Hazard Mitigation works before settlement. Ther</w:t>
            </w:r>
            <w:r w:rsidR="00000146">
              <w:t>e are 8/9 House Holds. All the House H</w:t>
            </w:r>
            <w:r w:rsidR="00157BEE">
              <w:t>olds have moved to safe location of same ward. The major hazard in the locations are Debris flow, chances of Run Out. The Location of the settlement is: 27</w:t>
            </w:r>
            <w:r w:rsidR="00157BEE">
              <w:rPr>
                <w:vertAlign w:val="superscript"/>
              </w:rPr>
              <w:t>0</w:t>
            </w:r>
            <w:r w:rsidR="00157BEE">
              <w:t>43’15.17” N, 86</w:t>
            </w:r>
            <w:r w:rsidR="00157BEE">
              <w:rPr>
                <w:vertAlign w:val="superscript"/>
              </w:rPr>
              <w:t>0</w:t>
            </w:r>
            <w:r w:rsidR="00157BEE">
              <w:t>3’55.40” E</w:t>
            </w:r>
          </w:p>
          <w:p w14:paraId="1BA12F59" w14:textId="77777777" w:rsidR="00157BEE" w:rsidRPr="00157BEE" w:rsidRDefault="00157BEE" w:rsidP="004172AA"/>
          <w:p w14:paraId="57683ED1" w14:textId="152D19AD" w:rsidR="00F63817" w:rsidRDefault="009414B3" w:rsidP="004172AA">
            <w:hyperlink r:id="rId11" w:history="1">
              <w:r w:rsidR="00F63817" w:rsidRPr="002C3ADA">
                <w:rPr>
                  <w:rStyle w:val="Hyperlink"/>
                  <w:rFonts w:ascii="Times New Roman" w:hAnsi="Times New Roman"/>
                  <w:sz w:val="20"/>
                </w:rPr>
                <w:t>Click Here to see the summary Report of Geological Study of Dolakha District</w:t>
              </w:r>
            </w:hyperlink>
            <w:r w:rsidR="002C3ADA">
              <w:t xml:space="preserve"> (This data was provided by NRA)</w:t>
            </w:r>
          </w:p>
          <w:p w14:paraId="12800B27" w14:textId="77777777" w:rsidR="00157BEE" w:rsidRDefault="00157BEE" w:rsidP="004172AA"/>
          <w:p w14:paraId="1C24C45F" w14:textId="77777777" w:rsidR="00F63817" w:rsidRPr="00F63817" w:rsidRDefault="00F63817" w:rsidP="004172AA"/>
          <w:p w14:paraId="2CDB7B64" w14:textId="77C86B86" w:rsidR="004172AA" w:rsidRDefault="00666433" w:rsidP="00805439">
            <w:pPr>
              <w:pStyle w:val="ListParagraph"/>
              <w:numPr>
                <w:ilvl w:val="0"/>
                <w:numId w:val="9"/>
              </w:numPr>
            </w:pPr>
            <w:r>
              <w:t xml:space="preserve">Partners Update </w:t>
            </w:r>
          </w:p>
          <w:p w14:paraId="5ED1F3E1" w14:textId="77FC075F" w:rsidR="00666433" w:rsidRDefault="009C3A08" w:rsidP="00666433">
            <w:r>
              <w:t>The partners updated the activities.</w:t>
            </w:r>
          </w:p>
          <w:p w14:paraId="686FBCB2" w14:textId="6BF4212C" w:rsidR="009C3A08" w:rsidRDefault="00157BEE" w:rsidP="009C3A08">
            <w:pPr>
              <w:pStyle w:val="ListParagraph"/>
              <w:numPr>
                <w:ilvl w:val="0"/>
                <w:numId w:val="7"/>
              </w:numPr>
              <w:rPr>
                <w:b/>
                <w:bCs/>
              </w:rPr>
            </w:pPr>
            <w:r>
              <w:rPr>
                <w:b/>
                <w:bCs/>
              </w:rPr>
              <w:t>SCI</w:t>
            </w:r>
          </w:p>
          <w:p w14:paraId="2CC0EFBF" w14:textId="709D30A3" w:rsidR="00D061A0" w:rsidRDefault="00157BEE" w:rsidP="00157BEE">
            <w:pPr>
              <w:pStyle w:val="ListParagraph"/>
              <w:ind w:left="1440"/>
            </w:pPr>
            <w:r w:rsidRPr="00157BEE">
              <w:t xml:space="preserve">19 New Masons – </w:t>
            </w:r>
            <w:proofErr w:type="spellStart"/>
            <w:r w:rsidRPr="00157BEE">
              <w:t>Namdu</w:t>
            </w:r>
            <w:proofErr w:type="spellEnd"/>
            <w:r w:rsidRPr="00157BEE">
              <w:t xml:space="preserve"> (OJT)</w:t>
            </w:r>
          </w:p>
          <w:p w14:paraId="38CF5066" w14:textId="760FB655" w:rsidR="009C3A08" w:rsidRDefault="009C3A08" w:rsidP="009C3A08">
            <w:pPr>
              <w:pStyle w:val="ListParagraph"/>
              <w:ind w:left="1440"/>
            </w:pPr>
          </w:p>
          <w:p w14:paraId="6EF7BC6F" w14:textId="5CF1BD60" w:rsidR="00001CF7" w:rsidRDefault="00001CF7" w:rsidP="00001CF7">
            <w:pPr>
              <w:pStyle w:val="ListParagraph"/>
              <w:numPr>
                <w:ilvl w:val="0"/>
                <w:numId w:val="7"/>
              </w:numPr>
              <w:rPr>
                <w:b/>
                <w:bCs/>
              </w:rPr>
            </w:pPr>
            <w:r>
              <w:rPr>
                <w:b/>
                <w:bCs/>
              </w:rPr>
              <w:t xml:space="preserve">UNDP </w:t>
            </w:r>
          </w:p>
          <w:p w14:paraId="0F554E37" w14:textId="77777777" w:rsidR="000A09E6" w:rsidRDefault="000A09E6" w:rsidP="00001CF7">
            <w:pPr>
              <w:pStyle w:val="ListParagraph"/>
              <w:ind w:left="1440"/>
            </w:pPr>
            <w:r>
              <w:t>Technical Assistance in 5</w:t>
            </w:r>
            <w:r w:rsidR="002E0409">
              <w:t xml:space="preserve"> VDCs: </w:t>
            </w:r>
            <w:proofErr w:type="spellStart"/>
            <w:r w:rsidR="002E0409">
              <w:t>Boch</w:t>
            </w:r>
            <w:proofErr w:type="spellEnd"/>
            <w:r w:rsidR="002E0409">
              <w:t xml:space="preserve">, </w:t>
            </w:r>
            <w:proofErr w:type="spellStart"/>
            <w:r w:rsidR="002E0409">
              <w:t>Lakuridada</w:t>
            </w:r>
            <w:proofErr w:type="spellEnd"/>
            <w:r w:rsidR="002E0409">
              <w:t xml:space="preserve">, </w:t>
            </w:r>
            <w:proofErr w:type="spellStart"/>
            <w:r w:rsidR="002E0409">
              <w:t>Fasku</w:t>
            </w:r>
            <w:proofErr w:type="spellEnd"/>
            <w:r w:rsidR="002E0409">
              <w:t xml:space="preserve">, </w:t>
            </w:r>
            <w:proofErr w:type="spellStart"/>
            <w:r w:rsidR="002E0409">
              <w:t>Magapauwa</w:t>
            </w:r>
            <w:proofErr w:type="spellEnd"/>
            <w:r w:rsidR="002E0409">
              <w:t xml:space="preserve">, </w:t>
            </w:r>
            <w:proofErr w:type="spellStart"/>
            <w:r w:rsidR="002E0409">
              <w:t>Katakuti</w:t>
            </w:r>
            <w:proofErr w:type="spellEnd"/>
            <w:r w:rsidR="002E0409">
              <w:t xml:space="preserve">. </w:t>
            </w:r>
          </w:p>
          <w:p w14:paraId="40FAFA18" w14:textId="2C1A7DB5" w:rsidR="00001CF7" w:rsidRDefault="002E0409" w:rsidP="00001CF7">
            <w:pPr>
              <w:pStyle w:val="ListParagraph"/>
              <w:ind w:left="1440"/>
            </w:pPr>
            <w:r>
              <w:t xml:space="preserve">Helpdesk operation in </w:t>
            </w:r>
            <w:proofErr w:type="spellStart"/>
            <w:r>
              <w:t>Katakuti</w:t>
            </w:r>
            <w:proofErr w:type="spellEnd"/>
            <w:r>
              <w:t xml:space="preserve"> in coordination of DLPIU Engineers.</w:t>
            </w:r>
          </w:p>
          <w:p w14:paraId="709217B1" w14:textId="56A65611" w:rsidR="002E0409" w:rsidRDefault="002E0409" w:rsidP="00001CF7">
            <w:pPr>
              <w:pStyle w:val="ListParagraph"/>
              <w:ind w:left="1440"/>
            </w:pPr>
            <w:r>
              <w:t>Total Planned Masons- 225</w:t>
            </w:r>
          </w:p>
          <w:p w14:paraId="4640ABF5" w14:textId="77777777" w:rsidR="000A09E6" w:rsidRDefault="000A09E6" w:rsidP="00001CF7">
            <w:pPr>
              <w:pStyle w:val="ListParagraph"/>
              <w:ind w:left="1440"/>
            </w:pPr>
          </w:p>
          <w:p w14:paraId="29462C26" w14:textId="328F24F7" w:rsidR="00B30679" w:rsidRPr="00537345" w:rsidRDefault="00B30679" w:rsidP="00537345">
            <w:pPr>
              <w:pStyle w:val="ListParagraph"/>
              <w:numPr>
                <w:ilvl w:val="0"/>
                <w:numId w:val="7"/>
              </w:numPr>
              <w:rPr>
                <w:b/>
                <w:bCs/>
              </w:rPr>
            </w:pPr>
            <w:r w:rsidRPr="00537345">
              <w:rPr>
                <w:b/>
                <w:bCs/>
              </w:rPr>
              <w:t>CARITAS Nepal</w:t>
            </w:r>
          </w:p>
          <w:p w14:paraId="3889E2BC" w14:textId="4F2F1A43" w:rsidR="00B30679" w:rsidRDefault="00B30679" w:rsidP="00537345">
            <w:pPr>
              <w:pStyle w:val="ListParagraph"/>
              <w:ind w:left="1440"/>
            </w:pPr>
            <w:proofErr w:type="spellStart"/>
            <w:r>
              <w:t>Worang</w:t>
            </w:r>
            <w:proofErr w:type="spellEnd"/>
            <w:r>
              <w:t xml:space="preserve"> and </w:t>
            </w:r>
            <w:proofErr w:type="spellStart"/>
            <w:r>
              <w:t>Bulung</w:t>
            </w:r>
            <w:proofErr w:type="spellEnd"/>
          </w:p>
          <w:p w14:paraId="7D25CFB7" w14:textId="25289116" w:rsidR="000A09E6" w:rsidRDefault="000A09E6" w:rsidP="000A09E6">
            <w:pPr>
              <w:pStyle w:val="ListParagraph"/>
              <w:ind w:left="1440"/>
            </w:pPr>
            <w:r>
              <w:t xml:space="preserve">378 House completed </w:t>
            </w:r>
          </w:p>
          <w:p w14:paraId="2BE82657" w14:textId="0413ADDA" w:rsidR="00B30679" w:rsidRDefault="00B30679" w:rsidP="00B30679"/>
          <w:p w14:paraId="36E91036" w14:textId="34E6B3E3" w:rsidR="00B30679" w:rsidRPr="00537345" w:rsidRDefault="00B30679" w:rsidP="00537345">
            <w:pPr>
              <w:pStyle w:val="ListParagraph"/>
              <w:numPr>
                <w:ilvl w:val="0"/>
                <w:numId w:val="7"/>
              </w:numPr>
              <w:rPr>
                <w:b/>
                <w:bCs/>
              </w:rPr>
            </w:pPr>
            <w:r w:rsidRPr="00537345">
              <w:rPr>
                <w:b/>
                <w:bCs/>
              </w:rPr>
              <w:t>SOS</w:t>
            </w:r>
          </w:p>
          <w:p w14:paraId="118FC8FC" w14:textId="217CC825" w:rsidR="00B30679" w:rsidRDefault="00B30679" w:rsidP="00537345">
            <w:pPr>
              <w:pStyle w:val="ListParagraph"/>
              <w:ind w:left="1440"/>
            </w:pPr>
            <w:proofErr w:type="spellStart"/>
            <w:r>
              <w:t>Lakuridada</w:t>
            </w:r>
            <w:proofErr w:type="spellEnd"/>
          </w:p>
          <w:p w14:paraId="4B170304" w14:textId="7096DB46" w:rsidR="00B30679" w:rsidRDefault="00B30679" w:rsidP="00537345">
            <w:pPr>
              <w:pStyle w:val="ListParagraph"/>
              <w:ind w:left="1440"/>
            </w:pPr>
            <w:r>
              <w:t xml:space="preserve">Total </w:t>
            </w:r>
            <w:proofErr w:type="spellStart"/>
            <w:r>
              <w:t>House holds</w:t>
            </w:r>
            <w:proofErr w:type="spellEnd"/>
            <w:r>
              <w:t>= 108</w:t>
            </w:r>
          </w:p>
          <w:p w14:paraId="6666F4CE" w14:textId="34089439" w:rsidR="00B30679" w:rsidRDefault="00157BEE" w:rsidP="00537345">
            <w:pPr>
              <w:pStyle w:val="ListParagraph"/>
              <w:ind w:left="1440"/>
            </w:pPr>
            <w:r>
              <w:t xml:space="preserve">Completed up to DPC level= </w:t>
            </w:r>
            <w:r w:rsidR="000A09E6">
              <w:t>79%</w:t>
            </w:r>
          </w:p>
          <w:p w14:paraId="09B09FA3" w14:textId="3DBE9C45" w:rsidR="00B30679" w:rsidRDefault="000A09E6" w:rsidP="00537345">
            <w:pPr>
              <w:pStyle w:val="ListParagraph"/>
              <w:ind w:left="1440"/>
            </w:pPr>
            <w:r>
              <w:t>Soiling Completed= 85%</w:t>
            </w:r>
          </w:p>
          <w:p w14:paraId="3D1BB751" w14:textId="6B5466E1" w:rsidR="00B30679" w:rsidRDefault="00B30679" w:rsidP="00B30679"/>
          <w:p w14:paraId="1FFBB862" w14:textId="6BDF89F7" w:rsidR="00B30679" w:rsidRPr="00537345" w:rsidRDefault="00B30679" w:rsidP="00537345">
            <w:pPr>
              <w:pStyle w:val="ListParagraph"/>
              <w:numPr>
                <w:ilvl w:val="0"/>
                <w:numId w:val="7"/>
              </w:numPr>
              <w:rPr>
                <w:b/>
                <w:bCs/>
              </w:rPr>
            </w:pPr>
            <w:proofErr w:type="spellStart"/>
            <w:r w:rsidRPr="00537345">
              <w:rPr>
                <w:b/>
                <w:bCs/>
              </w:rPr>
              <w:t>Paurakhi</w:t>
            </w:r>
            <w:proofErr w:type="spellEnd"/>
            <w:r w:rsidRPr="00537345">
              <w:rPr>
                <w:b/>
                <w:bCs/>
              </w:rPr>
              <w:t xml:space="preserve"> Nepal</w:t>
            </w:r>
          </w:p>
          <w:p w14:paraId="79BCB66C" w14:textId="17F12845" w:rsidR="00B30679" w:rsidRDefault="00B30679" w:rsidP="00537345">
            <w:pPr>
              <w:pStyle w:val="ListParagraph"/>
              <w:ind w:left="1440"/>
            </w:pPr>
            <w:r>
              <w:t xml:space="preserve">Working VDC= </w:t>
            </w:r>
            <w:proofErr w:type="spellStart"/>
            <w:r>
              <w:t>Magapauwa</w:t>
            </w:r>
            <w:proofErr w:type="spellEnd"/>
            <w:r>
              <w:t>- 7</w:t>
            </w:r>
          </w:p>
          <w:p w14:paraId="19A2A354" w14:textId="792AA245" w:rsidR="00B30679" w:rsidRDefault="00B30679" w:rsidP="00537345">
            <w:pPr>
              <w:pStyle w:val="ListParagraph"/>
              <w:ind w:left="1440"/>
            </w:pPr>
            <w:r>
              <w:t>Demo House Construction= 1</w:t>
            </w:r>
          </w:p>
          <w:p w14:paraId="73A0208F" w14:textId="54C4840C" w:rsidR="00B30679" w:rsidRDefault="00B30679" w:rsidP="00537345">
            <w:pPr>
              <w:pStyle w:val="ListParagraph"/>
              <w:ind w:left="1440"/>
            </w:pPr>
            <w:r>
              <w:t>Skilled Mason Training= 7 Masons and 4 Carpenters</w:t>
            </w:r>
          </w:p>
          <w:p w14:paraId="120AB0AE" w14:textId="6351B31A" w:rsidR="00B30679" w:rsidRDefault="00B30679" w:rsidP="00537345">
            <w:pPr>
              <w:pStyle w:val="ListParagraph"/>
              <w:ind w:left="1440"/>
            </w:pPr>
            <w:r>
              <w:t>Proposed Houses= 114</w:t>
            </w:r>
          </w:p>
          <w:p w14:paraId="5050D7D1" w14:textId="36771A05" w:rsidR="00B30679" w:rsidRDefault="00CE4D23" w:rsidP="00537345">
            <w:pPr>
              <w:pStyle w:val="ListParagraph"/>
              <w:ind w:left="1440"/>
            </w:pPr>
            <w:r>
              <w:t>Completed= 30</w:t>
            </w:r>
          </w:p>
          <w:p w14:paraId="122DF34F" w14:textId="760F69B9" w:rsidR="00CE4D23" w:rsidRDefault="00CE4D23" w:rsidP="00537345">
            <w:pPr>
              <w:pStyle w:val="ListParagraph"/>
              <w:ind w:left="1440"/>
            </w:pPr>
            <w:r>
              <w:t>On Going= 7</w:t>
            </w:r>
          </w:p>
          <w:p w14:paraId="4857CED3" w14:textId="26A6D3BA" w:rsidR="00CE4D23" w:rsidRDefault="00CE4D23" w:rsidP="00537345">
            <w:pPr>
              <w:pStyle w:val="ListParagraph"/>
              <w:ind w:left="1440"/>
            </w:pPr>
            <w:r>
              <w:t>Timber Treatment</w:t>
            </w:r>
          </w:p>
          <w:p w14:paraId="691555D8" w14:textId="2F745EE9" w:rsidR="00CE4D23" w:rsidRDefault="00CE4D23" w:rsidP="00537345">
            <w:pPr>
              <w:pStyle w:val="ListParagraph"/>
              <w:ind w:left="1440"/>
            </w:pPr>
            <w:r>
              <w:t>Additional Financial Support</w:t>
            </w:r>
          </w:p>
          <w:p w14:paraId="1E69CB17" w14:textId="2824F94B" w:rsidR="00CE4D23" w:rsidRDefault="00CE4D23" w:rsidP="00537345">
            <w:pPr>
              <w:pStyle w:val="ListParagraph"/>
              <w:ind w:left="1440"/>
            </w:pPr>
            <w:r>
              <w:t>Community Buildings</w:t>
            </w:r>
          </w:p>
          <w:p w14:paraId="2D7C790E" w14:textId="4A199DA7" w:rsidR="00CE4D23" w:rsidRDefault="00CE4D23" w:rsidP="00537345">
            <w:pPr>
              <w:pStyle w:val="ListParagraph"/>
              <w:ind w:left="1440"/>
            </w:pPr>
            <w:r>
              <w:t>Technical Assistance</w:t>
            </w:r>
          </w:p>
          <w:p w14:paraId="1E30FF14" w14:textId="77777777" w:rsidR="000A09E6" w:rsidRDefault="000A09E6" w:rsidP="000A09E6">
            <w:pPr>
              <w:pStyle w:val="ListParagraph"/>
              <w:ind w:left="1440"/>
              <w:rPr>
                <w:b/>
                <w:bCs/>
              </w:rPr>
            </w:pPr>
          </w:p>
          <w:p w14:paraId="4785A7D9" w14:textId="7278C52B" w:rsidR="00612860" w:rsidRPr="00537345" w:rsidRDefault="00612860" w:rsidP="00537345">
            <w:pPr>
              <w:pStyle w:val="ListParagraph"/>
              <w:numPr>
                <w:ilvl w:val="0"/>
                <w:numId w:val="7"/>
              </w:numPr>
              <w:rPr>
                <w:b/>
                <w:bCs/>
              </w:rPr>
            </w:pPr>
            <w:r w:rsidRPr="00537345">
              <w:rPr>
                <w:b/>
                <w:bCs/>
              </w:rPr>
              <w:t>NSET</w:t>
            </w:r>
          </w:p>
          <w:p w14:paraId="60EA0704" w14:textId="44C1AF2A" w:rsidR="00612860" w:rsidRDefault="00612860" w:rsidP="00537345">
            <w:pPr>
              <w:pStyle w:val="ListParagraph"/>
              <w:ind w:left="1440"/>
            </w:pPr>
            <w:r>
              <w:t>Working in 13 VDCs and 1 Municipality</w:t>
            </w:r>
          </w:p>
          <w:p w14:paraId="29A0BC27" w14:textId="7207C828" w:rsidR="00612860" w:rsidRDefault="000A09E6" w:rsidP="000A09E6">
            <w:pPr>
              <w:pStyle w:val="ListParagraph"/>
              <w:ind w:left="1440"/>
            </w:pPr>
            <w:r>
              <w:t>Completed hiring of consultant for conducting OJT trainings and have planned to conduct training from June.</w:t>
            </w:r>
          </w:p>
          <w:p w14:paraId="2F9698A6" w14:textId="3F6AE45B" w:rsidR="000A09E6" w:rsidRDefault="000A09E6" w:rsidP="000A09E6">
            <w:pPr>
              <w:pStyle w:val="ListParagraph"/>
              <w:ind w:left="1440"/>
            </w:pPr>
          </w:p>
          <w:p w14:paraId="02C75EEA" w14:textId="14DCCB12" w:rsidR="000A09E6" w:rsidRDefault="000A09E6" w:rsidP="00F024B2">
            <w:pPr>
              <w:pStyle w:val="ListParagraph"/>
              <w:numPr>
                <w:ilvl w:val="0"/>
                <w:numId w:val="7"/>
              </w:numPr>
            </w:pPr>
            <w:r w:rsidRPr="00F024B2">
              <w:rPr>
                <w:b/>
                <w:bCs/>
              </w:rPr>
              <w:t>UNICEF</w:t>
            </w:r>
          </w:p>
          <w:p w14:paraId="75671DBE" w14:textId="2DBE4341" w:rsidR="000A09E6" w:rsidRDefault="000A09E6" w:rsidP="000A09E6">
            <w:pPr>
              <w:pStyle w:val="ListParagraph"/>
              <w:ind w:left="1440"/>
            </w:pPr>
            <w:r>
              <w:lastRenderedPageBreak/>
              <w:t>UNICEF works in Five components in Dolakha District</w:t>
            </w:r>
          </w:p>
          <w:p w14:paraId="7726E72E" w14:textId="3B0F6C22" w:rsidR="000A09E6" w:rsidRDefault="000A09E6" w:rsidP="000A09E6">
            <w:pPr>
              <w:pStyle w:val="ListParagraph"/>
              <w:ind w:left="1440"/>
            </w:pPr>
            <w:r>
              <w:t xml:space="preserve">Commitments for 11 health post in Dolakha among them 1 health post in </w:t>
            </w:r>
            <w:proofErr w:type="spellStart"/>
            <w:r>
              <w:t>Dudhpokhari</w:t>
            </w:r>
            <w:proofErr w:type="spellEnd"/>
            <w:r>
              <w:t xml:space="preserve"> is having problem with land issues and criteria with UN requirements and seek NRA and other relevant government organization to solve the issues in acquiring land for the Health Post.</w:t>
            </w:r>
          </w:p>
          <w:p w14:paraId="11C70EF8" w14:textId="5422B84B" w:rsidR="000A09E6" w:rsidRDefault="000A09E6" w:rsidP="000A09E6">
            <w:pPr>
              <w:pStyle w:val="ListParagraph"/>
              <w:ind w:left="1440"/>
            </w:pPr>
            <w:r>
              <w:t>3 Prefab health Post has been completed.</w:t>
            </w:r>
          </w:p>
          <w:p w14:paraId="5304EC16" w14:textId="59B41563" w:rsidR="000A09E6" w:rsidRDefault="000A09E6" w:rsidP="000A09E6">
            <w:pPr>
              <w:pStyle w:val="ListParagraph"/>
              <w:ind w:left="1440"/>
            </w:pPr>
            <w:r>
              <w:t>1 Prefab Health Post is 90% completed.</w:t>
            </w:r>
          </w:p>
          <w:p w14:paraId="6CA56A47" w14:textId="735C5A47" w:rsidR="000A09E6" w:rsidRDefault="000A09E6" w:rsidP="000A09E6">
            <w:pPr>
              <w:pStyle w:val="ListParagraph"/>
              <w:ind w:left="1440"/>
            </w:pPr>
            <w:r>
              <w:t>Programs in DR</w:t>
            </w:r>
            <w:r w:rsidR="00CC4D7B">
              <w:t>R and Child Protection</w:t>
            </w:r>
            <w:r w:rsidR="00F024B2">
              <w:t>.</w:t>
            </w:r>
          </w:p>
          <w:p w14:paraId="045731D2" w14:textId="4BC23EAC" w:rsidR="00F024B2" w:rsidRPr="007A00BF" w:rsidRDefault="00F024B2" w:rsidP="00F024B2">
            <w:pPr>
              <w:pStyle w:val="ListParagraph"/>
              <w:numPr>
                <w:ilvl w:val="0"/>
                <w:numId w:val="7"/>
              </w:numPr>
              <w:rPr>
                <w:b/>
                <w:bCs/>
              </w:rPr>
            </w:pPr>
            <w:r w:rsidRPr="007A00BF">
              <w:rPr>
                <w:b/>
                <w:bCs/>
              </w:rPr>
              <w:t>RRN</w:t>
            </w:r>
          </w:p>
          <w:p w14:paraId="2521545D" w14:textId="168C7A5D" w:rsidR="00264209" w:rsidRPr="00CC4D7B" w:rsidRDefault="00F024B2" w:rsidP="00264209">
            <w:pPr>
              <w:pStyle w:val="ListParagraph"/>
              <w:ind w:left="1440"/>
            </w:pPr>
            <w:r w:rsidRPr="00CC4D7B">
              <w:t xml:space="preserve">Working in 6 VDCs </w:t>
            </w:r>
            <w:proofErr w:type="gramStart"/>
            <w:r w:rsidRPr="00CC4D7B">
              <w:t xml:space="preserve">( </w:t>
            </w:r>
            <w:proofErr w:type="spellStart"/>
            <w:r w:rsidRPr="00CC4D7B">
              <w:t>Boch</w:t>
            </w:r>
            <w:proofErr w:type="spellEnd"/>
            <w:proofErr w:type="gramEnd"/>
            <w:r w:rsidRPr="00CC4D7B">
              <w:t xml:space="preserve">, </w:t>
            </w:r>
            <w:proofErr w:type="spellStart"/>
            <w:r w:rsidRPr="00CC4D7B">
              <w:t>Lakuridada</w:t>
            </w:r>
            <w:proofErr w:type="spellEnd"/>
            <w:r w:rsidRPr="00CC4D7B">
              <w:t xml:space="preserve">, </w:t>
            </w:r>
            <w:proofErr w:type="spellStart"/>
            <w:r w:rsidRPr="00CC4D7B">
              <w:t>Dudhp</w:t>
            </w:r>
            <w:r w:rsidR="00264209" w:rsidRPr="00CC4D7B">
              <w:t>okhari</w:t>
            </w:r>
            <w:proofErr w:type="spellEnd"/>
            <w:r w:rsidR="00264209" w:rsidRPr="00CC4D7B">
              <w:t xml:space="preserve">, </w:t>
            </w:r>
            <w:proofErr w:type="spellStart"/>
            <w:r w:rsidR="00264209" w:rsidRPr="00CC4D7B">
              <w:t>Katakuti</w:t>
            </w:r>
            <w:proofErr w:type="spellEnd"/>
            <w:r w:rsidR="00264209" w:rsidRPr="00CC4D7B">
              <w:t xml:space="preserve">, </w:t>
            </w:r>
            <w:proofErr w:type="spellStart"/>
            <w:r w:rsidR="00264209" w:rsidRPr="00CC4D7B">
              <w:t>Magapauwa</w:t>
            </w:r>
            <w:proofErr w:type="spellEnd"/>
            <w:r w:rsidR="00264209" w:rsidRPr="00CC4D7B">
              <w:t xml:space="preserve">, </w:t>
            </w:r>
            <w:proofErr w:type="spellStart"/>
            <w:r w:rsidR="00264209" w:rsidRPr="00CC4D7B">
              <w:t>Bhusaphedi</w:t>
            </w:r>
            <w:proofErr w:type="spellEnd"/>
          </w:p>
          <w:p w14:paraId="75EB298B" w14:textId="495E8D7A" w:rsidR="00F024B2" w:rsidRDefault="00264209" w:rsidP="000A09E6">
            <w:pPr>
              <w:pStyle w:val="ListParagraph"/>
              <w:ind w:left="1440"/>
            </w:pPr>
            <w:r w:rsidRPr="00CC4D7B">
              <w:t>)</w:t>
            </w:r>
          </w:p>
          <w:p w14:paraId="34FC95E0" w14:textId="06C10617" w:rsidR="00F024B2" w:rsidRDefault="00F024B2" w:rsidP="000A09E6">
            <w:pPr>
              <w:pStyle w:val="ListParagraph"/>
              <w:ind w:left="1440"/>
            </w:pPr>
            <w:r>
              <w:t>Irrigation project- 24</w:t>
            </w:r>
          </w:p>
          <w:p w14:paraId="36136657" w14:textId="4B962C97" w:rsidR="00F024B2" w:rsidRDefault="00264209" w:rsidP="000A09E6">
            <w:pPr>
              <w:pStyle w:val="ListParagraph"/>
              <w:ind w:left="1440"/>
            </w:pPr>
            <w:r>
              <w:t xml:space="preserve">In </w:t>
            </w:r>
            <w:proofErr w:type="spellStart"/>
            <w:r>
              <w:t>Japhe</w:t>
            </w:r>
            <w:proofErr w:type="spellEnd"/>
            <w:r>
              <w:t xml:space="preserve"> and </w:t>
            </w:r>
            <w:proofErr w:type="spellStart"/>
            <w:r>
              <w:t>Jhule</w:t>
            </w:r>
            <w:proofErr w:type="spellEnd"/>
            <w:r>
              <w:t>- 6 school</w:t>
            </w:r>
            <w:r w:rsidR="00F024B2">
              <w:t xml:space="preserve"> projects </w:t>
            </w:r>
          </w:p>
          <w:p w14:paraId="7B83258B" w14:textId="76637B45" w:rsidR="00F024B2" w:rsidRDefault="00264209" w:rsidP="000A09E6">
            <w:pPr>
              <w:pStyle w:val="ListParagraph"/>
              <w:ind w:left="1440"/>
            </w:pPr>
            <w:proofErr w:type="spellStart"/>
            <w:r>
              <w:t>Lakuridada</w:t>
            </w:r>
            <w:proofErr w:type="spellEnd"/>
            <w:r>
              <w:t xml:space="preserve">- </w:t>
            </w:r>
            <w:r w:rsidR="00F024B2">
              <w:t>7 days Mason Training- 54 masons trained</w:t>
            </w:r>
            <w:r>
              <w:t xml:space="preserve"> </w:t>
            </w:r>
            <w:r w:rsidR="00CC4D7B">
              <w:t>- BROUT</w:t>
            </w:r>
          </w:p>
          <w:p w14:paraId="7ADB7EE9" w14:textId="58E7C2B5" w:rsidR="00264209" w:rsidRDefault="00264209" w:rsidP="000A09E6">
            <w:pPr>
              <w:pStyle w:val="ListParagraph"/>
              <w:ind w:left="1440"/>
            </w:pPr>
            <w:r>
              <w:t xml:space="preserve">Health Post Construction </w:t>
            </w:r>
            <w:proofErr w:type="spellStart"/>
            <w:r>
              <w:t>Mirge</w:t>
            </w:r>
            <w:proofErr w:type="spellEnd"/>
          </w:p>
          <w:p w14:paraId="1BEE35F6" w14:textId="77777777" w:rsidR="00F024B2" w:rsidRDefault="00F024B2" w:rsidP="000A09E6">
            <w:pPr>
              <w:pStyle w:val="ListParagraph"/>
              <w:ind w:left="1440"/>
            </w:pPr>
          </w:p>
          <w:p w14:paraId="28C4F021" w14:textId="7F4CB901" w:rsidR="00F024B2" w:rsidRPr="007A00BF" w:rsidRDefault="00F024B2" w:rsidP="00F024B2">
            <w:pPr>
              <w:pStyle w:val="ListParagraph"/>
              <w:numPr>
                <w:ilvl w:val="0"/>
                <w:numId w:val="7"/>
              </w:numPr>
              <w:rPr>
                <w:b/>
                <w:bCs/>
              </w:rPr>
            </w:pPr>
            <w:r w:rsidRPr="007A00BF">
              <w:rPr>
                <w:b/>
                <w:bCs/>
              </w:rPr>
              <w:t>HURADEC Nepal</w:t>
            </w:r>
          </w:p>
          <w:p w14:paraId="3D6248D6" w14:textId="5AE564A1" w:rsidR="00F024B2" w:rsidRDefault="00F024B2" w:rsidP="00F024B2">
            <w:pPr>
              <w:pStyle w:val="ListParagraph"/>
              <w:ind w:left="1440"/>
            </w:pPr>
            <w:r>
              <w:t>LWF</w:t>
            </w:r>
          </w:p>
          <w:p w14:paraId="413AB74C" w14:textId="1E752614" w:rsidR="00F024B2" w:rsidRDefault="00F024B2" w:rsidP="000A09E6">
            <w:pPr>
              <w:pStyle w:val="ListParagraph"/>
              <w:ind w:left="1440"/>
            </w:pPr>
            <w:r>
              <w:t>In Suri 141 house holds</w:t>
            </w:r>
          </w:p>
          <w:p w14:paraId="0F428923" w14:textId="2D526508" w:rsidR="00F024B2" w:rsidRDefault="00F024B2" w:rsidP="000A09E6">
            <w:pPr>
              <w:pStyle w:val="ListParagraph"/>
              <w:ind w:left="1440"/>
            </w:pPr>
            <w:r>
              <w:t>Among them 64 HH have got the 2</w:t>
            </w:r>
            <w:r w:rsidRPr="00F024B2">
              <w:rPr>
                <w:vertAlign w:val="superscript"/>
              </w:rPr>
              <w:t>nd</w:t>
            </w:r>
            <w:r>
              <w:t xml:space="preserve"> Tranche and 11 HH have got 3</w:t>
            </w:r>
            <w:r w:rsidRPr="00F024B2">
              <w:rPr>
                <w:vertAlign w:val="superscript"/>
              </w:rPr>
              <w:t>rd</w:t>
            </w:r>
            <w:r>
              <w:t xml:space="preserve"> Tranche </w:t>
            </w:r>
          </w:p>
          <w:p w14:paraId="4CFAB700" w14:textId="7E296824" w:rsidR="00F024B2" w:rsidRDefault="00F024B2" w:rsidP="000A09E6">
            <w:pPr>
              <w:pStyle w:val="ListParagraph"/>
              <w:ind w:left="1440"/>
            </w:pPr>
            <w:r>
              <w:t>Christian Aid</w:t>
            </w:r>
          </w:p>
          <w:p w14:paraId="158D190D" w14:textId="058E491F" w:rsidR="00F024B2" w:rsidRDefault="00F024B2" w:rsidP="000A09E6">
            <w:pPr>
              <w:pStyle w:val="ListParagraph"/>
              <w:ind w:left="1440"/>
            </w:pPr>
            <w:r>
              <w:t>Planning for training 200 masons</w:t>
            </w:r>
          </w:p>
          <w:p w14:paraId="3E97CF5A" w14:textId="60FA8629" w:rsidR="00F024B2" w:rsidRDefault="00F024B2" w:rsidP="000A09E6">
            <w:pPr>
              <w:pStyle w:val="ListParagraph"/>
              <w:ind w:left="1440"/>
            </w:pPr>
          </w:p>
          <w:p w14:paraId="05F9C444" w14:textId="4FC53057" w:rsidR="00F024B2" w:rsidRPr="007A00BF" w:rsidRDefault="00F024B2" w:rsidP="007A00BF">
            <w:pPr>
              <w:pStyle w:val="ListParagraph"/>
              <w:numPr>
                <w:ilvl w:val="0"/>
                <w:numId w:val="7"/>
              </w:numPr>
              <w:rPr>
                <w:b/>
                <w:bCs/>
              </w:rPr>
            </w:pPr>
            <w:r w:rsidRPr="007A00BF">
              <w:rPr>
                <w:b/>
                <w:bCs/>
              </w:rPr>
              <w:t>SAMATA Foundation</w:t>
            </w:r>
          </w:p>
          <w:p w14:paraId="5ADC57CA" w14:textId="4B5CE308" w:rsidR="00F024B2" w:rsidRDefault="00F024B2" w:rsidP="00F024B2">
            <w:pPr>
              <w:pStyle w:val="ListParagraph"/>
              <w:ind w:left="1440"/>
            </w:pPr>
            <w:r>
              <w:t xml:space="preserve">In </w:t>
            </w:r>
            <w:proofErr w:type="spellStart"/>
            <w:r>
              <w:t>Lamidada</w:t>
            </w:r>
            <w:proofErr w:type="spellEnd"/>
            <w:r>
              <w:t xml:space="preserve"> and </w:t>
            </w:r>
            <w:proofErr w:type="spellStart"/>
            <w:r>
              <w:t>Babre</w:t>
            </w:r>
            <w:proofErr w:type="spellEnd"/>
            <w:r>
              <w:t xml:space="preserve"> VDCs there are acute problem of water, Shortage of materials along with the hike in the price of construction materials have been affected reconstruction.</w:t>
            </w:r>
          </w:p>
          <w:p w14:paraId="457E920F" w14:textId="23622E58" w:rsidR="007A00BF" w:rsidRDefault="007A00BF" w:rsidP="00F024B2">
            <w:pPr>
              <w:pStyle w:val="ListParagraph"/>
              <w:ind w:left="1440"/>
            </w:pPr>
            <w:r>
              <w:t xml:space="preserve">The single women headed houses, elderly people headed house and other marginalized people who don’t have the capacity to build the houses beside getting the first Tranche of government have not been able to construct houses. The chance of missing this marginalized people in this reconstruction process is high. </w:t>
            </w:r>
          </w:p>
          <w:p w14:paraId="0898AA4F" w14:textId="1B459F84" w:rsidR="007A00BF" w:rsidRDefault="007A00BF" w:rsidP="00F024B2">
            <w:pPr>
              <w:pStyle w:val="ListParagraph"/>
              <w:ind w:left="1440"/>
            </w:pPr>
            <w:r>
              <w:t>Still Community Reconstruction Committee have not been able to establish.</w:t>
            </w:r>
          </w:p>
          <w:p w14:paraId="5905392F" w14:textId="4EEC60E7" w:rsidR="007A00BF" w:rsidRDefault="007A00BF" w:rsidP="00F024B2">
            <w:pPr>
              <w:pStyle w:val="ListParagraph"/>
              <w:ind w:left="1440"/>
            </w:pPr>
            <w:r>
              <w:t>The forms for DLPIU Engineers are lacking because of which the inspection process along with the reconstruction have been affected.</w:t>
            </w:r>
          </w:p>
          <w:p w14:paraId="5D4E6B16" w14:textId="246F1DC9" w:rsidR="007A00BF" w:rsidRDefault="007A00BF" w:rsidP="00F024B2">
            <w:pPr>
              <w:pStyle w:val="ListParagraph"/>
              <w:ind w:left="1440"/>
            </w:pPr>
          </w:p>
          <w:p w14:paraId="55D665FC" w14:textId="77777777" w:rsidR="007A00BF" w:rsidRDefault="007A00BF" w:rsidP="00F024B2">
            <w:pPr>
              <w:pStyle w:val="ListParagraph"/>
              <w:ind w:left="1440"/>
            </w:pPr>
          </w:p>
          <w:p w14:paraId="7C83DF9A" w14:textId="77777777" w:rsidR="00F024B2" w:rsidRDefault="00F024B2" w:rsidP="000A09E6">
            <w:pPr>
              <w:pStyle w:val="ListParagraph"/>
              <w:ind w:left="1440"/>
            </w:pPr>
          </w:p>
          <w:p w14:paraId="35EF0A83" w14:textId="77777777" w:rsidR="000A09E6" w:rsidRDefault="000A09E6" w:rsidP="00CE4D23"/>
          <w:p w14:paraId="57CFA2B9" w14:textId="59028941" w:rsidR="002F6414" w:rsidRDefault="002F6414" w:rsidP="00805439">
            <w:pPr>
              <w:pStyle w:val="ListParagraph"/>
              <w:numPr>
                <w:ilvl w:val="0"/>
                <w:numId w:val="9"/>
              </w:numPr>
            </w:pPr>
            <w:r>
              <w:t>Remarks and Conclusion</w:t>
            </w:r>
          </w:p>
          <w:p w14:paraId="189CF0D4" w14:textId="77777777" w:rsidR="002F6414" w:rsidRDefault="002F6414" w:rsidP="00C828FF">
            <w:pPr>
              <w:pStyle w:val="ListParagraph"/>
              <w:ind w:left="1440"/>
              <w:rPr>
                <w:b/>
                <w:bCs/>
              </w:rPr>
            </w:pPr>
          </w:p>
          <w:p w14:paraId="6DF18AD2" w14:textId="14EF433B" w:rsidR="00467BB7" w:rsidRPr="00537345" w:rsidRDefault="00467BB7" w:rsidP="002F6414">
            <w:pPr>
              <w:pStyle w:val="ListParagraph"/>
              <w:numPr>
                <w:ilvl w:val="0"/>
                <w:numId w:val="7"/>
              </w:numPr>
              <w:rPr>
                <w:b/>
                <w:bCs/>
              </w:rPr>
            </w:pPr>
            <w:r w:rsidRPr="00537345">
              <w:rPr>
                <w:b/>
                <w:bCs/>
              </w:rPr>
              <w:t>District Development Committee (now District Coordination Committee)</w:t>
            </w:r>
            <w:r w:rsidR="00116E45">
              <w:rPr>
                <w:b/>
                <w:bCs/>
              </w:rPr>
              <w:t xml:space="preserve">- </w:t>
            </w:r>
            <w:proofErr w:type="spellStart"/>
            <w:r w:rsidR="00116E45">
              <w:rPr>
                <w:b/>
                <w:bCs/>
              </w:rPr>
              <w:t>Tika</w:t>
            </w:r>
            <w:proofErr w:type="spellEnd"/>
            <w:r w:rsidR="00116E45">
              <w:rPr>
                <w:b/>
                <w:bCs/>
              </w:rPr>
              <w:t xml:space="preserve"> Prasad Joshi</w:t>
            </w:r>
          </w:p>
          <w:p w14:paraId="19A8EB72" w14:textId="30ED0C66" w:rsidR="00467BB7" w:rsidRDefault="007A00BF" w:rsidP="00537345">
            <w:pPr>
              <w:pStyle w:val="ListParagraph"/>
              <w:ind w:left="1440"/>
            </w:pPr>
            <w:r>
              <w:t>We need take careful steps for avoiding duplication in reconstruction and dispersion of trance. We are facing difficulties in database management. The system failure is creating problem. POs are encouraged to disperse full 100,000 (1 lakh) as 3</w:t>
            </w:r>
            <w:r w:rsidRPr="007A00BF">
              <w:rPr>
                <w:vertAlign w:val="superscript"/>
              </w:rPr>
              <w:t>rd</w:t>
            </w:r>
            <w:r>
              <w:t xml:space="preserve"> Tranche as many have dispersed only 75,000 as 3</w:t>
            </w:r>
            <w:r w:rsidRPr="007A00BF">
              <w:rPr>
                <w:vertAlign w:val="superscript"/>
              </w:rPr>
              <w:t>rd</w:t>
            </w:r>
            <w:r>
              <w:t xml:space="preserve"> Tranche after fulfilling either WASH component or renewable energy system in households. </w:t>
            </w:r>
          </w:p>
          <w:p w14:paraId="011FF625" w14:textId="42328F21" w:rsidR="00467BB7" w:rsidRDefault="00467BB7" w:rsidP="00CE4D23"/>
          <w:p w14:paraId="28A9CCD8" w14:textId="5E041136" w:rsidR="00467BB7" w:rsidRPr="00537345" w:rsidRDefault="00467BB7" w:rsidP="00537345">
            <w:pPr>
              <w:pStyle w:val="ListParagraph"/>
              <w:numPr>
                <w:ilvl w:val="0"/>
                <w:numId w:val="7"/>
              </w:numPr>
              <w:rPr>
                <w:b/>
                <w:bCs/>
              </w:rPr>
            </w:pPr>
            <w:r w:rsidRPr="00537345">
              <w:rPr>
                <w:b/>
                <w:bCs/>
              </w:rPr>
              <w:t xml:space="preserve">District Level Project implementation </w:t>
            </w:r>
            <w:r w:rsidR="00AE2537" w:rsidRPr="00537345">
              <w:rPr>
                <w:b/>
                <w:bCs/>
              </w:rPr>
              <w:t xml:space="preserve">Unit- Education (DLPIU – Education) – </w:t>
            </w:r>
            <w:proofErr w:type="spellStart"/>
            <w:r w:rsidR="00AE2537" w:rsidRPr="00537345">
              <w:rPr>
                <w:b/>
                <w:bCs/>
              </w:rPr>
              <w:t>Gajendra</w:t>
            </w:r>
            <w:proofErr w:type="spellEnd"/>
            <w:r w:rsidR="00AE2537" w:rsidRPr="00537345">
              <w:rPr>
                <w:b/>
                <w:bCs/>
              </w:rPr>
              <w:t xml:space="preserve"> Kumar Pant</w:t>
            </w:r>
          </w:p>
          <w:p w14:paraId="47F2A507" w14:textId="00A82A7C" w:rsidR="00AE2537" w:rsidRDefault="00116E45" w:rsidP="00537345">
            <w:pPr>
              <w:pStyle w:val="ListParagraph"/>
              <w:ind w:left="1440"/>
            </w:pPr>
            <w:r>
              <w:t xml:space="preserve">To avoid the duplication in District, coordination with District Education Office and DLPIU Education is needed. It is also required to pass the information to DLPIU Education for the reconstruction of schools. There </w:t>
            </w:r>
            <w:proofErr w:type="gramStart"/>
            <w:r>
              <w:t>are</w:t>
            </w:r>
            <w:proofErr w:type="gramEnd"/>
            <w:r>
              <w:t xml:space="preserve"> huge investment in Schools and yet the results are not seen.</w:t>
            </w:r>
          </w:p>
          <w:p w14:paraId="481ABAEF" w14:textId="44823A44" w:rsidR="00AE2537" w:rsidRDefault="00AE2537" w:rsidP="00CE4D23"/>
          <w:p w14:paraId="53021B91" w14:textId="4E6DB2B1" w:rsidR="00AE2537" w:rsidRPr="00537345" w:rsidRDefault="00AE2537" w:rsidP="00537345">
            <w:pPr>
              <w:pStyle w:val="ListParagraph"/>
              <w:numPr>
                <w:ilvl w:val="0"/>
                <w:numId w:val="7"/>
              </w:numPr>
              <w:rPr>
                <w:b/>
                <w:bCs/>
              </w:rPr>
            </w:pPr>
            <w:r w:rsidRPr="00537345">
              <w:rPr>
                <w:b/>
                <w:bCs/>
              </w:rPr>
              <w:t xml:space="preserve">District Level project implementation Unit – </w:t>
            </w:r>
            <w:r w:rsidR="009A3867">
              <w:rPr>
                <w:b/>
                <w:bCs/>
              </w:rPr>
              <w:t>Ministry of Urban Development</w:t>
            </w:r>
            <w:r w:rsidRPr="00537345">
              <w:rPr>
                <w:b/>
                <w:bCs/>
              </w:rPr>
              <w:t xml:space="preserve"> (DLPIU- </w:t>
            </w:r>
            <w:r w:rsidR="009A3867">
              <w:rPr>
                <w:b/>
                <w:bCs/>
              </w:rPr>
              <w:t>MoUD</w:t>
            </w:r>
            <w:r w:rsidR="00116E45">
              <w:rPr>
                <w:b/>
                <w:bCs/>
              </w:rPr>
              <w:t xml:space="preserve">)- </w:t>
            </w:r>
          </w:p>
          <w:p w14:paraId="6EB77BAE" w14:textId="77777777" w:rsidR="00116E45" w:rsidRDefault="00116E45" w:rsidP="00537345">
            <w:pPr>
              <w:pStyle w:val="ListParagraph"/>
              <w:ind w:left="1440"/>
            </w:pPr>
            <w:r>
              <w:lastRenderedPageBreak/>
              <w:t>Correction/ Exception Manual have been published and majority of problems in Dolakha will be solved and the reconstruction process will speed up. There are two masons training going on and two mason training have been completed.</w:t>
            </w:r>
          </w:p>
          <w:p w14:paraId="3A22448D" w14:textId="4FACA2EC" w:rsidR="0007439D" w:rsidRDefault="0007439D" w:rsidP="00CE4D23"/>
          <w:p w14:paraId="2CF31F70" w14:textId="443AB62C" w:rsidR="0007439D" w:rsidRDefault="0007439D" w:rsidP="00537345">
            <w:pPr>
              <w:pStyle w:val="ListParagraph"/>
              <w:numPr>
                <w:ilvl w:val="0"/>
                <w:numId w:val="7"/>
              </w:numPr>
            </w:pPr>
            <w:r w:rsidRPr="00537345">
              <w:rPr>
                <w:b/>
                <w:bCs/>
              </w:rPr>
              <w:t xml:space="preserve">National Reconstruction Authority (NRA)- </w:t>
            </w:r>
            <w:proofErr w:type="spellStart"/>
            <w:r w:rsidRPr="00537345">
              <w:rPr>
                <w:b/>
                <w:bCs/>
              </w:rPr>
              <w:t>Sagar</w:t>
            </w:r>
            <w:proofErr w:type="spellEnd"/>
            <w:r w:rsidRPr="00537345">
              <w:rPr>
                <w:b/>
                <w:bCs/>
              </w:rPr>
              <w:t xml:space="preserve"> Acharya</w:t>
            </w:r>
          </w:p>
          <w:p w14:paraId="6B719324" w14:textId="63E866CC" w:rsidR="00181293" w:rsidRDefault="00116E45" w:rsidP="00CE4D23">
            <w:r>
              <w:t>NRA has approved Correction and Exception Manual and now the dispersion of Tranche will speed up along with reconstruction</w:t>
            </w:r>
          </w:p>
          <w:p w14:paraId="65BC9E23" w14:textId="7E1BBCCB" w:rsidR="00116E45" w:rsidRDefault="00116E45" w:rsidP="00CE4D23">
            <w:r>
              <w:t xml:space="preserve">As Manson is arriving the reconstruction may slow done during this season but POs are encouraged to continue the Technical Assistance this period also so that the reconstruction will again resume smoothly as soon as the Manson will be finished. </w:t>
            </w:r>
          </w:p>
          <w:p w14:paraId="785E08B1" w14:textId="2C876643" w:rsidR="00116E45" w:rsidRDefault="00116E45" w:rsidP="00CE4D23">
            <w:r>
              <w:t>Detail Damage Assessment (resurvey) of the Houses who have registered the complains in VDCs and NRA will be starting in June.</w:t>
            </w:r>
          </w:p>
          <w:p w14:paraId="616AED88" w14:textId="6EDB5D62" w:rsidR="00116E45" w:rsidRDefault="00116E45" w:rsidP="00CE4D23">
            <w:r>
              <w:t>For the technical issues, District Supp</w:t>
            </w:r>
            <w:r w:rsidR="001136F7">
              <w:t>ort Engineers are available.</w:t>
            </w:r>
          </w:p>
          <w:p w14:paraId="709A743B" w14:textId="49A3D090" w:rsidR="001136F7" w:rsidRDefault="001136F7" w:rsidP="00CE4D23">
            <w:r>
              <w:t>POs are requested to focus more on Technical Assistance and Trainings.</w:t>
            </w:r>
          </w:p>
          <w:p w14:paraId="2C84FD07" w14:textId="2DCA9128" w:rsidR="001136F7" w:rsidRDefault="001136F7" w:rsidP="00CE4D23">
            <w:r>
              <w:t>POs are encouraged to go to Gap VDCs and NRA Dolakha will support in approval.</w:t>
            </w:r>
          </w:p>
          <w:p w14:paraId="4F2F7D5A" w14:textId="6C6A2BC3" w:rsidR="001136F7" w:rsidRDefault="001136F7" w:rsidP="00CE4D23">
            <w:r>
              <w:t>Coordination between the POs should be more and partners are encouraged to participate in all coordination meetings.</w:t>
            </w:r>
          </w:p>
          <w:p w14:paraId="401DBB45" w14:textId="49C4822C" w:rsidR="001136F7" w:rsidRDefault="001136F7" w:rsidP="00CE4D23">
            <w:r>
              <w:t xml:space="preserve">The Technical Assistance Team formation should be made compulsory. DLPIU </w:t>
            </w:r>
            <w:proofErr w:type="spellStart"/>
            <w:r>
              <w:t>MouD</w:t>
            </w:r>
            <w:proofErr w:type="spellEnd"/>
            <w:r>
              <w:t xml:space="preserve"> and POs are requested to take steps for the formation of the TEAM in their working VDCs.</w:t>
            </w:r>
          </w:p>
          <w:p w14:paraId="12C2AC93" w14:textId="1EA128CF" w:rsidR="001136F7" w:rsidRDefault="001136F7" w:rsidP="00CE4D23">
            <w:r>
              <w:t>For the formation of Community Reconstruction Committee, DLPIU- MoFALD are requested.</w:t>
            </w:r>
          </w:p>
          <w:p w14:paraId="27A742B3" w14:textId="4711393E" w:rsidR="001136F7" w:rsidRDefault="001136F7" w:rsidP="00CE4D23">
            <w:r>
              <w:t>From now for more effective programs, POs are requested to coordinate with local elected bodies for new programs approvals.</w:t>
            </w:r>
          </w:p>
          <w:p w14:paraId="7ACDD610" w14:textId="5D93B4E9" w:rsidR="001136F7" w:rsidRDefault="001136F7" w:rsidP="00CE4D23">
            <w:r>
              <w:t>POs are requested to submit Progress Report along with Action Plan in NRA.</w:t>
            </w:r>
          </w:p>
          <w:p w14:paraId="069032D4" w14:textId="77777777" w:rsidR="001136F7" w:rsidRDefault="001136F7" w:rsidP="00CE4D23"/>
          <w:p w14:paraId="00E44E54" w14:textId="77777777" w:rsidR="001136F7" w:rsidRDefault="001136F7" w:rsidP="00CE4D23"/>
          <w:p w14:paraId="7E4E66A1" w14:textId="44DFB13F" w:rsidR="003503A9" w:rsidRPr="001E1C8D" w:rsidRDefault="001136F7" w:rsidP="00CE4D23">
            <w:pPr>
              <w:rPr>
                <w:b/>
                <w:bCs/>
              </w:rPr>
            </w:pPr>
            <w:r w:rsidRPr="001E1C8D">
              <w:rPr>
                <w:b/>
                <w:bCs/>
              </w:rPr>
              <w:t>Decision:</w:t>
            </w:r>
          </w:p>
          <w:p w14:paraId="6A061A2D" w14:textId="77777777" w:rsidR="001E1C8D" w:rsidRDefault="001E1C8D" w:rsidP="00CE4D23"/>
          <w:p w14:paraId="549F8B96" w14:textId="041663FA" w:rsidR="001136F7" w:rsidRDefault="001136F7" w:rsidP="001E1C8D">
            <w:pPr>
              <w:pStyle w:val="ListParagraph"/>
              <w:numPr>
                <w:ilvl w:val="0"/>
                <w:numId w:val="7"/>
              </w:numPr>
            </w:pPr>
            <w:r>
              <w:t xml:space="preserve">HRRP Coordination Meeting will be on </w:t>
            </w:r>
            <w:r w:rsidR="00E27128">
              <w:t xml:space="preserve">Every first Monday of Nepali Month at 11 :00 am. </w:t>
            </w:r>
            <w:proofErr w:type="spellStart"/>
            <w:r w:rsidR="00E27128">
              <w:t>Eg</w:t>
            </w:r>
            <w:proofErr w:type="spellEnd"/>
            <w:r w:rsidR="00E27128">
              <w:t xml:space="preserve">. Next meeting will be on --- </w:t>
            </w:r>
            <w:proofErr w:type="spellStart"/>
            <w:r w:rsidR="00E27128">
              <w:t>Ashad</w:t>
            </w:r>
            <w:proofErr w:type="spellEnd"/>
            <w:r w:rsidR="00E27128">
              <w:t xml:space="preserve"> 11:00 am. However, the invitation will be passed to all the partner organization</w:t>
            </w:r>
            <w:r w:rsidR="00F06A37">
              <w:t>s</w:t>
            </w:r>
            <w:r w:rsidR="00E27128">
              <w:t xml:space="preserve"> by HRRP. The Meeting can be more than 1 as per necessity. </w:t>
            </w:r>
          </w:p>
          <w:p w14:paraId="001700BA" w14:textId="567EC86F" w:rsidR="00E27128" w:rsidRDefault="00E27128" w:rsidP="001E1C8D">
            <w:pPr>
              <w:pStyle w:val="ListParagraph"/>
              <w:ind w:left="1440"/>
            </w:pPr>
            <w:r w:rsidRPr="001E1C8D">
              <w:rPr>
                <w:b/>
                <w:bCs/>
              </w:rPr>
              <w:t>Note:</w:t>
            </w:r>
            <w:r>
              <w:t xml:space="preserve"> </w:t>
            </w:r>
            <w:r w:rsidR="00F06A37">
              <w:t>In case</w:t>
            </w:r>
            <w:r>
              <w:t xml:space="preserve"> of Public Holiday, the next day of public Holiday will be the coordination meeting. </w:t>
            </w:r>
            <w:proofErr w:type="spellStart"/>
            <w:r>
              <w:t>Eg</w:t>
            </w:r>
            <w:proofErr w:type="spellEnd"/>
            <w:r>
              <w:t>. If 3</w:t>
            </w:r>
            <w:r w:rsidRPr="001E1C8D">
              <w:rPr>
                <w:vertAlign w:val="superscript"/>
              </w:rPr>
              <w:t>rd</w:t>
            </w:r>
            <w:r>
              <w:t xml:space="preserve"> </w:t>
            </w:r>
            <w:proofErr w:type="spellStart"/>
            <w:r>
              <w:t>Ashad</w:t>
            </w:r>
            <w:proofErr w:type="spellEnd"/>
            <w:r>
              <w:t xml:space="preserve"> is </w:t>
            </w:r>
            <w:r w:rsidR="00F06A37">
              <w:t>Holiday,</w:t>
            </w:r>
            <w:r>
              <w:t xml:space="preserve"> then the meeting will be on 4</w:t>
            </w:r>
            <w:r w:rsidRPr="001E1C8D">
              <w:rPr>
                <w:vertAlign w:val="superscript"/>
              </w:rPr>
              <w:t>th</w:t>
            </w:r>
            <w:r>
              <w:t xml:space="preserve"> </w:t>
            </w:r>
            <w:proofErr w:type="spellStart"/>
            <w:r>
              <w:t>As</w:t>
            </w:r>
            <w:r w:rsidR="00F06A37">
              <w:t>h</w:t>
            </w:r>
            <w:r>
              <w:t>ad</w:t>
            </w:r>
            <w:proofErr w:type="spellEnd"/>
            <w:r>
              <w:t>. If 4</w:t>
            </w:r>
            <w:r w:rsidRPr="001E1C8D">
              <w:rPr>
                <w:vertAlign w:val="superscript"/>
              </w:rPr>
              <w:t>th</w:t>
            </w:r>
            <w:r>
              <w:t xml:space="preserve"> </w:t>
            </w:r>
            <w:proofErr w:type="spellStart"/>
            <w:r>
              <w:t>As</w:t>
            </w:r>
            <w:r w:rsidR="00F06A37">
              <w:t>h</w:t>
            </w:r>
            <w:r>
              <w:t>ad</w:t>
            </w:r>
            <w:proofErr w:type="spellEnd"/>
            <w:r>
              <w:t xml:space="preserve"> is also holiday will be on 5</w:t>
            </w:r>
            <w:r w:rsidRPr="001E1C8D">
              <w:rPr>
                <w:vertAlign w:val="superscript"/>
              </w:rPr>
              <w:t>th</w:t>
            </w:r>
            <w:r>
              <w:t xml:space="preserve"> and so on. </w:t>
            </w:r>
          </w:p>
          <w:p w14:paraId="4F1928CA" w14:textId="64FE2CFB" w:rsidR="001136F7" w:rsidRDefault="00F06A37" w:rsidP="001E1C8D">
            <w:pPr>
              <w:pStyle w:val="ListParagraph"/>
              <w:numPr>
                <w:ilvl w:val="0"/>
                <w:numId w:val="7"/>
              </w:numPr>
            </w:pPr>
            <w:r>
              <w:t xml:space="preserve">If any of Partner </w:t>
            </w:r>
            <w:proofErr w:type="spellStart"/>
            <w:r>
              <w:t>Organisations</w:t>
            </w:r>
            <w:proofErr w:type="spellEnd"/>
            <w:r>
              <w:t xml:space="preserve"> are not receiving the </w:t>
            </w:r>
            <w:proofErr w:type="gramStart"/>
            <w:r>
              <w:t>mail</w:t>
            </w:r>
            <w:proofErr w:type="gramEnd"/>
            <w:r>
              <w:t xml:space="preserve"> please write to </w:t>
            </w:r>
            <w:hyperlink r:id="rId12" w:history="1">
              <w:r w:rsidRPr="001E1C8D">
                <w:rPr>
                  <w:rStyle w:val="Hyperlink"/>
                  <w:rFonts w:ascii="Times New Roman" w:hAnsi="Times New Roman"/>
                  <w:sz w:val="20"/>
                </w:rPr>
                <w:t>dc.dolakha@hrrpnepal.org</w:t>
              </w:r>
            </w:hyperlink>
            <w:r>
              <w:t xml:space="preserve"> </w:t>
            </w:r>
          </w:p>
          <w:p w14:paraId="2E8934ED" w14:textId="77777777" w:rsidR="00AE2537" w:rsidRDefault="00AE2537" w:rsidP="00537345">
            <w:pPr>
              <w:pStyle w:val="ListParagraph"/>
              <w:ind w:left="1440"/>
            </w:pPr>
          </w:p>
          <w:p w14:paraId="5AC41D3B" w14:textId="77777777" w:rsidR="00612860" w:rsidRDefault="00612860" w:rsidP="00CE4D23"/>
          <w:p w14:paraId="107DCF1B" w14:textId="77777777" w:rsidR="00612860" w:rsidRDefault="00612860" w:rsidP="00CE4D23"/>
          <w:p w14:paraId="2405770F" w14:textId="77777777" w:rsidR="00CE4D23" w:rsidRDefault="00CE4D23" w:rsidP="00CE4D23"/>
          <w:p w14:paraId="4523993B" w14:textId="77777777" w:rsidR="00CE4D23" w:rsidRDefault="00CE4D23" w:rsidP="00CE4D23"/>
          <w:p w14:paraId="60A42E80" w14:textId="06E66403" w:rsidR="00CE4D23" w:rsidRDefault="00CE4D23" w:rsidP="00CE4D23"/>
          <w:p w14:paraId="52A24261" w14:textId="77777777" w:rsidR="00B30679" w:rsidRDefault="00B30679" w:rsidP="00B30679"/>
          <w:p w14:paraId="69752F3F" w14:textId="77777777" w:rsidR="00B30679" w:rsidRPr="00050C4F" w:rsidRDefault="00B30679" w:rsidP="00001CF7">
            <w:pPr>
              <w:pStyle w:val="ListParagraph"/>
              <w:ind w:left="1440"/>
            </w:pPr>
          </w:p>
          <w:p w14:paraId="145BAB51" w14:textId="6527DA9F" w:rsidR="00D34CFB" w:rsidRPr="00181293" w:rsidRDefault="00D34CFB" w:rsidP="00181293">
            <w:pPr>
              <w:rPr>
                <w:rFonts w:ascii="Arial" w:hAnsi="Arial" w:cs="Arial"/>
                <w:i/>
                <w:iCs/>
                <w:color w:val="0000FF"/>
              </w:rPr>
            </w:pPr>
          </w:p>
          <w:p w14:paraId="1BC7F47B" w14:textId="77777777" w:rsidR="00D34CFB" w:rsidRDefault="00D34CFB">
            <w:pPr>
              <w:rPr>
                <w:rFonts w:ascii="Arial" w:hAnsi="Arial" w:cs="Arial"/>
                <w:color w:val="0000FF"/>
              </w:rPr>
            </w:pPr>
          </w:p>
        </w:tc>
      </w:tr>
      <w:tr w:rsidR="009C3A08" w14:paraId="04991AA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6D30CF99" w14:textId="77777777" w:rsidR="009C3A08" w:rsidRDefault="009C3A08" w:rsidP="00BF606D">
            <w:pPr>
              <w:rPr>
                <w:rFonts w:ascii="Arial" w:hAnsi="Arial" w:cs="Arial"/>
                <w:i/>
                <w:iCs/>
                <w:color w:val="0000FF"/>
              </w:rPr>
            </w:pPr>
          </w:p>
        </w:tc>
      </w:tr>
    </w:tbl>
    <w:p w14:paraId="117F4E53"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D34CFB" w14:paraId="1CF40547"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Default="00D34CFB">
            <w:r>
              <w:rPr>
                <w:rFonts w:ascii="Arial" w:hAnsi="Arial" w:cs="Arial"/>
                <w:b/>
              </w:rPr>
              <w:t>Miscellaneous Items</w:t>
            </w:r>
            <w:r w:rsidR="009466A8">
              <w:rPr>
                <w:rFonts w:ascii="Arial" w:hAnsi="Arial" w:cs="Arial"/>
                <w:b/>
              </w:rPr>
              <w:t xml:space="preserve"> / AOB</w:t>
            </w:r>
            <w:r>
              <w:rPr>
                <w:rFonts w:ascii="Arial" w:hAnsi="Arial" w:cs="Arial"/>
                <w:b/>
              </w:rPr>
              <w:t>:</w:t>
            </w:r>
          </w:p>
        </w:tc>
      </w:tr>
      <w:tr w:rsidR="00D34CFB"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6B157DF0" w14:textId="635B54E9" w:rsidR="00181293" w:rsidRDefault="001136F7" w:rsidP="00181293">
            <w:r>
              <w:t xml:space="preserve">About the Land Issues in </w:t>
            </w:r>
            <w:proofErr w:type="spellStart"/>
            <w:r>
              <w:t>Dudhpokhari</w:t>
            </w:r>
            <w:proofErr w:type="spellEnd"/>
            <w:r>
              <w:t>, NRA requested UNICEF Chief for bilateral meeting and resolve the problem.</w:t>
            </w:r>
          </w:p>
          <w:p w14:paraId="41D55080" w14:textId="16701671" w:rsidR="00683004" w:rsidRDefault="00683004" w:rsidP="00181293">
            <w:r>
              <w:t>NRA chief also requested the POs to be present in all coordination meeting.</w:t>
            </w:r>
          </w:p>
          <w:p w14:paraId="7545DD96" w14:textId="0B581A95" w:rsidR="00F06A37" w:rsidRDefault="00F06A37" w:rsidP="00F06A37">
            <w:pPr>
              <w:pStyle w:val="NormalWeb"/>
              <w:rPr>
                <w:sz w:val="19"/>
                <w:szCs w:val="19"/>
              </w:rPr>
            </w:pPr>
            <w:r>
              <w:rPr>
                <w:sz w:val="19"/>
                <w:szCs w:val="19"/>
              </w:rPr>
              <w:lastRenderedPageBreak/>
              <w:t>RCC and Dry Masonry Building designs approved by MoUD-CLPIU.</w:t>
            </w:r>
          </w:p>
          <w:p w14:paraId="1452B95B" w14:textId="77777777" w:rsidR="00F06A37" w:rsidRDefault="00F06A37" w:rsidP="00F06A37">
            <w:pPr>
              <w:pStyle w:val="NormalWeb"/>
              <w:rPr>
                <w:sz w:val="19"/>
                <w:szCs w:val="19"/>
              </w:rPr>
            </w:pPr>
            <w:r>
              <w:rPr>
                <w:sz w:val="19"/>
                <w:szCs w:val="19"/>
              </w:rPr>
              <w:t>1)  Structural &amp; Architectural Drawing-Single story RCC - Type Designs</w:t>
            </w:r>
          </w:p>
          <w:p w14:paraId="449DA742" w14:textId="77777777" w:rsidR="00F06A37" w:rsidRDefault="00F06A37" w:rsidP="00F06A37">
            <w:pPr>
              <w:numPr>
                <w:ilvl w:val="0"/>
                <w:numId w:val="13"/>
              </w:numPr>
              <w:suppressAutoHyphens w:val="0"/>
              <w:spacing w:before="100" w:beforeAutospacing="1" w:after="100" w:afterAutospacing="1"/>
              <w:rPr>
                <w:sz w:val="24"/>
                <w:szCs w:val="24"/>
              </w:rPr>
            </w:pPr>
            <w:proofErr w:type="spellStart"/>
            <w:r>
              <w:rPr>
                <w:sz w:val="19"/>
                <w:szCs w:val="19"/>
              </w:rPr>
              <w:t>Sirdibas</w:t>
            </w:r>
            <w:proofErr w:type="spellEnd"/>
            <w:r>
              <w:rPr>
                <w:sz w:val="19"/>
                <w:szCs w:val="19"/>
              </w:rPr>
              <w:t xml:space="preserve"> structure -1 (</w:t>
            </w:r>
            <w:hyperlink r:id="rId13" w:history="1">
              <w:r>
                <w:rPr>
                  <w:rStyle w:val="Hyperlink"/>
                  <w:sz w:val="19"/>
                  <w:szCs w:val="19"/>
                </w:rPr>
                <w:t>Click Here</w:t>
              </w:r>
            </w:hyperlink>
            <w:r>
              <w:rPr>
                <w:sz w:val="19"/>
                <w:szCs w:val="19"/>
              </w:rPr>
              <w:t> )</w:t>
            </w:r>
          </w:p>
          <w:p w14:paraId="6F266897" w14:textId="77777777" w:rsidR="00F06A37" w:rsidRDefault="00F06A37" w:rsidP="00F06A37">
            <w:pPr>
              <w:numPr>
                <w:ilvl w:val="0"/>
                <w:numId w:val="13"/>
              </w:numPr>
              <w:suppressAutoHyphens w:val="0"/>
              <w:spacing w:before="100" w:beforeAutospacing="1" w:after="100" w:afterAutospacing="1"/>
            </w:pPr>
            <w:proofErr w:type="spellStart"/>
            <w:r>
              <w:rPr>
                <w:sz w:val="19"/>
                <w:szCs w:val="19"/>
              </w:rPr>
              <w:t>Sirdibas</w:t>
            </w:r>
            <w:proofErr w:type="spellEnd"/>
            <w:r>
              <w:rPr>
                <w:sz w:val="19"/>
                <w:szCs w:val="19"/>
              </w:rPr>
              <w:t xml:space="preserve"> structure -2 ( </w:t>
            </w:r>
            <w:hyperlink r:id="rId14" w:history="1">
              <w:r>
                <w:rPr>
                  <w:rStyle w:val="Hyperlink"/>
                  <w:sz w:val="19"/>
                  <w:szCs w:val="19"/>
                </w:rPr>
                <w:t>Click Here</w:t>
              </w:r>
            </w:hyperlink>
            <w:r>
              <w:rPr>
                <w:sz w:val="19"/>
                <w:szCs w:val="19"/>
              </w:rPr>
              <w:t> )</w:t>
            </w:r>
          </w:p>
          <w:p w14:paraId="2F874BFD" w14:textId="77777777" w:rsidR="00F06A37" w:rsidRDefault="00F06A37" w:rsidP="00F06A37">
            <w:pPr>
              <w:numPr>
                <w:ilvl w:val="0"/>
                <w:numId w:val="13"/>
              </w:numPr>
              <w:suppressAutoHyphens w:val="0"/>
              <w:spacing w:before="100" w:beforeAutospacing="1" w:after="100" w:afterAutospacing="1"/>
            </w:pPr>
            <w:proofErr w:type="spellStart"/>
            <w:r>
              <w:rPr>
                <w:sz w:val="19"/>
                <w:szCs w:val="19"/>
              </w:rPr>
              <w:t>Sirdibas</w:t>
            </w:r>
            <w:proofErr w:type="spellEnd"/>
            <w:r>
              <w:rPr>
                <w:sz w:val="19"/>
                <w:szCs w:val="19"/>
              </w:rPr>
              <w:t xml:space="preserve"> structure -3 </w:t>
            </w:r>
            <w:hyperlink r:id="rId15" w:history="1">
              <w:r>
                <w:rPr>
                  <w:rStyle w:val="Hyperlink"/>
                  <w:sz w:val="19"/>
                  <w:szCs w:val="19"/>
                </w:rPr>
                <w:t>click here</w:t>
              </w:r>
            </w:hyperlink>
          </w:p>
          <w:p w14:paraId="747AE85F" w14:textId="77777777" w:rsidR="00F06A37" w:rsidRDefault="00F06A37" w:rsidP="00F06A37">
            <w:pPr>
              <w:numPr>
                <w:ilvl w:val="0"/>
                <w:numId w:val="13"/>
              </w:numPr>
              <w:suppressAutoHyphens w:val="0"/>
              <w:spacing w:before="100" w:beforeAutospacing="1" w:after="100" w:afterAutospacing="1"/>
            </w:pPr>
            <w:proofErr w:type="spellStart"/>
            <w:r>
              <w:rPr>
                <w:sz w:val="19"/>
                <w:szCs w:val="19"/>
              </w:rPr>
              <w:t>Sirdibas</w:t>
            </w:r>
            <w:proofErr w:type="spellEnd"/>
            <w:r>
              <w:rPr>
                <w:sz w:val="19"/>
                <w:szCs w:val="19"/>
              </w:rPr>
              <w:t xml:space="preserve"> architecture - 1 </w:t>
            </w:r>
            <w:hyperlink r:id="rId16" w:history="1">
              <w:r>
                <w:rPr>
                  <w:rStyle w:val="Hyperlink"/>
                  <w:sz w:val="19"/>
                  <w:szCs w:val="19"/>
                </w:rPr>
                <w:t>Click here</w:t>
              </w:r>
            </w:hyperlink>
          </w:p>
          <w:p w14:paraId="2A317EF2" w14:textId="77777777" w:rsidR="00F06A37" w:rsidRDefault="00F06A37" w:rsidP="00F06A37">
            <w:pPr>
              <w:numPr>
                <w:ilvl w:val="0"/>
                <w:numId w:val="13"/>
              </w:numPr>
              <w:suppressAutoHyphens w:val="0"/>
              <w:spacing w:before="100" w:beforeAutospacing="1" w:after="100" w:afterAutospacing="1"/>
            </w:pPr>
            <w:proofErr w:type="spellStart"/>
            <w:r>
              <w:rPr>
                <w:sz w:val="19"/>
                <w:szCs w:val="19"/>
              </w:rPr>
              <w:t>Sirdibas</w:t>
            </w:r>
            <w:proofErr w:type="spellEnd"/>
            <w:r>
              <w:rPr>
                <w:sz w:val="19"/>
                <w:szCs w:val="19"/>
              </w:rPr>
              <w:t xml:space="preserve"> </w:t>
            </w:r>
            <w:proofErr w:type="spellStart"/>
            <w:proofErr w:type="gramStart"/>
            <w:r>
              <w:rPr>
                <w:sz w:val="19"/>
                <w:szCs w:val="19"/>
              </w:rPr>
              <w:t>arechitecture</w:t>
            </w:r>
            <w:proofErr w:type="spellEnd"/>
            <w:r>
              <w:rPr>
                <w:sz w:val="19"/>
                <w:szCs w:val="19"/>
              </w:rPr>
              <w:t xml:space="preserve">  -</w:t>
            </w:r>
            <w:proofErr w:type="gramEnd"/>
            <w:r>
              <w:rPr>
                <w:sz w:val="19"/>
                <w:szCs w:val="19"/>
              </w:rPr>
              <w:t xml:space="preserve"> 2  </w:t>
            </w:r>
            <w:hyperlink r:id="rId17" w:history="1">
              <w:r>
                <w:rPr>
                  <w:rStyle w:val="Hyperlink"/>
                  <w:sz w:val="19"/>
                  <w:szCs w:val="19"/>
                </w:rPr>
                <w:t>click here</w:t>
              </w:r>
            </w:hyperlink>
          </w:p>
          <w:p w14:paraId="47DFDC43" w14:textId="77777777" w:rsidR="00F06A37" w:rsidRDefault="00F06A37" w:rsidP="00F06A37">
            <w:pPr>
              <w:pStyle w:val="NormalWeb"/>
              <w:rPr>
                <w:sz w:val="19"/>
                <w:szCs w:val="19"/>
              </w:rPr>
            </w:pPr>
            <w:r>
              <w:rPr>
                <w:sz w:val="19"/>
                <w:szCs w:val="19"/>
              </w:rPr>
              <w:t>2) Structural &amp; Architectural Drawing - Type Designs - Random Rubble Masonry</w:t>
            </w:r>
          </w:p>
          <w:p w14:paraId="7211C1B7" w14:textId="77777777" w:rsidR="00F06A37" w:rsidRDefault="00F06A37" w:rsidP="00F06A37">
            <w:pPr>
              <w:numPr>
                <w:ilvl w:val="0"/>
                <w:numId w:val="14"/>
              </w:numPr>
              <w:suppressAutoHyphens w:val="0"/>
              <w:spacing w:before="100" w:beforeAutospacing="1" w:after="100" w:afterAutospacing="1"/>
              <w:rPr>
                <w:sz w:val="24"/>
                <w:szCs w:val="24"/>
              </w:rPr>
            </w:pPr>
            <w:r>
              <w:rPr>
                <w:sz w:val="19"/>
                <w:szCs w:val="19"/>
              </w:rPr>
              <w:t>Architectural - Random Rubble -1 </w:t>
            </w:r>
            <w:hyperlink r:id="rId18" w:history="1">
              <w:r>
                <w:rPr>
                  <w:rStyle w:val="Hyperlink"/>
                  <w:sz w:val="19"/>
                  <w:szCs w:val="19"/>
                </w:rPr>
                <w:t>click here</w:t>
              </w:r>
            </w:hyperlink>
          </w:p>
          <w:p w14:paraId="2E417F58" w14:textId="77777777" w:rsidR="00F06A37" w:rsidRDefault="00F06A37" w:rsidP="00F06A37">
            <w:pPr>
              <w:numPr>
                <w:ilvl w:val="0"/>
                <w:numId w:val="14"/>
              </w:numPr>
              <w:suppressAutoHyphens w:val="0"/>
              <w:spacing w:before="100" w:beforeAutospacing="1" w:after="100" w:afterAutospacing="1"/>
            </w:pPr>
            <w:r>
              <w:rPr>
                <w:sz w:val="19"/>
                <w:szCs w:val="19"/>
              </w:rPr>
              <w:t>Detail - Random Rubble -2 </w:t>
            </w:r>
            <w:hyperlink r:id="rId19" w:history="1">
              <w:r>
                <w:rPr>
                  <w:rStyle w:val="Hyperlink"/>
                  <w:sz w:val="19"/>
                  <w:szCs w:val="19"/>
                </w:rPr>
                <w:t>Click Here</w:t>
              </w:r>
            </w:hyperlink>
          </w:p>
          <w:p w14:paraId="21BF222C" w14:textId="11070C3A" w:rsidR="00F06A37" w:rsidRPr="008D2DD3" w:rsidRDefault="00F06A37" w:rsidP="00F06A37">
            <w:pPr>
              <w:numPr>
                <w:ilvl w:val="0"/>
                <w:numId w:val="14"/>
              </w:numPr>
              <w:suppressAutoHyphens w:val="0"/>
              <w:spacing w:before="100" w:beforeAutospacing="1" w:after="100" w:afterAutospacing="1"/>
              <w:rPr>
                <w:rStyle w:val="Hyperlink"/>
                <w:rFonts w:ascii="Times New Roman" w:hAnsi="Times New Roman"/>
                <w:b w:val="0"/>
                <w:bCs w:val="0"/>
                <w:color w:val="auto"/>
                <w:sz w:val="20"/>
                <w:u w:val="none"/>
              </w:rPr>
            </w:pPr>
            <w:r>
              <w:rPr>
                <w:sz w:val="19"/>
                <w:szCs w:val="19"/>
              </w:rPr>
              <w:t>Details Random Rubble -3  </w:t>
            </w:r>
            <w:hyperlink r:id="rId20" w:history="1">
              <w:r>
                <w:rPr>
                  <w:rStyle w:val="Hyperlink"/>
                  <w:sz w:val="19"/>
                  <w:szCs w:val="19"/>
                </w:rPr>
                <w:t>click here</w:t>
              </w:r>
            </w:hyperlink>
          </w:p>
          <w:p w14:paraId="6F295469" w14:textId="74827DA1" w:rsidR="008D2DD3" w:rsidRPr="00832DD1" w:rsidRDefault="008D2DD3" w:rsidP="008D2DD3">
            <w:pPr>
              <w:suppressAutoHyphens w:val="0"/>
              <w:spacing w:before="100" w:beforeAutospacing="1" w:after="100" w:afterAutospacing="1"/>
            </w:pPr>
          </w:p>
          <w:p w14:paraId="1918A221" w14:textId="004A632D" w:rsidR="008D2DD3" w:rsidRDefault="008D2DD3" w:rsidP="008D2DD3">
            <w:pPr>
              <w:suppressAutoHyphens w:val="0"/>
              <w:spacing w:before="100" w:beforeAutospacing="1" w:after="100" w:afterAutospacing="1"/>
              <w:ind w:left="720"/>
              <w:rPr>
                <w:sz w:val="19"/>
                <w:szCs w:val="19"/>
              </w:rPr>
            </w:pPr>
            <w:hyperlink r:id="rId21" w:history="1">
              <w:r w:rsidRPr="008D2DD3">
                <w:rPr>
                  <w:rStyle w:val="Hyperlink"/>
                  <w:rFonts w:ascii="Times New Roman" w:hAnsi="Times New Roman"/>
                  <w:sz w:val="19"/>
                  <w:szCs w:val="19"/>
                </w:rPr>
                <w:t>Click Here to View the Presentation File</w:t>
              </w:r>
            </w:hyperlink>
          </w:p>
          <w:p w14:paraId="57E6D825" w14:textId="5AEBEF79" w:rsidR="00832DD1" w:rsidRDefault="00832DD1" w:rsidP="00832DD1">
            <w:pPr>
              <w:suppressAutoHyphens w:val="0"/>
              <w:spacing w:before="100" w:beforeAutospacing="1" w:after="100" w:afterAutospacing="1"/>
              <w:ind w:left="720"/>
              <w:rPr>
                <w:sz w:val="19"/>
                <w:szCs w:val="19"/>
              </w:rPr>
            </w:pPr>
            <w:r>
              <w:rPr>
                <w:sz w:val="19"/>
                <w:szCs w:val="19"/>
              </w:rPr>
              <w:t>HRRP Coordination Pictures</w:t>
            </w:r>
          </w:p>
          <w:p w14:paraId="4AB9AC68" w14:textId="55B0741D" w:rsidR="00832DD1" w:rsidRDefault="009414B3" w:rsidP="00832DD1">
            <w:pPr>
              <w:pStyle w:val="ListParagraph"/>
              <w:numPr>
                <w:ilvl w:val="0"/>
                <w:numId w:val="15"/>
              </w:numPr>
              <w:suppressAutoHyphens w:val="0"/>
              <w:spacing w:before="100" w:beforeAutospacing="1" w:after="100" w:afterAutospacing="1"/>
            </w:pPr>
            <w:hyperlink r:id="rId22" w:history="1">
              <w:r w:rsidR="00832DD1" w:rsidRPr="00832DD1">
                <w:rPr>
                  <w:rStyle w:val="Hyperlink"/>
                  <w:rFonts w:ascii="Times New Roman" w:hAnsi="Times New Roman"/>
                  <w:sz w:val="20"/>
                </w:rPr>
                <w:t>Picture 1 Click to View</w:t>
              </w:r>
            </w:hyperlink>
          </w:p>
          <w:p w14:paraId="3205E944" w14:textId="603D67C1" w:rsidR="00832DD1" w:rsidRPr="002F7E39" w:rsidRDefault="009414B3" w:rsidP="00832DD1">
            <w:pPr>
              <w:pStyle w:val="ListParagraph"/>
              <w:numPr>
                <w:ilvl w:val="0"/>
                <w:numId w:val="15"/>
              </w:numPr>
              <w:suppressAutoHyphens w:val="0"/>
              <w:spacing w:before="100" w:beforeAutospacing="1" w:after="100" w:afterAutospacing="1"/>
              <w:rPr>
                <w:rStyle w:val="Hyperlink"/>
                <w:rFonts w:ascii="Times New Roman" w:hAnsi="Times New Roman"/>
                <w:b w:val="0"/>
                <w:bCs w:val="0"/>
                <w:color w:val="auto"/>
                <w:sz w:val="20"/>
                <w:u w:val="none"/>
              </w:rPr>
            </w:pPr>
            <w:hyperlink r:id="rId23" w:history="1">
              <w:r w:rsidR="00832DD1" w:rsidRPr="00832DD1">
                <w:rPr>
                  <w:rStyle w:val="Hyperlink"/>
                  <w:rFonts w:ascii="Times New Roman" w:hAnsi="Times New Roman"/>
                  <w:sz w:val="20"/>
                </w:rPr>
                <w:t>Picture 2 Click to View</w:t>
              </w:r>
            </w:hyperlink>
          </w:p>
          <w:p w14:paraId="2EC23141" w14:textId="4D1A7B27" w:rsidR="002F7E39" w:rsidRDefault="009414B3" w:rsidP="002F7E39">
            <w:pPr>
              <w:suppressAutoHyphens w:val="0"/>
              <w:spacing w:before="100" w:beforeAutospacing="1" w:after="100" w:afterAutospacing="1"/>
              <w:ind w:left="720"/>
              <w:rPr>
                <w:rStyle w:val="Hyperlink"/>
                <w:rFonts w:ascii="Times New Roman" w:hAnsi="Times New Roman"/>
                <w:sz w:val="20"/>
              </w:rPr>
            </w:pPr>
            <w:hyperlink r:id="rId24" w:history="1">
              <w:r w:rsidR="002F7E39" w:rsidRPr="002F7E39">
                <w:rPr>
                  <w:rStyle w:val="Hyperlink"/>
                  <w:rFonts w:ascii="Times New Roman" w:hAnsi="Times New Roman"/>
                  <w:sz w:val="20"/>
                </w:rPr>
                <w:t>Click Here for attendance Sheet</w:t>
              </w:r>
            </w:hyperlink>
          </w:p>
          <w:p w14:paraId="0BF37624" w14:textId="6C7B8D63" w:rsidR="008D2DD3" w:rsidRDefault="008D2DD3" w:rsidP="008D2DD3">
            <w:pPr>
              <w:suppressAutoHyphens w:val="0"/>
              <w:spacing w:before="100" w:beforeAutospacing="1" w:after="100" w:afterAutospacing="1"/>
            </w:pPr>
          </w:p>
          <w:p w14:paraId="6519AE29" w14:textId="77777777" w:rsidR="00F06A37" w:rsidRDefault="00F06A37" w:rsidP="00181293"/>
          <w:p w14:paraId="4969D077" w14:textId="77777777" w:rsidR="00D34CFB" w:rsidRDefault="00D34CFB">
            <w:pPr>
              <w:rPr>
                <w:rFonts w:ascii="Arial" w:hAnsi="Arial" w:cs="Arial"/>
                <w:color w:val="0000FF"/>
              </w:rPr>
            </w:pPr>
          </w:p>
        </w:tc>
      </w:tr>
      <w:tr w:rsidR="008D2DD3" w14:paraId="57379C80"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39178AE1" w14:textId="77777777" w:rsidR="008D2DD3" w:rsidRDefault="008D2DD3" w:rsidP="00181293"/>
        </w:tc>
      </w:tr>
    </w:tbl>
    <w:p w14:paraId="776B94D8" w14:textId="77777777" w:rsidR="00D34CFB" w:rsidRDefault="00D34CFB">
      <w:pPr>
        <w:rPr>
          <w:rFonts w:ascii="Arial" w:hAnsi="Arial" w:cs="Arial"/>
        </w:rPr>
      </w:pPr>
    </w:p>
    <w:p w14:paraId="16E15FDF" w14:textId="77777777" w:rsidR="002D2CE4" w:rsidRDefault="002D2CE4">
      <w:pPr>
        <w:rPr>
          <w:rFonts w:ascii="Arial" w:hAnsi="Arial" w:cs="Arial"/>
        </w:rPr>
      </w:pPr>
    </w:p>
    <w:p w14:paraId="5F27AC33" w14:textId="77777777" w:rsidR="002D2CE4" w:rsidRDefault="002D2CE4">
      <w:pPr>
        <w:rPr>
          <w:rFonts w:ascii="Arial" w:hAnsi="Arial" w:cs="Arial"/>
        </w:rPr>
      </w:pPr>
    </w:p>
    <w:tbl>
      <w:tblPr>
        <w:tblW w:w="0" w:type="auto"/>
        <w:tblInd w:w="-5" w:type="dxa"/>
        <w:tblLayout w:type="fixed"/>
        <w:tblLook w:val="0000" w:firstRow="0" w:lastRow="0" w:firstColumn="0" w:lastColumn="0" w:noHBand="0" w:noVBand="0"/>
      </w:tblPr>
      <w:tblGrid>
        <w:gridCol w:w="6699"/>
        <w:gridCol w:w="1485"/>
        <w:gridCol w:w="1402"/>
      </w:tblGrid>
      <w:tr w:rsidR="002D2CE4" w14:paraId="1BA0BE84" w14:textId="77777777" w:rsidTr="00D34CFB">
        <w:trPr>
          <w:tblHeader/>
        </w:trPr>
        <w:tc>
          <w:tcPr>
            <w:tcW w:w="6699" w:type="dxa"/>
            <w:tcBorders>
              <w:top w:val="single" w:sz="4" w:space="0" w:color="000000"/>
              <w:left w:val="single" w:sz="4" w:space="0" w:color="000000"/>
              <w:bottom w:val="single" w:sz="4" w:space="0" w:color="000000"/>
            </w:tcBorders>
            <w:shd w:val="clear" w:color="auto" w:fill="D9D9D9"/>
          </w:tcPr>
          <w:p w14:paraId="10061797" w14:textId="4F12F5D4" w:rsidR="002D2CE4" w:rsidRDefault="00537345" w:rsidP="00D34CFB">
            <w:pPr>
              <w:rPr>
                <w:rFonts w:ascii="Arial" w:hAnsi="Arial" w:cs="Arial"/>
                <w:b/>
              </w:rPr>
            </w:pPr>
            <w:r>
              <w:rPr>
                <w:rFonts w:ascii="Arial" w:hAnsi="Arial" w:cs="Arial"/>
                <w:b/>
              </w:rPr>
              <w:t xml:space="preserve">Task for Partner </w:t>
            </w:r>
            <w:proofErr w:type="spellStart"/>
            <w:r>
              <w:rPr>
                <w:rFonts w:ascii="Arial" w:hAnsi="Arial" w:cs="Arial"/>
                <w:b/>
              </w:rPr>
              <w:t>Organisations</w:t>
            </w:r>
            <w:proofErr w:type="spellEnd"/>
          </w:p>
        </w:tc>
        <w:tc>
          <w:tcPr>
            <w:tcW w:w="1485" w:type="dxa"/>
            <w:tcBorders>
              <w:top w:val="single" w:sz="4" w:space="0" w:color="000000"/>
              <w:left w:val="single" w:sz="4" w:space="0" w:color="000000"/>
              <w:bottom w:val="single" w:sz="4" w:space="0" w:color="000000"/>
            </w:tcBorders>
            <w:shd w:val="clear" w:color="auto" w:fill="D9D9D9"/>
          </w:tcPr>
          <w:p w14:paraId="54C3C762" w14:textId="1C4B4E78" w:rsidR="002D2CE4" w:rsidRDefault="00181293" w:rsidP="00D34CFB">
            <w:pPr>
              <w:jc w:val="center"/>
              <w:rPr>
                <w:rFonts w:ascii="Arial" w:hAnsi="Arial" w:cs="Arial"/>
                <w:b/>
              </w:rPr>
            </w:pPr>
            <w:r>
              <w:rPr>
                <w:rFonts w:ascii="Arial" w:hAnsi="Arial" w:cs="Arial"/>
                <w:b/>
              </w:rPr>
              <w:t>Submit to</w:t>
            </w:r>
          </w:p>
        </w:tc>
        <w:tc>
          <w:tcPr>
            <w:tcW w:w="1402"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Default="002D2CE4" w:rsidP="00D34CFB">
            <w:pPr>
              <w:jc w:val="center"/>
            </w:pPr>
            <w:r>
              <w:rPr>
                <w:rFonts w:ascii="Arial" w:hAnsi="Arial" w:cs="Arial"/>
                <w:b/>
              </w:rPr>
              <w:t>Due Date</w:t>
            </w:r>
          </w:p>
        </w:tc>
      </w:tr>
      <w:tr w:rsidR="002D2CE4" w14:paraId="202AD526" w14:textId="77777777" w:rsidTr="00D34CFB">
        <w:tc>
          <w:tcPr>
            <w:tcW w:w="6699" w:type="dxa"/>
            <w:tcBorders>
              <w:top w:val="single" w:sz="4" w:space="0" w:color="000000"/>
              <w:left w:val="single" w:sz="4" w:space="0" w:color="000000"/>
              <w:bottom w:val="single" w:sz="4" w:space="0" w:color="000000"/>
            </w:tcBorders>
            <w:shd w:val="clear" w:color="auto" w:fill="auto"/>
          </w:tcPr>
          <w:p w14:paraId="00B9A181" w14:textId="050E3722" w:rsidR="002D2CE4" w:rsidRDefault="00181293" w:rsidP="00D34CFB">
            <w:pPr>
              <w:rPr>
                <w:rFonts w:ascii="Arial" w:hAnsi="Arial" w:cs="Arial"/>
                <w:color w:val="0000FF"/>
              </w:rPr>
            </w:pPr>
            <w:r>
              <w:rPr>
                <w:rFonts w:ascii="Arial" w:hAnsi="Arial" w:cs="Arial"/>
                <w:i/>
                <w:iCs/>
                <w:color w:val="0000FF"/>
              </w:rPr>
              <w:t>Action Plan Submission</w:t>
            </w:r>
          </w:p>
        </w:tc>
        <w:tc>
          <w:tcPr>
            <w:tcW w:w="1485" w:type="dxa"/>
            <w:tcBorders>
              <w:top w:val="single" w:sz="4" w:space="0" w:color="000000"/>
              <w:left w:val="single" w:sz="4" w:space="0" w:color="000000"/>
              <w:bottom w:val="single" w:sz="4" w:space="0" w:color="000000"/>
            </w:tcBorders>
            <w:shd w:val="clear" w:color="auto" w:fill="auto"/>
          </w:tcPr>
          <w:p w14:paraId="6C757347" w14:textId="4CC1DC61" w:rsidR="002D2CE4" w:rsidRDefault="00181293" w:rsidP="00D34CFB">
            <w:pPr>
              <w:snapToGrid w:val="0"/>
              <w:ind w:left="60"/>
              <w:rPr>
                <w:rFonts w:ascii="Arial" w:hAnsi="Arial" w:cs="Arial"/>
                <w:color w:val="0000FF"/>
              </w:rPr>
            </w:pPr>
            <w:r>
              <w:rPr>
                <w:rFonts w:ascii="Arial" w:hAnsi="Arial" w:cs="Arial"/>
                <w:color w:val="0000FF"/>
              </w:rPr>
              <w:t>NRA</w:t>
            </w: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70D46B72" w14:textId="13B9EE61" w:rsidR="002D2CE4" w:rsidRDefault="00181293" w:rsidP="00D34CFB">
            <w:pPr>
              <w:snapToGrid w:val="0"/>
              <w:ind w:left="60"/>
              <w:rPr>
                <w:rFonts w:ascii="Arial" w:hAnsi="Arial" w:cs="Arial"/>
                <w:color w:val="0000FF"/>
              </w:rPr>
            </w:pPr>
            <w:r>
              <w:rPr>
                <w:rFonts w:ascii="Arial" w:hAnsi="Arial" w:cs="Arial"/>
                <w:color w:val="0000FF"/>
              </w:rPr>
              <w:t>2</w:t>
            </w:r>
            <w:r w:rsidRPr="00181293">
              <w:rPr>
                <w:rFonts w:ascii="Arial" w:hAnsi="Arial" w:cs="Arial"/>
                <w:color w:val="0000FF"/>
                <w:vertAlign w:val="superscript"/>
              </w:rPr>
              <w:t>nd</w:t>
            </w:r>
            <w:r>
              <w:rPr>
                <w:rFonts w:ascii="Arial" w:hAnsi="Arial" w:cs="Arial"/>
                <w:color w:val="0000FF"/>
              </w:rPr>
              <w:t xml:space="preserve"> week of every English Month</w:t>
            </w:r>
          </w:p>
        </w:tc>
      </w:tr>
      <w:tr w:rsidR="002D2CE4" w14:paraId="01FC8EFE" w14:textId="77777777" w:rsidTr="00D34CFB">
        <w:tc>
          <w:tcPr>
            <w:tcW w:w="6699" w:type="dxa"/>
            <w:tcBorders>
              <w:top w:val="single" w:sz="4" w:space="0" w:color="000000"/>
              <w:left w:val="single" w:sz="4" w:space="0" w:color="000000"/>
              <w:bottom w:val="single" w:sz="4" w:space="0" w:color="000000"/>
            </w:tcBorders>
            <w:shd w:val="clear" w:color="auto" w:fill="auto"/>
          </w:tcPr>
          <w:p w14:paraId="263FD977" w14:textId="3E589600" w:rsidR="002D2CE4" w:rsidRDefault="00181293" w:rsidP="00D34CFB">
            <w:pPr>
              <w:rPr>
                <w:rFonts w:ascii="Arial" w:hAnsi="Arial" w:cs="Arial"/>
                <w:color w:val="0000FF"/>
              </w:rPr>
            </w:pPr>
            <w:r>
              <w:rPr>
                <w:rFonts w:ascii="Arial" w:hAnsi="Arial" w:cs="Arial"/>
                <w:i/>
                <w:iCs/>
                <w:color w:val="0000FF"/>
              </w:rPr>
              <w:t>Plans and Completed Trainings</w:t>
            </w:r>
            <w:r w:rsidR="00537345">
              <w:rPr>
                <w:rFonts w:ascii="Arial" w:hAnsi="Arial" w:cs="Arial"/>
                <w:i/>
                <w:iCs/>
                <w:color w:val="0000FF"/>
              </w:rPr>
              <w:t xml:space="preserve"> </w:t>
            </w:r>
            <w:proofErr w:type="gramStart"/>
            <w:r w:rsidR="00537345">
              <w:rPr>
                <w:rFonts w:ascii="Arial" w:hAnsi="Arial" w:cs="Arial"/>
                <w:i/>
                <w:iCs/>
                <w:color w:val="0000FF"/>
              </w:rPr>
              <w:t>one</w:t>
            </w:r>
            <w:proofErr w:type="gramEnd"/>
            <w:r w:rsidR="00537345">
              <w:rPr>
                <w:rFonts w:ascii="Arial" w:hAnsi="Arial" w:cs="Arial"/>
                <w:i/>
                <w:iCs/>
                <w:color w:val="0000FF"/>
              </w:rPr>
              <w:t xml:space="preserve"> Page only</w:t>
            </w:r>
          </w:p>
        </w:tc>
        <w:tc>
          <w:tcPr>
            <w:tcW w:w="1485" w:type="dxa"/>
            <w:tcBorders>
              <w:top w:val="single" w:sz="4" w:space="0" w:color="000000"/>
              <w:left w:val="single" w:sz="4" w:space="0" w:color="000000"/>
              <w:bottom w:val="single" w:sz="4" w:space="0" w:color="000000"/>
            </w:tcBorders>
            <w:shd w:val="clear" w:color="auto" w:fill="auto"/>
          </w:tcPr>
          <w:p w14:paraId="7A8668B8" w14:textId="217FADCB" w:rsidR="002D2CE4" w:rsidRDefault="00181293" w:rsidP="00D34CFB">
            <w:pPr>
              <w:snapToGrid w:val="0"/>
              <w:ind w:left="60"/>
              <w:rPr>
                <w:rFonts w:ascii="Arial" w:hAnsi="Arial" w:cs="Arial"/>
                <w:color w:val="0000FF"/>
              </w:rPr>
            </w:pPr>
            <w:r>
              <w:rPr>
                <w:rFonts w:ascii="Arial" w:hAnsi="Arial" w:cs="Arial"/>
                <w:color w:val="0000FF"/>
              </w:rPr>
              <w:t>DLPIU- DUDBC</w:t>
            </w: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116C476B" w14:textId="3CA09B8C" w:rsidR="002D2CE4" w:rsidRDefault="00181293" w:rsidP="00D34CFB">
            <w:pPr>
              <w:snapToGrid w:val="0"/>
              <w:ind w:left="60"/>
              <w:rPr>
                <w:rFonts w:ascii="Arial" w:hAnsi="Arial" w:cs="Arial"/>
                <w:color w:val="0000FF"/>
              </w:rPr>
            </w:pPr>
            <w:r>
              <w:rPr>
                <w:rFonts w:ascii="Arial" w:hAnsi="Arial" w:cs="Arial"/>
                <w:color w:val="0000FF"/>
              </w:rPr>
              <w:t>Every Month</w:t>
            </w:r>
          </w:p>
        </w:tc>
      </w:tr>
      <w:tr w:rsidR="00181293" w14:paraId="4ECD28B0" w14:textId="77777777" w:rsidTr="00D34CFB">
        <w:tc>
          <w:tcPr>
            <w:tcW w:w="6699" w:type="dxa"/>
            <w:tcBorders>
              <w:top w:val="single" w:sz="4" w:space="0" w:color="000000"/>
              <w:left w:val="single" w:sz="4" w:space="0" w:color="000000"/>
              <w:bottom w:val="single" w:sz="4" w:space="0" w:color="000000"/>
            </w:tcBorders>
            <w:shd w:val="clear" w:color="auto" w:fill="auto"/>
          </w:tcPr>
          <w:p w14:paraId="559E3C53" w14:textId="7BA0CA53" w:rsidR="00181293" w:rsidRDefault="00181293" w:rsidP="00D34CFB">
            <w:pPr>
              <w:rPr>
                <w:rFonts w:ascii="Arial" w:hAnsi="Arial" w:cs="Arial"/>
                <w:i/>
                <w:iCs/>
                <w:color w:val="0000FF"/>
              </w:rPr>
            </w:pPr>
            <w:r>
              <w:rPr>
                <w:rFonts w:ascii="Arial" w:hAnsi="Arial" w:cs="Arial"/>
                <w:i/>
                <w:iCs/>
                <w:color w:val="0000FF"/>
              </w:rPr>
              <w:t>Project details regarding School</w:t>
            </w:r>
          </w:p>
        </w:tc>
        <w:tc>
          <w:tcPr>
            <w:tcW w:w="1485" w:type="dxa"/>
            <w:tcBorders>
              <w:top w:val="single" w:sz="4" w:space="0" w:color="000000"/>
              <w:left w:val="single" w:sz="4" w:space="0" w:color="000000"/>
              <w:bottom w:val="single" w:sz="4" w:space="0" w:color="000000"/>
            </w:tcBorders>
            <w:shd w:val="clear" w:color="auto" w:fill="auto"/>
          </w:tcPr>
          <w:p w14:paraId="327D2AF9" w14:textId="72AA6F78" w:rsidR="00181293" w:rsidRDefault="00181293" w:rsidP="00D34CFB">
            <w:pPr>
              <w:snapToGrid w:val="0"/>
              <w:ind w:left="60"/>
              <w:rPr>
                <w:rFonts w:ascii="Arial" w:hAnsi="Arial" w:cs="Arial"/>
                <w:color w:val="0000FF"/>
              </w:rPr>
            </w:pPr>
            <w:r>
              <w:rPr>
                <w:rFonts w:ascii="Arial" w:hAnsi="Arial" w:cs="Arial"/>
                <w:color w:val="0000FF"/>
              </w:rPr>
              <w:t>DLPIU- Education</w:t>
            </w: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06E65EBD" w14:textId="453D6B2D" w:rsidR="00181293" w:rsidRDefault="00181293" w:rsidP="00D34CFB">
            <w:pPr>
              <w:snapToGrid w:val="0"/>
              <w:ind w:left="60"/>
              <w:rPr>
                <w:rFonts w:ascii="Arial" w:hAnsi="Arial" w:cs="Arial"/>
                <w:color w:val="0000FF"/>
              </w:rPr>
            </w:pPr>
            <w:r>
              <w:rPr>
                <w:rFonts w:ascii="Arial" w:hAnsi="Arial" w:cs="Arial"/>
                <w:color w:val="0000FF"/>
              </w:rPr>
              <w:t>ASAP</w:t>
            </w:r>
          </w:p>
        </w:tc>
      </w:tr>
      <w:tr w:rsidR="001136F7" w14:paraId="361DF975" w14:textId="77777777" w:rsidTr="00D34CFB">
        <w:tc>
          <w:tcPr>
            <w:tcW w:w="6699" w:type="dxa"/>
            <w:tcBorders>
              <w:top w:val="single" w:sz="4" w:space="0" w:color="000000"/>
              <w:left w:val="single" w:sz="4" w:space="0" w:color="000000"/>
              <w:bottom w:val="single" w:sz="4" w:space="0" w:color="000000"/>
            </w:tcBorders>
            <w:shd w:val="clear" w:color="auto" w:fill="auto"/>
          </w:tcPr>
          <w:p w14:paraId="23197DDE" w14:textId="299B4E9E" w:rsidR="001136F7" w:rsidRDefault="001136F7" w:rsidP="00D34CFB">
            <w:pPr>
              <w:rPr>
                <w:rFonts w:ascii="Arial" w:hAnsi="Arial" w:cs="Arial"/>
                <w:i/>
                <w:iCs/>
                <w:color w:val="0000FF"/>
              </w:rPr>
            </w:pPr>
            <w:r>
              <w:rPr>
                <w:rFonts w:ascii="Arial" w:hAnsi="Arial" w:cs="Arial"/>
                <w:i/>
                <w:iCs/>
                <w:color w:val="0000FF"/>
              </w:rPr>
              <w:t>HRRP Coordination Meeting</w:t>
            </w:r>
          </w:p>
        </w:tc>
        <w:tc>
          <w:tcPr>
            <w:tcW w:w="1485" w:type="dxa"/>
            <w:tcBorders>
              <w:top w:val="single" w:sz="4" w:space="0" w:color="000000"/>
              <w:left w:val="single" w:sz="4" w:space="0" w:color="000000"/>
              <w:bottom w:val="single" w:sz="4" w:space="0" w:color="000000"/>
            </w:tcBorders>
            <w:shd w:val="clear" w:color="auto" w:fill="auto"/>
          </w:tcPr>
          <w:p w14:paraId="23FE664C" w14:textId="77777777" w:rsidR="001136F7" w:rsidRDefault="001136F7" w:rsidP="00D34CFB">
            <w:pPr>
              <w:snapToGrid w:val="0"/>
              <w:ind w:left="60"/>
              <w:rPr>
                <w:rFonts w:ascii="Arial" w:hAnsi="Arial" w:cs="Arial"/>
                <w:color w:val="0000FF"/>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71A7315F" w14:textId="73BC1BE4" w:rsidR="001136F7" w:rsidRDefault="000106CF" w:rsidP="00D34CFB">
            <w:pPr>
              <w:snapToGrid w:val="0"/>
              <w:ind w:left="60"/>
              <w:rPr>
                <w:rFonts w:ascii="Arial" w:hAnsi="Arial" w:cs="Arial"/>
                <w:color w:val="0000FF"/>
              </w:rPr>
            </w:pPr>
            <w:r>
              <w:rPr>
                <w:rFonts w:ascii="Arial" w:hAnsi="Arial" w:cs="Arial"/>
                <w:color w:val="0000FF"/>
              </w:rPr>
              <w:t>Every First Monday of Nepali Month at 11 am</w:t>
            </w:r>
          </w:p>
        </w:tc>
      </w:tr>
    </w:tbl>
    <w:p w14:paraId="7D7CB799" w14:textId="5843B0BC" w:rsidR="00D34CFB" w:rsidRDefault="00D34CFB"/>
    <w:tbl>
      <w:tblPr>
        <w:tblW w:w="9586" w:type="dxa"/>
        <w:tblInd w:w="-5" w:type="dxa"/>
        <w:tblLayout w:type="fixed"/>
        <w:tblLook w:val="0000" w:firstRow="0" w:lastRow="0" w:firstColumn="0" w:lastColumn="0" w:noHBand="0" w:noVBand="0"/>
      </w:tblPr>
      <w:tblGrid>
        <w:gridCol w:w="4163"/>
        <w:gridCol w:w="3420"/>
        <w:gridCol w:w="2003"/>
      </w:tblGrid>
      <w:tr w:rsidR="00D041A3" w14:paraId="33DFDD9D" w14:textId="77777777" w:rsidTr="002E0409">
        <w:trPr>
          <w:tblHeader/>
        </w:trPr>
        <w:tc>
          <w:tcPr>
            <w:tcW w:w="4163" w:type="dxa"/>
            <w:tcBorders>
              <w:top w:val="single" w:sz="4" w:space="0" w:color="000000"/>
              <w:left w:val="single" w:sz="4" w:space="0" w:color="000000"/>
              <w:bottom w:val="single" w:sz="4" w:space="0" w:color="000000"/>
            </w:tcBorders>
            <w:shd w:val="clear" w:color="auto" w:fill="D9D9D9"/>
          </w:tcPr>
          <w:p w14:paraId="29848543" w14:textId="77777777" w:rsidR="00D041A3" w:rsidRDefault="00D041A3" w:rsidP="002E0409">
            <w:pPr>
              <w:rPr>
                <w:rFonts w:ascii="Arial" w:hAnsi="Arial" w:cs="Arial"/>
                <w:b/>
              </w:rPr>
            </w:pPr>
            <w:r>
              <w:rPr>
                <w:rFonts w:ascii="Arial" w:hAnsi="Arial" w:cs="Arial"/>
                <w:b/>
              </w:rPr>
              <w:t>Attendees</w:t>
            </w:r>
          </w:p>
        </w:tc>
        <w:tc>
          <w:tcPr>
            <w:tcW w:w="3420" w:type="dxa"/>
            <w:tcBorders>
              <w:top w:val="single" w:sz="4" w:space="0" w:color="000000"/>
              <w:left w:val="single" w:sz="4" w:space="0" w:color="000000"/>
              <w:bottom w:val="single" w:sz="4" w:space="0" w:color="000000"/>
            </w:tcBorders>
            <w:shd w:val="clear" w:color="auto" w:fill="D9D9D9"/>
          </w:tcPr>
          <w:p w14:paraId="5BF92E95" w14:textId="77777777" w:rsidR="00D041A3" w:rsidRDefault="00D041A3" w:rsidP="002E0409">
            <w:pPr>
              <w:jc w:val="center"/>
              <w:rPr>
                <w:rFonts w:ascii="Arial" w:hAnsi="Arial" w:cs="Arial"/>
                <w:b/>
              </w:rPr>
            </w:pPr>
            <w:r>
              <w:rPr>
                <w:rFonts w:ascii="Arial" w:hAnsi="Arial" w:cs="Arial"/>
                <w:b/>
              </w:rPr>
              <w:t>Organization/Affiliation</w:t>
            </w:r>
          </w:p>
        </w:tc>
        <w:tc>
          <w:tcPr>
            <w:tcW w:w="2003" w:type="dxa"/>
            <w:tcBorders>
              <w:top w:val="single" w:sz="4" w:space="0" w:color="000000"/>
              <w:left w:val="single" w:sz="4" w:space="0" w:color="000000"/>
              <w:bottom w:val="single" w:sz="4" w:space="0" w:color="000000"/>
              <w:right w:val="single" w:sz="4" w:space="0" w:color="000000"/>
            </w:tcBorders>
            <w:shd w:val="clear" w:color="auto" w:fill="D9D9D9"/>
          </w:tcPr>
          <w:p w14:paraId="017D02C5" w14:textId="77777777" w:rsidR="00D041A3" w:rsidRDefault="00D041A3" w:rsidP="002E0409">
            <w:pPr>
              <w:jc w:val="center"/>
            </w:pPr>
            <w:r>
              <w:rPr>
                <w:rFonts w:ascii="Arial" w:hAnsi="Arial" w:cs="Arial"/>
                <w:b/>
              </w:rPr>
              <w:t>Contact Detail</w:t>
            </w:r>
          </w:p>
        </w:tc>
      </w:tr>
      <w:tr w:rsidR="002F6414" w14:paraId="006106CF" w14:textId="77777777" w:rsidTr="002E0409">
        <w:tc>
          <w:tcPr>
            <w:tcW w:w="4163" w:type="dxa"/>
            <w:tcBorders>
              <w:top w:val="single" w:sz="4" w:space="0" w:color="000000"/>
              <w:left w:val="single" w:sz="4" w:space="0" w:color="000000"/>
              <w:bottom w:val="single" w:sz="4" w:space="0" w:color="000000"/>
            </w:tcBorders>
            <w:shd w:val="clear" w:color="auto" w:fill="auto"/>
          </w:tcPr>
          <w:p w14:paraId="60F0E9FE" w14:textId="18344EF4" w:rsidR="002F6414" w:rsidRDefault="002F6414" w:rsidP="002F6414">
            <w:pPr>
              <w:suppressAutoHyphens w:val="0"/>
              <w:rPr>
                <w:rFonts w:ascii="Calibri" w:hAnsi="Calibri"/>
                <w:color w:val="000000"/>
                <w:sz w:val="22"/>
                <w:szCs w:val="22"/>
              </w:rPr>
            </w:pPr>
            <w:proofErr w:type="spellStart"/>
            <w:r>
              <w:rPr>
                <w:rFonts w:ascii="Calibri" w:hAnsi="Calibri"/>
                <w:color w:val="000000"/>
                <w:sz w:val="22"/>
                <w:szCs w:val="22"/>
              </w:rPr>
              <w:t>Sagar</w:t>
            </w:r>
            <w:proofErr w:type="spellEnd"/>
            <w:r>
              <w:rPr>
                <w:rFonts w:ascii="Calibri" w:hAnsi="Calibri"/>
                <w:color w:val="000000"/>
                <w:sz w:val="22"/>
                <w:szCs w:val="22"/>
              </w:rPr>
              <w:t xml:space="preserve"> Acharya</w:t>
            </w:r>
          </w:p>
        </w:tc>
        <w:tc>
          <w:tcPr>
            <w:tcW w:w="3420" w:type="dxa"/>
            <w:tcBorders>
              <w:top w:val="single" w:sz="4" w:space="0" w:color="000000"/>
              <w:left w:val="single" w:sz="4" w:space="0" w:color="000000"/>
              <w:bottom w:val="single" w:sz="4" w:space="0" w:color="000000"/>
            </w:tcBorders>
            <w:shd w:val="clear" w:color="auto" w:fill="auto"/>
          </w:tcPr>
          <w:p w14:paraId="154D9AA8" w14:textId="16931F4F" w:rsidR="002F6414" w:rsidRDefault="002F6414" w:rsidP="002F6414">
            <w:pPr>
              <w:suppressAutoHyphens w:val="0"/>
              <w:rPr>
                <w:rFonts w:ascii="Calibri" w:hAnsi="Calibri"/>
                <w:color w:val="000000"/>
                <w:sz w:val="22"/>
                <w:szCs w:val="22"/>
              </w:rPr>
            </w:pPr>
            <w:r>
              <w:rPr>
                <w:rFonts w:ascii="Calibri" w:hAnsi="Calibri"/>
                <w:color w:val="000000"/>
                <w:sz w:val="22"/>
                <w:szCs w:val="22"/>
              </w:rPr>
              <w:t>National Reconstruct</w:t>
            </w:r>
            <w:r w:rsidR="006E786D">
              <w:rPr>
                <w:rFonts w:ascii="Calibri" w:hAnsi="Calibri"/>
                <w:color w:val="000000"/>
                <w:sz w:val="22"/>
                <w:szCs w:val="22"/>
              </w:rPr>
              <w:t>i</w:t>
            </w:r>
            <w:r>
              <w:rPr>
                <w:rFonts w:ascii="Calibri" w:hAnsi="Calibri"/>
                <w:color w:val="000000"/>
                <w:sz w:val="22"/>
                <w:szCs w:val="22"/>
              </w:rPr>
              <w:t>on Authority (NRA)</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5D32C94A" w14:textId="1DCFF5E6" w:rsidR="002F6414" w:rsidRDefault="002F6414" w:rsidP="002F6414">
            <w:pPr>
              <w:suppressAutoHyphens w:val="0"/>
              <w:rPr>
                <w:rFonts w:ascii="Calibri" w:hAnsi="Calibri"/>
                <w:color w:val="000000"/>
                <w:sz w:val="22"/>
                <w:szCs w:val="22"/>
              </w:rPr>
            </w:pPr>
            <w:r>
              <w:rPr>
                <w:rFonts w:ascii="Calibri" w:hAnsi="Calibri"/>
                <w:color w:val="000000"/>
                <w:sz w:val="22"/>
                <w:szCs w:val="22"/>
              </w:rPr>
              <w:t>mrsagaracharya@gmail.com</w:t>
            </w:r>
          </w:p>
        </w:tc>
      </w:tr>
      <w:tr w:rsidR="002F6414" w14:paraId="584A7D19" w14:textId="77777777" w:rsidTr="002E0409">
        <w:tc>
          <w:tcPr>
            <w:tcW w:w="4163" w:type="dxa"/>
            <w:tcBorders>
              <w:top w:val="single" w:sz="4" w:space="0" w:color="000000"/>
              <w:left w:val="single" w:sz="4" w:space="0" w:color="000000"/>
              <w:bottom w:val="single" w:sz="4" w:space="0" w:color="000000"/>
            </w:tcBorders>
            <w:shd w:val="clear" w:color="auto" w:fill="auto"/>
          </w:tcPr>
          <w:p w14:paraId="4CB0670C" w14:textId="3028DCD2" w:rsidR="002F6414" w:rsidRDefault="00E27128" w:rsidP="002F6414">
            <w:pPr>
              <w:suppressAutoHyphens w:val="0"/>
              <w:rPr>
                <w:rFonts w:ascii="Calibri" w:hAnsi="Calibri"/>
                <w:color w:val="000000"/>
                <w:sz w:val="22"/>
                <w:szCs w:val="22"/>
              </w:rPr>
            </w:pPr>
            <w:r>
              <w:rPr>
                <w:rFonts w:ascii="Calibri" w:hAnsi="Calibri"/>
                <w:color w:val="000000"/>
                <w:sz w:val="22"/>
                <w:szCs w:val="22"/>
              </w:rPr>
              <w:t>Pramod Kumar Sah</w:t>
            </w:r>
          </w:p>
        </w:tc>
        <w:tc>
          <w:tcPr>
            <w:tcW w:w="3420" w:type="dxa"/>
            <w:tcBorders>
              <w:top w:val="single" w:sz="4" w:space="0" w:color="000000"/>
              <w:left w:val="single" w:sz="4" w:space="0" w:color="000000"/>
              <w:bottom w:val="single" w:sz="4" w:space="0" w:color="000000"/>
            </w:tcBorders>
            <w:shd w:val="clear" w:color="auto" w:fill="auto"/>
          </w:tcPr>
          <w:p w14:paraId="266E061C" w14:textId="75666D8E" w:rsidR="002F6414" w:rsidRDefault="002F6414" w:rsidP="002F6414">
            <w:pPr>
              <w:suppressAutoHyphens w:val="0"/>
              <w:rPr>
                <w:rFonts w:ascii="Calibri" w:hAnsi="Calibri"/>
                <w:color w:val="000000"/>
                <w:sz w:val="22"/>
                <w:szCs w:val="22"/>
              </w:rPr>
            </w:pPr>
            <w:r>
              <w:rPr>
                <w:rFonts w:ascii="Calibri" w:hAnsi="Calibri"/>
                <w:color w:val="000000"/>
                <w:sz w:val="22"/>
                <w:szCs w:val="22"/>
              </w:rPr>
              <w:t>District Level Project implementation Unit- Ministry of Urban Development (DLPIU- MoUD)</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65ED3656" w14:textId="7585D1F3" w:rsidR="002F6414" w:rsidRDefault="002F6414" w:rsidP="002F6414">
            <w:pPr>
              <w:suppressAutoHyphens w:val="0"/>
              <w:rPr>
                <w:rFonts w:ascii="Calibri" w:hAnsi="Calibri"/>
                <w:color w:val="000000"/>
                <w:sz w:val="22"/>
                <w:szCs w:val="22"/>
              </w:rPr>
            </w:pPr>
            <w:r>
              <w:rPr>
                <w:rFonts w:ascii="Calibri" w:hAnsi="Calibri"/>
                <w:color w:val="000000"/>
                <w:sz w:val="22"/>
                <w:szCs w:val="22"/>
              </w:rPr>
              <w:t>Mouddlpiu.dolakha@gmail.com</w:t>
            </w:r>
          </w:p>
        </w:tc>
      </w:tr>
      <w:tr w:rsidR="002F6414" w14:paraId="42A53843" w14:textId="77777777" w:rsidTr="002E0409">
        <w:tc>
          <w:tcPr>
            <w:tcW w:w="4163" w:type="dxa"/>
            <w:tcBorders>
              <w:top w:val="single" w:sz="4" w:space="0" w:color="000000"/>
              <w:left w:val="single" w:sz="4" w:space="0" w:color="000000"/>
              <w:bottom w:val="single" w:sz="4" w:space="0" w:color="000000"/>
            </w:tcBorders>
            <w:shd w:val="clear" w:color="auto" w:fill="auto"/>
          </w:tcPr>
          <w:p w14:paraId="2F7E40A5" w14:textId="5E907A4F" w:rsidR="002F6414" w:rsidRDefault="002F6414" w:rsidP="002F6414">
            <w:pPr>
              <w:suppressAutoHyphens w:val="0"/>
              <w:rPr>
                <w:rFonts w:ascii="Calibri" w:hAnsi="Calibri"/>
                <w:color w:val="000000"/>
                <w:sz w:val="22"/>
                <w:szCs w:val="22"/>
              </w:rPr>
            </w:pPr>
            <w:proofErr w:type="spellStart"/>
            <w:r>
              <w:rPr>
                <w:rFonts w:ascii="Calibri" w:hAnsi="Calibri"/>
                <w:color w:val="000000"/>
                <w:sz w:val="22"/>
                <w:szCs w:val="22"/>
              </w:rPr>
              <w:t>Fanindra</w:t>
            </w:r>
            <w:proofErr w:type="spellEnd"/>
            <w:r>
              <w:rPr>
                <w:rFonts w:ascii="Calibri" w:hAnsi="Calibri"/>
                <w:color w:val="000000"/>
                <w:sz w:val="22"/>
                <w:szCs w:val="22"/>
              </w:rPr>
              <w:t xml:space="preserve"> Bahadur Shrestha</w:t>
            </w:r>
          </w:p>
        </w:tc>
        <w:tc>
          <w:tcPr>
            <w:tcW w:w="3420" w:type="dxa"/>
            <w:tcBorders>
              <w:top w:val="single" w:sz="4" w:space="0" w:color="000000"/>
              <w:left w:val="single" w:sz="4" w:space="0" w:color="000000"/>
              <w:bottom w:val="single" w:sz="4" w:space="0" w:color="000000"/>
            </w:tcBorders>
            <w:shd w:val="clear" w:color="auto" w:fill="auto"/>
          </w:tcPr>
          <w:p w14:paraId="1982D01D" w14:textId="67B1089B" w:rsidR="002F6414" w:rsidRDefault="002F6414" w:rsidP="002F6414">
            <w:pPr>
              <w:suppressAutoHyphens w:val="0"/>
              <w:rPr>
                <w:rFonts w:ascii="Calibri" w:hAnsi="Calibri"/>
                <w:color w:val="000000"/>
                <w:sz w:val="22"/>
                <w:szCs w:val="22"/>
              </w:rPr>
            </w:pPr>
            <w:r>
              <w:rPr>
                <w:rFonts w:ascii="Calibri" w:hAnsi="Calibri"/>
                <w:color w:val="000000"/>
                <w:sz w:val="22"/>
                <w:szCs w:val="22"/>
              </w:rPr>
              <w:t xml:space="preserve">District Level Project implementation Unit- </w:t>
            </w:r>
            <w:r w:rsidRPr="000C0388">
              <w:rPr>
                <w:rFonts w:ascii="Calibri" w:hAnsi="Calibri"/>
                <w:color w:val="000000"/>
                <w:sz w:val="22"/>
                <w:szCs w:val="22"/>
              </w:rPr>
              <w:t>Ministry of Federal Affairs and Local Development</w:t>
            </w:r>
            <w:r>
              <w:rPr>
                <w:rFonts w:ascii="Calibri" w:hAnsi="Calibri"/>
                <w:color w:val="000000"/>
                <w:sz w:val="22"/>
                <w:szCs w:val="22"/>
              </w:rPr>
              <w:t xml:space="preserve"> </w:t>
            </w:r>
            <w:proofErr w:type="gramStart"/>
            <w:r>
              <w:rPr>
                <w:rFonts w:ascii="Calibri" w:hAnsi="Calibri"/>
                <w:color w:val="000000"/>
                <w:sz w:val="22"/>
                <w:szCs w:val="22"/>
              </w:rPr>
              <w:t>( DLPIU</w:t>
            </w:r>
            <w:proofErr w:type="gramEnd"/>
            <w:r>
              <w:rPr>
                <w:rFonts w:ascii="Calibri" w:hAnsi="Calibri"/>
                <w:color w:val="000000"/>
                <w:sz w:val="22"/>
                <w:szCs w:val="22"/>
              </w:rPr>
              <w:t>- MoFALD)</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4A7697AA" w14:textId="0DA40F55" w:rsidR="002F6414" w:rsidRDefault="002F6414" w:rsidP="002F6414">
            <w:pPr>
              <w:suppressAutoHyphens w:val="0"/>
              <w:rPr>
                <w:rFonts w:ascii="Calibri" w:hAnsi="Calibri"/>
                <w:color w:val="000000"/>
                <w:sz w:val="22"/>
                <w:szCs w:val="22"/>
              </w:rPr>
            </w:pPr>
            <w:r>
              <w:rPr>
                <w:rFonts w:ascii="Calibri" w:hAnsi="Calibri"/>
                <w:color w:val="000000"/>
                <w:sz w:val="22"/>
                <w:szCs w:val="22"/>
              </w:rPr>
              <w:t>Fanindra.shrestha@gmail.com</w:t>
            </w:r>
          </w:p>
        </w:tc>
      </w:tr>
      <w:tr w:rsidR="002F6414" w14:paraId="4BE082D6" w14:textId="77777777" w:rsidTr="002E0409">
        <w:tc>
          <w:tcPr>
            <w:tcW w:w="4163" w:type="dxa"/>
            <w:tcBorders>
              <w:top w:val="single" w:sz="4" w:space="0" w:color="000000"/>
              <w:left w:val="single" w:sz="4" w:space="0" w:color="000000"/>
              <w:bottom w:val="single" w:sz="4" w:space="0" w:color="000000"/>
            </w:tcBorders>
            <w:shd w:val="clear" w:color="auto" w:fill="auto"/>
          </w:tcPr>
          <w:p w14:paraId="33D9C6A3" w14:textId="77777777" w:rsidR="002F6414" w:rsidRDefault="002F6414" w:rsidP="002F6414">
            <w:pPr>
              <w:suppressAutoHyphens w:val="0"/>
              <w:rPr>
                <w:rFonts w:ascii="Calibri" w:hAnsi="Calibri"/>
                <w:color w:val="000000"/>
                <w:sz w:val="22"/>
                <w:szCs w:val="22"/>
              </w:rPr>
            </w:pPr>
            <w:proofErr w:type="spellStart"/>
            <w:r>
              <w:rPr>
                <w:rFonts w:ascii="Calibri" w:hAnsi="Calibri"/>
                <w:color w:val="000000"/>
                <w:sz w:val="22"/>
                <w:szCs w:val="22"/>
              </w:rPr>
              <w:t>Gajendra</w:t>
            </w:r>
            <w:proofErr w:type="spellEnd"/>
            <w:r>
              <w:rPr>
                <w:rFonts w:ascii="Calibri" w:hAnsi="Calibri"/>
                <w:color w:val="000000"/>
                <w:sz w:val="22"/>
                <w:szCs w:val="22"/>
              </w:rPr>
              <w:t xml:space="preserve"> Kumar </w:t>
            </w:r>
            <w:proofErr w:type="spellStart"/>
            <w:r>
              <w:rPr>
                <w:rFonts w:ascii="Calibri" w:hAnsi="Calibri"/>
                <w:color w:val="000000"/>
                <w:sz w:val="22"/>
                <w:szCs w:val="22"/>
              </w:rPr>
              <w:t>Raut</w:t>
            </w:r>
            <w:proofErr w:type="spellEnd"/>
          </w:p>
          <w:p w14:paraId="063FD230" w14:textId="77777777" w:rsidR="002F6414" w:rsidRDefault="002F6414" w:rsidP="002F6414">
            <w:pPr>
              <w:suppressAutoHyphens w:val="0"/>
              <w:rPr>
                <w:rFonts w:ascii="Calibri" w:hAnsi="Calibri"/>
                <w:color w:val="000000"/>
                <w:sz w:val="22"/>
                <w:szCs w:val="22"/>
              </w:rPr>
            </w:pPr>
          </w:p>
        </w:tc>
        <w:tc>
          <w:tcPr>
            <w:tcW w:w="3420" w:type="dxa"/>
            <w:tcBorders>
              <w:top w:val="single" w:sz="4" w:space="0" w:color="000000"/>
              <w:left w:val="single" w:sz="4" w:space="0" w:color="000000"/>
              <w:bottom w:val="single" w:sz="4" w:space="0" w:color="000000"/>
            </w:tcBorders>
            <w:shd w:val="clear" w:color="auto" w:fill="auto"/>
          </w:tcPr>
          <w:p w14:paraId="44A6276B" w14:textId="77777777" w:rsidR="002F6414" w:rsidRDefault="002F6414" w:rsidP="002F6414">
            <w:pPr>
              <w:suppressAutoHyphens w:val="0"/>
              <w:rPr>
                <w:rFonts w:ascii="Calibri" w:hAnsi="Calibri"/>
                <w:color w:val="000000"/>
                <w:sz w:val="22"/>
                <w:szCs w:val="22"/>
              </w:rPr>
            </w:pPr>
            <w:r>
              <w:rPr>
                <w:rFonts w:ascii="Calibri" w:hAnsi="Calibri"/>
                <w:color w:val="000000"/>
                <w:sz w:val="22"/>
                <w:szCs w:val="22"/>
              </w:rPr>
              <w:t>District Level Project implementation Unit – Education (DLPIU- Education)</w:t>
            </w:r>
          </w:p>
          <w:p w14:paraId="596F343B" w14:textId="77777777" w:rsidR="002F6414" w:rsidRDefault="002F6414" w:rsidP="002F6414">
            <w:pPr>
              <w:suppressAutoHyphens w:val="0"/>
              <w:rPr>
                <w:rFonts w:ascii="Calibri" w:hAnsi="Calibri"/>
                <w:color w:val="000000"/>
                <w:sz w:val="22"/>
                <w:szCs w:val="22"/>
              </w:rPr>
            </w:pP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3543034C" w14:textId="77777777" w:rsidR="002F6414" w:rsidRDefault="002F6414" w:rsidP="002F6414">
            <w:pPr>
              <w:suppressAutoHyphens w:val="0"/>
              <w:rPr>
                <w:rFonts w:ascii="Calibri" w:hAnsi="Calibri"/>
                <w:color w:val="000000"/>
                <w:sz w:val="22"/>
                <w:szCs w:val="22"/>
              </w:rPr>
            </w:pPr>
            <w:r>
              <w:rPr>
                <w:rFonts w:ascii="Calibri" w:hAnsi="Calibri"/>
                <w:color w:val="000000"/>
                <w:sz w:val="22"/>
                <w:szCs w:val="22"/>
              </w:rPr>
              <w:t>gajendrakumarraut@gmail.com</w:t>
            </w:r>
          </w:p>
          <w:p w14:paraId="1A33AF80" w14:textId="77777777" w:rsidR="002F6414" w:rsidRDefault="002F6414" w:rsidP="002F6414">
            <w:pPr>
              <w:suppressAutoHyphens w:val="0"/>
              <w:rPr>
                <w:rFonts w:ascii="Calibri" w:hAnsi="Calibri"/>
                <w:color w:val="000000"/>
                <w:sz w:val="22"/>
                <w:szCs w:val="22"/>
              </w:rPr>
            </w:pPr>
          </w:p>
        </w:tc>
      </w:tr>
      <w:tr w:rsidR="002F6414" w14:paraId="29289307" w14:textId="77777777" w:rsidTr="002E0409">
        <w:tc>
          <w:tcPr>
            <w:tcW w:w="4163" w:type="dxa"/>
            <w:tcBorders>
              <w:top w:val="single" w:sz="4" w:space="0" w:color="000000"/>
              <w:left w:val="single" w:sz="4" w:space="0" w:color="000000"/>
              <w:bottom w:val="single" w:sz="4" w:space="0" w:color="000000"/>
            </w:tcBorders>
            <w:shd w:val="clear" w:color="auto" w:fill="auto"/>
          </w:tcPr>
          <w:p w14:paraId="73C4F478" w14:textId="77777777" w:rsidR="002F6414" w:rsidRDefault="002F6414" w:rsidP="002F6414">
            <w:pPr>
              <w:suppressAutoHyphens w:val="0"/>
              <w:rPr>
                <w:rFonts w:ascii="Calibri" w:hAnsi="Calibri"/>
                <w:color w:val="000000"/>
                <w:sz w:val="22"/>
                <w:szCs w:val="22"/>
              </w:rPr>
            </w:pPr>
            <w:proofErr w:type="spellStart"/>
            <w:r>
              <w:rPr>
                <w:rFonts w:ascii="Calibri" w:hAnsi="Calibri"/>
                <w:color w:val="000000"/>
                <w:sz w:val="22"/>
                <w:szCs w:val="22"/>
              </w:rPr>
              <w:t>Tika</w:t>
            </w:r>
            <w:proofErr w:type="spellEnd"/>
            <w:r>
              <w:rPr>
                <w:rFonts w:ascii="Calibri" w:hAnsi="Calibri"/>
                <w:color w:val="000000"/>
                <w:sz w:val="22"/>
                <w:szCs w:val="22"/>
              </w:rPr>
              <w:t xml:space="preserve"> Prasad Joshi</w:t>
            </w:r>
          </w:p>
          <w:p w14:paraId="1F01C9FF" w14:textId="77777777" w:rsidR="002F6414" w:rsidRDefault="002F6414" w:rsidP="002F6414">
            <w:pPr>
              <w:suppressAutoHyphens w:val="0"/>
              <w:rPr>
                <w:rFonts w:ascii="Calibri" w:hAnsi="Calibri"/>
                <w:color w:val="000000"/>
                <w:sz w:val="22"/>
                <w:szCs w:val="22"/>
              </w:rPr>
            </w:pPr>
          </w:p>
        </w:tc>
        <w:tc>
          <w:tcPr>
            <w:tcW w:w="3420" w:type="dxa"/>
            <w:tcBorders>
              <w:top w:val="single" w:sz="4" w:space="0" w:color="000000"/>
              <w:left w:val="single" w:sz="4" w:space="0" w:color="000000"/>
              <w:bottom w:val="single" w:sz="4" w:space="0" w:color="000000"/>
            </w:tcBorders>
            <w:shd w:val="clear" w:color="auto" w:fill="auto"/>
          </w:tcPr>
          <w:p w14:paraId="65E38E90" w14:textId="77777777" w:rsidR="002F6414" w:rsidRDefault="002F6414" w:rsidP="002F6414">
            <w:pPr>
              <w:suppressAutoHyphens w:val="0"/>
              <w:rPr>
                <w:rFonts w:ascii="Calibri" w:hAnsi="Calibri"/>
                <w:color w:val="000000"/>
                <w:sz w:val="22"/>
                <w:szCs w:val="22"/>
              </w:rPr>
            </w:pPr>
            <w:r>
              <w:rPr>
                <w:rFonts w:ascii="Calibri" w:hAnsi="Calibri"/>
                <w:color w:val="000000"/>
                <w:sz w:val="22"/>
                <w:szCs w:val="22"/>
              </w:rPr>
              <w:t>District Coordination Committee(DCC)</w:t>
            </w:r>
          </w:p>
          <w:p w14:paraId="22AEFA81" w14:textId="77777777" w:rsidR="002F6414" w:rsidRDefault="002F6414" w:rsidP="002F6414">
            <w:pPr>
              <w:suppressAutoHyphens w:val="0"/>
              <w:rPr>
                <w:rFonts w:ascii="Calibri" w:hAnsi="Calibri"/>
                <w:color w:val="000000"/>
                <w:sz w:val="22"/>
                <w:szCs w:val="22"/>
              </w:rPr>
            </w:pP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65E10499" w14:textId="77777777" w:rsidR="002F6414" w:rsidRDefault="002F6414" w:rsidP="002F6414">
            <w:pPr>
              <w:suppressAutoHyphens w:val="0"/>
              <w:rPr>
                <w:rFonts w:ascii="Calibri" w:hAnsi="Calibri"/>
                <w:color w:val="000000"/>
                <w:sz w:val="22"/>
                <w:szCs w:val="22"/>
              </w:rPr>
            </w:pPr>
            <w:r>
              <w:rPr>
                <w:rFonts w:ascii="Calibri" w:hAnsi="Calibri"/>
                <w:color w:val="000000"/>
                <w:sz w:val="22"/>
                <w:szCs w:val="22"/>
              </w:rPr>
              <w:t>dolakha.deeu@gmail.com</w:t>
            </w:r>
          </w:p>
          <w:p w14:paraId="2DCCE98D" w14:textId="77777777" w:rsidR="002F6414" w:rsidRDefault="002F6414" w:rsidP="002F6414">
            <w:pPr>
              <w:suppressAutoHyphens w:val="0"/>
              <w:rPr>
                <w:rFonts w:ascii="Calibri" w:hAnsi="Calibri"/>
                <w:color w:val="000000"/>
                <w:sz w:val="22"/>
                <w:szCs w:val="22"/>
              </w:rPr>
            </w:pPr>
          </w:p>
        </w:tc>
      </w:tr>
      <w:tr w:rsidR="00E27128" w14:paraId="118487A5" w14:textId="77777777" w:rsidTr="002E0409">
        <w:tc>
          <w:tcPr>
            <w:tcW w:w="4163" w:type="dxa"/>
            <w:tcBorders>
              <w:top w:val="single" w:sz="4" w:space="0" w:color="000000"/>
              <w:left w:val="single" w:sz="4" w:space="0" w:color="000000"/>
              <w:bottom w:val="single" w:sz="4" w:space="0" w:color="000000"/>
            </w:tcBorders>
            <w:shd w:val="clear" w:color="auto" w:fill="auto"/>
          </w:tcPr>
          <w:p w14:paraId="2AFE9DD7" w14:textId="11707B94" w:rsidR="00E27128" w:rsidRDefault="00E27128" w:rsidP="00164155">
            <w:pPr>
              <w:suppressAutoHyphens w:val="0"/>
              <w:rPr>
                <w:rFonts w:ascii="Calibri" w:hAnsi="Calibri"/>
                <w:color w:val="000000"/>
                <w:sz w:val="22"/>
                <w:szCs w:val="22"/>
              </w:rPr>
            </w:pPr>
            <w:proofErr w:type="spellStart"/>
            <w:r>
              <w:rPr>
                <w:rFonts w:ascii="Calibri" w:hAnsi="Calibri"/>
                <w:color w:val="000000"/>
                <w:sz w:val="22"/>
                <w:szCs w:val="22"/>
              </w:rPr>
              <w:t>Saloni</w:t>
            </w:r>
            <w:proofErr w:type="spellEnd"/>
            <w:r>
              <w:rPr>
                <w:rFonts w:ascii="Calibri" w:hAnsi="Calibri"/>
                <w:color w:val="000000"/>
                <w:sz w:val="22"/>
                <w:szCs w:val="22"/>
              </w:rPr>
              <w:t xml:space="preserve"> Shrestha</w:t>
            </w:r>
          </w:p>
        </w:tc>
        <w:tc>
          <w:tcPr>
            <w:tcW w:w="3420" w:type="dxa"/>
            <w:tcBorders>
              <w:top w:val="single" w:sz="4" w:space="0" w:color="000000"/>
              <w:left w:val="single" w:sz="4" w:space="0" w:color="000000"/>
              <w:bottom w:val="single" w:sz="4" w:space="0" w:color="000000"/>
            </w:tcBorders>
            <w:shd w:val="clear" w:color="auto" w:fill="auto"/>
          </w:tcPr>
          <w:p w14:paraId="04FA10D5" w14:textId="033BC339" w:rsidR="00E27128" w:rsidRPr="00807919" w:rsidRDefault="00E27128" w:rsidP="00164155">
            <w:pPr>
              <w:suppressAutoHyphens w:val="0"/>
              <w:rPr>
                <w:rFonts w:ascii="Calibri" w:hAnsi="Calibri"/>
                <w:color w:val="000000"/>
                <w:sz w:val="22"/>
                <w:szCs w:val="22"/>
              </w:rPr>
            </w:pPr>
            <w:r>
              <w:rPr>
                <w:rFonts w:ascii="Calibri" w:hAnsi="Calibri"/>
                <w:color w:val="000000"/>
                <w:sz w:val="22"/>
                <w:szCs w:val="22"/>
              </w:rPr>
              <w:t>A &amp; D France</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0864790C" w14:textId="3150AB22" w:rsidR="00E27128" w:rsidRDefault="00E27128" w:rsidP="00164155">
            <w:pPr>
              <w:suppressAutoHyphens w:val="0"/>
              <w:rPr>
                <w:rFonts w:ascii="Arial" w:hAnsi="Arial" w:cs="Arial"/>
                <w:color w:val="0000FF"/>
              </w:rPr>
            </w:pPr>
            <w:r>
              <w:rPr>
                <w:rFonts w:ascii="Arial" w:hAnsi="Arial" w:cs="Arial"/>
                <w:color w:val="0000FF"/>
              </w:rPr>
              <w:t>Shresthasaloni123@gmail.com</w:t>
            </w:r>
          </w:p>
        </w:tc>
      </w:tr>
      <w:tr w:rsidR="00E27128" w14:paraId="01369330" w14:textId="77777777" w:rsidTr="002E0409">
        <w:tc>
          <w:tcPr>
            <w:tcW w:w="4163" w:type="dxa"/>
            <w:tcBorders>
              <w:top w:val="single" w:sz="4" w:space="0" w:color="000000"/>
              <w:left w:val="single" w:sz="4" w:space="0" w:color="000000"/>
              <w:bottom w:val="single" w:sz="4" w:space="0" w:color="000000"/>
            </w:tcBorders>
            <w:shd w:val="clear" w:color="auto" w:fill="auto"/>
          </w:tcPr>
          <w:p w14:paraId="143B6C08" w14:textId="7991494E" w:rsidR="00E27128" w:rsidRDefault="00E27128" w:rsidP="00164155">
            <w:pPr>
              <w:suppressAutoHyphens w:val="0"/>
              <w:rPr>
                <w:rFonts w:ascii="Calibri" w:hAnsi="Calibri"/>
                <w:color w:val="000000"/>
                <w:sz w:val="22"/>
                <w:szCs w:val="22"/>
              </w:rPr>
            </w:pPr>
            <w:r>
              <w:rPr>
                <w:rFonts w:ascii="Calibri" w:hAnsi="Calibri"/>
                <w:color w:val="000000"/>
                <w:sz w:val="22"/>
                <w:szCs w:val="22"/>
              </w:rPr>
              <w:t xml:space="preserve">Lina </w:t>
            </w:r>
            <w:proofErr w:type="spellStart"/>
            <w:r>
              <w:rPr>
                <w:rFonts w:ascii="Calibri" w:hAnsi="Calibri"/>
                <w:color w:val="000000"/>
                <w:sz w:val="22"/>
                <w:szCs w:val="22"/>
              </w:rPr>
              <w:t>Guarin</w:t>
            </w:r>
            <w:proofErr w:type="spellEnd"/>
          </w:p>
        </w:tc>
        <w:tc>
          <w:tcPr>
            <w:tcW w:w="3420" w:type="dxa"/>
            <w:tcBorders>
              <w:top w:val="single" w:sz="4" w:space="0" w:color="000000"/>
              <w:left w:val="single" w:sz="4" w:space="0" w:color="000000"/>
              <w:bottom w:val="single" w:sz="4" w:space="0" w:color="000000"/>
            </w:tcBorders>
            <w:shd w:val="clear" w:color="auto" w:fill="auto"/>
          </w:tcPr>
          <w:p w14:paraId="46AC284D" w14:textId="2039E0CD" w:rsidR="00E27128" w:rsidRDefault="00E27128" w:rsidP="00164155">
            <w:pPr>
              <w:suppressAutoHyphens w:val="0"/>
              <w:rPr>
                <w:rFonts w:ascii="Calibri" w:hAnsi="Calibri"/>
                <w:color w:val="000000"/>
                <w:sz w:val="22"/>
                <w:szCs w:val="22"/>
              </w:rPr>
            </w:pPr>
            <w:r>
              <w:rPr>
                <w:rFonts w:ascii="Calibri" w:hAnsi="Calibri"/>
                <w:color w:val="000000"/>
                <w:sz w:val="22"/>
                <w:szCs w:val="22"/>
              </w:rPr>
              <w:t>A &amp; D France</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5592F10E" w14:textId="32EB2804" w:rsidR="00E27128" w:rsidRDefault="00E27128" w:rsidP="00164155">
            <w:pPr>
              <w:suppressAutoHyphens w:val="0"/>
              <w:rPr>
                <w:rFonts w:ascii="Arial" w:hAnsi="Arial" w:cs="Arial"/>
                <w:color w:val="0000FF"/>
              </w:rPr>
            </w:pPr>
            <w:r>
              <w:rPr>
                <w:rFonts w:ascii="Arial" w:hAnsi="Arial" w:cs="Arial"/>
                <w:color w:val="0000FF"/>
              </w:rPr>
              <w:t>lguarin@archidev.org</w:t>
            </w:r>
          </w:p>
        </w:tc>
      </w:tr>
      <w:tr w:rsidR="00E27128" w14:paraId="68C58E4B" w14:textId="77777777" w:rsidTr="002E0409">
        <w:tc>
          <w:tcPr>
            <w:tcW w:w="4163" w:type="dxa"/>
            <w:tcBorders>
              <w:top w:val="single" w:sz="4" w:space="0" w:color="000000"/>
              <w:left w:val="single" w:sz="4" w:space="0" w:color="000000"/>
              <w:bottom w:val="single" w:sz="4" w:space="0" w:color="000000"/>
            </w:tcBorders>
            <w:shd w:val="clear" w:color="auto" w:fill="auto"/>
          </w:tcPr>
          <w:p w14:paraId="36A1A5A6" w14:textId="41599975" w:rsidR="00E27128" w:rsidRDefault="00E27128" w:rsidP="00164155">
            <w:pPr>
              <w:suppressAutoHyphens w:val="0"/>
              <w:rPr>
                <w:rFonts w:ascii="Calibri" w:hAnsi="Calibri"/>
                <w:color w:val="000000"/>
                <w:sz w:val="22"/>
                <w:szCs w:val="22"/>
              </w:rPr>
            </w:pPr>
            <w:r>
              <w:rPr>
                <w:rFonts w:ascii="Calibri" w:hAnsi="Calibri"/>
                <w:color w:val="000000"/>
                <w:sz w:val="22"/>
                <w:szCs w:val="22"/>
              </w:rPr>
              <w:t xml:space="preserve">Suresh </w:t>
            </w:r>
            <w:proofErr w:type="spellStart"/>
            <w:r>
              <w:rPr>
                <w:rFonts w:ascii="Calibri" w:hAnsi="Calibri"/>
                <w:color w:val="000000"/>
                <w:sz w:val="22"/>
                <w:szCs w:val="22"/>
              </w:rPr>
              <w:t>Pandit</w:t>
            </w:r>
            <w:proofErr w:type="spellEnd"/>
          </w:p>
        </w:tc>
        <w:tc>
          <w:tcPr>
            <w:tcW w:w="3420" w:type="dxa"/>
            <w:tcBorders>
              <w:top w:val="single" w:sz="4" w:space="0" w:color="000000"/>
              <w:left w:val="single" w:sz="4" w:space="0" w:color="000000"/>
              <w:bottom w:val="single" w:sz="4" w:space="0" w:color="000000"/>
            </w:tcBorders>
            <w:shd w:val="clear" w:color="auto" w:fill="auto"/>
          </w:tcPr>
          <w:p w14:paraId="725CA991" w14:textId="4F7EA666" w:rsidR="00E27128" w:rsidRDefault="00E27128" w:rsidP="00164155">
            <w:pPr>
              <w:suppressAutoHyphens w:val="0"/>
              <w:rPr>
                <w:rFonts w:ascii="Calibri" w:hAnsi="Calibri"/>
                <w:color w:val="000000"/>
                <w:sz w:val="22"/>
                <w:szCs w:val="22"/>
              </w:rPr>
            </w:pPr>
            <w:r>
              <w:rPr>
                <w:rFonts w:ascii="Calibri" w:hAnsi="Calibri"/>
                <w:color w:val="000000"/>
                <w:sz w:val="22"/>
                <w:szCs w:val="22"/>
              </w:rPr>
              <w:t xml:space="preserve">UNICEF </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67E21ED4" w14:textId="1EFF57F5" w:rsidR="00E27128" w:rsidRDefault="00683004" w:rsidP="00164155">
            <w:pPr>
              <w:suppressAutoHyphens w:val="0"/>
              <w:rPr>
                <w:rFonts w:ascii="Arial" w:hAnsi="Arial" w:cs="Arial"/>
                <w:color w:val="0000FF"/>
              </w:rPr>
            </w:pPr>
            <w:r>
              <w:rPr>
                <w:rFonts w:ascii="Arial" w:hAnsi="Arial" w:cs="Arial"/>
                <w:color w:val="0000FF"/>
              </w:rPr>
              <w:t>surpandit@unicef.org</w:t>
            </w:r>
          </w:p>
        </w:tc>
      </w:tr>
      <w:tr w:rsidR="00683004" w14:paraId="26A5793A" w14:textId="77777777" w:rsidTr="002E0409">
        <w:tc>
          <w:tcPr>
            <w:tcW w:w="4163" w:type="dxa"/>
            <w:tcBorders>
              <w:top w:val="single" w:sz="4" w:space="0" w:color="000000"/>
              <w:left w:val="single" w:sz="4" w:space="0" w:color="000000"/>
              <w:bottom w:val="single" w:sz="4" w:space="0" w:color="000000"/>
            </w:tcBorders>
            <w:shd w:val="clear" w:color="auto" w:fill="auto"/>
          </w:tcPr>
          <w:p w14:paraId="3FAC2475" w14:textId="147CF30E" w:rsidR="00683004" w:rsidRDefault="00683004" w:rsidP="00164155">
            <w:pPr>
              <w:suppressAutoHyphens w:val="0"/>
              <w:rPr>
                <w:rFonts w:ascii="Calibri" w:hAnsi="Calibri"/>
                <w:color w:val="000000"/>
                <w:sz w:val="22"/>
                <w:szCs w:val="22"/>
              </w:rPr>
            </w:pPr>
            <w:r>
              <w:rPr>
                <w:rFonts w:ascii="Calibri" w:hAnsi="Calibri"/>
                <w:color w:val="000000"/>
                <w:sz w:val="22"/>
                <w:szCs w:val="22"/>
              </w:rPr>
              <w:t xml:space="preserve">Uttam </w:t>
            </w:r>
            <w:proofErr w:type="spellStart"/>
            <w:r>
              <w:rPr>
                <w:rFonts w:ascii="Calibri" w:hAnsi="Calibri"/>
                <w:color w:val="000000"/>
                <w:sz w:val="22"/>
                <w:szCs w:val="22"/>
              </w:rPr>
              <w:t>Dhungel</w:t>
            </w:r>
            <w:proofErr w:type="spellEnd"/>
          </w:p>
        </w:tc>
        <w:tc>
          <w:tcPr>
            <w:tcW w:w="3420" w:type="dxa"/>
            <w:tcBorders>
              <w:top w:val="single" w:sz="4" w:space="0" w:color="000000"/>
              <w:left w:val="single" w:sz="4" w:space="0" w:color="000000"/>
              <w:bottom w:val="single" w:sz="4" w:space="0" w:color="000000"/>
            </w:tcBorders>
            <w:shd w:val="clear" w:color="auto" w:fill="auto"/>
          </w:tcPr>
          <w:p w14:paraId="49FF85ED" w14:textId="1F8F9BDE" w:rsidR="00683004" w:rsidRDefault="00683004" w:rsidP="00164155">
            <w:pPr>
              <w:suppressAutoHyphens w:val="0"/>
              <w:rPr>
                <w:rFonts w:ascii="Calibri" w:hAnsi="Calibri"/>
                <w:color w:val="000000"/>
                <w:sz w:val="22"/>
                <w:szCs w:val="22"/>
              </w:rPr>
            </w:pPr>
            <w:r>
              <w:rPr>
                <w:rFonts w:ascii="Calibri" w:hAnsi="Calibri"/>
                <w:color w:val="000000"/>
                <w:sz w:val="22"/>
                <w:szCs w:val="22"/>
              </w:rPr>
              <w:t>National Reconstruction Authority (NRA)</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6AC1C4BD" w14:textId="77777777" w:rsidR="00683004" w:rsidRDefault="00683004" w:rsidP="00164155">
            <w:pPr>
              <w:suppressAutoHyphens w:val="0"/>
              <w:rPr>
                <w:rFonts w:ascii="Arial" w:hAnsi="Arial" w:cs="Arial"/>
                <w:color w:val="0000FF"/>
              </w:rPr>
            </w:pPr>
          </w:p>
        </w:tc>
      </w:tr>
      <w:tr w:rsidR="00683004" w14:paraId="1EF22D78" w14:textId="77777777" w:rsidTr="002E0409">
        <w:tc>
          <w:tcPr>
            <w:tcW w:w="4163" w:type="dxa"/>
            <w:tcBorders>
              <w:top w:val="single" w:sz="4" w:space="0" w:color="000000"/>
              <w:left w:val="single" w:sz="4" w:space="0" w:color="000000"/>
              <w:bottom w:val="single" w:sz="4" w:space="0" w:color="000000"/>
            </w:tcBorders>
            <w:shd w:val="clear" w:color="auto" w:fill="auto"/>
          </w:tcPr>
          <w:p w14:paraId="587009D2" w14:textId="3897D9A4" w:rsidR="00683004" w:rsidRDefault="00683004" w:rsidP="00164155">
            <w:pPr>
              <w:suppressAutoHyphens w:val="0"/>
              <w:rPr>
                <w:rFonts w:ascii="Calibri" w:hAnsi="Calibri"/>
                <w:color w:val="000000"/>
                <w:sz w:val="22"/>
                <w:szCs w:val="22"/>
              </w:rPr>
            </w:pPr>
            <w:r>
              <w:rPr>
                <w:rFonts w:ascii="Calibri" w:hAnsi="Calibri"/>
                <w:color w:val="000000"/>
                <w:sz w:val="22"/>
                <w:szCs w:val="22"/>
              </w:rPr>
              <w:t xml:space="preserve">Tanka </w:t>
            </w:r>
            <w:proofErr w:type="spellStart"/>
            <w:r>
              <w:rPr>
                <w:rFonts w:ascii="Calibri" w:hAnsi="Calibri"/>
                <w:color w:val="000000"/>
                <w:sz w:val="22"/>
                <w:szCs w:val="22"/>
              </w:rPr>
              <w:t>Upreti</w:t>
            </w:r>
            <w:proofErr w:type="spellEnd"/>
          </w:p>
        </w:tc>
        <w:tc>
          <w:tcPr>
            <w:tcW w:w="3420" w:type="dxa"/>
            <w:tcBorders>
              <w:top w:val="single" w:sz="4" w:space="0" w:color="000000"/>
              <w:left w:val="single" w:sz="4" w:space="0" w:color="000000"/>
              <w:bottom w:val="single" w:sz="4" w:space="0" w:color="000000"/>
            </w:tcBorders>
            <w:shd w:val="clear" w:color="auto" w:fill="auto"/>
          </w:tcPr>
          <w:p w14:paraId="5D35AF54" w14:textId="5BC724E7" w:rsidR="00683004" w:rsidRDefault="00683004" w:rsidP="00164155">
            <w:pPr>
              <w:suppressAutoHyphens w:val="0"/>
              <w:rPr>
                <w:rFonts w:ascii="Calibri" w:hAnsi="Calibri"/>
                <w:color w:val="000000"/>
                <w:sz w:val="22"/>
                <w:szCs w:val="22"/>
              </w:rPr>
            </w:pPr>
            <w:r>
              <w:rPr>
                <w:rFonts w:ascii="Calibri" w:hAnsi="Calibri"/>
                <w:color w:val="000000"/>
                <w:sz w:val="22"/>
                <w:szCs w:val="22"/>
              </w:rPr>
              <w:t>Rural Reconstruction Nepal (RRN)</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6F9414E3" w14:textId="167E3A6A" w:rsidR="00683004" w:rsidRDefault="00683004" w:rsidP="00164155">
            <w:pPr>
              <w:suppressAutoHyphens w:val="0"/>
              <w:rPr>
                <w:rFonts w:ascii="Arial" w:hAnsi="Arial" w:cs="Arial"/>
                <w:color w:val="0000FF"/>
              </w:rPr>
            </w:pPr>
            <w:r>
              <w:rPr>
                <w:rFonts w:ascii="Arial" w:hAnsi="Arial" w:cs="Arial"/>
                <w:color w:val="0000FF"/>
              </w:rPr>
              <w:t>tanka@rrn.org.np</w:t>
            </w:r>
          </w:p>
        </w:tc>
      </w:tr>
      <w:tr w:rsidR="00683004" w14:paraId="77A4E900" w14:textId="77777777" w:rsidTr="002E0409">
        <w:tc>
          <w:tcPr>
            <w:tcW w:w="4163" w:type="dxa"/>
            <w:tcBorders>
              <w:top w:val="single" w:sz="4" w:space="0" w:color="000000"/>
              <w:left w:val="single" w:sz="4" w:space="0" w:color="000000"/>
              <w:bottom w:val="single" w:sz="4" w:space="0" w:color="000000"/>
            </w:tcBorders>
            <w:shd w:val="clear" w:color="auto" w:fill="auto"/>
          </w:tcPr>
          <w:p w14:paraId="4C4C4E8C" w14:textId="2D6F419B" w:rsidR="00683004" w:rsidRDefault="00683004" w:rsidP="00164155">
            <w:pPr>
              <w:suppressAutoHyphens w:val="0"/>
              <w:rPr>
                <w:rFonts w:ascii="Calibri" w:hAnsi="Calibri"/>
                <w:color w:val="000000"/>
                <w:sz w:val="22"/>
                <w:szCs w:val="22"/>
              </w:rPr>
            </w:pPr>
            <w:r>
              <w:rPr>
                <w:rFonts w:ascii="Calibri" w:hAnsi="Calibri"/>
                <w:color w:val="000000"/>
                <w:sz w:val="22"/>
                <w:szCs w:val="22"/>
              </w:rPr>
              <w:t>Manish Gautam</w:t>
            </w:r>
          </w:p>
        </w:tc>
        <w:tc>
          <w:tcPr>
            <w:tcW w:w="3420" w:type="dxa"/>
            <w:tcBorders>
              <w:top w:val="single" w:sz="4" w:space="0" w:color="000000"/>
              <w:left w:val="single" w:sz="4" w:space="0" w:color="000000"/>
              <w:bottom w:val="single" w:sz="4" w:space="0" w:color="000000"/>
            </w:tcBorders>
            <w:shd w:val="clear" w:color="auto" w:fill="auto"/>
          </w:tcPr>
          <w:p w14:paraId="266E1DF6" w14:textId="3BE87314" w:rsidR="00683004" w:rsidRDefault="000106CF" w:rsidP="00164155">
            <w:pPr>
              <w:suppressAutoHyphens w:val="0"/>
              <w:rPr>
                <w:rFonts w:ascii="Calibri" w:hAnsi="Calibri"/>
                <w:color w:val="000000"/>
                <w:sz w:val="22"/>
                <w:szCs w:val="22"/>
              </w:rPr>
            </w:pPr>
            <w:r>
              <w:rPr>
                <w:rFonts w:ascii="Calibri" w:hAnsi="Calibri"/>
                <w:color w:val="000000"/>
                <w:sz w:val="22"/>
                <w:szCs w:val="22"/>
              </w:rPr>
              <w:t xml:space="preserve">United Nation Development </w:t>
            </w:r>
            <w:proofErr w:type="spellStart"/>
            <w:r>
              <w:rPr>
                <w:rFonts w:ascii="Calibri" w:hAnsi="Calibri"/>
                <w:color w:val="000000"/>
                <w:sz w:val="22"/>
                <w:szCs w:val="22"/>
              </w:rPr>
              <w:t>Programme</w:t>
            </w:r>
            <w:proofErr w:type="spellEnd"/>
            <w:r>
              <w:rPr>
                <w:rFonts w:ascii="Calibri" w:hAnsi="Calibri"/>
                <w:color w:val="000000"/>
                <w:sz w:val="22"/>
                <w:szCs w:val="22"/>
              </w:rPr>
              <w:t xml:space="preserve"> (UNDP Nepal)</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69803CAF" w14:textId="1368C237" w:rsidR="00683004" w:rsidRDefault="00683004" w:rsidP="00164155">
            <w:pPr>
              <w:suppressAutoHyphens w:val="0"/>
              <w:rPr>
                <w:rFonts w:ascii="Arial" w:hAnsi="Arial" w:cs="Arial"/>
                <w:color w:val="0000FF"/>
              </w:rPr>
            </w:pPr>
            <w:r>
              <w:rPr>
                <w:rFonts w:ascii="Arial" w:hAnsi="Arial" w:cs="Arial"/>
                <w:color w:val="0000FF"/>
              </w:rPr>
              <w:t>Manish.gautam@undp.org</w:t>
            </w:r>
          </w:p>
        </w:tc>
      </w:tr>
      <w:tr w:rsidR="00683004" w14:paraId="69B9A29D" w14:textId="77777777" w:rsidTr="002E0409">
        <w:tc>
          <w:tcPr>
            <w:tcW w:w="4163" w:type="dxa"/>
            <w:tcBorders>
              <w:top w:val="single" w:sz="4" w:space="0" w:color="000000"/>
              <w:left w:val="single" w:sz="4" w:space="0" w:color="000000"/>
              <w:bottom w:val="single" w:sz="4" w:space="0" w:color="000000"/>
            </w:tcBorders>
            <w:shd w:val="clear" w:color="auto" w:fill="auto"/>
          </w:tcPr>
          <w:p w14:paraId="7CC97CE7" w14:textId="6A871AB2" w:rsidR="00683004" w:rsidRDefault="00683004" w:rsidP="00164155">
            <w:pPr>
              <w:suppressAutoHyphens w:val="0"/>
              <w:rPr>
                <w:rFonts w:ascii="Calibri" w:hAnsi="Calibri"/>
                <w:color w:val="000000"/>
                <w:sz w:val="22"/>
                <w:szCs w:val="22"/>
              </w:rPr>
            </w:pPr>
            <w:r>
              <w:rPr>
                <w:rFonts w:ascii="Calibri" w:hAnsi="Calibri"/>
                <w:color w:val="000000"/>
                <w:sz w:val="22"/>
                <w:szCs w:val="22"/>
              </w:rPr>
              <w:t>Bibhor Baral</w:t>
            </w:r>
          </w:p>
        </w:tc>
        <w:tc>
          <w:tcPr>
            <w:tcW w:w="3420" w:type="dxa"/>
            <w:tcBorders>
              <w:top w:val="single" w:sz="4" w:space="0" w:color="000000"/>
              <w:left w:val="single" w:sz="4" w:space="0" w:color="000000"/>
              <w:bottom w:val="single" w:sz="4" w:space="0" w:color="000000"/>
            </w:tcBorders>
            <w:shd w:val="clear" w:color="auto" w:fill="auto"/>
          </w:tcPr>
          <w:p w14:paraId="58C9925E" w14:textId="3B5595CB" w:rsidR="00683004" w:rsidRDefault="000106CF" w:rsidP="00164155">
            <w:pPr>
              <w:suppressAutoHyphens w:val="0"/>
              <w:rPr>
                <w:rFonts w:ascii="Calibri" w:hAnsi="Calibri"/>
                <w:color w:val="000000"/>
                <w:sz w:val="22"/>
                <w:szCs w:val="22"/>
              </w:rPr>
            </w:pPr>
            <w:r>
              <w:rPr>
                <w:rFonts w:ascii="Calibri" w:hAnsi="Calibri"/>
                <w:color w:val="000000"/>
                <w:sz w:val="22"/>
                <w:szCs w:val="22"/>
              </w:rPr>
              <w:t xml:space="preserve">United Nation Development </w:t>
            </w:r>
            <w:proofErr w:type="spellStart"/>
            <w:r>
              <w:rPr>
                <w:rFonts w:ascii="Calibri" w:hAnsi="Calibri"/>
                <w:color w:val="000000"/>
                <w:sz w:val="22"/>
                <w:szCs w:val="22"/>
              </w:rPr>
              <w:t>Programme</w:t>
            </w:r>
            <w:proofErr w:type="spellEnd"/>
            <w:r>
              <w:rPr>
                <w:rFonts w:ascii="Calibri" w:hAnsi="Calibri"/>
                <w:color w:val="000000"/>
                <w:sz w:val="22"/>
                <w:szCs w:val="22"/>
              </w:rPr>
              <w:t xml:space="preserve"> (UNDP Nepal)</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48010214" w14:textId="75C25386" w:rsidR="00683004" w:rsidRDefault="00683004" w:rsidP="00164155">
            <w:pPr>
              <w:suppressAutoHyphens w:val="0"/>
              <w:rPr>
                <w:rFonts w:ascii="Arial" w:hAnsi="Arial" w:cs="Arial"/>
                <w:color w:val="0000FF"/>
              </w:rPr>
            </w:pPr>
            <w:r>
              <w:rPr>
                <w:rFonts w:ascii="Arial" w:hAnsi="Arial" w:cs="Arial"/>
                <w:color w:val="0000FF"/>
              </w:rPr>
              <w:t>Bibhor.baral@undp.org</w:t>
            </w:r>
          </w:p>
        </w:tc>
      </w:tr>
      <w:tr w:rsidR="00683004" w14:paraId="47D1FAE6" w14:textId="77777777" w:rsidTr="002E0409">
        <w:tc>
          <w:tcPr>
            <w:tcW w:w="4163" w:type="dxa"/>
            <w:tcBorders>
              <w:top w:val="single" w:sz="4" w:space="0" w:color="000000"/>
              <w:left w:val="single" w:sz="4" w:space="0" w:color="000000"/>
              <w:bottom w:val="single" w:sz="4" w:space="0" w:color="000000"/>
            </w:tcBorders>
            <w:shd w:val="clear" w:color="auto" w:fill="auto"/>
          </w:tcPr>
          <w:p w14:paraId="4973EF18" w14:textId="6B5B01B2" w:rsidR="00683004" w:rsidRDefault="000106CF" w:rsidP="00164155">
            <w:pPr>
              <w:suppressAutoHyphens w:val="0"/>
              <w:rPr>
                <w:rFonts w:ascii="Calibri" w:hAnsi="Calibri"/>
                <w:color w:val="000000"/>
                <w:sz w:val="22"/>
                <w:szCs w:val="22"/>
              </w:rPr>
            </w:pPr>
            <w:r>
              <w:rPr>
                <w:rFonts w:ascii="Calibri" w:hAnsi="Calibri"/>
                <w:color w:val="000000"/>
                <w:sz w:val="22"/>
                <w:szCs w:val="22"/>
              </w:rPr>
              <w:t xml:space="preserve">Naresh </w:t>
            </w:r>
            <w:proofErr w:type="spellStart"/>
            <w:r>
              <w:rPr>
                <w:rFonts w:ascii="Calibri" w:hAnsi="Calibri"/>
                <w:color w:val="000000"/>
                <w:sz w:val="22"/>
                <w:szCs w:val="22"/>
              </w:rPr>
              <w:t>Nidal</w:t>
            </w:r>
            <w:proofErr w:type="spellEnd"/>
          </w:p>
        </w:tc>
        <w:tc>
          <w:tcPr>
            <w:tcW w:w="3420" w:type="dxa"/>
            <w:tcBorders>
              <w:top w:val="single" w:sz="4" w:space="0" w:color="000000"/>
              <w:left w:val="single" w:sz="4" w:space="0" w:color="000000"/>
              <w:bottom w:val="single" w:sz="4" w:space="0" w:color="000000"/>
            </w:tcBorders>
            <w:shd w:val="clear" w:color="auto" w:fill="auto"/>
          </w:tcPr>
          <w:p w14:paraId="7FA845C7" w14:textId="575A8E02" w:rsidR="00683004" w:rsidRDefault="000106CF" w:rsidP="00164155">
            <w:pPr>
              <w:suppressAutoHyphens w:val="0"/>
              <w:rPr>
                <w:rFonts w:ascii="Calibri" w:hAnsi="Calibri"/>
                <w:color w:val="000000"/>
                <w:sz w:val="22"/>
                <w:szCs w:val="22"/>
              </w:rPr>
            </w:pPr>
            <w:r>
              <w:rPr>
                <w:rFonts w:ascii="Calibri" w:hAnsi="Calibri"/>
                <w:color w:val="000000"/>
                <w:sz w:val="22"/>
                <w:szCs w:val="22"/>
              </w:rPr>
              <w:t xml:space="preserve">United Nation Development </w:t>
            </w:r>
            <w:proofErr w:type="spellStart"/>
            <w:r>
              <w:rPr>
                <w:rFonts w:ascii="Calibri" w:hAnsi="Calibri"/>
                <w:color w:val="000000"/>
                <w:sz w:val="22"/>
                <w:szCs w:val="22"/>
              </w:rPr>
              <w:t>Programme</w:t>
            </w:r>
            <w:proofErr w:type="spellEnd"/>
            <w:r>
              <w:rPr>
                <w:rFonts w:ascii="Calibri" w:hAnsi="Calibri"/>
                <w:color w:val="000000"/>
                <w:sz w:val="22"/>
                <w:szCs w:val="22"/>
              </w:rPr>
              <w:t xml:space="preserve"> (UNDP Nepal)</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7589F03B" w14:textId="26673B18" w:rsidR="00683004" w:rsidRDefault="000106CF" w:rsidP="00164155">
            <w:pPr>
              <w:suppressAutoHyphens w:val="0"/>
              <w:rPr>
                <w:rFonts w:ascii="Arial" w:hAnsi="Arial" w:cs="Arial"/>
                <w:color w:val="0000FF"/>
              </w:rPr>
            </w:pPr>
            <w:r>
              <w:rPr>
                <w:rFonts w:ascii="Arial" w:hAnsi="Arial" w:cs="Arial"/>
                <w:color w:val="0000FF"/>
              </w:rPr>
              <w:t>Naresh.nidal@gmail.com</w:t>
            </w:r>
          </w:p>
        </w:tc>
      </w:tr>
      <w:tr w:rsidR="00683004" w14:paraId="18EF563E" w14:textId="77777777" w:rsidTr="002E0409">
        <w:tc>
          <w:tcPr>
            <w:tcW w:w="4163" w:type="dxa"/>
            <w:tcBorders>
              <w:top w:val="single" w:sz="4" w:space="0" w:color="000000"/>
              <w:left w:val="single" w:sz="4" w:space="0" w:color="000000"/>
              <w:bottom w:val="single" w:sz="4" w:space="0" w:color="000000"/>
            </w:tcBorders>
            <w:shd w:val="clear" w:color="auto" w:fill="auto"/>
          </w:tcPr>
          <w:p w14:paraId="00A31363" w14:textId="6D836D1A" w:rsidR="00683004" w:rsidRDefault="00683004" w:rsidP="00164155">
            <w:pPr>
              <w:suppressAutoHyphens w:val="0"/>
              <w:rPr>
                <w:rFonts w:ascii="Calibri" w:hAnsi="Calibri"/>
                <w:color w:val="000000"/>
                <w:sz w:val="22"/>
                <w:szCs w:val="22"/>
              </w:rPr>
            </w:pPr>
            <w:r>
              <w:rPr>
                <w:rFonts w:ascii="Calibri" w:hAnsi="Calibri"/>
                <w:color w:val="000000"/>
                <w:sz w:val="22"/>
                <w:szCs w:val="22"/>
              </w:rPr>
              <w:t>Manish Shrestha</w:t>
            </w:r>
          </w:p>
        </w:tc>
        <w:tc>
          <w:tcPr>
            <w:tcW w:w="3420" w:type="dxa"/>
            <w:tcBorders>
              <w:top w:val="single" w:sz="4" w:space="0" w:color="000000"/>
              <w:left w:val="single" w:sz="4" w:space="0" w:color="000000"/>
              <w:bottom w:val="single" w:sz="4" w:space="0" w:color="000000"/>
            </w:tcBorders>
            <w:shd w:val="clear" w:color="auto" w:fill="auto"/>
          </w:tcPr>
          <w:p w14:paraId="0B2B71B8" w14:textId="5460FD0A" w:rsidR="00683004" w:rsidRDefault="00683004" w:rsidP="00164155">
            <w:pPr>
              <w:suppressAutoHyphens w:val="0"/>
              <w:rPr>
                <w:rFonts w:ascii="Calibri" w:hAnsi="Calibri"/>
                <w:color w:val="000000"/>
                <w:sz w:val="22"/>
                <w:szCs w:val="22"/>
              </w:rPr>
            </w:pPr>
            <w:r>
              <w:rPr>
                <w:rFonts w:ascii="Calibri" w:hAnsi="Calibri"/>
                <w:color w:val="000000"/>
                <w:sz w:val="22"/>
                <w:szCs w:val="22"/>
              </w:rPr>
              <w:t>National Reconstruction Authority (NRA)</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1CB64E87" w14:textId="130115D4" w:rsidR="00683004" w:rsidRDefault="00683004" w:rsidP="00164155">
            <w:pPr>
              <w:suppressAutoHyphens w:val="0"/>
              <w:rPr>
                <w:rFonts w:ascii="Arial" w:hAnsi="Arial" w:cs="Arial"/>
                <w:color w:val="0000FF"/>
              </w:rPr>
            </w:pPr>
            <w:r>
              <w:rPr>
                <w:rFonts w:ascii="Arial" w:hAnsi="Arial" w:cs="Arial"/>
                <w:color w:val="0000FF"/>
              </w:rPr>
              <w:t>Manishshrestha327@gmail.com</w:t>
            </w:r>
          </w:p>
        </w:tc>
      </w:tr>
      <w:tr w:rsidR="00683004" w14:paraId="2E47DF88" w14:textId="77777777" w:rsidTr="002E0409">
        <w:tc>
          <w:tcPr>
            <w:tcW w:w="4163" w:type="dxa"/>
            <w:tcBorders>
              <w:top w:val="single" w:sz="4" w:space="0" w:color="000000"/>
              <w:left w:val="single" w:sz="4" w:space="0" w:color="000000"/>
              <w:bottom w:val="single" w:sz="4" w:space="0" w:color="000000"/>
            </w:tcBorders>
            <w:shd w:val="clear" w:color="auto" w:fill="auto"/>
          </w:tcPr>
          <w:p w14:paraId="61D9C1E2" w14:textId="206CF5AF" w:rsidR="00683004" w:rsidRDefault="00683004" w:rsidP="00164155">
            <w:pPr>
              <w:suppressAutoHyphens w:val="0"/>
              <w:rPr>
                <w:rFonts w:ascii="Calibri" w:hAnsi="Calibri"/>
                <w:color w:val="000000"/>
                <w:sz w:val="22"/>
                <w:szCs w:val="22"/>
              </w:rPr>
            </w:pPr>
            <w:r>
              <w:rPr>
                <w:rFonts w:ascii="Calibri" w:hAnsi="Calibri"/>
                <w:color w:val="000000"/>
                <w:sz w:val="22"/>
                <w:szCs w:val="22"/>
              </w:rPr>
              <w:t>Krishna Kumar Karki</w:t>
            </w:r>
          </w:p>
        </w:tc>
        <w:tc>
          <w:tcPr>
            <w:tcW w:w="3420" w:type="dxa"/>
            <w:tcBorders>
              <w:top w:val="single" w:sz="4" w:space="0" w:color="000000"/>
              <w:left w:val="single" w:sz="4" w:space="0" w:color="000000"/>
              <w:bottom w:val="single" w:sz="4" w:space="0" w:color="000000"/>
            </w:tcBorders>
            <w:shd w:val="clear" w:color="auto" w:fill="auto"/>
          </w:tcPr>
          <w:p w14:paraId="79EFD610" w14:textId="0F1A0608" w:rsidR="00683004" w:rsidRDefault="00683004" w:rsidP="00164155">
            <w:pPr>
              <w:suppressAutoHyphens w:val="0"/>
              <w:rPr>
                <w:rFonts w:ascii="Calibri" w:hAnsi="Calibri"/>
                <w:color w:val="000000"/>
                <w:sz w:val="22"/>
                <w:szCs w:val="22"/>
              </w:rPr>
            </w:pPr>
            <w:r>
              <w:rPr>
                <w:rFonts w:ascii="Calibri" w:hAnsi="Calibri"/>
                <w:color w:val="000000"/>
                <w:sz w:val="22"/>
                <w:szCs w:val="22"/>
              </w:rPr>
              <w:t>National Reconstruction Authority (NRA)</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00F41149" w14:textId="77777777" w:rsidR="00683004" w:rsidRDefault="00683004" w:rsidP="00164155">
            <w:pPr>
              <w:suppressAutoHyphens w:val="0"/>
              <w:rPr>
                <w:rFonts w:ascii="Arial" w:hAnsi="Arial" w:cs="Arial"/>
                <w:color w:val="0000FF"/>
              </w:rPr>
            </w:pPr>
          </w:p>
        </w:tc>
      </w:tr>
      <w:tr w:rsidR="00683004" w14:paraId="0D3FB663" w14:textId="77777777" w:rsidTr="002E0409">
        <w:tc>
          <w:tcPr>
            <w:tcW w:w="4163" w:type="dxa"/>
            <w:tcBorders>
              <w:top w:val="single" w:sz="4" w:space="0" w:color="000000"/>
              <w:left w:val="single" w:sz="4" w:space="0" w:color="000000"/>
              <w:bottom w:val="single" w:sz="4" w:space="0" w:color="000000"/>
            </w:tcBorders>
            <w:shd w:val="clear" w:color="auto" w:fill="auto"/>
          </w:tcPr>
          <w:p w14:paraId="2C76F843" w14:textId="25689014" w:rsidR="00683004" w:rsidRDefault="00683004" w:rsidP="00164155">
            <w:pPr>
              <w:suppressAutoHyphens w:val="0"/>
              <w:rPr>
                <w:rFonts w:ascii="Calibri" w:hAnsi="Calibri"/>
                <w:color w:val="000000"/>
                <w:sz w:val="22"/>
                <w:szCs w:val="22"/>
              </w:rPr>
            </w:pPr>
            <w:proofErr w:type="spellStart"/>
            <w:r>
              <w:rPr>
                <w:rFonts w:ascii="Calibri" w:hAnsi="Calibri"/>
                <w:color w:val="000000"/>
                <w:sz w:val="22"/>
                <w:szCs w:val="22"/>
              </w:rPr>
              <w:t>Saugat</w:t>
            </w:r>
            <w:proofErr w:type="spellEnd"/>
            <w:r>
              <w:rPr>
                <w:rFonts w:ascii="Calibri" w:hAnsi="Calibri"/>
                <w:color w:val="000000"/>
                <w:sz w:val="22"/>
                <w:szCs w:val="22"/>
              </w:rPr>
              <w:t xml:space="preserve"> Thapa</w:t>
            </w:r>
          </w:p>
        </w:tc>
        <w:tc>
          <w:tcPr>
            <w:tcW w:w="3420" w:type="dxa"/>
            <w:tcBorders>
              <w:top w:val="single" w:sz="4" w:space="0" w:color="000000"/>
              <w:left w:val="single" w:sz="4" w:space="0" w:color="000000"/>
              <w:bottom w:val="single" w:sz="4" w:space="0" w:color="000000"/>
            </w:tcBorders>
            <w:shd w:val="clear" w:color="auto" w:fill="auto"/>
          </w:tcPr>
          <w:p w14:paraId="6B1EEEFD" w14:textId="25D0E13E" w:rsidR="00683004" w:rsidRDefault="00683004" w:rsidP="00164155">
            <w:pPr>
              <w:suppressAutoHyphens w:val="0"/>
              <w:rPr>
                <w:rFonts w:ascii="Calibri" w:hAnsi="Calibri"/>
                <w:color w:val="000000"/>
                <w:sz w:val="22"/>
                <w:szCs w:val="22"/>
              </w:rPr>
            </w:pPr>
            <w:r>
              <w:rPr>
                <w:rFonts w:ascii="Calibri" w:hAnsi="Calibri"/>
                <w:color w:val="000000"/>
                <w:sz w:val="22"/>
                <w:szCs w:val="22"/>
              </w:rPr>
              <w:t xml:space="preserve">Human Right </w:t>
            </w:r>
            <w:proofErr w:type="gramStart"/>
            <w:r>
              <w:rPr>
                <w:rFonts w:ascii="Calibri" w:hAnsi="Calibri"/>
                <w:color w:val="000000"/>
                <w:sz w:val="22"/>
                <w:szCs w:val="22"/>
              </w:rPr>
              <w:t>And</w:t>
            </w:r>
            <w:proofErr w:type="gramEnd"/>
            <w:r>
              <w:rPr>
                <w:rFonts w:ascii="Calibri" w:hAnsi="Calibri"/>
                <w:color w:val="000000"/>
                <w:sz w:val="22"/>
                <w:szCs w:val="22"/>
              </w:rPr>
              <w:t xml:space="preserve"> Development Center (HURADEC) Nepal</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1CC35926" w14:textId="7813DDED" w:rsidR="00683004" w:rsidRDefault="00683004" w:rsidP="00164155">
            <w:pPr>
              <w:suppressAutoHyphens w:val="0"/>
              <w:rPr>
                <w:rFonts w:ascii="Arial" w:hAnsi="Arial" w:cs="Arial"/>
                <w:color w:val="0000FF"/>
              </w:rPr>
            </w:pPr>
            <w:r>
              <w:rPr>
                <w:rFonts w:ascii="Arial" w:hAnsi="Arial" w:cs="Arial"/>
                <w:color w:val="0000FF"/>
              </w:rPr>
              <w:t>Teamleader.huradec@gmail.com</w:t>
            </w:r>
          </w:p>
        </w:tc>
      </w:tr>
      <w:tr w:rsidR="00683004" w14:paraId="25F84C9F" w14:textId="77777777" w:rsidTr="002E0409">
        <w:tc>
          <w:tcPr>
            <w:tcW w:w="4163" w:type="dxa"/>
            <w:tcBorders>
              <w:top w:val="single" w:sz="4" w:space="0" w:color="000000"/>
              <w:left w:val="single" w:sz="4" w:space="0" w:color="000000"/>
              <w:bottom w:val="single" w:sz="4" w:space="0" w:color="000000"/>
            </w:tcBorders>
            <w:shd w:val="clear" w:color="auto" w:fill="auto"/>
          </w:tcPr>
          <w:p w14:paraId="17D1C982" w14:textId="7C032E79" w:rsidR="00683004" w:rsidRDefault="00683004" w:rsidP="00164155">
            <w:pPr>
              <w:suppressAutoHyphens w:val="0"/>
              <w:rPr>
                <w:rFonts w:ascii="Calibri" w:hAnsi="Calibri"/>
                <w:color w:val="000000"/>
                <w:sz w:val="22"/>
                <w:szCs w:val="22"/>
              </w:rPr>
            </w:pPr>
            <w:r>
              <w:rPr>
                <w:rFonts w:ascii="Calibri" w:hAnsi="Calibri"/>
                <w:color w:val="000000"/>
                <w:sz w:val="22"/>
                <w:szCs w:val="22"/>
              </w:rPr>
              <w:t xml:space="preserve">Bishnu </w:t>
            </w:r>
            <w:proofErr w:type="spellStart"/>
            <w:r>
              <w:rPr>
                <w:rFonts w:ascii="Calibri" w:hAnsi="Calibri"/>
                <w:color w:val="000000"/>
                <w:sz w:val="22"/>
                <w:szCs w:val="22"/>
              </w:rPr>
              <w:t>Khadka</w:t>
            </w:r>
            <w:proofErr w:type="spellEnd"/>
          </w:p>
        </w:tc>
        <w:tc>
          <w:tcPr>
            <w:tcW w:w="3420" w:type="dxa"/>
            <w:tcBorders>
              <w:top w:val="single" w:sz="4" w:space="0" w:color="000000"/>
              <w:left w:val="single" w:sz="4" w:space="0" w:color="000000"/>
              <w:bottom w:val="single" w:sz="4" w:space="0" w:color="000000"/>
            </w:tcBorders>
            <w:shd w:val="clear" w:color="auto" w:fill="auto"/>
          </w:tcPr>
          <w:p w14:paraId="662C4A07" w14:textId="685525BA" w:rsidR="00683004" w:rsidRDefault="00683004" w:rsidP="00164155">
            <w:pPr>
              <w:suppressAutoHyphens w:val="0"/>
              <w:rPr>
                <w:rFonts w:ascii="Calibri" w:hAnsi="Calibri"/>
                <w:color w:val="000000"/>
                <w:sz w:val="22"/>
                <w:szCs w:val="22"/>
              </w:rPr>
            </w:pPr>
            <w:r>
              <w:rPr>
                <w:rFonts w:ascii="Calibri" w:hAnsi="Calibri"/>
                <w:color w:val="000000"/>
                <w:sz w:val="22"/>
                <w:szCs w:val="22"/>
              </w:rPr>
              <w:t xml:space="preserve">Human Right </w:t>
            </w:r>
            <w:proofErr w:type="gramStart"/>
            <w:r>
              <w:rPr>
                <w:rFonts w:ascii="Calibri" w:hAnsi="Calibri"/>
                <w:color w:val="000000"/>
                <w:sz w:val="22"/>
                <w:szCs w:val="22"/>
              </w:rPr>
              <w:t>And</w:t>
            </w:r>
            <w:proofErr w:type="gramEnd"/>
            <w:r>
              <w:rPr>
                <w:rFonts w:ascii="Calibri" w:hAnsi="Calibri"/>
                <w:color w:val="000000"/>
                <w:sz w:val="22"/>
                <w:szCs w:val="22"/>
              </w:rPr>
              <w:t xml:space="preserve"> Development Center (HURADEC) Nepal</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4C20EB86" w14:textId="555BE025" w:rsidR="00683004" w:rsidRDefault="00683004" w:rsidP="00164155">
            <w:pPr>
              <w:suppressAutoHyphens w:val="0"/>
              <w:rPr>
                <w:rFonts w:ascii="Arial" w:hAnsi="Arial" w:cs="Arial"/>
                <w:color w:val="0000FF"/>
              </w:rPr>
            </w:pPr>
            <w:r>
              <w:rPr>
                <w:rFonts w:ascii="Arial" w:hAnsi="Arial" w:cs="Arial"/>
                <w:color w:val="0000FF"/>
              </w:rPr>
              <w:t>cherdufconsult@gmail.com</w:t>
            </w:r>
          </w:p>
        </w:tc>
      </w:tr>
      <w:tr w:rsidR="00164155" w14:paraId="586C4AEC" w14:textId="77777777" w:rsidTr="002E0409">
        <w:tc>
          <w:tcPr>
            <w:tcW w:w="4163" w:type="dxa"/>
            <w:tcBorders>
              <w:top w:val="single" w:sz="4" w:space="0" w:color="000000"/>
              <w:left w:val="single" w:sz="4" w:space="0" w:color="000000"/>
              <w:bottom w:val="single" w:sz="4" w:space="0" w:color="000000"/>
            </w:tcBorders>
            <w:shd w:val="clear" w:color="auto" w:fill="auto"/>
          </w:tcPr>
          <w:p w14:paraId="6D9D022F" w14:textId="271CE43C" w:rsidR="00164155" w:rsidRDefault="00164155" w:rsidP="00164155">
            <w:pPr>
              <w:suppressAutoHyphens w:val="0"/>
              <w:rPr>
                <w:rFonts w:ascii="Calibri" w:hAnsi="Calibri"/>
                <w:color w:val="000000"/>
                <w:sz w:val="22"/>
                <w:szCs w:val="22"/>
              </w:rPr>
            </w:pPr>
            <w:r>
              <w:rPr>
                <w:rFonts w:ascii="Calibri" w:hAnsi="Calibri"/>
                <w:color w:val="000000"/>
                <w:sz w:val="22"/>
                <w:szCs w:val="22"/>
              </w:rPr>
              <w:t xml:space="preserve">Raj Kumar </w:t>
            </w:r>
            <w:proofErr w:type="spellStart"/>
            <w:r>
              <w:rPr>
                <w:rFonts w:ascii="Calibri" w:hAnsi="Calibri"/>
                <w:color w:val="000000"/>
                <w:sz w:val="22"/>
                <w:szCs w:val="22"/>
              </w:rPr>
              <w:t>Dhungel</w:t>
            </w:r>
            <w:proofErr w:type="spellEnd"/>
          </w:p>
        </w:tc>
        <w:tc>
          <w:tcPr>
            <w:tcW w:w="3420" w:type="dxa"/>
            <w:tcBorders>
              <w:top w:val="single" w:sz="4" w:space="0" w:color="000000"/>
              <w:left w:val="single" w:sz="4" w:space="0" w:color="000000"/>
              <w:bottom w:val="single" w:sz="4" w:space="0" w:color="000000"/>
            </w:tcBorders>
            <w:shd w:val="clear" w:color="auto" w:fill="auto"/>
          </w:tcPr>
          <w:p w14:paraId="3B69BCF6" w14:textId="11C8EF58" w:rsidR="00164155" w:rsidRPr="00807919" w:rsidRDefault="00CE203C" w:rsidP="00164155">
            <w:pPr>
              <w:suppressAutoHyphens w:val="0"/>
              <w:rPr>
                <w:rFonts w:ascii="Calibri" w:hAnsi="Calibri"/>
                <w:color w:val="000000"/>
                <w:sz w:val="22"/>
                <w:szCs w:val="22"/>
              </w:rPr>
            </w:pPr>
            <w:proofErr w:type="spellStart"/>
            <w:r>
              <w:rPr>
                <w:rFonts w:ascii="Calibri" w:hAnsi="Calibri"/>
                <w:color w:val="000000"/>
                <w:sz w:val="22"/>
                <w:szCs w:val="22"/>
              </w:rPr>
              <w:t>Po</w:t>
            </w:r>
            <w:r w:rsidR="00164155">
              <w:rPr>
                <w:rFonts w:ascii="Calibri" w:hAnsi="Calibri"/>
                <w:color w:val="000000"/>
                <w:sz w:val="22"/>
                <w:szCs w:val="22"/>
              </w:rPr>
              <w:t>urakhi</w:t>
            </w:r>
            <w:proofErr w:type="spellEnd"/>
            <w:r w:rsidR="00164155">
              <w:rPr>
                <w:rFonts w:ascii="Calibri" w:hAnsi="Calibri"/>
                <w:color w:val="000000"/>
                <w:sz w:val="22"/>
                <w:szCs w:val="22"/>
              </w:rPr>
              <w:t xml:space="preserve"> Nepal</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62830BE5" w14:textId="730605BE" w:rsidR="00164155" w:rsidRDefault="00164155" w:rsidP="00164155">
            <w:pPr>
              <w:suppressAutoHyphens w:val="0"/>
              <w:rPr>
                <w:rFonts w:ascii="Calibri" w:hAnsi="Calibri"/>
                <w:color w:val="000000"/>
                <w:sz w:val="22"/>
                <w:szCs w:val="22"/>
              </w:rPr>
            </w:pPr>
            <w:r>
              <w:rPr>
                <w:rFonts w:ascii="Calibri" w:hAnsi="Calibri"/>
                <w:color w:val="000000"/>
                <w:sz w:val="22"/>
                <w:szCs w:val="22"/>
              </w:rPr>
              <w:t>Dhungel07@gmail.com</w:t>
            </w:r>
          </w:p>
        </w:tc>
      </w:tr>
      <w:tr w:rsidR="00164155" w14:paraId="544F804D" w14:textId="77777777" w:rsidTr="002E0409">
        <w:tc>
          <w:tcPr>
            <w:tcW w:w="4163" w:type="dxa"/>
            <w:tcBorders>
              <w:top w:val="single" w:sz="4" w:space="0" w:color="000000"/>
              <w:left w:val="single" w:sz="4" w:space="0" w:color="000000"/>
              <w:bottom w:val="single" w:sz="4" w:space="0" w:color="000000"/>
            </w:tcBorders>
            <w:shd w:val="clear" w:color="auto" w:fill="auto"/>
          </w:tcPr>
          <w:p w14:paraId="5355B879" w14:textId="62AD9B10" w:rsidR="00164155" w:rsidRDefault="000106CF" w:rsidP="00164155">
            <w:pPr>
              <w:suppressAutoHyphens w:val="0"/>
              <w:rPr>
                <w:rFonts w:ascii="Calibri" w:hAnsi="Calibri"/>
                <w:color w:val="000000"/>
                <w:sz w:val="22"/>
                <w:szCs w:val="22"/>
              </w:rPr>
            </w:pPr>
            <w:r>
              <w:rPr>
                <w:rFonts w:ascii="Calibri" w:hAnsi="Calibri"/>
                <w:color w:val="000000"/>
                <w:sz w:val="22"/>
                <w:szCs w:val="22"/>
              </w:rPr>
              <w:t xml:space="preserve">Dal Bahadur </w:t>
            </w:r>
            <w:proofErr w:type="spellStart"/>
            <w:r>
              <w:rPr>
                <w:rFonts w:ascii="Calibri" w:hAnsi="Calibri"/>
                <w:color w:val="000000"/>
                <w:sz w:val="22"/>
                <w:szCs w:val="22"/>
              </w:rPr>
              <w:t>Shahi</w:t>
            </w:r>
            <w:proofErr w:type="spellEnd"/>
          </w:p>
          <w:p w14:paraId="42E8B5EE" w14:textId="77777777" w:rsidR="00164155" w:rsidRDefault="00164155" w:rsidP="00164155">
            <w:pPr>
              <w:rPr>
                <w:rFonts w:ascii="Arial" w:hAnsi="Arial" w:cs="Arial"/>
                <w:color w:val="0000FF"/>
              </w:rPr>
            </w:pPr>
          </w:p>
        </w:tc>
        <w:tc>
          <w:tcPr>
            <w:tcW w:w="3420" w:type="dxa"/>
            <w:tcBorders>
              <w:top w:val="single" w:sz="4" w:space="0" w:color="000000"/>
              <w:left w:val="single" w:sz="4" w:space="0" w:color="000000"/>
              <w:bottom w:val="single" w:sz="4" w:space="0" w:color="000000"/>
            </w:tcBorders>
            <w:shd w:val="clear" w:color="auto" w:fill="auto"/>
          </w:tcPr>
          <w:p w14:paraId="7498552F" w14:textId="5BDB7B5A" w:rsidR="00164155" w:rsidRDefault="000106CF" w:rsidP="00164155">
            <w:pPr>
              <w:snapToGrid w:val="0"/>
              <w:ind w:left="60"/>
              <w:rPr>
                <w:rFonts w:ascii="Arial" w:hAnsi="Arial" w:cs="Arial"/>
                <w:color w:val="0000FF"/>
              </w:rPr>
            </w:pPr>
            <w:r>
              <w:rPr>
                <w:rFonts w:ascii="Calibri" w:hAnsi="Calibri"/>
                <w:color w:val="000000"/>
                <w:sz w:val="22"/>
                <w:szCs w:val="22"/>
              </w:rPr>
              <w:t>CARITAS Nepal</w:t>
            </w:r>
            <w:r>
              <w:rPr>
                <w:rFonts w:ascii="Arial" w:hAnsi="Arial" w:cs="Arial"/>
                <w:color w:val="0000FF"/>
              </w:rPr>
              <w:t xml:space="preserve"> </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2FF37A2D" w14:textId="41FF1BAF" w:rsidR="00164155" w:rsidRDefault="000106CF" w:rsidP="00164155">
            <w:pPr>
              <w:suppressAutoHyphens w:val="0"/>
              <w:rPr>
                <w:rFonts w:ascii="Calibri" w:hAnsi="Calibri"/>
                <w:color w:val="000000"/>
                <w:sz w:val="22"/>
                <w:szCs w:val="22"/>
              </w:rPr>
            </w:pPr>
            <w:r>
              <w:rPr>
                <w:rFonts w:ascii="Calibri" w:hAnsi="Calibri"/>
                <w:color w:val="000000"/>
                <w:sz w:val="22"/>
                <w:szCs w:val="22"/>
              </w:rPr>
              <w:t>Dbshahi.cn@gmail.com</w:t>
            </w:r>
          </w:p>
          <w:p w14:paraId="1308D13B" w14:textId="77777777" w:rsidR="00164155" w:rsidRDefault="00164155" w:rsidP="00164155">
            <w:pPr>
              <w:snapToGrid w:val="0"/>
              <w:ind w:left="60"/>
              <w:rPr>
                <w:rFonts w:ascii="Arial" w:hAnsi="Arial" w:cs="Arial"/>
                <w:color w:val="0000FF"/>
              </w:rPr>
            </w:pPr>
          </w:p>
        </w:tc>
      </w:tr>
      <w:tr w:rsidR="00164155" w14:paraId="7B846D08" w14:textId="77777777" w:rsidTr="002E0409">
        <w:tc>
          <w:tcPr>
            <w:tcW w:w="4163" w:type="dxa"/>
            <w:tcBorders>
              <w:top w:val="single" w:sz="4" w:space="0" w:color="000000"/>
              <w:left w:val="single" w:sz="4" w:space="0" w:color="000000"/>
              <w:bottom w:val="single" w:sz="4" w:space="0" w:color="000000"/>
            </w:tcBorders>
            <w:shd w:val="clear" w:color="auto" w:fill="auto"/>
          </w:tcPr>
          <w:p w14:paraId="22761785" w14:textId="3CEE133D" w:rsidR="00164155" w:rsidRDefault="00164155" w:rsidP="00164155">
            <w:pPr>
              <w:suppressAutoHyphens w:val="0"/>
              <w:rPr>
                <w:rFonts w:ascii="Calibri" w:hAnsi="Calibri"/>
                <w:color w:val="000000"/>
                <w:sz w:val="22"/>
                <w:szCs w:val="22"/>
              </w:rPr>
            </w:pPr>
            <w:r>
              <w:rPr>
                <w:rFonts w:ascii="Calibri" w:hAnsi="Calibri"/>
                <w:color w:val="000000"/>
                <w:sz w:val="22"/>
                <w:szCs w:val="22"/>
              </w:rPr>
              <w:lastRenderedPageBreak/>
              <w:t>Sudip Nepal</w:t>
            </w:r>
          </w:p>
        </w:tc>
        <w:tc>
          <w:tcPr>
            <w:tcW w:w="3420" w:type="dxa"/>
            <w:tcBorders>
              <w:top w:val="single" w:sz="4" w:space="0" w:color="000000"/>
              <w:left w:val="single" w:sz="4" w:space="0" w:color="000000"/>
              <w:bottom w:val="single" w:sz="4" w:space="0" w:color="000000"/>
            </w:tcBorders>
            <w:shd w:val="clear" w:color="auto" w:fill="auto"/>
          </w:tcPr>
          <w:p w14:paraId="27710AA8" w14:textId="17636137" w:rsidR="00164155" w:rsidRDefault="00164155" w:rsidP="00164155">
            <w:pPr>
              <w:suppressAutoHyphens w:val="0"/>
              <w:rPr>
                <w:rFonts w:ascii="Calibri" w:hAnsi="Calibri"/>
                <w:color w:val="000000"/>
                <w:sz w:val="22"/>
                <w:szCs w:val="22"/>
              </w:rPr>
            </w:pPr>
            <w:r>
              <w:rPr>
                <w:rFonts w:ascii="Calibri" w:hAnsi="Calibri"/>
                <w:color w:val="000000"/>
                <w:sz w:val="22"/>
                <w:szCs w:val="22"/>
              </w:rPr>
              <w:t>CARITAS Nepal</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36B2917E" w14:textId="0B34618D" w:rsidR="00164155" w:rsidRDefault="00164155" w:rsidP="00164155">
            <w:pPr>
              <w:suppressAutoHyphens w:val="0"/>
              <w:rPr>
                <w:rFonts w:ascii="Calibri" w:hAnsi="Calibri"/>
                <w:color w:val="000000"/>
                <w:sz w:val="22"/>
                <w:szCs w:val="22"/>
              </w:rPr>
            </w:pPr>
            <w:r>
              <w:rPr>
                <w:rFonts w:ascii="Calibri" w:hAnsi="Calibri"/>
                <w:color w:val="000000"/>
                <w:sz w:val="22"/>
                <w:szCs w:val="22"/>
              </w:rPr>
              <w:t>Sudipnepal515@gmail.com</w:t>
            </w:r>
          </w:p>
        </w:tc>
      </w:tr>
      <w:tr w:rsidR="00164155" w14:paraId="3333A44C" w14:textId="77777777" w:rsidTr="002E0409">
        <w:tc>
          <w:tcPr>
            <w:tcW w:w="4163" w:type="dxa"/>
            <w:tcBorders>
              <w:top w:val="single" w:sz="4" w:space="0" w:color="000000"/>
              <w:left w:val="single" w:sz="4" w:space="0" w:color="000000"/>
              <w:bottom w:val="single" w:sz="4" w:space="0" w:color="000000"/>
            </w:tcBorders>
            <w:shd w:val="clear" w:color="auto" w:fill="auto"/>
          </w:tcPr>
          <w:p w14:paraId="6C5045B7" w14:textId="278935D4" w:rsidR="00164155" w:rsidRDefault="000106CF" w:rsidP="00164155">
            <w:pPr>
              <w:suppressAutoHyphens w:val="0"/>
              <w:rPr>
                <w:rFonts w:ascii="Calibri" w:hAnsi="Calibri"/>
                <w:color w:val="000000"/>
                <w:sz w:val="22"/>
                <w:szCs w:val="22"/>
              </w:rPr>
            </w:pPr>
            <w:r>
              <w:rPr>
                <w:rFonts w:ascii="Calibri" w:hAnsi="Calibri"/>
                <w:color w:val="000000"/>
                <w:sz w:val="22"/>
                <w:szCs w:val="22"/>
              </w:rPr>
              <w:t>Uttam Karki</w:t>
            </w:r>
          </w:p>
        </w:tc>
        <w:tc>
          <w:tcPr>
            <w:tcW w:w="3420" w:type="dxa"/>
            <w:tcBorders>
              <w:top w:val="single" w:sz="4" w:space="0" w:color="000000"/>
              <w:left w:val="single" w:sz="4" w:space="0" w:color="000000"/>
              <w:bottom w:val="single" w:sz="4" w:space="0" w:color="000000"/>
            </w:tcBorders>
            <w:shd w:val="clear" w:color="auto" w:fill="auto"/>
          </w:tcPr>
          <w:p w14:paraId="5E8F713E" w14:textId="2DAC3D63" w:rsidR="00164155" w:rsidRDefault="00164155" w:rsidP="00164155">
            <w:pPr>
              <w:suppressAutoHyphens w:val="0"/>
              <w:rPr>
                <w:rFonts w:ascii="Calibri" w:hAnsi="Calibri"/>
                <w:color w:val="000000"/>
                <w:sz w:val="22"/>
                <w:szCs w:val="22"/>
              </w:rPr>
            </w:pPr>
            <w:r>
              <w:rPr>
                <w:rFonts w:ascii="Calibri" w:hAnsi="Calibri"/>
                <w:color w:val="000000"/>
                <w:sz w:val="22"/>
                <w:szCs w:val="22"/>
              </w:rPr>
              <w:t>SOS Children’s Villages International</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3FF849CA" w14:textId="52296ACC" w:rsidR="00164155" w:rsidRDefault="000106CF" w:rsidP="00164155">
            <w:pPr>
              <w:suppressAutoHyphens w:val="0"/>
              <w:rPr>
                <w:rFonts w:ascii="Calibri" w:hAnsi="Calibri"/>
                <w:color w:val="000000"/>
                <w:sz w:val="22"/>
                <w:szCs w:val="22"/>
              </w:rPr>
            </w:pPr>
            <w:r>
              <w:rPr>
                <w:rFonts w:ascii="Calibri" w:hAnsi="Calibri"/>
                <w:color w:val="000000"/>
                <w:sz w:val="22"/>
                <w:szCs w:val="22"/>
              </w:rPr>
              <w:t>Uttam.krk</w:t>
            </w:r>
            <w:r w:rsidR="00164155">
              <w:rPr>
                <w:rFonts w:ascii="Calibri" w:hAnsi="Calibri"/>
                <w:color w:val="000000"/>
                <w:sz w:val="22"/>
                <w:szCs w:val="22"/>
              </w:rPr>
              <w:t>@sosnepal.org.np</w:t>
            </w:r>
          </w:p>
        </w:tc>
      </w:tr>
      <w:tr w:rsidR="00164155" w14:paraId="1E722C40" w14:textId="77777777" w:rsidTr="002E0409">
        <w:tc>
          <w:tcPr>
            <w:tcW w:w="4163" w:type="dxa"/>
            <w:tcBorders>
              <w:top w:val="single" w:sz="4" w:space="0" w:color="000000"/>
              <w:left w:val="single" w:sz="4" w:space="0" w:color="000000"/>
              <w:bottom w:val="single" w:sz="4" w:space="0" w:color="000000"/>
            </w:tcBorders>
            <w:shd w:val="clear" w:color="auto" w:fill="auto"/>
          </w:tcPr>
          <w:p w14:paraId="23023467" w14:textId="77777777" w:rsidR="00164155" w:rsidRDefault="00164155" w:rsidP="00164155">
            <w:pPr>
              <w:suppressAutoHyphens w:val="0"/>
              <w:rPr>
                <w:rFonts w:ascii="Calibri" w:hAnsi="Calibri"/>
                <w:color w:val="000000"/>
                <w:sz w:val="22"/>
                <w:szCs w:val="22"/>
              </w:rPr>
            </w:pPr>
            <w:r>
              <w:rPr>
                <w:rFonts w:ascii="Calibri" w:hAnsi="Calibri"/>
                <w:color w:val="000000"/>
                <w:sz w:val="22"/>
                <w:szCs w:val="22"/>
              </w:rPr>
              <w:t xml:space="preserve">Narendra </w:t>
            </w:r>
            <w:proofErr w:type="spellStart"/>
            <w:r>
              <w:rPr>
                <w:rFonts w:ascii="Calibri" w:hAnsi="Calibri"/>
                <w:color w:val="000000"/>
                <w:sz w:val="22"/>
                <w:szCs w:val="22"/>
              </w:rPr>
              <w:t>lamichhane</w:t>
            </w:r>
            <w:proofErr w:type="spellEnd"/>
          </w:p>
          <w:p w14:paraId="08F9E8D6" w14:textId="77777777" w:rsidR="00164155" w:rsidRDefault="00164155" w:rsidP="00164155">
            <w:pPr>
              <w:rPr>
                <w:rFonts w:ascii="Arial" w:hAnsi="Arial" w:cs="Arial"/>
                <w:color w:val="0000FF"/>
              </w:rPr>
            </w:pPr>
          </w:p>
        </w:tc>
        <w:tc>
          <w:tcPr>
            <w:tcW w:w="3420" w:type="dxa"/>
            <w:tcBorders>
              <w:top w:val="single" w:sz="4" w:space="0" w:color="000000"/>
              <w:left w:val="single" w:sz="4" w:space="0" w:color="000000"/>
              <w:bottom w:val="single" w:sz="4" w:space="0" w:color="000000"/>
            </w:tcBorders>
            <w:shd w:val="clear" w:color="auto" w:fill="auto"/>
          </w:tcPr>
          <w:p w14:paraId="169CDCE4" w14:textId="77777777" w:rsidR="00164155" w:rsidRDefault="00164155" w:rsidP="00164155">
            <w:pPr>
              <w:suppressAutoHyphens w:val="0"/>
              <w:rPr>
                <w:rFonts w:ascii="Calibri" w:hAnsi="Calibri"/>
                <w:color w:val="000000"/>
                <w:sz w:val="22"/>
                <w:szCs w:val="22"/>
              </w:rPr>
            </w:pPr>
            <w:r>
              <w:rPr>
                <w:rFonts w:ascii="Calibri" w:hAnsi="Calibri"/>
                <w:color w:val="000000"/>
                <w:sz w:val="22"/>
                <w:szCs w:val="22"/>
              </w:rPr>
              <w:t>Plan international</w:t>
            </w:r>
          </w:p>
          <w:p w14:paraId="76660B91" w14:textId="77777777" w:rsidR="00164155" w:rsidRDefault="00164155" w:rsidP="00164155">
            <w:pPr>
              <w:snapToGrid w:val="0"/>
              <w:ind w:left="60"/>
              <w:rPr>
                <w:rFonts w:ascii="Arial" w:hAnsi="Arial" w:cs="Arial"/>
                <w:color w:val="0000FF"/>
              </w:rPr>
            </w:pP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7EAB21F1" w14:textId="77777777" w:rsidR="00164155" w:rsidRDefault="00164155" w:rsidP="00164155">
            <w:pPr>
              <w:suppressAutoHyphens w:val="0"/>
              <w:rPr>
                <w:rFonts w:ascii="Calibri" w:hAnsi="Calibri"/>
                <w:color w:val="000000"/>
                <w:sz w:val="22"/>
                <w:szCs w:val="22"/>
              </w:rPr>
            </w:pPr>
            <w:r>
              <w:rPr>
                <w:rFonts w:ascii="Calibri" w:hAnsi="Calibri"/>
                <w:color w:val="000000"/>
                <w:sz w:val="22"/>
                <w:szCs w:val="22"/>
              </w:rPr>
              <w:t>narendra.lamichhane@plan-international.org;</w:t>
            </w:r>
          </w:p>
          <w:p w14:paraId="43D6B1DC" w14:textId="77777777" w:rsidR="00164155" w:rsidRDefault="00164155" w:rsidP="00164155">
            <w:pPr>
              <w:snapToGrid w:val="0"/>
              <w:ind w:left="60"/>
              <w:rPr>
                <w:rFonts w:ascii="Arial" w:hAnsi="Arial" w:cs="Arial"/>
                <w:color w:val="0000FF"/>
              </w:rPr>
            </w:pPr>
          </w:p>
        </w:tc>
      </w:tr>
      <w:tr w:rsidR="00164155" w14:paraId="24E2B167" w14:textId="77777777" w:rsidTr="002E0409">
        <w:tc>
          <w:tcPr>
            <w:tcW w:w="4163" w:type="dxa"/>
            <w:tcBorders>
              <w:top w:val="single" w:sz="4" w:space="0" w:color="000000"/>
              <w:left w:val="single" w:sz="4" w:space="0" w:color="000000"/>
              <w:bottom w:val="single" w:sz="4" w:space="0" w:color="000000"/>
            </w:tcBorders>
            <w:shd w:val="clear" w:color="auto" w:fill="auto"/>
          </w:tcPr>
          <w:p w14:paraId="4A822355" w14:textId="6FC6CE31" w:rsidR="00164155" w:rsidRDefault="00164155" w:rsidP="00164155">
            <w:pPr>
              <w:suppressAutoHyphens w:val="0"/>
              <w:rPr>
                <w:rFonts w:ascii="Calibri" w:hAnsi="Calibri"/>
                <w:color w:val="000000"/>
                <w:sz w:val="22"/>
                <w:szCs w:val="22"/>
              </w:rPr>
            </w:pPr>
            <w:proofErr w:type="spellStart"/>
            <w:r>
              <w:rPr>
                <w:rFonts w:ascii="Calibri" w:hAnsi="Calibri"/>
                <w:color w:val="000000"/>
                <w:sz w:val="22"/>
                <w:szCs w:val="22"/>
              </w:rPr>
              <w:t>Asbin</w:t>
            </w:r>
            <w:proofErr w:type="spellEnd"/>
            <w:r>
              <w:rPr>
                <w:rFonts w:ascii="Calibri" w:hAnsi="Calibri"/>
                <w:color w:val="000000"/>
                <w:sz w:val="22"/>
                <w:szCs w:val="22"/>
              </w:rPr>
              <w:t xml:space="preserve"> Pokharel</w:t>
            </w:r>
          </w:p>
        </w:tc>
        <w:tc>
          <w:tcPr>
            <w:tcW w:w="3420" w:type="dxa"/>
            <w:tcBorders>
              <w:top w:val="single" w:sz="4" w:space="0" w:color="000000"/>
              <w:left w:val="single" w:sz="4" w:space="0" w:color="000000"/>
              <w:bottom w:val="single" w:sz="4" w:space="0" w:color="000000"/>
            </w:tcBorders>
            <w:shd w:val="clear" w:color="auto" w:fill="auto"/>
          </w:tcPr>
          <w:p w14:paraId="7D924D0A" w14:textId="439A49A8" w:rsidR="00164155" w:rsidRDefault="00CE203C" w:rsidP="00164155">
            <w:pPr>
              <w:suppressAutoHyphens w:val="0"/>
              <w:rPr>
                <w:rFonts w:ascii="Calibri" w:hAnsi="Calibri"/>
                <w:color w:val="000000"/>
                <w:sz w:val="22"/>
                <w:szCs w:val="22"/>
              </w:rPr>
            </w:pPr>
            <w:proofErr w:type="spellStart"/>
            <w:r>
              <w:rPr>
                <w:rFonts w:ascii="Calibri" w:hAnsi="Calibri"/>
                <w:color w:val="000000"/>
                <w:sz w:val="22"/>
                <w:szCs w:val="22"/>
              </w:rPr>
              <w:t>Po</w:t>
            </w:r>
            <w:r w:rsidR="00164155">
              <w:rPr>
                <w:rFonts w:ascii="Calibri" w:hAnsi="Calibri"/>
                <w:color w:val="000000"/>
                <w:sz w:val="22"/>
                <w:szCs w:val="22"/>
              </w:rPr>
              <w:t>urakhi</w:t>
            </w:r>
            <w:proofErr w:type="spellEnd"/>
            <w:r w:rsidR="00164155">
              <w:rPr>
                <w:rFonts w:ascii="Calibri" w:hAnsi="Calibri"/>
                <w:color w:val="000000"/>
                <w:sz w:val="22"/>
                <w:szCs w:val="22"/>
              </w:rPr>
              <w:t xml:space="preserve"> Nepal</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70A27EAD" w14:textId="1C01CD68" w:rsidR="00164155" w:rsidRDefault="00164155" w:rsidP="00164155">
            <w:pPr>
              <w:suppressAutoHyphens w:val="0"/>
              <w:rPr>
                <w:rFonts w:ascii="Calibri" w:hAnsi="Calibri"/>
                <w:color w:val="000000"/>
                <w:sz w:val="22"/>
                <w:szCs w:val="22"/>
              </w:rPr>
            </w:pPr>
            <w:r>
              <w:rPr>
                <w:rFonts w:ascii="Calibri" w:hAnsi="Calibri"/>
                <w:color w:val="000000"/>
                <w:sz w:val="22"/>
                <w:szCs w:val="22"/>
              </w:rPr>
              <w:t>Asbn_pokharel@yahoo.com</w:t>
            </w:r>
          </w:p>
        </w:tc>
      </w:tr>
      <w:tr w:rsidR="00164155" w14:paraId="3FEF29BC" w14:textId="77777777" w:rsidTr="002E0409">
        <w:tc>
          <w:tcPr>
            <w:tcW w:w="4163" w:type="dxa"/>
            <w:tcBorders>
              <w:top w:val="single" w:sz="4" w:space="0" w:color="000000"/>
              <w:left w:val="single" w:sz="4" w:space="0" w:color="000000"/>
              <w:bottom w:val="single" w:sz="4" w:space="0" w:color="000000"/>
            </w:tcBorders>
            <w:shd w:val="clear" w:color="auto" w:fill="auto"/>
          </w:tcPr>
          <w:p w14:paraId="6502E195" w14:textId="6D2B628A" w:rsidR="00164155" w:rsidRDefault="00164155" w:rsidP="00164155">
            <w:pPr>
              <w:suppressAutoHyphens w:val="0"/>
              <w:rPr>
                <w:rFonts w:ascii="Calibri" w:hAnsi="Calibri"/>
                <w:color w:val="000000"/>
                <w:sz w:val="22"/>
                <w:szCs w:val="22"/>
              </w:rPr>
            </w:pPr>
            <w:proofErr w:type="spellStart"/>
            <w:r>
              <w:rPr>
                <w:rFonts w:ascii="Calibri" w:hAnsi="Calibri"/>
                <w:color w:val="000000"/>
                <w:sz w:val="22"/>
                <w:szCs w:val="22"/>
              </w:rPr>
              <w:t>Jagadish</w:t>
            </w:r>
            <w:proofErr w:type="spellEnd"/>
            <w:r>
              <w:rPr>
                <w:rFonts w:ascii="Calibri" w:hAnsi="Calibri"/>
                <w:color w:val="000000"/>
                <w:sz w:val="22"/>
                <w:szCs w:val="22"/>
              </w:rPr>
              <w:t xml:space="preserve"> </w:t>
            </w:r>
            <w:proofErr w:type="spellStart"/>
            <w:r>
              <w:rPr>
                <w:rFonts w:ascii="Calibri" w:hAnsi="Calibri"/>
                <w:color w:val="000000"/>
                <w:sz w:val="22"/>
                <w:szCs w:val="22"/>
              </w:rPr>
              <w:t>Shiwakoti</w:t>
            </w:r>
            <w:proofErr w:type="spellEnd"/>
          </w:p>
        </w:tc>
        <w:tc>
          <w:tcPr>
            <w:tcW w:w="3420" w:type="dxa"/>
            <w:tcBorders>
              <w:top w:val="single" w:sz="4" w:space="0" w:color="000000"/>
              <w:left w:val="single" w:sz="4" w:space="0" w:color="000000"/>
              <w:bottom w:val="single" w:sz="4" w:space="0" w:color="000000"/>
            </w:tcBorders>
            <w:shd w:val="clear" w:color="auto" w:fill="auto"/>
          </w:tcPr>
          <w:p w14:paraId="3A94EC3E" w14:textId="14A7B562" w:rsidR="00164155" w:rsidRDefault="00164155" w:rsidP="00164155">
            <w:pPr>
              <w:suppressAutoHyphens w:val="0"/>
              <w:rPr>
                <w:rFonts w:ascii="Calibri" w:hAnsi="Calibri"/>
                <w:color w:val="000000"/>
                <w:sz w:val="22"/>
                <w:szCs w:val="22"/>
              </w:rPr>
            </w:pPr>
            <w:r w:rsidRPr="000C0388">
              <w:rPr>
                <w:rFonts w:ascii="Calibri" w:hAnsi="Calibri"/>
                <w:color w:val="000000"/>
                <w:sz w:val="22"/>
                <w:szCs w:val="22"/>
              </w:rPr>
              <w:t xml:space="preserve">National Society for Earthquake Technology (NSET- </w:t>
            </w:r>
            <w:proofErr w:type="spellStart"/>
            <w:r w:rsidRPr="000C0388">
              <w:rPr>
                <w:rFonts w:ascii="Calibri" w:hAnsi="Calibri"/>
                <w:color w:val="000000"/>
                <w:sz w:val="22"/>
                <w:szCs w:val="22"/>
              </w:rPr>
              <w:t>Baliyo</w:t>
            </w:r>
            <w:proofErr w:type="spellEnd"/>
            <w:r w:rsidRPr="000C0388">
              <w:rPr>
                <w:rFonts w:ascii="Calibri" w:hAnsi="Calibri"/>
                <w:color w:val="000000"/>
                <w:sz w:val="22"/>
                <w:szCs w:val="22"/>
              </w:rPr>
              <w:t xml:space="preserve"> Ghar)</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7E37DB90" w14:textId="27C7ED36" w:rsidR="00164155" w:rsidRDefault="00164155" w:rsidP="00164155">
            <w:pPr>
              <w:suppressAutoHyphens w:val="0"/>
              <w:rPr>
                <w:rFonts w:ascii="Calibri" w:hAnsi="Calibri"/>
                <w:color w:val="000000"/>
                <w:sz w:val="22"/>
                <w:szCs w:val="22"/>
              </w:rPr>
            </w:pPr>
            <w:r>
              <w:rPr>
                <w:rFonts w:ascii="Calibri" w:hAnsi="Calibri"/>
                <w:color w:val="000000"/>
                <w:sz w:val="22"/>
                <w:szCs w:val="22"/>
              </w:rPr>
              <w:t>jagadishshiwakoti@nset.org.np</w:t>
            </w:r>
          </w:p>
        </w:tc>
      </w:tr>
      <w:tr w:rsidR="00164155" w14:paraId="61501786" w14:textId="77777777" w:rsidTr="002E0409">
        <w:tc>
          <w:tcPr>
            <w:tcW w:w="4163" w:type="dxa"/>
            <w:tcBorders>
              <w:top w:val="single" w:sz="4" w:space="0" w:color="000000"/>
              <w:left w:val="single" w:sz="4" w:space="0" w:color="000000"/>
              <w:bottom w:val="single" w:sz="4" w:space="0" w:color="000000"/>
            </w:tcBorders>
            <w:shd w:val="clear" w:color="auto" w:fill="auto"/>
          </w:tcPr>
          <w:p w14:paraId="708792FF" w14:textId="609E9B60" w:rsidR="00164155" w:rsidRDefault="000106CF" w:rsidP="00164155">
            <w:pPr>
              <w:suppressAutoHyphens w:val="0"/>
              <w:rPr>
                <w:rFonts w:ascii="Calibri" w:hAnsi="Calibri"/>
                <w:color w:val="000000"/>
                <w:sz w:val="22"/>
                <w:szCs w:val="22"/>
              </w:rPr>
            </w:pPr>
            <w:proofErr w:type="spellStart"/>
            <w:r>
              <w:rPr>
                <w:rFonts w:ascii="Calibri" w:hAnsi="Calibri"/>
                <w:color w:val="000000"/>
                <w:sz w:val="22"/>
                <w:szCs w:val="22"/>
              </w:rPr>
              <w:t>Achyut</w:t>
            </w:r>
            <w:proofErr w:type="spellEnd"/>
            <w:r>
              <w:rPr>
                <w:rFonts w:ascii="Calibri" w:hAnsi="Calibri"/>
                <w:color w:val="000000"/>
                <w:sz w:val="22"/>
                <w:szCs w:val="22"/>
              </w:rPr>
              <w:t xml:space="preserve"> </w:t>
            </w:r>
            <w:proofErr w:type="spellStart"/>
            <w:r>
              <w:rPr>
                <w:rFonts w:ascii="Calibri" w:hAnsi="Calibri"/>
                <w:color w:val="000000"/>
                <w:sz w:val="22"/>
                <w:szCs w:val="22"/>
              </w:rPr>
              <w:t>Poudel</w:t>
            </w:r>
            <w:proofErr w:type="spellEnd"/>
          </w:p>
        </w:tc>
        <w:tc>
          <w:tcPr>
            <w:tcW w:w="3420" w:type="dxa"/>
            <w:tcBorders>
              <w:top w:val="single" w:sz="4" w:space="0" w:color="000000"/>
              <w:left w:val="single" w:sz="4" w:space="0" w:color="000000"/>
              <w:bottom w:val="single" w:sz="4" w:space="0" w:color="000000"/>
            </w:tcBorders>
            <w:shd w:val="clear" w:color="auto" w:fill="auto"/>
          </w:tcPr>
          <w:p w14:paraId="1C1F444A" w14:textId="040FBA7A" w:rsidR="00164155" w:rsidRPr="000C0388" w:rsidRDefault="00164155" w:rsidP="00164155">
            <w:pPr>
              <w:suppressAutoHyphens w:val="0"/>
              <w:rPr>
                <w:rFonts w:ascii="Calibri" w:hAnsi="Calibri"/>
                <w:color w:val="000000"/>
                <w:sz w:val="22"/>
                <w:szCs w:val="22"/>
              </w:rPr>
            </w:pPr>
            <w:r w:rsidRPr="000C0388">
              <w:rPr>
                <w:rFonts w:ascii="Calibri" w:hAnsi="Calibri"/>
                <w:color w:val="000000"/>
                <w:sz w:val="22"/>
                <w:szCs w:val="22"/>
              </w:rPr>
              <w:t xml:space="preserve">National Society for Earthquake Technology (NSET- </w:t>
            </w:r>
            <w:proofErr w:type="spellStart"/>
            <w:r w:rsidRPr="000C0388">
              <w:rPr>
                <w:rFonts w:ascii="Calibri" w:hAnsi="Calibri"/>
                <w:color w:val="000000"/>
                <w:sz w:val="22"/>
                <w:szCs w:val="22"/>
              </w:rPr>
              <w:t>Baliyo</w:t>
            </w:r>
            <w:proofErr w:type="spellEnd"/>
            <w:r w:rsidRPr="000C0388">
              <w:rPr>
                <w:rFonts w:ascii="Calibri" w:hAnsi="Calibri"/>
                <w:color w:val="000000"/>
                <w:sz w:val="22"/>
                <w:szCs w:val="22"/>
              </w:rPr>
              <w:t xml:space="preserve"> Ghar)</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768B83E6" w14:textId="78A0CB75" w:rsidR="00164155" w:rsidRDefault="000106CF" w:rsidP="00164155">
            <w:pPr>
              <w:suppressAutoHyphens w:val="0"/>
              <w:rPr>
                <w:rFonts w:ascii="Calibri" w:hAnsi="Calibri"/>
                <w:color w:val="000000"/>
                <w:sz w:val="22"/>
                <w:szCs w:val="22"/>
              </w:rPr>
            </w:pPr>
            <w:r>
              <w:rPr>
                <w:rFonts w:ascii="Calibri" w:hAnsi="Calibri"/>
                <w:color w:val="000000"/>
                <w:sz w:val="22"/>
                <w:szCs w:val="22"/>
              </w:rPr>
              <w:t>apoudel</w:t>
            </w:r>
            <w:r w:rsidR="00164155">
              <w:rPr>
                <w:rFonts w:ascii="Calibri" w:hAnsi="Calibri"/>
                <w:color w:val="000000"/>
                <w:sz w:val="22"/>
                <w:szCs w:val="22"/>
              </w:rPr>
              <w:t>@nset.org.np</w:t>
            </w:r>
          </w:p>
        </w:tc>
      </w:tr>
      <w:tr w:rsidR="00164155" w14:paraId="10D74F52" w14:textId="77777777" w:rsidTr="002E0409">
        <w:tc>
          <w:tcPr>
            <w:tcW w:w="4163" w:type="dxa"/>
            <w:tcBorders>
              <w:top w:val="single" w:sz="4" w:space="0" w:color="000000"/>
              <w:left w:val="single" w:sz="4" w:space="0" w:color="000000"/>
              <w:bottom w:val="single" w:sz="4" w:space="0" w:color="000000"/>
            </w:tcBorders>
            <w:shd w:val="clear" w:color="auto" w:fill="auto"/>
          </w:tcPr>
          <w:p w14:paraId="5B0CE681" w14:textId="0CEA17A6" w:rsidR="00164155" w:rsidRDefault="000106CF" w:rsidP="00164155">
            <w:pPr>
              <w:suppressAutoHyphens w:val="0"/>
              <w:rPr>
                <w:rFonts w:ascii="Calibri" w:hAnsi="Calibri"/>
                <w:color w:val="000000"/>
                <w:sz w:val="22"/>
                <w:szCs w:val="22"/>
              </w:rPr>
            </w:pPr>
            <w:proofErr w:type="spellStart"/>
            <w:r>
              <w:rPr>
                <w:rFonts w:ascii="Calibri" w:hAnsi="Calibri"/>
                <w:color w:val="000000"/>
                <w:sz w:val="22"/>
                <w:szCs w:val="22"/>
              </w:rPr>
              <w:t>Samundra</w:t>
            </w:r>
            <w:proofErr w:type="spellEnd"/>
            <w:r>
              <w:rPr>
                <w:rFonts w:ascii="Calibri" w:hAnsi="Calibri"/>
                <w:color w:val="000000"/>
                <w:sz w:val="22"/>
                <w:szCs w:val="22"/>
              </w:rPr>
              <w:t xml:space="preserve"> </w:t>
            </w:r>
            <w:proofErr w:type="spellStart"/>
            <w:r>
              <w:rPr>
                <w:rFonts w:ascii="Calibri" w:hAnsi="Calibri"/>
                <w:color w:val="000000"/>
                <w:sz w:val="22"/>
                <w:szCs w:val="22"/>
              </w:rPr>
              <w:t>Khadka</w:t>
            </w:r>
            <w:proofErr w:type="spellEnd"/>
          </w:p>
          <w:p w14:paraId="1D18593C" w14:textId="77777777" w:rsidR="00164155" w:rsidRDefault="00164155" w:rsidP="00164155">
            <w:pPr>
              <w:rPr>
                <w:rFonts w:ascii="Arial" w:hAnsi="Arial" w:cs="Arial"/>
                <w:color w:val="0000FF"/>
              </w:rPr>
            </w:pPr>
          </w:p>
        </w:tc>
        <w:tc>
          <w:tcPr>
            <w:tcW w:w="3420" w:type="dxa"/>
            <w:tcBorders>
              <w:top w:val="single" w:sz="4" w:space="0" w:color="000000"/>
              <w:left w:val="single" w:sz="4" w:space="0" w:color="000000"/>
              <w:bottom w:val="single" w:sz="4" w:space="0" w:color="000000"/>
            </w:tcBorders>
            <w:shd w:val="clear" w:color="auto" w:fill="auto"/>
          </w:tcPr>
          <w:p w14:paraId="525BD7B5" w14:textId="67BDD6A1" w:rsidR="00164155" w:rsidRDefault="000106CF" w:rsidP="00164155">
            <w:pPr>
              <w:suppressAutoHyphens w:val="0"/>
              <w:rPr>
                <w:rFonts w:ascii="Calibri" w:hAnsi="Calibri"/>
                <w:color w:val="000000"/>
                <w:sz w:val="22"/>
                <w:szCs w:val="22"/>
              </w:rPr>
            </w:pPr>
            <w:r>
              <w:rPr>
                <w:rFonts w:ascii="Calibri" w:hAnsi="Calibri"/>
                <w:color w:val="000000"/>
                <w:sz w:val="22"/>
                <w:szCs w:val="22"/>
              </w:rPr>
              <w:t>Rural Reconstruction Nepal (RRN)</w:t>
            </w:r>
          </w:p>
          <w:p w14:paraId="4A241F4C" w14:textId="77777777" w:rsidR="00164155" w:rsidRDefault="00164155" w:rsidP="00164155">
            <w:pPr>
              <w:snapToGrid w:val="0"/>
              <w:ind w:left="60"/>
              <w:rPr>
                <w:rFonts w:ascii="Arial" w:hAnsi="Arial" w:cs="Arial"/>
                <w:color w:val="0000FF"/>
              </w:rPr>
            </w:pP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5B9DEDCD" w14:textId="7833E583" w:rsidR="00164155" w:rsidRDefault="000106CF" w:rsidP="00164155">
            <w:pPr>
              <w:suppressAutoHyphens w:val="0"/>
              <w:rPr>
                <w:rFonts w:ascii="Calibri" w:hAnsi="Calibri"/>
                <w:color w:val="000000"/>
                <w:sz w:val="22"/>
                <w:szCs w:val="22"/>
              </w:rPr>
            </w:pPr>
            <w:r>
              <w:rPr>
                <w:rFonts w:ascii="Calibri" w:hAnsi="Calibri"/>
                <w:color w:val="000000"/>
                <w:sz w:val="22"/>
                <w:szCs w:val="22"/>
              </w:rPr>
              <w:t>samundra@rrn.org.np</w:t>
            </w:r>
          </w:p>
          <w:p w14:paraId="66D191E8" w14:textId="77777777" w:rsidR="00164155" w:rsidRDefault="00164155" w:rsidP="00164155">
            <w:pPr>
              <w:snapToGrid w:val="0"/>
              <w:ind w:left="60"/>
              <w:rPr>
                <w:rFonts w:ascii="Arial" w:hAnsi="Arial" w:cs="Arial"/>
                <w:color w:val="0000FF"/>
              </w:rPr>
            </w:pPr>
          </w:p>
        </w:tc>
      </w:tr>
      <w:tr w:rsidR="00164155" w14:paraId="37C6C148" w14:textId="77777777" w:rsidTr="002E0409">
        <w:tc>
          <w:tcPr>
            <w:tcW w:w="4163" w:type="dxa"/>
            <w:tcBorders>
              <w:top w:val="single" w:sz="4" w:space="0" w:color="000000"/>
              <w:left w:val="single" w:sz="4" w:space="0" w:color="000000"/>
              <w:bottom w:val="single" w:sz="4" w:space="0" w:color="000000"/>
            </w:tcBorders>
            <w:shd w:val="clear" w:color="auto" w:fill="auto"/>
          </w:tcPr>
          <w:p w14:paraId="2A7B28D5" w14:textId="0F6FE046" w:rsidR="00164155" w:rsidRDefault="000106CF" w:rsidP="00164155">
            <w:pPr>
              <w:suppressAutoHyphens w:val="0"/>
              <w:rPr>
                <w:rFonts w:ascii="Calibri" w:hAnsi="Calibri"/>
                <w:color w:val="000000"/>
                <w:sz w:val="22"/>
                <w:szCs w:val="22"/>
              </w:rPr>
            </w:pPr>
            <w:proofErr w:type="spellStart"/>
            <w:r>
              <w:rPr>
                <w:rFonts w:ascii="Calibri" w:hAnsi="Calibri"/>
                <w:color w:val="000000"/>
                <w:sz w:val="22"/>
                <w:szCs w:val="22"/>
              </w:rPr>
              <w:t>Binita</w:t>
            </w:r>
            <w:proofErr w:type="spellEnd"/>
            <w:r>
              <w:rPr>
                <w:rFonts w:ascii="Calibri" w:hAnsi="Calibri"/>
                <w:color w:val="000000"/>
                <w:sz w:val="22"/>
                <w:szCs w:val="22"/>
              </w:rPr>
              <w:t xml:space="preserve"> </w:t>
            </w:r>
            <w:proofErr w:type="spellStart"/>
            <w:r>
              <w:rPr>
                <w:rFonts w:ascii="Calibri" w:hAnsi="Calibri"/>
                <w:color w:val="000000"/>
                <w:sz w:val="22"/>
                <w:szCs w:val="22"/>
              </w:rPr>
              <w:t>Bishwokarma</w:t>
            </w:r>
            <w:proofErr w:type="spellEnd"/>
          </w:p>
        </w:tc>
        <w:tc>
          <w:tcPr>
            <w:tcW w:w="3420" w:type="dxa"/>
            <w:tcBorders>
              <w:top w:val="single" w:sz="4" w:space="0" w:color="000000"/>
              <w:left w:val="single" w:sz="4" w:space="0" w:color="000000"/>
              <w:bottom w:val="single" w:sz="4" w:space="0" w:color="000000"/>
            </w:tcBorders>
            <w:shd w:val="clear" w:color="auto" w:fill="auto"/>
          </w:tcPr>
          <w:p w14:paraId="51DA30D2" w14:textId="77AFD28A" w:rsidR="00164155" w:rsidRDefault="000106CF" w:rsidP="00164155">
            <w:pPr>
              <w:suppressAutoHyphens w:val="0"/>
              <w:rPr>
                <w:rFonts w:ascii="Calibri" w:hAnsi="Calibri"/>
                <w:color w:val="000000"/>
                <w:sz w:val="22"/>
                <w:szCs w:val="22"/>
              </w:rPr>
            </w:pPr>
            <w:r>
              <w:rPr>
                <w:rFonts w:ascii="Calibri" w:hAnsi="Calibri"/>
                <w:color w:val="000000"/>
                <w:sz w:val="22"/>
                <w:szCs w:val="22"/>
              </w:rPr>
              <w:t>SAMATA Foundation</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3A8FC008" w14:textId="1F0E4747" w:rsidR="00164155" w:rsidRDefault="000106CF" w:rsidP="00164155">
            <w:pPr>
              <w:suppressAutoHyphens w:val="0"/>
              <w:rPr>
                <w:rFonts w:ascii="Calibri" w:hAnsi="Calibri"/>
                <w:color w:val="000000"/>
                <w:sz w:val="22"/>
                <w:szCs w:val="22"/>
              </w:rPr>
            </w:pPr>
            <w:r>
              <w:rPr>
                <w:rFonts w:ascii="Calibri" w:hAnsi="Calibri"/>
                <w:color w:val="000000"/>
                <w:sz w:val="22"/>
                <w:szCs w:val="22"/>
              </w:rPr>
              <w:t>Bnta.baraily@gmail.com</w:t>
            </w:r>
          </w:p>
        </w:tc>
      </w:tr>
      <w:tr w:rsidR="000106CF" w14:paraId="42FEA0EE" w14:textId="77777777" w:rsidTr="002E0409">
        <w:tc>
          <w:tcPr>
            <w:tcW w:w="4163" w:type="dxa"/>
            <w:tcBorders>
              <w:top w:val="single" w:sz="4" w:space="0" w:color="000000"/>
              <w:left w:val="single" w:sz="4" w:space="0" w:color="000000"/>
              <w:bottom w:val="single" w:sz="4" w:space="0" w:color="000000"/>
            </w:tcBorders>
            <w:shd w:val="clear" w:color="auto" w:fill="auto"/>
          </w:tcPr>
          <w:p w14:paraId="2E033198" w14:textId="3D4A4F1C" w:rsidR="000106CF" w:rsidRDefault="000106CF" w:rsidP="00164155">
            <w:pPr>
              <w:suppressAutoHyphens w:val="0"/>
              <w:rPr>
                <w:rFonts w:ascii="Calibri" w:hAnsi="Calibri"/>
                <w:color w:val="000000"/>
                <w:sz w:val="22"/>
                <w:szCs w:val="22"/>
              </w:rPr>
            </w:pPr>
            <w:r>
              <w:rPr>
                <w:rFonts w:ascii="Calibri" w:hAnsi="Calibri"/>
                <w:color w:val="000000"/>
                <w:sz w:val="22"/>
                <w:szCs w:val="22"/>
              </w:rPr>
              <w:t>Kapil Khatri</w:t>
            </w:r>
          </w:p>
        </w:tc>
        <w:tc>
          <w:tcPr>
            <w:tcW w:w="3420" w:type="dxa"/>
            <w:tcBorders>
              <w:top w:val="single" w:sz="4" w:space="0" w:color="000000"/>
              <w:left w:val="single" w:sz="4" w:space="0" w:color="000000"/>
              <w:bottom w:val="single" w:sz="4" w:space="0" w:color="000000"/>
            </w:tcBorders>
            <w:shd w:val="clear" w:color="auto" w:fill="auto"/>
          </w:tcPr>
          <w:p w14:paraId="4B926BCF" w14:textId="7D065131" w:rsidR="000106CF" w:rsidRDefault="000106CF" w:rsidP="00164155">
            <w:pPr>
              <w:suppressAutoHyphens w:val="0"/>
              <w:rPr>
                <w:rFonts w:ascii="Calibri" w:hAnsi="Calibri"/>
                <w:color w:val="000000"/>
                <w:sz w:val="22"/>
                <w:szCs w:val="22"/>
              </w:rPr>
            </w:pPr>
            <w:r>
              <w:rPr>
                <w:rFonts w:ascii="Calibri" w:hAnsi="Calibri"/>
                <w:color w:val="000000"/>
                <w:sz w:val="22"/>
                <w:szCs w:val="22"/>
              </w:rPr>
              <w:t>Save the Children International (SCI)</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4B3ECB00" w14:textId="5D21E1D3" w:rsidR="000106CF" w:rsidRDefault="000106CF" w:rsidP="00164155">
            <w:pPr>
              <w:suppressAutoHyphens w:val="0"/>
              <w:rPr>
                <w:rFonts w:ascii="Calibri" w:hAnsi="Calibri"/>
                <w:color w:val="000000"/>
                <w:sz w:val="22"/>
                <w:szCs w:val="22"/>
              </w:rPr>
            </w:pPr>
            <w:r>
              <w:rPr>
                <w:rFonts w:ascii="Calibri" w:hAnsi="Calibri"/>
                <w:color w:val="000000"/>
                <w:sz w:val="22"/>
                <w:szCs w:val="22"/>
              </w:rPr>
              <w:t>Kapil.khatri@savethechildren.org</w:t>
            </w:r>
          </w:p>
        </w:tc>
      </w:tr>
      <w:tr w:rsidR="00164155" w14:paraId="6F00E43E" w14:textId="77777777" w:rsidTr="002E0409">
        <w:tc>
          <w:tcPr>
            <w:tcW w:w="4163" w:type="dxa"/>
            <w:tcBorders>
              <w:top w:val="single" w:sz="4" w:space="0" w:color="000000"/>
              <w:left w:val="single" w:sz="4" w:space="0" w:color="000000"/>
              <w:bottom w:val="single" w:sz="4" w:space="0" w:color="000000"/>
            </w:tcBorders>
            <w:shd w:val="clear" w:color="auto" w:fill="auto"/>
          </w:tcPr>
          <w:p w14:paraId="69F9A17F" w14:textId="16E4B74E" w:rsidR="00164155" w:rsidRDefault="000106CF" w:rsidP="00164155">
            <w:pPr>
              <w:suppressAutoHyphens w:val="0"/>
              <w:rPr>
                <w:rFonts w:ascii="Calibri" w:hAnsi="Calibri"/>
                <w:color w:val="000000"/>
                <w:sz w:val="22"/>
                <w:szCs w:val="22"/>
              </w:rPr>
            </w:pPr>
            <w:proofErr w:type="spellStart"/>
            <w:r>
              <w:rPr>
                <w:rFonts w:ascii="Calibri" w:hAnsi="Calibri"/>
                <w:color w:val="000000"/>
                <w:sz w:val="22"/>
                <w:szCs w:val="22"/>
              </w:rPr>
              <w:t>Yubraj</w:t>
            </w:r>
            <w:proofErr w:type="spellEnd"/>
            <w:r>
              <w:rPr>
                <w:rFonts w:ascii="Calibri" w:hAnsi="Calibri"/>
                <w:color w:val="000000"/>
                <w:sz w:val="22"/>
                <w:szCs w:val="22"/>
              </w:rPr>
              <w:t xml:space="preserve"> </w:t>
            </w:r>
            <w:proofErr w:type="spellStart"/>
            <w:r>
              <w:rPr>
                <w:rFonts w:ascii="Calibri" w:hAnsi="Calibri"/>
                <w:color w:val="000000"/>
                <w:sz w:val="22"/>
                <w:szCs w:val="22"/>
              </w:rPr>
              <w:t>Satyal</w:t>
            </w:r>
            <w:proofErr w:type="spellEnd"/>
          </w:p>
        </w:tc>
        <w:tc>
          <w:tcPr>
            <w:tcW w:w="3420" w:type="dxa"/>
            <w:tcBorders>
              <w:top w:val="single" w:sz="4" w:space="0" w:color="000000"/>
              <w:left w:val="single" w:sz="4" w:space="0" w:color="000000"/>
              <w:bottom w:val="single" w:sz="4" w:space="0" w:color="000000"/>
            </w:tcBorders>
            <w:shd w:val="clear" w:color="auto" w:fill="auto"/>
          </w:tcPr>
          <w:p w14:paraId="28B5833E" w14:textId="0889EDFD" w:rsidR="00164155" w:rsidRDefault="00164155" w:rsidP="00164155">
            <w:pPr>
              <w:suppressAutoHyphens w:val="0"/>
              <w:rPr>
                <w:rFonts w:ascii="Calibri" w:hAnsi="Calibri"/>
                <w:color w:val="000000"/>
                <w:sz w:val="22"/>
                <w:szCs w:val="22"/>
              </w:rPr>
            </w:pPr>
            <w:r>
              <w:rPr>
                <w:rFonts w:ascii="Calibri" w:hAnsi="Calibri"/>
                <w:color w:val="000000"/>
                <w:sz w:val="22"/>
                <w:szCs w:val="22"/>
              </w:rPr>
              <w:t xml:space="preserve">District Level Project implementation Unit- </w:t>
            </w:r>
            <w:r w:rsidRPr="000C0388">
              <w:rPr>
                <w:rFonts w:ascii="Calibri" w:hAnsi="Calibri"/>
                <w:color w:val="000000"/>
                <w:sz w:val="22"/>
                <w:szCs w:val="22"/>
              </w:rPr>
              <w:t>Ministry of Federal Affairs and Local Development</w:t>
            </w:r>
            <w:r>
              <w:rPr>
                <w:rFonts w:ascii="Calibri" w:hAnsi="Calibri"/>
                <w:color w:val="000000"/>
                <w:sz w:val="22"/>
                <w:szCs w:val="22"/>
              </w:rPr>
              <w:t xml:space="preserve"> </w:t>
            </w:r>
            <w:proofErr w:type="gramStart"/>
            <w:r>
              <w:rPr>
                <w:rFonts w:ascii="Calibri" w:hAnsi="Calibri"/>
                <w:color w:val="000000"/>
                <w:sz w:val="22"/>
                <w:szCs w:val="22"/>
              </w:rPr>
              <w:t>( DLPIU</w:t>
            </w:r>
            <w:proofErr w:type="gramEnd"/>
            <w:r>
              <w:rPr>
                <w:rFonts w:ascii="Calibri" w:hAnsi="Calibri"/>
                <w:color w:val="000000"/>
                <w:sz w:val="22"/>
                <w:szCs w:val="22"/>
              </w:rPr>
              <w:t>- MoFALD)</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5678AFE6" w14:textId="6372EE73" w:rsidR="00164155" w:rsidRDefault="000106CF" w:rsidP="00164155">
            <w:pPr>
              <w:suppressAutoHyphens w:val="0"/>
              <w:rPr>
                <w:rFonts w:ascii="Calibri" w:hAnsi="Calibri"/>
                <w:color w:val="000000"/>
                <w:sz w:val="22"/>
                <w:szCs w:val="22"/>
              </w:rPr>
            </w:pPr>
            <w:r>
              <w:rPr>
                <w:rFonts w:ascii="Calibri" w:hAnsi="Calibri"/>
                <w:color w:val="000000"/>
                <w:sz w:val="22"/>
                <w:szCs w:val="22"/>
              </w:rPr>
              <w:t>Yubraj.satyal@gmail.com</w:t>
            </w:r>
          </w:p>
        </w:tc>
      </w:tr>
      <w:tr w:rsidR="00164155" w14:paraId="34C42B96" w14:textId="77777777" w:rsidTr="002E0409">
        <w:tc>
          <w:tcPr>
            <w:tcW w:w="4163" w:type="dxa"/>
            <w:tcBorders>
              <w:top w:val="single" w:sz="4" w:space="0" w:color="000000"/>
              <w:left w:val="single" w:sz="4" w:space="0" w:color="000000"/>
              <w:bottom w:val="single" w:sz="4" w:space="0" w:color="000000"/>
            </w:tcBorders>
            <w:shd w:val="clear" w:color="auto" w:fill="auto"/>
          </w:tcPr>
          <w:p w14:paraId="1238E8C9" w14:textId="5AAC25A0" w:rsidR="00164155" w:rsidRDefault="00164155" w:rsidP="00164155">
            <w:pPr>
              <w:suppressAutoHyphens w:val="0"/>
              <w:rPr>
                <w:rFonts w:ascii="Calibri" w:hAnsi="Calibri"/>
                <w:color w:val="000000"/>
                <w:sz w:val="22"/>
                <w:szCs w:val="22"/>
              </w:rPr>
            </w:pPr>
            <w:r>
              <w:rPr>
                <w:rFonts w:ascii="Calibri" w:hAnsi="Calibri"/>
                <w:color w:val="000000"/>
                <w:sz w:val="22"/>
                <w:szCs w:val="22"/>
              </w:rPr>
              <w:t>Ravi Pajiyar</w:t>
            </w:r>
          </w:p>
        </w:tc>
        <w:tc>
          <w:tcPr>
            <w:tcW w:w="3420" w:type="dxa"/>
            <w:tcBorders>
              <w:top w:val="single" w:sz="4" w:space="0" w:color="000000"/>
              <w:left w:val="single" w:sz="4" w:space="0" w:color="000000"/>
              <w:bottom w:val="single" w:sz="4" w:space="0" w:color="000000"/>
            </w:tcBorders>
            <w:shd w:val="clear" w:color="auto" w:fill="auto"/>
          </w:tcPr>
          <w:p w14:paraId="2C4710E8" w14:textId="1E3919FF" w:rsidR="00164155" w:rsidRDefault="00164155" w:rsidP="00164155">
            <w:pPr>
              <w:suppressAutoHyphens w:val="0"/>
              <w:rPr>
                <w:rFonts w:ascii="Calibri" w:hAnsi="Calibri"/>
                <w:color w:val="000000"/>
                <w:sz w:val="22"/>
                <w:szCs w:val="22"/>
              </w:rPr>
            </w:pPr>
            <w:r>
              <w:rPr>
                <w:rFonts w:ascii="Calibri" w:hAnsi="Calibri"/>
                <w:color w:val="000000"/>
                <w:sz w:val="22"/>
                <w:szCs w:val="22"/>
              </w:rPr>
              <w:t>Housing Recovery and Reconstruction Platform (HRRP)</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3D605C5D" w14:textId="3AE3FF48" w:rsidR="00164155" w:rsidRDefault="00164155" w:rsidP="00164155">
            <w:pPr>
              <w:suppressAutoHyphens w:val="0"/>
              <w:rPr>
                <w:rFonts w:ascii="Calibri" w:hAnsi="Calibri"/>
                <w:color w:val="000000"/>
                <w:sz w:val="22"/>
                <w:szCs w:val="22"/>
              </w:rPr>
            </w:pPr>
            <w:r>
              <w:rPr>
                <w:rFonts w:ascii="Calibri" w:hAnsi="Calibri"/>
                <w:color w:val="000000"/>
                <w:sz w:val="22"/>
                <w:szCs w:val="22"/>
              </w:rPr>
              <w:t>ravi@hrrpnepal.org</w:t>
            </w:r>
          </w:p>
        </w:tc>
      </w:tr>
      <w:tr w:rsidR="00164155" w14:paraId="6C348890" w14:textId="77777777" w:rsidTr="002E0409">
        <w:tc>
          <w:tcPr>
            <w:tcW w:w="4163" w:type="dxa"/>
            <w:tcBorders>
              <w:top w:val="single" w:sz="4" w:space="0" w:color="000000"/>
              <w:left w:val="single" w:sz="4" w:space="0" w:color="000000"/>
              <w:bottom w:val="single" w:sz="4" w:space="0" w:color="000000"/>
            </w:tcBorders>
            <w:shd w:val="clear" w:color="auto" w:fill="auto"/>
          </w:tcPr>
          <w:p w14:paraId="17A5CE70" w14:textId="01559B26" w:rsidR="00164155" w:rsidRDefault="00164155" w:rsidP="00164155">
            <w:pPr>
              <w:suppressAutoHyphens w:val="0"/>
              <w:rPr>
                <w:rFonts w:ascii="Calibri" w:hAnsi="Calibri"/>
                <w:color w:val="000000"/>
                <w:sz w:val="22"/>
                <w:szCs w:val="22"/>
              </w:rPr>
            </w:pPr>
            <w:r>
              <w:rPr>
                <w:rFonts w:ascii="Calibri" w:hAnsi="Calibri"/>
                <w:color w:val="000000"/>
                <w:sz w:val="22"/>
                <w:szCs w:val="22"/>
              </w:rPr>
              <w:t>Pralhad Karki</w:t>
            </w:r>
          </w:p>
        </w:tc>
        <w:tc>
          <w:tcPr>
            <w:tcW w:w="3420" w:type="dxa"/>
            <w:tcBorders>
              <w:top w:val="single" w:sz="4" w:space="0" w:color="000000"/>
              <w:left w:val="single" w:sz="4" w:space="0" w:color="000000"/>
              <w:bottom w:val="single" w:sz="4" w:space="0" w:color="000000"/>
            </w:tcBorders>
            <w:shd w:val="clear" w:color="auto" w:fill="auto"/>
          </w:tcPr>
          <w:p w14:paraId="4EED4AD2" w14:textId="5787359D" w:rsidR="00164155" w:rsidRDefault="00164155" w:rsidP="00164155">
            <w:pPr>
              <w:suppressAutoHyphens w:val="0"/>
              <w:rPr>
                <w:rFonts w:ascii="Calibri" w:hAnsi="Calibri"/>
                <w:color w:val="000000"/>
                <w:sz w:val="22"/>
                <w:szCs w:val="22"/>
              </w:rPr>
            </w:pPr>
            <w:r>
              <w:rPr>
                <w:rFonts w:ascii="Calibri" w:hAnsi="Calibri"/>
                <w:color w:val="000000"/>
                <w:sz w:val="22"/>
                <w:szCs w:val="22"/>
              </w:rPr>
              <w:t>Housing Recovery and Reconstruction Platform (HRRP)</w:t>
            </w:r>
          </w:p>
        </w:tc>
        <w:tc>
          <w:tcPr>
            <w:tcW w:w="2003" w:type="dxa"/>
            <w:tcBorders>
              <w:top w:val="single" w:sz="4" w:space="0" w:color="000000"/>
              <w:left w:val="single" w:sz="4" w:space="0" w:color="000000"/>
              <w:bottom w:val="single" w:sz="4" w:space="0" w:color="000000"/>
              <w:right w:val="single" w:sz="4" w:space="0" w:color="000000"/>
            </w:tcBorders>
            <w:shd w:val="clear" w:color="auto" w:fill="auto"/>
          </w:tcPr>
          <w:p w14:paraId="005C339C" w14:textId="7FC0F88A" w:rsidR="00164155" w:rsidRDefault="00164155" w:rsidP="00164155">
            <w:pPr>
              <w:suppressAutoHyphens w:val="0"/>
              <w:rPr>
                <w:rFonts w:ascii="Calibri" w:hAnsi="Calibri"/>
                <w:color w:val="000000"/>
                <w:sz w:val="22"/>
                <w:szCs w:val="22"/>
              </w:rPr>
            </w:pPr>
            <w:r>
              <w:rPr>
                <w:rFonts w:ascii="Calibri" w:hAnsi="Calibri"/>
                <w:color w:val="000000"/>
                <w:sz w:val="22"/>
                <w:szCs w:val="22"/>
              </w:rPr>
              <w:t>dc.dolakha@hrrpnepal.org</w:t>
            </w:r>
          </w:p>
        </w:tc>
      </w:tr>
    </w:tbl>
    <w:p w14:paraId="37E00DF7" w14:textId="77777777" w:rsidR="00D041A3" w:rsidRDefault="00D041A3"/>
    <w:sectPr w:rsidR="00D041A3">
      <w:headerReference w:type="even" r:id="rId25"/>
      <w:headerReference w:type="default" r:id="rId26"/>
      <w:footerReference w:type="even" r:id="rId27"/>
      <w:footerReference w:type="default" r:id="rId28"/>
      <w:headerReference w:type="first" r:id="rId29"/>
      <w:footerReference w:type="first" r:id="rId30"/>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78F59B" w14:textId="77777777" w:rsidR="009414B3" w:rsidRDefault="009414B3">
      <w:r>
        <w:separator/>
      </w:r>
    </w:p>
  </w:endnote>
  <w:endnote w:type="continuationSeparator" w:id="0">
    <w:p w14:paraId="093AFF3C" w14:textId="77777777" w:rsidR="009414B3" w:rsidRDefault="00941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18DEC9" w14:textId="77777777" w:rsidR="0056746F" w:rsidRDefault="005674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F70867" w14:textId="476CF091" w:rsidR="002E0409" w:rsidRDefault="002E0409"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768C744D">
              <wp:simplePos x="0" y="0"/>
              <wp:positionH relativeFrom="column">
                <wp:posOffset>1993900</wp:posOffset>
              </wp:positionH>
              <wp:positionV relativeFrom="paragraph">
                <wp:posOffset>288290</wp:posOffset>
              </wp:positionV>
              <wp:extent cx="4041775" cy="28194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2E0409" w:rsidRPr="002D2CE4" w:rsidRDefault="002E0409"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w:t>
                          </w:r>
                          <w:proofErr w:type="spellStart"/>
                          <w:r w:rsidRPr="002D2CE4">
                            <w:rPr>
                              <w:color w:val="000000"/>
                              <w:sz w:val="18"/>
                              <w:szCs w:val="18"/>
                            </w:rPr>
                            <w:t>Lalitpur</w:t>
                          </w:r>
                          <w:proofErr w:type="spellEnd"/>
                          <w:r w:rsidRPr="002D2CE4">
                            <w:rPr>
                              <w:color w:val="000000"/>
                              <w:sz w:val="18"/>
                              <w:szCs w:val="18"/>
                            </w:rPr>
                            <w:t xml:space="preserve">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77777777" w:rsidR="002E0409" w:rsidRPr="002D2CE4" w:rsidRDefault="002E0409"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1D887" id="_x0000_t202" coordsize="21600,21600" o:spt="202" path="m,l,21600r21600,l21600,xe">
              <v:stroke joinstyle="miter"/>
              <v:path gradientshapeok="t" o:connecttype="rect"/>
            </v:shapetype>
            <v:shape id="Text Box 3" o:spid="_x0000_s1026"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" filled="f" stroked="f">
              <v:path arrowok="t"/>
              <v:textbox inset="0,0,0,0">
                <w:txbxContent>
                  <w:p w14:paraId="0556B632" w14:textId="77777777" w:rsidR="002E0409" w:rsidRPr="002D2CE4" w:rsidRDefault="002E0409"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Jwagal, Lalitpur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77777777" w:rsidR="002E0409" w:rsidRPr="002D2CE4" w:rsidRDefault="002E0409"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Pr>
        <w:rFonts w:ascii="Arial" w:hAnsi="Arial" w:cs="Arial"/>
        <w:b/>
        <w:sz w:val="18"/>
        <w:szCs w:val="18"/>
      </w:rPr>
      <w:t>HRRP District Coordination Meeting:</w:t>
    </w:r>
    <w:r w:rsidR="00C456A1">
      <w:rPr>
        <w:rFonts w:ascii="Arial" w:hAnsi="Arial" w:cs="Arial"/>
        <w:sz w:val="18"/>
        <w:szCs w:val="18"/>
      </w:rPr>
      <w:t xml:space="preserve"> 05/31</w:t>
    </w:r>
    <w:r>
      <w:rPr>
        <w:rFonts w:ascii="Arial" w:hAnsi="Arial" w:cs="Arial"/>
        <w:sz w:val="18"/>
        <w:szCs w:val="18"/>
      </w:rPr>
      <w:t>/2017</w:t>
    </w:r>
    <w:r>
      <w:rPr>
        <w:rFonts w:ascii="Arial" w:hAnsi="Arial" w:cs="Arial"/>
        <w:b/>
        <w:sz w:val="18"/>
        <w:szCs w:val="18"/>
      </w:rPr>
      <w:tab/>
    </w:r>
    <w:r>
      <w:rPr>
        <w:rFonts w:ascii="Arial" w:hAnsi="Arial" w:cs="Arial"/>
        <w:b/>
        <w:sz w:val="18"/>
        <w:szCs w:val="18"/>
      </w:rPr>
      <w:tab/>
    </w:r>
  </w:p>
  <w:p w14:paraId="130A21FA" w14:textId="77777777" w:rsidR="002E0409" w:rsidRDefault="002E0409" w:rsidP="002D2CE4">
    <w:pPr>
      <w:pStyle w:val="Footer"/>
      <w:pBdr>
        <w:top w:val="single" w:sz="20" w:space="20" w:color="000000"/>
      </w:pBdr>
      <w:tabs>
        <w:tab w:val="clear" w:pos="4320"/>
        <w:tab w:val="clear" w:pos="8640"/>
        <w:tab w:val="center" w:pos="4680"/>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F51F2" w14:textId="77777777" w:rsidR="0056746F" w:rsidRDefault="005674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F9E798" w14:textId="77777777" w:rsidR="009414B3" w:rsidRDefault="009414B3">
      <w:r>
        <w:separator/>
      </w:r>
    </w:p>
  </w:footnote>
  <w:footnote w:type="continuationSeparator" w:id="0">
    <w:p w14:paraId="68BE9510" w14:textId="77777777" w:rsidR="009414B3" w:rsidRDefault="009414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75BF79" w14:textId="77777777" w:rsidR="0056746F" w:rsidRDefault="005674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7546"/>
      <w:gridCol w:w="2030"/>
    </w:tblGrid>
    <w:tr w:rsidR="002E0409" w14:paraId="16A2C521" w14:textId="77777777">
      <w:tc>
        <w:tcPr>
          <w:tcW w:w="7546" w:type="dxa"/>
          <w:tcBorders>
            <w:bottom w:val="double" w:sz="20" w:space="0" w:color="000000"/>
          </w:tcBorders>
          <w:shd w:val="clear" w:color="auto" w:fill="auto"/>
          <w:vAlign w:val="bottom"/>
        </w:tcPr>
        <w:p w14:paraId="0436B639" w14:textId="1BB54FD5" w:rsidR="002E0409" w:rsidRPr="002D2CE4" w:rsidRDefault="002E0409">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0056746F">
            <w:rPr>
              <w:rFonts w:ascii="Arial" w:hAnsi="Arial" w:cs="Arial"/>
              <w:b/>
              <w:color w:val="0000FF"/>
              <w:sz w:val="28"/>
              <w:szCs w:val="28"/>
            </w:rPr>
            <w:t>–</w:t>
          </w:r>
          <w:r w:rsidR="00226730">
            <w:rPr>
              <w:rFonts w:ascii="Arial" w:hAnsi="Arial" w:cs="Arial"/>
              <w:b/>
              <w:color w:val="0000FF"/>
              <w:sz w:val="28"/>
              <w:szCs w:val="28"/>
            </w:rPr>
            <w:t xml:space="preserve"> </w:t>
          </w:r>
          <w:r w:rsidR="00226730">
            <w:rPr>
              <w:rFonts w:ascii="Arial" w:hAnsi="Arial" w:cs="Arial"/>
              <w:b/>
              <w:color w:val="0000FF"/>
              <w:sz w:val="28"/>
              <w:szCs w:val="28"/>
            </w:rPr>
            <w:t>Dolakha</w:t>
          </w:r>
          <w:bookmarkStart w:id="0" w:name="_GoBack"/>
          <w:bookmarkEnd w:id="0"/>
          <w:r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77777777" w:rsidR="002E0409" w:rsidRDefault="002E0409">
          <w:pPr>
            <w:pStyle w:val="Header"/>
            <w:jc w:val="right"/>
            <w:rPr>
              <w:rFonts w:ascii="Arial" w:hAnsi="Arial" w:cs="Arial"/>
            </w:rPr>
          </w:pPr>
        </w:p>
      </w:tc>
    </w:tr>
  </w:tbl>
  <w:p w14:paraId="7D7135B6" w14:textId="77777777" w:rsidR="002E0409" w:rsidRDefault="002E04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F4225C" w14:textId="77777777" w:rsidR="0056746F" w:rsidRDefault="005674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15:restartNumberingAfterBreak="0">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09F0FAF"/>
    <w:multiLevelType w:val="hybridMultilevel"/>
    <w:tmpl w:val="0E4E05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1844E16"/>
    <w:multiLevelType w:val="hybridMultilevel"/>
    <w:tmpl w:val="DEC83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C74FDF"/>
    <w:multiLevelType w:val="hybridMultilevel"/>
    <w:tmpl w:val="67A6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C32C7"/>
    <w:multiLevelType w:val="hybridMultilevel"/>
    <w:tmpl w:val="67A6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8165EE"/>
    <w:multiLevelType w:val="hybridMultilevel"/>
    <w:tmpl w:val="40788EAA"/>
    <w:lvl w:ilvl="0" w:tplc="9AA4FC1C">
      <w:start w:val="1"/>
      <w:numFmt w:val="decimal"/>
      <w:lvlText w:val="%1."/>
      <w:lvlJc w:val="left"/>
      <w:pPr>
        <w:tabs>
          <w:tab w:val="num" w:pos="720"/>
        </w:tabs>
        <w:ind w:left="720" w:hanging="360"/>
      </w:pPr>
    </w:lvl>
    <w:lvl w:ilvl="1" w:tplc="86F85394" w:tentative="1">
      <w:start w:val="1"/>
      <w:numFmt w:val="decimal"/>
      <w:lvlText w:val="%2."/>
      <w:lvlJc w:val="left"/>
      <w:pPr>
        <w:tabs>
          <w:tab w:val="num" w:pos="1440"/>
        </w:tabs>
        <w:ind w:left="1440" w:hanging="360"/>
      </w:pPr>
    </w:lvl>
    <w:lvl w:ilvl="2" w:tplc="DA826A1A" w:tentative="1">
      <w:start w:val="1"/>
      <w:numFmt w:val="decimal"/>
      <w:lvlText w:val="%3."/>
      <w:lvlJc w:val="left"/>
      <w:pPr>
        <w:tabs>
          <w:tab w:val="num" w:pos="2160"/>
        </w:tabs>
        <w:ind w:left="2160" w:hanging="360"/>
      </w:pPr>
    </w:lvl>
    <w:lvl w:ilvl="3" w:tplc="E356E868" w:tentative="1">
      <w:start w:val="1"/>
      <w:numFmt w:val="decimal"/>
      <w:lvlText w:val="%4."/>
      <w:lvlJc w:val="left"/>
      <w:pPr>
        <w:tabs>
          <w:tab w:val="num" w:pos="2880"/>
        </w:tabs>
        <w:ind w:left="2880" w:hanging="360"/>
      </w:pPr>
    </w:lvl>
    <w:lvl w:ilvl="4" w:tplc="65A265EC" w:tentative="1">
      <w:start w:val="1"/>
      <w:numFmt w:val="decimal"/>
      <w:lvlText w:val="%5."/>
      <w:lvlJc w:val="left"/>
      <w:pPr>
        <w:tabs>
          <w:tab w:val="num" w:pos="3600"/>
        </w:tabs>
        <w:ind w:left="3600" w:hanging="360"/>
      </w:pPr>
    </w:lvl>
    <w:lvl w:ilvl="5" w:tplc="948C3182" w:tentative="1">
      <w:start w:val="1"/>
      <w:numFmt w:val="decimal"/>
      <w:lvlText w:val="%6."/>
      <w:lvlJc w:val="left"/>
      <w:pPr>
        <w:tabs>
          <w:tab w:val="num" w:pos="4320"/>
        </w:tabs>
        <w:ind w:left="4320" w:hanging="360"/>
      </w:pPr>
    </w:lvl>
    <w:lvl w:ilvl="6" w:tplc="A82E6C46" w:tentative="1">
      <w:start w:val="1"/>
      <w:numFmt w:val="decimal"/>
      <w:lvlText w:val="%7."/>
      <w:lvlJc w:val="left"/>
      <w:pPr>
        <w:tabs>
          <w:tab w:val="num" w:pos="5040"/>
        </w:tabs>
        <w:ind w:left="5040" w:hanging="360"/>
      </w:pPr>
    </w:lvl>
    <w:lvl w:ilvl="7" w:tplc="49EE8F64" w:tentative="1">
      <w:start w:val="1"/>
      <w:numFmt w:val="decimal"/>
      <w:lvlText w:val="%8."/>
      <w:lvlJc w:val="left"/>
      <w:pPr>
        <w:tabs>
          <w:tab w:val="num" w:pos="5760"/>
        </w:tabs>
        <w:ind w:left="5760" w:hanging="360"/>
      </w:pPr>
    </w:lvl>
    <w:lvl w:ilvl="8" w:tplc="898C266C" w:tentative="1">
      <w:start w:val="1"/>
      <w:numFmt w:val="decimal"/>
      <w:lvlText w:val="%9."/>
      <w:lvlJc w:val="left"/>
      <w:pPr>
        <w:tabs>
          <w:tab w:val="num" w:pos="6480"/>
        </w:tabs>
        <w:ind w:left="6480" w:hanging="360"/>
      </w:pPr>
    </w:lvl>
  </w:abstractNum>
  <w:abstractNum w:abstractNumId="9" w15:restartNumberingAfterBreak="0">
    <w:nsid w:val="526A6F85"/>
    <w:multiLevelType w:val="hybridMultilevel"/>
    <w:tmpl w:val="6D3286CE"/>
    <w:lvl w:ilvl="0" w:tplc="CED2E3B6">
      <w:start w:val="1"/>
      <w:numFmt w:val="decimal"/>
      <w:lvlText w:val="%1."/>
      <w:lvlJc w:val="left"/>
      <w:pPr>
        <w:ind w:left="1080" w:hanging="360"/>
      </w:pPr>
      <w:rPr>
        <w:rFonts w:hint="default"/>
        <w:sz w:val="19"/>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27B0E3B"/>
    <w:multiLevelType w:val="multilevel"/>
    <w:tmpl w:val="4B12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A14AC"/>
    <w:multiLevelType w:val="hybridMultilevel"/>
    <w:tmpl w:val="DEC83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007761"/>
    <w:multiLevelType w:val="hybridMultilevel"/>
    <w:tmpl w:val="2C7E3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1518A3"/>
    <w:multiLevelType w:val="multilevel"/>
    <w:tmpl w:val="D1BEF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14"/>
  </w:num>
  <w:num w:numId="6">
    <w:abstractNumId w:val="6"/>
  </w:num>
  <w:num w:numId="7">
    <w:abstractNumId w:val="4"/>
  </w:num>
  <w:num w:numId="8">
    <w:abstractNumId w:val="12"/>
  </w:num>
  <w:num w:numId="9">
    <w:abstractNumId w:val="7"/>
  </w:num>
  <w:num w:numId="10">
    <w:abstractNumId w:val="5"/>
  </w:num>
  <w:num w:numId="11">
    <w:abstractNumId w:val="8"/>
  </w:num>
  <w:num w:numId="12">
    <w:abstractNumId w:val="11"/>
  </w:num>
  <w:num w:numId="13">
    <w:abstractNumId w:val="10"/>
  </w:num>
  <w:num w:numId="14">
    <w:abstractNumId w:val="1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836"/>
    <w:rsid w:val="00000146"/>
    <w:rsid w:val="00001CF7"/>
    <w:rsid w:val="000106CF"/>
    <w:rsid w:val="00050C4F"/>
    <w:rsid w:val="00065E62"/>
    <w:rsid w:val="0007439D"/>
    <w:rsid w:val="000A09E6"/>
    <w:rsid w:val="000C0388"/>
    <w:rsid w:val="001136F7"/>
    <w:rsid w:val="00116E45"/>
    <w:rsid w:val="00157BEE"/>
    <w:rsid w:val="00164155"/>
    <w:rsid w:val="00172283"/>
    <w:rsid w:val="00181293"/>
    <w:rsid w:val="001C0338"/>
    <w:rsid w:val="001E1C8D"/>
    <w:rsid w:val="001F38F4"/>
    <w:rsid w:val="00226730"/>
    <w:rsid w:val="00264209"/>
    <w:rsid w:val="00294459"/>
    <w:rsid w:val="002C3ADA"/>
    <w:rsid w:val="002D2CE4"/>
    <w:rsid w:val="002D7FFD"/>
    <w:rsid w:val="002E0409"/>
    <w:rsid w:val="002F6414"/>
    <w:rsid w:val="002F7E39"/>
    <w:rsid w:val="003503A9"/>
    <w:rsid w:val="00387FA0"/>
    <w:rsid w:val="003B7F0E"/>
    <w:rsid w:val="00411FC8"/>
    <w:rsid w:val="0041424A"/>
    <w:rsid w:val="00416CFC"/>
    <w:rsid w:val="004172AA"/>
    <w:rsid w:val="00467BB7"/>
    <w:rsid w:val="004D4BAF"/>
    <w:rsid w:val="00537345"/>
    <w:rsid w:val="00564744"/>
    <w:rsid w:val="0056746F"/>
    <w:rsid w:val="005F1EA2"/>
    <w:rsid w:val="005F256F"/>
    <w:rsid w:val="00604836"/>
    <w:rsid w:val="00612860"/>
    <w:rsid w:val="00617274"/>
    <w:rsid w:val="006247CA"/>
    <w:rsid w:val="00666433"/>
    <w:rsid w:val="00673343"/>
    <w:rsid w:val="00683004"/>
    <w:rsid w:val="006E786D"/>
    <w:rsid w:val="00724AFA"/>
    <w:rsid w:val="007971E5"/>
    <w:rsid w:val="007A00BF"/>
    <w:rsid w:val="007E536C"/>
    <w:rsid w:val="00805439"/>
    <w:rsid w:val="00807919"/>
    <w:rsid w:val="00830E71"/>
    <w:rsid w:val="00832DD1"/>
    <w:rsid w:val="008B70ED"/>
    <w:rsid w:val="008D2DD3"/>
    <w:rsid w:val="008D6F36"/>
    <w:rsid w:val="00925553"/>
    <w:rsid w:val="009414B3"/>
    <w:rsid w:val="009466A8"/>
    <w:rsid w:val="009A3867"/>
    <w:rsid w:val="009B614F"/>
    <w:rsid w:val="009C29AE"/>
    <w:rsid w:val="009C3A08"/>
    <w:rsid w:val="00A057A5"/>
    <w:rsid w:val="00AB4052"/>
    <w:rsid w:val="00AB5F64"/>
    <w:rsid w:val="00AC7794"/>
    <w:rsid w:val="00AE2537"/>
    <w:rsid w:val="00B30679"/>
    <w:rsid w:val="00B54D5E"/>
    <w:rsid w:val="00BF606D"/>
    <w:rsid w:val="00C456A1"/>
    <w:rsid w:val="00C828FF"/>
    <w:rsid w:val="00CC4D7B"/>
    <w:rsid w:val="00CE203C"/>
    <w:rsid w:val="00CE4D23"/>
    <w:rsid w:val="00D041A3"/>
    <w:rsid w:val="00D061A0"/>
    <w:rsid w:val="00D34CFB"/>
    <w:rsid w:val="00D43C9A"/>
    <w:rsid w:val="00D5323D"/>
    <w:rsid w:val="00D700D0"/>
    <w:rsid w:val="00E27128"/>
    <w:rsid w:val="00E3511B"/>
    <w:rsid w:val="00EE7033"/>
    <w:rsid w:val="00EE75C7"/>
    <w:rsid w:val="00F024B2"/>
    <w:rsid w:val="00F06A37"/>
    <w:rsid w:val="00F1190D"/>
    <w:rsid w:val="00F41BEA"/>
    <w:rsid w:val="00F435A5"/>
    <w:rsid w:val="00F63817"/>
    <w:rsid w:val="00F950BB"/>
    <w:rsid w:val="00FC7AFC"/>
    <w:rsid w:val="00FF3854"/>
    <w:rsid w:val="00FF579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chartTrackingRefBased/>
  <w15:docId w15:val="{7E93974E-F7A7-4A83-A2BA-E9E5BFB49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72"/>
    <w:qFormat/>
    <w:rsid w:val="00BF606D"/>
    <w:pPr>
      <w:ind w:left="720"/>
      <w:contextualSpacing/>
    </w:pPr>
  </w:style>
  <w:style w:type="character" w:customStyle="1" w:styleId="apple-converted-space">
    <w:name w:val="apple-converted-space"/>
    <w:basedOn w:val="DefaultParagraphFont"/>
    <w:rsid w:val="00807919"/>
  </w:style>
  <w:style w:type="character" w:styleId="Emphasis">
    <w:name w:val="Emphasis"/>
    <w:basedOn w:val="DefaultParagraphFont"/>
    <w:uiPriority w:val="20"/>
    <w:qFormat/>
    <w:rsid w:val="000C0388"/>
    <w:rPr>
      <w:i/>
      <w:iCs/>
    </w:rPr>
  </w:style>
  <w:style w:type="paragraph" w:styleId="NormalWeb">
    <w:name w:val="Normal (Web)"/>
    <w:basedOn w:val="Normal"/>
    <w:uiPriority w:val="99"/>
    <w:semiHidden/>
    <w:unhideWhenUsed/>
    <w:rsid w:val="00F06A37"/>
    <w:pPr>
      <w:suppressAutoHyphens w:val="0"/>
      <w:spacing w:before="100" w:beforeAutospacing="1" w:after="100" w:afterAutospacing="1"/>
    </w:pPr>
    <w:rPr>
      <w:rFonts w:eastAsiaTheme="minorHAnsi"/>
      <w:sz w:val="24"/>
      <w:szCs w:val="2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038496">
      <w:bodyDiv w:val="1"/>
      <w:marLeft w:val="0"/>
      <w:marRight w:val="0"/>
      <w:marTop w:val="0"/>
      <w:marBottom w:val="0"/>
      <w:divBdr>
        <w:top w:val="none" w:sz="0" w:space="0" w:color="auto"/>
        <w:left w:val="none" w:sz="0" w:space="0" w:color="auto"/>
        <w:bottom w:val="none" w:sz="0" w:space="0" w:color="auto"/>
        <w:right w:val="none" w:sz="0" w:space="0" w:color="auto"/>
      </w:divBdr>
    </w:div>
    <w:div w:id="72510445">
      <w:bodyDiv w:val="1"/>
      <w:marLeft w:val="0"/>
      <w:marRight w:val="0"/>
      <w:marTop w:val="0"/>
      <w:marBottom w:val="0"/>
      <w:divBdr>
        <w:top w:val="none" w:sz="0" w:space="0" w:color="auto"/>
        <w:left w:val="none" w:sz="0" w:space="0" w:color="auto"/>
        <w:bottom w:val="none" w:sz="0" w:space="0" w:color="auto"/>
        <w:right w:val="none" w:sz="0" w:space="0" w:color="auto"/>
      </w:divBdr>
    </w:div>
    <w:div w:id="107049801">
      <w:bodyDiv w:val="1"/>
      <w:marLeft w:val="0"/>
      <w:marRight w:val="0"/>
      <w:marTop w:val="0"/>
      <w:marBottom w:val="0"/>
      <w:divBdr>
        <w:top w:val="none" w:sz="0" w:space="0" w:color="auto"/>
        <w:left w:val="none" w:sz="0" w:space="0" w:color="auto"/>
        <w:bottom w:val="none" w:sz="0" w:space="0" w:color="auto"/>
        <w:right w:val="none" w:sz="0" w:space="0" w:color="auto"/>
      </w:divBdr>
    </w:div>
    <w:div w:id="346175512">
      <w:bodyDiv w:val="1"/>
      <w:marLeft w:val="0"/>
      <w:marRight w:val="0"/>
      <w:marTop w:val="0"/>
      <w:marBottom w:val="0"/>
      <w:divBdr>
        <w:top w:val="none" w:sz="0" w:space="0" w:color="auto"/>
        <w:left w:val="none" w:sz="0" w:space="0" w:color="auto"/>
        <w:bottom w:val="none" w:sz="0" w:space="0" w:color="auto"/>
        <w:right w:val="none" w:sz="0" w:space="0" w:color="auto"/>
      </w:divBdr>
    </w:div>
    <w:div w:id="350107606">
      <w:bodyDiv w:val="1"/>
      <w:marLeft w:val="0"/>
      <w:marRight w:val="0"/>
      <w:marTop w:val="0"/>
      <w:marBottom w:val="0"/>
      <w:divBdr>
        <w:top w:val="none" w:sz="0" w:space="0" w:color="auto"/>
        <w:left w:val="none" w:sz="0" w:space="0" w:color="auto"/>
        <w:bottom w:val="none" w:sz="0" w:space="0" w:color="auto"/>
        <w:right w:val="none" w:sz="0" w:space="0" w:color="auto"/>
      </w:divBdr>
    </w:div>
    <w:div w:id="425883239">
      <w:bodyDiv w:val="1"/>
      <w:marLeft w:val="0"/>
      <w:marRight w:val="0"/>
      <w:marTop w:val="0"/>
      <w:marBottom w:val="0"/>
      <w:divBdr>
        <w:top w:val="none" w:sz="0" w:space="0" w:color="auto"/>
        <w:left w:val="none" w:sz="0" w:space="0" w:color="auto"/>
        <w:bottom w:val="none" w:sz="0" w:space="0" w:color="auto"/>
        <w:right w:val="none" w:sz="0" w:space="0" w:color="auto"/>
      </w:divBdr>
    </w:div>
    <w:div w:id="454181200">
      <w:bodyDiv w:val="1"/>
      <w:marLeft w:val="0"/>
      <w:marRight w:val="0"/>
      <w:marTop w:val="0"/>
      <w:marBottom w:val="0"/>
      <w:divBdr>
        <w:top w:val="none" w:sz="0" w:space="0" w:color="auto"/>
        <w:left w:val="none" w:sz="0" w:space="0" w:color="auto"/>
        <w:bottom w:val="none" w:sz="0" w:space="0" w:color="auto"/>
        <w:right w:val="none" w:sz="0" w:space="0" w:color="auto"/>
      </w:divBdr>
    </w:div>
    <w:div w:id="455611554">
      <w:bodyDiv w:val="1"/>
      <w:marLeft w:val="0"/>
      <w:marRight w:val="0"/>
      <w:marTop w:val="0"/>
      <w:marBottom w:val="0"/>
      <w:divBdr>
        <w:top w:val="none" w:sz="0" w:space="0" w:color="auto"/>
        <w:left w:val="none" w:sz="0" w:space="0" w:color="auto"/>
        <w:bottom w:val="none" w:sz="0" w:space="0" w:color="auto"/>
        <w:right w:val="none" w:sz="0" w:space="0" w:color="auto"/>
      </w:divBdr>
    </w:div>
    <w:div w:id="583536340">
      <w:bodyDiv w:val="1"/>
      <w:marLeft w:val="0"/>
      <w:marRight w:val="0"/>
      <w:marTop w:val="0"/>
      <w:marBottom w:val="0"/>
      <w:divBdr>
        <w:top w:val="none" w:sz="0" w:space="0" w:color="auto"/>
        <w:left w:val="none" w:sz="0" w:space="0" w:color="auto"/>
        <w:bottom w:val="none" w:sz="0" w:space="0" w:color="auto"/>
        <w:right w:val="none" w:sz="0" w:space="0" w:color="auto"/>
      </w:divBdr>
    </w:div>
    <w:div w:id="633634647">
      <w:bodyDiv w:val="1"/>
      <w:marLeft w:val="0"/>
      <w:marRight w:val="0"/>
      <w:marTop w:val="0"/>
      <w:marBottom w:val="0"/>
      <w:divBdr>
        <w:top w:val="none" w:sz="0" w:space="0" w:color="auto"/>
        <w:left w:val="none" w:sz="0" w:space="0" w:color="auto"/>
        <w:bottom w:val="none" w:sz="0" w:space="0" w:color="auto"/>
        <w:right w:val="none" w:sz="0" w:space="0" w:color="auto"/>
      </w:divBdr>
    </w:div>
    <w:div w:id="690840658">
      <w:bodyDiv w:val="1"/>
      <w:marLeft w:val="0"/>
      <w:marRight w:val="0"/>
      <w:marTop w:val="0"/>
      <w:marBottom w:val="0"/>
      <w:divBdr>
        <w:top w:val="none" w:sz="0" w:space="0" w:color="auto"/>
        <w:left w:val="none" w:sz="0" w:space="0" w:color="auto"/>
        <w:bottom w:val="none" w:sz="0" w:space="0" w:color="auto"/>
        <w:right w:val="none" w:sz="0" w:space="0" w:color="auto"/>
      </w:divBdr>
    </w:div>
    <w:div w:id="709916161">
      <w:bodyDiv w:val="1"/>
      <w:marLeft w:val="0"/>
      <w:marRight w:val="0"/>
      <w:marTop w:val="0"/>
      <w:marBottom w:val="0"/>
      <w:divBdr>
        <w:top w:val="none" w:sz="0" w:space="0" w:color="auto"/>
        <w:left w:val="none" w:sz="0" w:space="0" w:color="auto"/>
        <w:bottom w:val="none" w:sz="0" w:space="0" w:color="auto"/>
        <w:right w:val="none" w:sz="0" w:space="0" w:color="auto"/>
      </w:divBdr>
    </w:div>
    <w:div w:id="811605862">
      <w:bodyDiv w:val="1"/>
      <w:marLeft w:val="0"/>
      <w:marRight w:val="0"/>
      <w:marTop w:val="0"/>
      <w:marBottom w:val="0"/>
      <w:divBdr>
        <w:top w:val="none" w:sz="0" w:space="0" w:color="auto"/>
        <w:left w:val="none" w:sz="0" w:space="0" w:color="auto"/>
        <w:bottom w:val="none" w:sz="0" w:space="0" w:color="auto"/>
        <w:right w:val="none" w:sz="0" w:space="0" w:color="auto"/>
      </w:divBdr>
    </w:div>
    <w:div w:id="827405852">
      <w:bodyDiv w:val="1"/>
      <w:marLeft w:val="0"/>
      <w:marRight w:val="0"/>
      <w:marTop w:val="0"/>
      <w:marBottom w:val="0"/>
      <w:divBdr>
        <w:top w:val="none" w:sz="0" w:space="0" w:color="auto"/>
        <w:left w:val="none" w:sz="0" w:space="0" w:color="auto"/>
        <w:bottom w:val="none" w:sz="0" w:space="0" w:color="auto"/>
        <w:right w:val="none" w:sz="0" w:space="0" w:color="auto"/>
      </w:divBdr>
    </w:div>
    <w:div w:id="881599354">
      <w:bodyDiv w:val="1"/>
      <w:marLeft w:val="0"/>
      <w:marRight w:val="0"/>
      <w:marTop w:val="0"/>
      <w:marBottom w:val="0"/>
      <w:divBdr>
        <w:top w:val="none" w:sz="0" w:space="0" w:color="auto"/>
        <w:left w:val="none" w:sz="0" w:space="0" w:color="auto"/>
        <w:bottom w:val="none" w:sz="0" w:space="0" w:color="auto"/>
        <w:right w:val="none" w:sz="0" w:space="0" w:color="auto"/>
      </w:divBdr>
    </w:div>
    <w:div w:id="1070692354">
      <w:bodyDiv w:val="1"/>
      <w:marLeft w:val="0"/>
      <w:marRight w:val="0"/>
      <w:marTop w:val="0"/>
      <w:marBottom w:val="0"/>
      <w:divBdr>
        <w:top w:val="none" w:sz="0" w:space="0" w:color="auto"/>
        <w:left w:val="none" w:sz="0" w:space="0" w:color="auto"/>
        <w:bottom w:val="none" w:sz="0" w:space="0" w:color="auto"/>
        <w:right w:val="none" w:sz="0" w:space="0" w:color="auto"/>
      </w:divBdr>
    </w:div>
    <w:div w:id="1145900530">
      <w:bodyDiv w:val="1"/>
      <w:marLeft w:val="0"/>
      <w:marRight w:val="0"/>
      <w:marTop w:val="0"/>
      <w:marBottom w:val="0"/>
      <w:divBdr>
        <w:top w:val="none" w:sz="0" w:space="0" w:color="auto"/>
        <w:left w:val="none" w:sz="0" w:space="0" w:color="auto"/>
        <w:bottom w:val="none" w:sz="0" w:space="0" w:color="auto"/>
        <w:right w:val="none" w:sz="0" w:space="0" w:color="auto"/>
      </w:divBdr>
    </w:div>
    <w:div w:id="1233276271">
      <w:bodyDiv w:val="1"/>
      <w:marLeft w:val="0"/>
      <w:marRight w:val="0"/>
      <w:marTop w:val="0"/>
      <w:marBottom w:val="0"/>
      <w:divBdr>
        <w:top w:val="none" w:sz="0" w:space="0" w:color="auto"/>
        <w:left w:val="none" w:sz="0" w:space="0" w:color="auto"/>
        <w:bottom w:val="none" w:sz="0" w:space="0" w:color="auto"/>
        <w:right w:val="none" w:sz="0" w:space="0" w:color="auto"/>
      </w:divBdr>
    </w:div>
    <w:div w:id="1293556836">
      <w:bodyDiv w:val="1"/>
      <w:marLeft w:val="0"/>
      <w:marRight w:val="0"/>
      <w:marTop w:val="0"/>
      <w:marBottom w:val="0"/>
      <w:divBdr>
        <w:top w:val="none" w:sz="0" w:space="0" w:color="auto"/>
        <w:left w:val="none" w:sz="0" w:space="0" w:color="auto"/>
        <w:bottom w:val="none" w:sz="0" w:space="0" w:color="auto"/>
        <w:right w:val="none" w:sz="0" w:space="0" w:color="auto"/>
      </w:divBdr>
    </w:div>
    <w:div w:id="1311790363">
      <w:bodyDiv w:val="1"/>
      <w:marLeft w:val="0"/>
      <w:marRight w:val="0"/>
      <w:marTop w:val="0"/>
      <w:marBottom w:val="0"/>
      <w:divBdr>
        <w:top w:val="none" w:sz="0" w:space="0" w:color="auto"/>
        <w:left w:val="none" w:sz="0" w:space="0" w:color="auto"/>
        <w:bottom w:val="none" w:sz="0" w:space="0" w:color="auto"/>
        <w:right w:val="none" w:sz="0" w:space="0" w:color="auto"/>
      </w:divBdr>
    </w:div>
    <w:div w:id="1398817747">
      <w:bodyDiv w:val="1"/>
      <w:marLeft w:val="0"/>
      <w:marRight w:val="0"/>
      <w:marTop w:val="0"/>
      <w:marBottom w:val="0"/>
      <w:divBdr>
        <w:top w:val="none" w:sz="0" w:space="0" w:color="auto"/>
        <w:left w:val="none" w:sz="0" w:space="0" w:color="auto"/>
        <w:bottom w:val="none" w:sz="0" w:space="0" w:color="auto"/>
        <w:right w:val="none" w:sz="0" w:space="0" w:color="auto"/>
      </w:divBdr>
    </w:div>
    <w:div w:id="1449470308">
      <w:bodyDiv w:val="1"/>
      <w:marLeft w:val="0"/>
      <w:marRight w:val="0"/>
      <w:marTop w:val="0"/>
      <w:marBottom w:val="0"/>
      <w:divBdr>
        <w:top w:val="none" w:sz="0" w:space="0" w:color="auto"/>
        <w:left w:val="none" w:sz="0" w:space="0" w:color="auto"/>
        <w:bottom w:val="none" w:sz="0" w:space="0" w:color="auto"/>
        <w:right w:val="none" w:sz="0" w:space="0" w:color="auto"/>
      </w:divBdr>
    </w:div>
    <w:div w:id="1453598011">
      <w:bodyDiv w:val="1"/>
      <w:marLeft w:val="0"/>
      <w:marRight w:val="0"/>
      <w:marTop w:val="0"/>
      <w:marBottom w:val="0"/>
      <w:divBdr>
        <w:top w:val="none" w:sz="0" w:space="0" w:color="auto"/>
        <w:left w:val="none" w:sz="0" w:space="0" w:color="auto"/>
        <w:bottom w:val="none" w:sz="0" w:space="0" w:color="auto"/>
        <w:right w:val="none" w:sz="0" w:space="0" w:color="auto"/>
      </w:divBdr>
      <w:divsChild>
        <w:div w:id="99448991">
          <w:marLeft w:val="907"/>
          <w:marRight w:val="0"/>
          <w:marTop w:val="96"/>
          <w:marBottom w:val="0"/>
          <w:divBdr>
            <w:top w:val="none" w:sz="0" w:space="0" w:color="auto"/>
            <w:left w:val="none" w:sz="0" w:space="0" w:color="auto"/>
            <w:bottom w:val="none" w:sz="0" w:space="0" w:color="auto"/>
            <w:right w:val="none" w:sz="0" w:space="0" w:color="auto"/>
          </w:divBdr>
        </w:div>
        <w:div w:id="1675380402">
          <w:marLeft w:val="907"/>
          <w:marRight w:val="0"/>
          <w:marTop w:val="96"/>
          <w:marBottom w:val="0"/>
          <w:divBdr>
            <w:top w:val="none" w:sz="0" w:space="0" w:color="auto"/>
            <w:left w:val="none" w:sz="0" w:space="0" w:color="auto"/>
            <w:bottom w:val="none" w:sz="0" w:space="0" w:color="auto"/>
            <w:right w:val="none" w:sz="0" w:space="0" w:color="auto"/>
          </w:divBdr>
        </w:div>
        <w:div w:id="1730153117">
          <w:marLeft w:val="907"/>
          <w:marRight w:val="0"/>
          <w:marTop w:val="96"/>
          <w:marBottom w:val="0"/>
          <w:divBdr>
            <w:top w:val="none" w:sz="0" w:space="0" w:color="auto"/>
            <w:left w:val="none" w:sz="0" w:space="0" w:color="auto"/>
            <w:bottom w:val="none" w:sz="0" w:space="0" w:color="auto"/>
            <w:right w:val="none" w:sz="0" w:space="0" w:color="auto"/>
          </w:divBdr>
        </w:div>
        <w:div w:id="1370762176">
          <w:marLeft w:val="907"/>
          <w:marRight w:val="0"/>
          <w:marTop w:val="96"/>
          <w:marBottom w:val="0"/>
          <w:divBdr>
            <w:top w:val="none" w:sz="0" w:space="0" w:color="auto"/>
            <w:left w:val="none" w:sz="0" w:space="0" w:color="auto"/>
            <w:bottom w:val="none" w:sz="0" w:space="0" w:color="auto"/>
            <w:right w:val="none" w:sz="0" w:space="0" w:color="auto"/>
          </w:divBdr>
        </w:div>
        <w:div w:id="1316496943">
          <w:marLeft w:val="907"/>
          <w:marRight w:val="0"/>
          <w:marTop w:val="96"/>
          <w:marBottom w:val="0"/>
          <w:divBdr>
            <w:top w:val="none" w:sz="0" w:space="0" w:color="auto"/>
            <w:left w:val="none" w:sz="0" w:space="0" w:color="auto"/>
            <w:bottom w:val="none" w:sz="0" w:space="0" w:color="auto"/>
            <w:right w:val="none" w:sz="0" w:space="0" w:color="auto"/>
          </w:divBdr>
        </w:div>
        <w:div w:id="1913615882">
          <w:marLeft w:val="907"/>
          <w:marRight w:val="0"/>
          <w:marTop w:val="96"/>
          <w:marBottom w:val="0"/>
          <w:divBdr>
            <w:top w:val="none" w:sz="0" w:space="0" w:color="auto"/>
            <w:left w:val="none" w:sz="0" w:space="0" w:color="auto"/>
            <w:bottom w:val="none" w:sz="0" w:space="0" w:color="auto"/>
            <w:right w:val="none" w:sz="0" w:space="0" w:color="auto"/>
          </w:divBdr>
        </w:div>
        <w:div w:id="420413525">
          <w:marLeft w:val="907"/>
          <w:marRight w:val="0"/>
          <w:marTop w:val="96"/>
          <w:marBottom w:val="0"/>
          <w:divBdr>
            <w:top w:val="none" w:sz="0" w:space="0" w:color="auto"/>
            <w:left w:val="none" w:sz="0" w:space="0" w:color="auto"/>
            <w:bottom w:val="none" w:sz="0" w:space="0" w:color="auto"/>
            <w:right w:val="none" w:sz="0" w:space="0" w:color="auto"/>
          </w:divBdr>
        </w:div>
        <w:div w:id="1367025642">
          <w:marLeft w:val="907"/>
          <w:marRight w:val="0"/>
          <w:marTop w:val="96"/>
          <w:marBottom w:val="0"/>
          <w:divBdr>
            <w:top w:val="none" w:sz="0" w:space="0" w:color="auto"/>
            <w:left w:val="none" w:sz="0" w:space="0" w:color="auto"/>
            <w:bottom w:val="none" w:sz="0" w:space="0" w:color="auto"/>
            <w:right w:val="none" w:sz="0" w:space="0" w:color="auto"/>
          </w:divBdr>
        </w:div>
      </w:divsChild>
    </w:div>
    <w:div w:id="1627853256">
      <w:bodyDiv w:val="1"/>
      <w:marLeft w:val="0"/>
      <w:marRight w:val="0"/>
      <w:marTop w:val="0"/>
      <w:marBottom w:val="0"/>
      <w:divBdr>
        <w:top w:val="none" w:sz="0" w:space="0" w:color="auto"/>
        <w:left w:val="none" w:sz="0" w:space="0" w:color="auto"/>
        <w:bottom w:val="none" w:sz="0" w:space="0" w:color="auto"/>
        <w:right w:val="none" w:sz="0" w:space="0" w:color="auto"/>
      </w:divBdr>
    </w:div>
    <w:div w:id="1650019282">
      <w:bodyDiv w:val="1"/>
      <w:marLeft w:val="0"/>
      <w:marRight w:val="0"/>
      <w:marTop w:val="0"/>
      <w:marBottom w:val="0"/>
      <w:divBdr>
        <w:top w:val="none" w:sz="0" w:space="0" w:color="auto"/>
        <w:left w:val="none" w:sz="0" w:space="0" w:color="auto"/>
        <w:bottom w:val="none" w:sz="0" w:space="0" w:color="auto"/>
        <w:right w:val="none" w:sz="0" w:space="0" w:color="auto"/>
      </w:divBdr>
    </w:div>
    <w:div w:id="1667708197">
      <w:bodyDiv w:val="1"/>
      <w:marLeft w:val="0"/>
      <w:marRight w:val="0"/>
      <w:marTop w:val="0"/>
      <w:marBottom w:val="0"/>
      <w:divBdr>
        <w:top w:val="none" w:sz="0" w:space="0" w:color="auto"/>
        <w:left w:val="none" w:sz="0" w:space="0" w:color="auto"/>
        <w:bottom w:val="none" w:sz="0" w:space="0" w:color="auto"/>
        <w:right w:val="none" w:sz="0" w:space="0" w:color="auto"/>
      </w:divBdr>
    </w:div>
    <w:div w:id="1707101772">
      <w:bodyDiv w:val="1"/>
      <w:marLeft w:val="0"/>
      <w:marRight w:val="0"/>
      <w:marTop w:val="0"/>
      <w:marBottom w:val="0"/>
      <w:divBdr>
        <w:top w:val="none" w:sz="0" w:space="0" w:color="auto"/>
        <w:left w:val="none" w:sz="0" w:space="0" w:color="auto"/>
        <w:bottom w:val="none" w:sz="0" w:space="0" w:color="auto"/>
        <w:right w:val="none" w:sz="0" w:space="0" w:color="auto"/>
      </w:divBdr>
    </w:div>
    <w:div w:id="1777366501">
      <w:bodyDiv w:val="1"/>
      <w:marLeft w:val="0"/>
      <w:marRight w:val="0"/>
      <w:marTop w:val="0"/>
      <w:marBottom w:val="0"/>
      <w:divBdr>
        <w:top w:val="none" w:sz="0" w:space="0" w:color="auto"/>
        <w:left w:val="none" w:sz="0" w:space="0" w:color="auto"/>
        <w:bottom w:val="none" w:sz="0" w:space="0" w:color="auto"/>
        <w:right w:val="none" w:sz="0" w:space="0" w:color="auto"/>
      </w:divBdr>
    </w:div>
    <w:div w:id="1864781048">
      <w:bodyDiv w:val="1"/>
      <w:marLeft w:val="0"/>
      <w:marRight w:val="0"/>
      <w:marTop w:val="0"/>
      <w:marBottom w:val="0"/>
      <w:divBdr>
        <w:top w:val="none" w:sz="0" w:space="0" w:color="auto"/>
        <w:left w:val="none" w:sz="0" w:space="0" w:color="auto"/>
        <w:bottom w:val="none" w:sz="0" w:space="0" w:color="auto"/>
        <w:right w:val="none" w:sz="0" w:space="0" w:color="auto"/>
      </w:divBdr>
    </w:div>
    <w:div w:id="1867594179">
      <w:bodyDiv w:val="1"/>
      <w:marLeft w:val="0"/>
      <w:marRight w:val="0"/>
      <w:marTop w:val="0"/>
      <w:marBottom w:val="0"/>
      <w:divBdr>
        <w:top w:val="none" w:sz="0" w:space="0" w:color="auto"/>
        <w:left w:val="none" w:sz="0" w:space="0" w:color="auto"/>
        <w:bottom w:val="none" w:sz="0" w:space="0" w:color="auto"/>
        <w:right w:val="none" w:sz="0" w:space="0" w:color="auto"/>
      </w:divBdr>
    </w:div>
    <w:div w:id="18814343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c.dolakha@hrrpnepal.org" TargetMode="External"/><Relationship Id="rId13" Type="http://schemas.openxmlformats.org/officeDocument/2006/relationships/hyperlink" Target="http://www.moudclpiu.gov.np/public/kcfinder/upload/files/sirdibas%20structure1.pdf" TargetMode="External"/><Relationship Id="rId18" Type="http://schemas.openxmlformats.org/officeDocument/2006/relationships/hyperlink" Target="http://www.moudclpiu.gov.np/public/kcfinder/upload/files/Architectural%20%28Random%20Rubble%29.pdf"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drive.google.com/open?id=0B3bo-AajUcgSU01aazNTR0VzLVE" TargetMode="External"/><Relationship Id="rId7" Type="http://schemas.openxmlformats.org/officeDocument/2006/relationships/hyperlink" Target="http://hrrpnepal.us12.list-manage.com/track/click?u=e625790c6bdf9419f624ca776&amp;id=efd0564b02&amp;e=b957d3ee28" TargetMode="External"/><Relationship Id="rId12" Type="http://schemas.openxmlformats.org/officeDocument/2006/relationships/hyperlink" Target="mailto:dc.dolakha@hrrpnepal.org" TargetMode="External"/><Relationship Id="rId17" Type="http://schemas.openxmlformats.org/officeDocument/2006/relationships/hyperlink" Target="http://www.moudclpiu.gov.np/public/kcfinder/upload/files/sirdibas%20architecture2.pdf"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moudclpiu.gov.np/public/kcfinder/upload/files/sirdibas%20architecture1.pdf" TargetMode="External"/><Relationship Id="rId20" Type="http://schemas.openxmlformats.org/officeDocument/2006/relationships/hyperlink" Target="http://www.moudclpiu.gov.np/public/kcfinder/upload/files/Detail1%28Random%20Rubble%29.pdf"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open?id=0B3bo-AajUcgSRnJWWk1TVWFWbW8" TargetMode="External"/><Relationship Id="rId24" Type="http://schemas.openxmlformats.org/officeDocument/2006/relationships/hyperlink" Target="https://drive.google.com/open?id=0B3bo-AajUcgSYTh5Q2ZNX3hlSTA"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moudclpiu.gov.np/public/kcfinder/upload/files/sirdibas%20structure3.pdf" TargetMode="External"/><Relationship Id="rId23" Type="http://schemas.openxmlformats.org/officeDocument/2006/relationships/hyperlink" Target="https://drive.google.com/open?id=0B3bo-AajUcgScUxvOGRPZ2dJMzg" TargetMode="External"/><Relationship Id="rId28" Type="http://schemas.openxmlformats.org/officeDocument/2006/relationships/footer" Target="footer2.xml"/><Relationship Id="rId10" Type="http://schemas.openxmlformats.org/officeDocument/2006/relationships/hyperlink" Target="https://drive.google.com/open?id=0B3bo-AajUcgSbzBySWcwUmpidkU" TargetMode="External"/><Relationship Id="rId19" Type="http://schemas.openxmlformats.org/officeDocument/2006/relationships/hyperlink" Target="http://www.moudclpiu.gov.np/public/kcfinder/upload/files/Detail%20%28Random%20Rubble%29.pdf"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nra.gov.np/assets/ExceptionManual/Correction-Exception%20Manual_kb_3pm.pdf" TargetMode="External"/><Relationship Id="rId14" Type="http://schemas.openxmlformats.org/officeDocument/2006/relationships/hyperlink" Target="http://www.moudclpiu.gov.np/public/kcfinder/upload/files/sirdibas%20structure2.pdf" TargetMode="External"/><Relationship Id="rId22" Type="http://schemas.openxmlformats.org/officeDocument/2006/relationships/hyperlink" Target="https://drive.google.com/open?id=0B3bo-AajUcgSSmc3d0JtN2JIUTg" TargetMode="External"/><Relationship Id="rId27" Type="http://schemas.openxmlformats.org/officeDocument/2006/relationships/footer" Target="footer1.xml"/><Relationship Id="rId30"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8</Pages>
  <Words>2548</Words>
  <Characters>14529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17043</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
  <cp:lastModifiedBy>Phuyal, Roshan</cp:lastModifiedBy>
  <cp:revision>17</cp:revision>
  <cp:lastPrinted>2006-06-01T10:15:00Z</cp:lastPrinted>
  <dcterms:created xsi:type="dcterms:W3CDTF">2017-04-21T06:03:00Z</dcterms:created>
  <dcterms:modified xsi:type="dcterms:W3CDTF">2017-06-01T05:04:00Z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