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0BC00D99" w:rsidR="00D34CFB" w:rsidRDefault="00056C49">
            <w:r>
              <w:rPr>
                <w:color w:val="2F5496" w:themeColor="accent5" w:themeShade="BF"/>
              </w:rPr>
              <w:t>General Coordination Meeting</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18959FE5" w:rsidR="00D34CFB" w:rsidRDefault="00BA21D9">
            <w:r>
              <w:rPr>
                <w:rFonts w:ascii="Arial" w:hAnsi="Arial" w:cs="Arial"/>
                <w:i/>
                <w:iCs/>
                <w:color w:val="0000FF"/>
              </w:rPr>
              <w:t>16</w:t>
            </w:r>
            <w:r w:rsidR="000B6334" w:rsidRPr="000B6334">
              <w:rPr>
                <w:rFonts w:ascii="Arial" w:hAnsi="Arial" w:cs="Arial"/>
                <w:i/>
                <w:iCs/>
                <w:color w:val="0000FF"/>
                <w:vertAlign w:val="superscript"/>
              </w:rPr>
              <w:t>th</w:t>
            </w:r>
            <w:r>
              <w:rPr>
                <w:rFonts w:ascii="Arial" w:hAnsi="Arial" w:cs="Arial"/>
                <w:i/>
                <w:iCs/>
                <w:color w:val="0000FF"/>
              </w:rPr>
              <w:t xml:space="preserve"> March</w:t>
            </w:r>
            <w:r w:rsidR="00056C49">
              <w:rPr>
                <w:rFonts w:ascii="Arial" w:hAnsi="Arial" w:cs="Arial"/>
                <w:i/>
                <w:iCs/>
                <w:color w:val="0000FF"/>
              </w:rPr>
              <w:t xml:space="preserve"> 2018</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7D03DFBB" w:rsidR="00D34CFB" w:rsidRDefault="00BA21D9">
            <w:r>
              <w:rPr>
                <w:rFonts w:ascii="Arial" w:hAnsi="Arial" w:cs="Arial"/>
                <w:i/>
                <w:iCs/>
                <w:color w:val="0000FF"/>
              </w:rPr>
              <w:t>9:30 AM to 11:00 A</w:t>
            </w:r>
            <w:r w:rsidR="00056C49">
              <w:rPr>
                <w:rFonts w:ascii="Arial" w:hAnsi="Arial" w:cs="Arial"/>
                <w:i/>
                <w:iCs/>
                <w:color w:val="0000FF"/>
              </w:rPr>
              <w:t>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68FDE592" w:rsidR="00D34CFB" w:rsidRDefault="00E505BF">
            <w:pPr>
              <w:pStyle w:val="MinutesHeading1"/>
              <w:rPr>
                <w:rFonts w:ascii="Arial" w:hAnsi="Arial" w:cs="Arial"/>
                <w:i/>
                <w:iCs/>
                <w:color w:val="0000FF"/>
              </w:rPr>
            </w:pPr>
            <w:r>
              <w:rPr>
                <w:rFonts w:cs="Arial"/>
              </w:rPr>
              <w:t xml:space="preserv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140C3B98" w:rsidR="00D34CFB" w:rsidRDefault="00056C49">
            <w:r>
              <w:rPr>
                <w:rFonts w:ascii="Arial" w:hAnsi="Arial" w:cs="Arial"/>
                <w:i/>
                <w:iCs/>
                <w:color w:val="0000FF"/>
              </w:rPr>
              <w:t xml:space="preserve">NRA Hall, </w:t>
            </w:r>
            <w:proofErr w:type="spellStart"/>
            <w:r>
              <w:rPr>
                <w:rFonts w:ascii="Arial" w:hAnsi="Arial" w:cs="Arial"/>
                <w:i/>
                <w:iCs/>
                <w:color w:val="0000FF"/>
              </w:rPr>
              <w:t>Simpani</w:t>
            </w:r>
            <w:proofErr w:type="spellEnd"/>
            <w:r>
              <w:rPr>
                <w:rFonts w:ascii="Arial" w:hAnsi="Arial" w:cs="Arial"/>
                <w:i/>
                <w:iCs/>
                <w:color w:val="0000FF"/>
              </w:rPr>
              <w:t xml:space="preserve">, </w:t>
            </w:r>
            <w:proofErr w:type="spellStart"/>
            <w:r>
              <w:rPr>
                <w:rFonts w:ascii="Arial" w:hAnsi="Arial" w:cs="Arial"/>
                <w:i/>
                <w:iCs/>
                <w:color w:val="0000FF"/>
              </w:rPr>
              <w:t>Charikot</w:t>
            </w:r>
            <w:proofErr w:type="spellEnd"/>
            <w:r>
              <w:rPr>
                <w:rFonts w:ascii="Arial" w:hAnsi="Arial" w:cs="Arial"/>
                <w:i/>
                <w:iCs/>
                <w:color w:val="0000FF"/>
              </w:rPr>
              <w:t xml:space="preserve">, </w:t>
            </w:r>
            <w:proofErr w:type="spellStart"/>
            <w:r>
              <w:rPr>
                <w:rFonts w:ascii="Arial" w:hAnsi="Arial" w:cs="Arial"/>
                <w:i/>
                <w:iCs/>
                <w:color w:val="0000FF"/>
              </w:rPr>
              <w:t>Dolakha</w:t>
            </w:r>
            <w:proofErr w:type="spellEnd"/>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3F2BEFE7" w:rsidR="00D34CFB" w:rsidRDefault="00F8138F">
            <w:r>
              <w:rPr>
                <w:rFonts w:ascii="Arial" w:hAnsi="Arial" w:cs="Arial"/>
                <w:i/>
                <w:iCs/>
                <w:color w:val="0000FF"/>
              </w:rPr>
              <w:t xml:space="preserve">Binod </w:t>
            </w:r>
            <w:proofErr w:type="spellStart"/>
            <w:r>
              <w:rPr>
                <w:rFonts w:ascii="Arial" w:hAnsi="Arial" w:cs="Arial"/>
                <w:i/>
                <w:iCs/>
                <w:color w:val="0000FF"/>
              </w:rPr>
              <w:t>Kalauni</w:t>
            </w:r>
            <w:proofErr w:type="spellEnd"/>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786ED971" w:rsidR="002D2CE4" w:rsidRDefault="00BA21D9">
            <w:r>
              <w:rPr>
                <w:rFonts w:ascii="Arial" w:hAnsi="Arial" w:cs="Arial"/>
                <w:i/>
                <w:iCs/>
                <w:color w:val="0000FF"/>
              </w:rPr>
              <w:t xml:space="preserve">Binod </w:t>
            </w:r>
            <w:proofErr w:type="spellStart"/>
            <w:r>
              <w:rPr>
                <w:rFonts w:ascii="Arial" w:hAnsi="Arial" w:cs="Arial"/>
                <w:i/>
                <w:iCs/>
                <w:color w:val="0000FF"/>
              </w:rPr>
              <w:t>Kalauni</w:t>
            </w:r>
            <w:proofErr w:type="spellEnd"/>
            <w:r>
              <w:rPr>
                <w:rFonts w:ascii="Arial" w:hAnsi="Arial" w:cs="Arial"/>
                <w:i/>
                <w:iCs/>
                <w:color w:val="0000FF"/>
              </w:rPr>
              <w:t>,</w:t>
            </w:r>
          </w:p>
        </w:tc>
      </w:tr>
      <w:tr w:rsidR="00E505BF" w14:paraId="5F9C7AB9" w14:textId="77777777" w:rsidTr="002D2CE4">
        <w:tc>
          <w:tcPr>
            <w:tcW w:w="2337" w:type="dxa"/>
            <w:tcBorders>
              <w:top w:val="single" w:sz="4" w:space="0" w:color="000000"/>
              <w:left w:val="single" w:sz="4" w:space="0" w:color="000000"/>
              <w:bottom w:val="single" w:sz="4" w:space="0" w:color="000000"/>
            </w:tcBorders>
            <w:shd w:val="clear" w:color="auto" w:fill="D9D9D9"/>
          </w:tcPr>
          <w:p w14:paraId="0206A114" w14:textId="77777777" w:rsidR="00E505BF" w:rsidRDefault="00E505BF">
            <w:pPr>
              <w:pStyle w:val="MinutesHeading1"/>
              <w:rPr>
                <w:rFonts w:cs="Arial"/>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35E3177" w14:textId="77777777" w:rsidR="00E505BF" w:rsidRDefault="00E505BF">
            <w:pPr>
              <w:rPr>
                <w:rFonts w:ascii="Arial" w:hAnsi="Arial" w:cs="Arial"/>
                <w:i/>
                <w:iCs/>
                <w:color w:val="0000FF"/>
              </w:rPr>
            </w:pP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2D91D8A" w14:textId="77777777" w:rsidR="00D34CFB" w:rsidRPr="0005006D" w:rsidRDefault="00CA42C7" w:rsidP="00E44499">
            <w:pPr>
              <w:rPr>
                <w:rFonts w:ascii="Arial" w:hAnsi="Arial" w:cs="Arial"/>
                <w:b/>
                <w:color w:val="0000FF"/>
              </w:rPr>
            </w:pPr>
            <w:r w:rsidRPr="0005006D">
              <w:rPr>
                <w:rFonts w:ascii="Arial" w:hAnsi="Arial" w:cs="Arial"/>
                <w:b/>
                <w:color w:val="0000FF"/>
              </w:rPr>
              <w:t xml:space="preserve">Welcome and Introduction: </w:t>
            </w:r>
          </w:p>
          <w:p w14:paraId="0A6E7A4D" w14:textId="79211AF7" w:rsidR="00CA42C7" w:rsidRDefault="00CA42C7" w:rsidP="00E44499">
            <w:pPr>
              <w:rPr>
                <w:rFonts w:ascii="Arial" w:hAnsi="Arial" w:cs="Arial"/>
                <w:color w:val="0000FF"/>
              </w:rPr>
            </w:pPr>
            <w:r>
              <w:rPr>
                <w:rFonts w:ascii="Arial" w:hAnsi="Arial" w:cs="Arial"/>
                <w:color w:val="0000FF"/>
              </w:rPr>
              <w:t>Mr. Sagar Acharya, Acting chief of NRA-</w:t>
            </w:r>
            <w:proofErr w:type="spellStart"/>
            <w:r>
              <w:rPr>
                <w:rFonts w:ascii="Arial" w:hAnsi="Arial" w:cs="Arial"/>
                <w:color w:val="0000FF"/>
              </w:rPr>
              <w:t>Dolakha</w:t>
            </w:r>
            <w:proofErr w:type="spellEnd"/>
            <w:r>
              <w:rPr>
                <w:rFonts w:ascii="Arial" w:hAnsi="Arial" w:cs="Arial"/>
                <w:color w:val="0000FF"/>
              </w:rPr>
              <w:t xml:space="preserve">, DCCS, </w:t>
            </w:r>
            <w:r w:rsidR="00007EE6">
              <w:rPr>
                <w:rFonts w:ascii="Arial" w:hAnsi="Arial" w:cs="Arial"/>
                <w:color w:val="0000FF"/>
              </w:rPr>
              <w:t xml:space="preserve">welcomed all the POs and GOs </w:t>
            </w:r>
            <w:r w:rsidR="00F64A59">
              <w:rPr>
                <w:rFonts w:ascii="Arial" w:hAnsi="Arial" w:cs="Arial"/>
                <w:color w:val="0000FF"/>
              </w:rPr>
              <w:t xml:space="preserve">present in the meeting. He further started introduction session from himself. </w:t>
            </w:r>
          </w:p>
          <w:p w14:paraId="0614600F" w14:textId="7C981F68" w:rsidR="00F64A59" w:rsidRDefault="00F64A59" w:rsidP="00E44499">
            <w:pPr>
              <w:rPr>
                <w:rFonts w:ascii="Arial" w:hAnsi="Arial" w:cs="Arial"/>
                <w:color w:val="0000FF"/>
              </w:rPr>
            </w:pPr>
          </w:p>
          <w:p w14:paraId="4A5DA249" w14:textId="77777777" w:rsidR="009505C4" w:rsidRPr="0005006D" w:rsidRDefault="009505C4" w:rsidP="009505C4">
            <w:pPr>
              <w:rPr>
                <w:rFonts w:ascii="Arial" w:hAnsi="Arial" w:cs="Arial"/>
                <w:b/>
                <w:color w:val="0000FF"/>
              </w:rPr>
            </w:pPr>
            <w:r>
              <w:rPr>
                <w:rFonts w:ascii="Arial" w:hAnsi="Arial" w:cs="Arial"/>
                <w:b/>
                <w:color w:val="0000FF"/>
              </w:rPr>
              <w:t>RDT</w:t>
            </w:r>
            <w:r w:rsidRPr="0005006D">
              <w:rPr>
                <w:rFonts w:ascii="Arial" w:hAnsi="Arial" w:cs="Arial"/>
                <w:b/>
                <w:color w:val="0000FF"/>
              </w:rPr>
              <w:t>A:</w:t>
            </w:r>
          </w:p>
          <w:p w14:paraId="72F9C14E" w14:textId="1965FAE6" w:rsidR="009505C4" w:rsidRDefault="009505C4" w:rsidP="009505C4">
            <w:pPr>
              <w:rPr>
                <w:rFonts w:ascii="Arial" w:hAnsi="Arial" w:cs="Arial"/>
                <w:color w:val="0000FF"/>
              </w:rPr>
            </w:pPr>
            <w:r>
              <w:rPr>
                <w:rFonts w:ascii="Arial" w:hAnsi="Arial" w:cs="Arial"/>
                <w:color w:val="0000FF"/>
              </w:rPr>
              <w:t xml:space="preserve">Mr. Tara Pokharel from RDTA informed that have been working in </w:t>
            </w:r>
            <w:proofErr w:type="spellStart"/>
            <w:r>
              <w:rPr>
                <w:rFonts w:ascii="Arial" w:hAnsi="Arial" w:cs="Arial"/>
                <w:color w:val="0000FF"/>
              </w:rPr>
              <w:t>Baiteshwor</w:t>
            </w:r>
            <w:proofErr w:type="spellEnd"/>
            <w:r>
              <w:rPr>
                <w:rFonts w:ascii="Arial" w:hAnsi="Arial" w:cs="Arial"/>
                <w:color w:val="0000FF"/>
              </w:rPr>
              <w:t xml:space="preserve"> Rural Municipality where 7358 beneficiaries of housing grant lives and providing technical support in every ward. They have done KOBO survey of 7313 households a</w:t>
            </w:r>
            <w:r w:rsidR="00BE5294">
              <w:rPr>
                <w:rFonts w:ascii="Arial" w:hAnsi="Arial" w:cs="Arial"/>
                <w:color w:val="0000FF"/>
              </w:rPr>
              <w:t xml:space="preserve">nd few are remaining because some of </w:t>
            </w:r>
            <w:r>
              <w:rPr>
                <w:rFonts w:ascii="Arial" w:hAnsi="Arial" w:cs="Arial"/>
                <w:color w:val="0000FF"/>
              </w:rPr>
              <w:t xml:space="preserve">them are out of the district and some are out of </w:t>
            </w:r>
            <w:r w:rsidR="00BE5294">
              <w:rPr>
                <w:rFonts w:ascii="Arial" w:hAnsi="Arial" w:cs="Arial"/>
                <w:color w:val="0000FF"/>
              </w:rPr>
              <w:t xml:space="preserve">the contact. The result of the survey has not yet come out, he promised to share the outcome of the survey once it gets out. He shared working strategy in </w:t>
            </w:r>
            <w:proofErr w:type="spellStart"/>
            <w:r w:rsidR="00BE5294">
              <w:rPr>
                <w:rFonts w:ascii="Arial" w:hAnsi="Arial" w:cs="Arial"/>
                <w:color w:val="0000FF"/>
              </w:rPr>
              <w:t>Baiteshwor</w:t>
            </w:r>
            <w:proofErr w:type="spellEnd"/>
            <w:r w:rsidR="00BE5294">
              <w:rPr>
                <w:rFonts w:ascii="Arial" w:hAnsi="Arial" w:cs="Arial"/>
                <w:color w:val="0000FF"/>
              </w:rPr>
              <w:t xml:space="preserve"> Rural Municipality in which Rural Municipality has been divided into number of clusters and further the single cluster is divided into 3 sub-clusters.   </w:t>
            </w:r>
            <w:r>
              <w:rPr>
                <w:rFonts w:ascii="Arial" w:hAnsi="Arial" w:cs="Arial"/>
                <w:color w:val="0000FF"/>
              </w:rPr>
              <w:t xml:space="preserve"> </w:t>
            </w:r>
          </w:p>
          <w:p w14:paraId="1E9AE37D" w14:textId="5D61B6C8" w:rsidR="00780359" w:rsidRDefault="00780359" w:rsidP="009505C4">
            <w:pPr>
              <w:rPr>
                <w:rFonts w:ascii="Arial" w:hAnsi="Arial" w:cs="Arial"/>
                <w:color w:val="0000FF"/>
              </w:rPr>
            </w:pPr>
            <w:r>
              <w:rPr>
                <w:rFonts w:ascii="Arial" w:hAnsi="Arial" w:cs="Arial"/>
                <w:color w:val="0000FF"/>
              </w:rPr>
              <w:t>He shared some of the difficulties that beneficiaries have shared during the field visit:</w:t>
            </w:r>
          </w:p>
          <w:p w14:paraId="7856F77C" w14:textId="15659C4C" w:rsidR="002A42DF" w:rsidRDefault="00780359" w:rsidP="00780359">
            <w:pPr>
              <w:pStyle w:val="ListParagraph"/>
              <w:numPr>
                <w:ilvl w:val="0"/>
                <w:numId w:val="13"/>
              </w:numPr>
              <w:rPr>
                <w:rFonts w:ascii="Arial" w:hAnsi="Arial" w:cs="Arial"/>
                <w:color w:val="0000FF"/>
              </w:rPr>
            </w:pPr>
            <w:r>
              <w:rPr>
                <w:rFonts w:ascii="Arial" w:hAnsi="Arial" w:cs="Arial"/>
                <w:color w:val="0000FF"/>
              </w:rPr>
              <w:t xml:space="preserve">Tranche </w:t>
            </w:r>
            <w:r w:rsidR="00DB11B9">
              <w:rPr>
                <w:rFonts w:ascii="Arial" w:hAnsi="Arial" w:cs="Arial"/>
                <w:color w:val="0000FF"/>
              </w:rPr>
              <w:t>release</w:t>
            </w:r>
            <w:r w:rsidR="00617D29">
              <w:rPr>
                <w:rFonts w:ascii="Arial" w:hAnsi="Arial" w:cs="Arial"/>
                <w:color w:val="0000FF"/>
              </w:rPr>
              <w:t xml:space="preserve"> process is late.</w:t>
            </w:r>
          </w:p>
          <w:p w14:paraId="7629C99A" w14:textId="4D12DCC2" w:rsidR="00617D29" w:rsidRDefault="00617D29" w:rsidP="00780359">
            <w:pPr>
              <w:pStyle w:val="ListParagraph"/>
              <w:numPr>
                <w:ilvl w:val="0"/>
                <w:numId w:val="13"/>
              </w:numPr>
              <w:rPr>
                <w:rFonts w:ascii="Arial" w:hAnsi="Arial" w:cs="Arial"/>
                <w:color w:val="0000FF"/>
              </w:rPr>
            </w:pPr>
            <w:r>
              <w:rPr>
                <w:rFonts w:ascii="Arial" w:hAnsi="Arial" w:cs="Arial"/>
                <w:color w:val="0000FF"/>
              </w:rPr>
              <w:t xml:space="preserve">Mishandling of files </w:t>
            </w:r>
          </w:p>
          <w:p w14:paraId="26C27020" w14:textId="5C44D875" w:rsidR="00AE5216" w:rsidRDefault="00617D29" w:rsidP="00F50E10">
            <w:pPr>
              <w:rPr>
                <w:rFonts w:ascii="Arial" w:hAnsi="Arial" w:cs="Arial"/>
                <w:color w:val="0000FF"/>
              </w:rPr>
            </w:pPr>
            <w:r w:rsidRPr="00F50E10">
              <w:rPr>
                <w:rFonts w:ascii="Arial" w:hAnsi="Arial" w:cs="Arial"/>
                <w:color w:val="0000FF"/>
              </w:rPr>
              <w:t xml:space="preserve">TUKI has kept 2 volunteers in the bank to help bank in tranche amount release. The number of </w:t>
            </w:r>
            <w:r w:rsidR="00F50E10" w:rsidRPr="00F50E10">
              <w:rPr>
                <w:rFonts w:ascii="Arial" w:hAnsi="Arial" w:cs="Arial"/>
                <w:color w:val="0000FF"/>
              </w:rPr>
              <w:t xml:space="preserve">tranche release has increased after keeping volunteers. Beneficiaries who come from </w:t>
            </w:r>
            <w:proofErr w:type="spellStart"/>
            <w:r w:rsidR="00F50E10" w:rsidRPr="00F50E10">
              <w:rPr>
                <w:rFonts w:ascii="Arial" w:hAnsi="Arial" w:cs="Arial"/>
                <w:color w:val="0000FF"/>
              </w:rPr>
              <w:t>Gaurshankar</w:t>
            </w:r>
            <w:proofErr w:type="spellEnd"/>
            <w:r w:rsidR="00F50E10" w:rsidRPr="00F50E10">
              <w:rPr>
                <w:rFonts w:ascii="Arial" w:hAnsi="Arial" w:cs="Arial"/>
                <w:color w:val="0000FF"/>
              </w:rPr>
              <w:t xml:space="preserve"> Rural Municipality are also helped by volunteers.</w:t>
            </w:r>
            <w:r w:rsidR="00F50E10">
              <w:rPr>
                <w:rFonts w:ascii="Arial" w:hAnsi="Arial" w:cs="Arial"/>
                <w:color w:val="0000FF"/>
              </w:rPr>
              <w:t xml:space="preserve"> Those people who had received first tranche but not started construction of their shelter are identified and a letter has been send to those people illustrating why they have not started construction of their permanent shelter. He further added that RDTA is going to start campaign including locally elected representatives in </w:t>
            </w:r>
            <w:r w:rsidR="00F50E10" w:rsidRPr="00F50E10">
              <w:rPr>
                <w:rFonts w:ascii="Arial" w:hAnsi="Arial" w:cs="Arial"/>
                <w:color w:val="0000FF"/>
              </w:rPr>
              <w:t xml:space="preserve">the different wards of </w:t>
            </w:r>
            <w:proofErr w:type="spellStart"/>
            <w:r w:rsidR="00F50E10" w:rsidRPr="00F50E10">
              <w:rPr>
                <w:rFonts w:ascii="Arial" w:hAnsi="Arial" w:cs="Arial"/>
                <w:color w:val="0000FF"/>
              </w:rPr>
              <w:t>Baiteshwor</w:t>
            </w:r>
            <w:proofErr w:type="spellEnd"/>
            <w:r w:rsidR="00F50E10" w:rsidRPr="00F50E10">
              <w:rPr>
                <w:rFonts w:ascii="Arial" w:hAnsi="Arial" w:cs="Arial"/>
                <w:color w:val="0000FF"/>
              </w:rPr>
              <w:t xml:space="preserve"> Rural Municipality to encourage people in building their permanent shelter.</w:t>
            </w:r>
          </w:p>
          <w:p w14:paraId="5830DD44" w14:textId="65A54E98" w:rsidR="00AE5216" w:rsidRDefault="00AE5216" w:rsidP="00F50E10">
            <w:pPr>
              <w:rPr>
                <w:rFonts w:ascii="Arial" w:hAnsi="Arial" w:cs="Arial"/>
                <w:color w:val="0000FF"/>
              </w:rPr>
            </w:pPr>
          </w:p>
          <w:p w14:paraId="11C515B5" w14:textId="419DD86F" w:rsidR="00AE5216" w:rsidRDefault="00AE5216" w:rsidP="00F50E10">
            <w:pPr>
              <w:rPr>
                <w:rFonts w:ascii="Arial" w:hAnsi="Arial" w:cs="Arial"/>
                <w:color w:val="0000FF"/>
              </w:rPr>
            </w:pPr>
            <w:r>
              <w:rPr>
                <w:rFonts w:ascii="Arial" w:hAnsi="Arial" w:cs="Arial"/>
                <w:color w:val="0000FF"/>
              </w:rPr>
              <w:t>RDTA is also implementing WASH project in the support of Plan international. Additiona</w:t>
            </w:r>
            <w:r w:rsidR="00693DC8">
              <w:rPr>
                <w:rFonts w:ascii="Arial" w:hAnsi="Arial" w:cs="Arial"/>
                <w:color w:val="0000FF"/>
              </w:rPr>
              <w:t>lly, school construction work is also going on in the support of CWIN</w:t>
            </w:r>
          </w:p>
          <w:p w14:paraId="18825D60" w14:textId="77777777" w:rsidR="00AE5216" w:rsidRDefault="00AE5216" w:rsidP="00F50E10">
            <w:pPr>
              <w:rPr>
                <w:rFonts w:ascii="Arial" w:hAnsi="Arial" w:cs="Arial"/>
                <w:color w:val="0000FF"/>
              </w:rPr>
            </w:pPr>
          </w:p>
          <w:p w14:paraId="537D7E7D" w14:textId="0C544908" w:rsidR="00F50E10" w:rsidRPr="00F50E10" w:rsidRDefault="00F50E10" w:rsidP="00F50E10">
            <w:pPr>
              <w:rPr>
                <w:rFonts w:ascii="Arial" w:hAnsi="Arial" w:cs="Arial"/>
                <w:b/>
                <w:color w:val="0000FF"/>
              </w:rPr>
            </w:pPr>
            <w:r>
              <w:rPr>
                <w:rFonts w:ascii="Arial" w:hAnsi="Arial" w:cs="Arial"/>
                <w:b/>
                <w:color w:val="0000FF"/>
              </w:rPr>
              <w:t xml:space="preserve"> </w:t>
            </w:r>
          </w:p>
          <w:p w14:paraId="424E213B" w14:textId="77777777" w:rsidR="009505C4" w:rsidRDefault="009505C4" w:rsidP="00E44499">
            <w:pPr>
              <w:rPr>
                <w:rFonts w:ascii="Arial" w:hAnsi="Arial" w:cs="Arial"/>
                <w:color w:val="0000FF"/>
              </w:rPr>
            </w:pPr>
          </w:p>
          <w:p w14:paraId="16F9B053" w14:textId="39612FA0" w:rsidR="00F64A59" w:rsidRDefault="00F64A59" w:rsidP="00E44499">
            <w:pPr>
              <w:rPr>
                <w:rFonts w:ascii="Arial" w:hAnsi="Arial" w:cs="Arial"/>
                <w:b/>
                <w:color w:val="0000FF"/>
              </w:rPr>
            </w:pPr>
            <w:r w:rsidRPr="0005006D">
              <w:rPr>
                <w:rFonts w:ascii="Arial" w:hAnsi="Arial" w:cs="Arial"/>
                <w:b/>
                <w:color w:val="0000FF"/>
              </w:rPr>
              <w:t>NSET:</w:t>
            </w:r>
          </w:p>
          <w:p w14:paraId="606CE683" w14:textId="013C2F5E" w:rsidR="00F20B4D" w:rsidRPr="00DA4ECB" w:rsidRDefault="0002004C" w:rsidP="00E44499">
            <w:pPr>
              <w:rPr>
                <w:rFonts w:ascii="Arial" w:hAnsi="Arial" w:cs="Arial"/>
                <w:color w:val="0000FF"/>
              </w:rPr>
            </w:pPr>
            <w:r w:rsidRPr="00DA4ECB">
              <w:rPr>
                <w:rFonts w:ascii="Arial" w:hAnsi="Arial" w:cs="Arial"/>
                <w:color w:val="0000FF"/>
              </w:rPr>
              <w:t xml:space="preserve">NSET has </w:t>
            </w:r>
            <w:r w:rsidR="00A54A73" w:rsidRPr="00DA4ECB">
              <w:rPr>
                <w:rFonts w:ascii="Arial" w:hAnsi="Arial" w:cs="Arial"/>
                <w:color w:val="0000FF"/>
              </w:rPr>
              <w:t>targeted 56 OJTs in which</w:t>
            </w:r>
            <w:r w:rsidR="006360EA" w:rsidRPr="00DA4ECB">
              <w:rPr>
                <w:rFonts w:ascii="Arial" w:hAnsi="Arial" w:cs="Arial"/>
                <w:color w:val="0000FF"/>
              </w:rPr>
              <w:t xml:space="preserve"> 24 OJT completed and 32 ongoing from NSET itself. 230 OJT from vendor called TCN. Additionally, 12 Mason TOTS has been completed in which 386 technical staff were trained. Furthermore, 58 mason trainings have been in which 1784 people were trained. NSET has also conducted 1440 orientations in which 30202 people were oriented.</w:t>
            </w:r>
            <w:r w:rsidR="002807E2" w:rsidRPr="00DA4ECB">
              <w:rPr>
                <w:rFonts w:ascii="Arial" w:hAnsi="Arial" w:cs="Arial"/>
                <w:color w:val="0000FF"/>
              </w:rPr>
              <w:t xml:space="preserve"> Six Social mobilization training was conducted in which 179 people were trained.</w:t>
            </w:r>
            <w:r w:rsidR="00193226">
              <w:rPr>
                <w:rFonts w:ascii="Arial" w:hAnsi="Arial" w:cs="Arial"/>
                <w:color w:val="0000FF"/>
              </w:rPr>
              <w:t xml:space="preserve"> He shared some of the challenges in which lack of mason and poor financial status are the major. </w:t>
            </w:r>
            <w:proofErr w:type="gramStart"/>
            <w:r w:rsidR="00193226">
              <w:rPr>
                <w:rFonts w:ascii="Arial" w:hAnsi="Arial" w:cs="Arial"/>
                <w:color w:val="0000FF"/>
              </w:rPr>
              <w:t xml:space="preserve">He </w:t>
            </w:r>
            <w:r w:rsidR="006360EA" w:rsidRPr="00DA4ECB">
              <w:rPr>
                <w:rFonts w:ascii="Arial" w:hAnsi="Arial" w:cs="Arial"/>
                <w:color w:val="0000FF"/>
              </w:rPr>
              <w:t xml:space="preserve"> </w:t>
            </w:r>
            <w:r w:rsidR="00193226">
              <w:rPr>
                <w:rFonts w:ascii="Arial" w:hAnsi="Arial" w:cs="Arial"/>
                <w:color w:val="0000FF"/>
              </w:rPr>
              <w:t>further</w:t>
            </w:r>
            <w:proofErr w:type="gramEnd"/>
            <w:r w:rsidR="00193226">
              <w:rPr>
                <w:rFonts w:ascii="Arial" w:hAnsi="Arial" w:cs="Arial"/>
                <w:color w:val="0000FF"/>
              </w:rPr>
              <w:t xml:space="preserve"> informed that 92% of the mason has been retained in the </w:t>
            </w:r>
            <w:proofErr w:type="spellStart"/>
            <w:r w:rsidR="00193226">
              <w:rPr>
                <w:rFonts w:ascii="Arial" w:hAnsi="Arial" w:cs="Arial"/>
                <w:color w:val="0000FF"/>
              </w:rPr>
              <w:t>Dolakha</w:t>
            </w:r>
            <w:proofErr w:type="spellEnd"/>
            <w:r w:rsidR="00193226">
              <w:rPr>
                <w:rFonts w:ascii="Arial" w:hAnsi="Arial" w:cs="Arial"/>
                <w:color w:val="0000FF"/>
              </w:rPr>
              <w:t xml:space="preserve"> trained by the NSET. </w:t>
            </w:r>
            <w:r w:rsidR="006360EA" w:rsidRPr="00DA4ECB">
              <w:rPr>
                <w:rFonts w:ascii="Arial" w:hAnsi="Arial" w:cs="Arial"/>
                <w:color w:val="0000FF"/>
              </w:rPr>
              <w:t xml:space="preserve"> </w:t>
            </w:r>
          </w:p>
          <w:p w14:paraId="0765A714" w14:textId="2FE729E0" w:rsidR="00356EDC" w:rsidRDefault="00356EDC" w:rsidP="00356EDC">
            <w:pPr>
              <w:rPr>
                <w:rFonts w:ascii="Arial" w:hAnsi="Arial" w:cs="Arial"/>
                <w:color w:val="0000FF"/>
              </w:rPr>
            </w:pPr>
          </w:p>
          <w:p w14:paraId="241045AC" w14:textId="29DD902E" w:rsidR="00356EDC" w:rsidRPr="0005006D" w:rsidRDefault="00356EDC" w:rsidP="00356EDC">
            <w:pPr>
              <w:rPr>
                <w:rFonts w:ascii="Arial" w:hAnsi="Arial" w:cs="Arial"/>
                <w:b/>
                <w:color w:val="0000FF"/>
              </w:rPr>
            </w:pPr>
            <w:r w:rsidRPr="0005006D">
              <w:rPr>
                <w:rFonts w:ascii="Arial" w:hAnsi="Arial" w:cs="Arial"/>
                <w:b/>
                <w:color w:val="0000FF"/>
              </w:rPr>
              <w:t>RRN:</w:t>
            </w:r>
          </w:p>
          <w:p w14:paraId="0C8AA5E6" w14:textId="213D83C5" w:rsidR="0005593A" w:rsidRPr="006E5175" w:rsidRDefault="00D92330" w:rsidP="00E456B9">
            <w:pPr>
              <w:rPr>
                <w:rFonts w:ascii="Arial" w:hAnsi="Arial" w:cs="Arial"/>
                <w:color w:val="0000FF"/>
              </w:rPr>
            </w:pPr>
            <w:r>
              <w:rPr>
                <w:rFonts w:ascii="Arial" w:hAnsi="Arial" w:cs="Arial"/>
                <w:color w:val="0000FF"/>
              </w:rPr>
              <w:t xml:space="preserve">Mr. Tanka </w:t>
            </w:r>
            <w:proofErr w:type="spellStart"/>
            <w:r>
              <w:rPr>
                <w:rFonts w:ascii="Arial" w:hAnsi="Arial" w:cs="Arial"/>
                <w:color w:val="0000FF"/>
              </w:rPr>
              <w:t>Upreti</w:t>
            </w:r>
            <w:proofErr w:type="spellEnd"/>
            <w:r>
              <w:rPr>
                <w:rFonts w:ascii="Arial" w:hAnsi="Arial" w:cs="Arial"/>
                <w:color w:val="0000FF"/>
              </w:rPr>
              <w:t xml:space="preserve"> from </w:t>
            </w:r>
            <w:r w:rsidR="00683670">
              <w:rPr>
                <w:rFonts w:ascii="Arial" w:hAnsi="Arial" w:cs="Arial"/>
                <w:color w:val="0000FF"/>
              </w:rPr>
              <w:t xml:space="preserve">RRN updated about their monthly progress, in which </w:t>
            </w:r>
            <w:proofErr w:type="spellStart"/>
            <w:r w:rsidR="00683670">
              <w:rPr>
                <w:rFonts w:ascii="Arial" w:hAnsi="Arial" w:cs="Arial"/>
                <w:color w:val="0000FF"/>
              </w:rPr>
              <w:t>Mirge</w:t>
            </w:r>
            <w:proofErr w:type="spellEnd"/>
            <w:r w:rsidR="00683670">
              <w:rPr>
                <w:rFonts w:ascii="Arial" w:hAnsi="Arial" w:cs="Arial"/>
                <w:color w:val="0000FF"/>
              </w:rPr>
              <w:t xml:space="preserve"> health post has been completed</w:t>
            </w:r>
            <w:r w:rsidR="00356EDC">
              <w:rPr>
                <w:rFonts w:ascii="Arial" w:hAnsi="Arial" w:cs="Arial"/>
                <w:color w:val="0000FF"/>
              </w:rPr>
              <w:t>,</w:t>
            </w:r>
            <w:r w:rsidR="00683670">
              <w:rPr>
                <w:rFonts w:ascii="Arial" w:hAnsi="Arial" w:cs="Arial"/>
                <w:color w:val="0000FF"/>
              </w:rPr>
              <w:t xml:space="preserve"> in school construction wall has been completed in </w:t>
            </w:r>
            <w:proofErr w:type="spellStart"/>
            <w:r w:rsidR="00683670">
              <w:rPr>
                <w:rFonts w:ascii="Arial" w:hAnsi="Arial" w:cs="Arial"/>
                <w:color w:val="0000FF"/>
              </w:rPr>
              <w:t>Mirge</w:t>
            </w:r>
            <w:proofErr w:type="spellEnd"/>
            <w:r w:rsidR="00683670">
              <w:rPr>
                <w:rFonts w:ascii="Arial" w:hAnsi="Arial" w:cs="Arial"/>
                <w:color w:val="0000FF"/>
              </w:rPr>
              <w:t xml:space="preserve">, </w:t>
            </w:r>
            <w:proofErr w:type="spellStart"/>
            <w:r w:rsidR="00683670">
              <w:rPr>
                <w:rFonts w:ascii="Arial" w:hAnsi="Arial" w:cs="Arial"/>
                <w:color w:val="0000FF"/>
              </w:rPr>
              <w:t>Gairimudi</w:t>
            </w:r>
            <w:proofErr w:type="spellEnd"/>
            <w:r w:rsidR="00683670">
              <w:rPr>
                <w:rFonts w:ascii="Arial" w:hAnsi="Arial" w:cs="Arial"/>
                <w:color w:val="0000FF"/>
              </w:rPr>
              <w:t xml:space="preserve"> and </w:t>
            </w:r>
            <w:proofErr w:type="spellStart"/>
            <w:r w:rsidR="00683670">
              <w:rPr>
                <w:rFonts w:ascii="Arial" w:hAnsi="Arial" w:cs="Arial"/>
                <w:color w:val="0000FF"/>
              </w:rPr>
              <w:t>Jhule</w:t>
            </w:r>
            <w:proofErr w:type="spellEnd"/>
            <w:r w:rsidR="00683670">
              <w:rPr>
                <w:rFonts w:ascii="Arial" w:hAnsi="Arial" w:cs="Arial"/>
                <w:color w:val="0000FF"/>
              </w:rPr>
              <w:t xml:space="preserve">, one month will </w:t>
            </w:r>
            <w:r w:rsidR="006E5175">
              <w:rPr>
                <w:rFonts w:ascii="Arial" w:hAnsi="Arial" w:cs="Arial"/>
                <w:color w:val="0000FF"/>
              </w:rPr>
              <w:t xml:space="preserve">be </w:t>
            </w:r>
            <w:r w:rsidR="00683670">
              <w:rPr>
                <w:rFonts w:ascii="Arial" w:hAnsi="Arial" w:cs="Arial"/>
                <w:color w:val="0000FF"/>
              </w:rPr>
              <w:t>require</w:t>
            </w:r>
            <w:r w:rsidR="006E5175">
              <w:rPr>
                <w:rFonts w:ascii="Arial" w:hAnsi="Arial" w:cs="Arial"/>
                <w:color w:val="0000FF"/>
              </w:rPr>
              <w:t>d to complete</w:t>
            </w:r>
            <w:r w:rsidR="00683670">
              <w:rPr>
                <w:rFonts w:ascii="Arial" w:hAnsi="Arial" w:cs="Arial"/>
                <w:color w:val="0000FF"/>
              </w:rPr>
              <w:t xml:space="preserve">. </w:t>
            </w:r>
            <w:r w:rsidR="004064F7">
              <w:rPr>
                <w:rFonts w:ascii="Arial" w:hAnsi="Arial" w:cs="Arial"/>
                <w:color w:val="0000FF"/>
              </w:rPr>
              <w:t xml:space="preserve">Agriculture collection center are also in construction, 10 irrigation canals construction has been completed in the target of 24, two rusting store construction work is completed, two school construction </w:t>
            </w:r>
            <w:r w:rsidR="006E5175">
              <w:rPr>
                <w:rFonts w:ascii="Arial" w:hAnsi="Arial" w:cs="Arial"/>
                <w:color w:val="0000FF"/>
              </w:rPr>
              <w:t xml:space="preserve">projects </w:t>
            </w:r>
            <w:proofErr w:type="gramStart"/>
            <w:r w:rsidR="006E5175">
              <w:rPr>
                <w:rFonts w:ascii="Arial" w:hAnsi="Arial" w:cs="Arial"/>
                <w:color w:val="0000FF"/>
              </w:rPr>
              <w:t>are in agreement</w:t>
            </w:r>
            <w:proofErr w:type="gramEnd"/>
            <w:r w:rsidR="006E5175">
              <w:rPr>
                <w:rFonts w:ascii="Arial" w:hAnsi="Arial" w:cs="Arial"/>
                <w:color w:val="0000FF"/>
              </w:rPr>
              <w:t xml:space="preserve"> phase</w:t>
            </w:r>
            <w:r w:rsidR="004064F7">
              <w:rPr>
                <w:rFonts w:ascii="Arial" w:hAnsi="Arial" w:cs="Arial"/>
                <w:color w:val="0000FF"/>
              </w:rPr>
              <w:t xml:space="preserve">, shed improvement, </w:t>
            </w:r>
            <w:proofErr w:type="spellStart"/>
            <w:r w:rsidR="004064F7">
              <w:rPr>
                <w:rFonts w:ascii="Arial" w:hAnsi="Arial" w:cs="Arial"/>
                <w:color w:val="0000FF"/>
              </w:rPr>
              <w:t>agro</w:t>
            </w:r>
            <w:proofErr w:type="spellEnd"/>
            <w:r w:rsidR="004064F7">
              <w:rPr>
                <w:rFonts w:ascii="Arial" w:hAnsi="Arial" w:cs="Arial"/>
                <w:color w:val="0000FF"/>
              </w:rPr>
              <w:t xml:space="preserve">-marketing works in </w:t>
            </w:r>
            <w:proofErr w:type="spellStart"/>
            <w:r w:rsidR="004064F7">
              <w:rPr>
                <w:rFonts w:ascii="Arial" w:hAnsi="Arial" w:cs="Arial"/>
                <w:color w:val="0000FF"/>
              </w:rPr>
              <w:t>Boach</w:t>
            </w:r>
            <w:proofErr w:type="spellEnd"/>
            <w:r w:rsidR="004064F7">
              <w:rPr>
                <w:rFonts w:ascii="Arial" w:hAnsi="Arial" w:cs="Arial"/>
                <w:color w:val="0000FF"/>
              </w:rPr>
              <w:t xml:space="preserve"> </w:t>
            </w:r>
            <w:r w:rsidR="004064F7">
              <w:rPr>
                <w:rFonts w:ascii="Arial" w:hAnsi="Arial" w:cs="Arial"/>
                <w:color w:val="0000FF"/>
              </w:rPr>
              <w:lastRenderedPageBreak/>
              <w:t xml:space="preserve">and </w:t>
            </w:r>
            <w:proofErr w:type="spellStart"/>
            <w:r w:rsidR="004064F7">
              <w:rPr>
                <w:rFonts w:ascii="Arial" w:hAnsi="Arial" w:cs="Arial"/>
                <w:color w:val="0000FF"/>
              </w:rPr>
              <w:t>Katakuti</w:t>
            </w:r>
            <w:proofErr w:type="spellEnd"/>
            <w:r w:rsidR="004064F7">
              <w:rPr>
                <w:rFonts w:ascii="Arial" w:hAnsi="Arial" w:cs="Arial"/>
                <w:color w:val="0000FF"/>
              </w:rPr>
              <w:t xml:space="preserve"> is ongoing, agriculture roa</w:t>
            </w:r>
            <w:r w:rsidR="0031684F">
              <w:rPr>
                <w:rFonts w:ascii="Arial" w:hAnsi="Arial" w:cs="Arial"/>
                <w:color w:val="0000FF"/>
              </w:rPr>
              <w:t xml:space="preserve">d is in progress in which 17 Km is </w:t>
            </w:r>
            <w:r w:rsidR="006E5175">
              <w:rPr>
                <w:rFonts w:ascii="Arial" w:hAnsi="Arial" w:cs="Arial"/>
                <w:color w:val="0000FF"/>
              </w:rPr>
              <w:t>finished</w:t>
            </w:r>
            <w:r w:rsidR="0031684F">
              <w:rPr>
                <w:rFonts w:ascii="Arial" w:hAnsi="Arial" w:cs="Arial"/>
                <w:color w:val="0000FF"/>
              </w:rPr>
              <w:t>, 5 Km is track op</w:t>
            </w:r>
            <w:r w:rsidR="006E5175">
              <w:rPr>
                <w:rFonts w:ascii="Arial" w:hAnsi="Arial" w:cs="Arial"/>
                <w:color w:val="0000FF"/>
              </w:rPr>
              <w:t>ening which is ongoing and rest of the work is of repai</w:t>
            </w:r>
            <w:r w:rsidR="00E456B9">
              <w:rPr>
                <w:rFonts w:ascii="Arial" w:hAnsi="Arial" w:cs="Arial"/>
                <w:color w:val="0000FF"/>
              </w:rPr>
              <w:t>r of existing road among 50 Km.</w:t>
            </w:r>
          </w:p>
          <w:p w14:paraId="5242BDC1" w14:textId="77777777" w:rsidR="00AB55ED" w:rsidRDefault="00AB55ED" w:rsidP="00356EDC">
            <w:pPr>
              <w:rPr>
                <w:rFonts w:ascii="Arial" w:hAnsi="Arial" w:cs="Arial"/>
                <w:color w:val="0000FF"/>
              </w:rPr>
            </w:pPr>
          </w:p>
          <w:p w14:paraId="5F4536BE" w14:textId="643B81A0" w:rsidR="00AB55ED" w:rsidRPr="0005006D" w:rsidRDefault="00AB55ED" w:rsidP="00356EDC">
            <w:pPr>
              <w:rPr>
                <w:rFonts w:ascii="Arial" w:hAnsi="Arial" w:cs="Arial"/>
                <w:b/>
                <w:color w:val="0000FF"/>
              </w:rPr>
            </w:pPr>
            <w:r w:rsidRPr="0005006D">
              <w:rPr>
                <w:rFonts w:ascii="Arial" w:hAnsi="Arial" w:cs="Arial"/>
                <w:b/>
                <w:color w:val="0000FF"/>
              </w:rPr>
              <w:t>HURADEC:</w:t>
            </w:r>
            <w:r w:rsidR="00F51278">
              <w:rPr>
                <w:rFonts w:ascii="Arial" w:hAnsi="Arial" w:cs="Arial"/>
                <w:b/>
                <w:color w:val="0000FF"/>
              </w:rPr>
              <w:t xml:space="preserve">                      </w:t>
            </w:r>
          </w:p>
          <w:p w14:paraId="0B685932" w14:textId="3B7F57E6" w:rsidR="00760F58" w:rsidRDefault="005E031E" w:rsidP="005E031E">
            <w:pPr>
              <w:rPr>
                <w:rFonts w:ascii="Arial" w:hAnsi="Arial" w:cs="Arial"/>
                <w:color w:val="0000FF"/>
              </w:rPr>
            </w:pPr>
            <w:r>
              <w:rPr>
                <w:rFonts w:ascii="Arial" w:hAnsi="Arial" w:cs="Arial"/>
                <w:color w:val="0000FF"/>
              </w:rPr>
              <w:t xml:space="preserve">HURADEC in the support of </w:t>
            </w:r>
            <w:r w:rsidR="005500A4">
              <w:rPr>
                <w:rFonts w:ascii="Arial" w:hAnsi="Arial" w:cs="Arial"/>
                <w:color w:val="0000FF"/>
              </w:rPr>
              <w:t>Christian</w:t>
            </w:r>
            <w:r>
              <w:rPr>
                <w:rFonts w:ascii="Arial" w:hAnsi="Arial" w:cs="Arial"/>
                <w:color w:val="0000FF"/>
              </w:rPr>
              <w:t xml:space="preserve"> Aid has been implementing shelter projec</w:t>
            </w:r>
            <w:r w:rsidR="005500A4">
              <w:rPr>
                <w:rFonts w:ascii="Arial" w:hAnsi="Arial" w:cs="Arial"/>
                <w:color w:val="0000FF"/>
              </w:rPr>
              <w:t xml:space="preserve">t which has been completed 89% and remaining is to be expected to be completed within March. </w:t>
            </w:r>
            <w:r w:rsidR="00552E55">
              <w:rPr>
                <w:rFonts w:ascii="Arial" w:hAnsi="Arial" w:cs="Arial"/>
                <w:color w:val="0000FF"/>
              </w:rPr>
              <w:t xml:space="preserve">Timber treatment plant orientation has been completed. </w:t>
            </w:r>
          </w:p>
          <w:p w14:paraId="54E2E494" w14:textId="77777777" w:rsidR="00760F58" w:rsidRDefault="00760F58" w:rsidP="00760F58">
            <w:pPr>
              <w:ind w:left="360"/>
              <w:rPr>
                <w:rFonts w:ascii="Arial" w:hAnsi="Arial" w:cs="Arial"/>
                <w:color w:val="0000FF"/>
              </w:rPr>
            </w:pPr>
          </w:p>
          <w:p w14:paraId="33F0F79F" w14:textId="7E96DC8E" w:rsidR="00356EDC" w:rsidRDefault="00AC611A" w:rsidP="00760F58">
            <w:pPr>
              <w:rPr>
                <w:rFonts w:ascii="Arial" w:hAnsi="Arial" w:cs="Arial"/>
                <w:color w:val="0000FF"/>
              </w:rPr>
            </w:pPr>
            <w:r>
              <w:rPr>
                <w:rFonts w:ascii="Arial" w:hAnsi="Arial" w:cs="Arial"/>
                <w:color w:val="0000FF"/>
              </w:rPr>
              <w:t xml:space="preserve"> </w:t>
            </w:r>
          </w:p>
          <w:p w14:paraId="5BCA8150" w14:textId="02CFD10E" w:rsidR="003D4583" w:rsidRDefault="003D4583" w:rsidP="00760F58">
            <w:pPr>
              <w:rPr>
                <w:rFonts w:ascii="Arial" w:hAnsi="Arial" w:cs="Arial"/>
                <w:color w:val="0000FF"/>
              </w:rPr>
            </w:pPr>
          </w:p>
          <w:p w14:paraId="0EC5205A" w14:textId="77777777" w:rsidR="00617546" w:rsidRDefault="00617546" w:rsidP="00760F58">
            <w:pPr>
              <w:rPr>
                <w:rFonts w:ascii="Arial" w:hAnsi="Arial" w:cs="Arial"/>
                <w:b/>
                <w:color w:val="0000FF"/>
              </w:rPr>
            </w:pPr>
          </w:p>
          <w:p w14:paraId="7993BB48" w14:textId="4AB4A259" w:rsidR="003D4583" w:rsidRPr="0005006D" w:rsidRDefault="003D4583" w:rsidP="00760F58">
            <w:pPr>
              <w:rPr>
                <w:rFonts w:ascii="Arial" w:hAnsi="Arial" w:cs="Arial"/>
                <w:b/>
                <w:color w:val="0000FF"/>
              </w:rPr>
            </w:pPr>
            <w:r w:rsidRPr="0005006D">
              <w:rPr>
                <w:rFonts w:ascii="Arial" w:hAnsi="Arial" w:cs="Arial"/>
                <w:b/>
                <w:color w:val="0000FF"/>
              </w:rPr>
              <w:t>ECARDS:</w:t>
            </w:r>
          </w:p>
          <w:p w14:paraId="4564683F" w14:textId="4E0C7E68" w:rsidR="006629E4" w:rsidRPr="0042185F" w:rsidRDefault="004609CF" w:rsidP="00760F58">
            <w:pPr>
              <w:rPr>
                <w:rFonts w:ascii="Arial" w:hAnsi="Arial" w:cs="Arial"/>
                <w:color w:val="0000FF"/>
              </w:rPr>
            </w:pPr>
            <w:r>
              <w:rPr>
                <w:rFonts w:ascii="Arial" w:hAnsi="Arial" w:cs="Arial"/>
                <w:color w:val="0000FF"/>
              </w:rPr>
              <w:t xml:space="preserve">Representative from ECARDS updated that school construction in </w:t>
            </w:r>
            <w:proofErr w:type="spellStart"/>
            <w:r>
              <w:rPr>
                <w:rFonts w:ascii="Arial" w:hAnsi="Arial" w:cs="Arial"/>
                <w:color w:val="0000FF"/>
              </w:rPr>
              <w:t>Hawa</w:t>
            </w:r>
            <w:proofErr w:type="spellEnd"/>
            <w:r>
              <w:rPr>
                <w:rFonts w:ascii="Arial" w:hAnsi="Arial" w:cs="Arial"/>
                <w:color w:val="0000FF"/>
              </w:rPr>
              <w:t xml:space="preserve">, </w:t>
            </w:r>
            <w:proofErr w:type="spellStart"/>
            <w:r>
              <w:rPr>
                <w:rFonts w:ascii="Arial" w:hAnsi="Arial" w:cs="Arial"/>
                <w:color w:val="0000FF"/>
              </w:rPr>
              <w:t>Gairimudi</w:t>
            </w:r>
            <w:proofErr w:type="spellEnd"/>
            <w:r>
              <w:rPr>
                <w:rFonts w:ascii="Arial" w:hAnsi="Arial" w:cs="Arial"/>
                <w:color w:val="0000FF"/>
              </w:rPr>
              <w:t xml:space="preserve"> and </w:t>
            </w:r>
            <w:proofErr w:type="spellStart"/>
            <w:r>
              <w:rPr>
                <w:rFonts w:ascii="Arial" w:hAnsi="Arial" w:cs="Arial"/>
                <w:color w:val="0000FF"/>
              </w:rPr>
              <w:t>Kalinchowk</w:t>
            </w:r>
            <w:proofErr w:type="spellEnd"/>
            <w:r>
              <w:rPr>
                <w:rFonts w:ascii="Arial" w:hAnsi="Arial" w:cs="Arial"/>
                <w:color w:val="0000FF"/>
              </w:rPr>
              <w:t xml:space="preserve"> is ongoing. Mason training in </w:t>
            </w:r>
            <w:proofErr w:type="spellStart"/>
            <w:r>
              <w:rPr>
                <w:rFonts w:ascii="Arial" w:hAnsi="Arial" w:cs="Arial"/>
                <w:color w:val="0000FF"/>
              </w:rPr>
              <w:t>Melung</w:t>
            </w:r>
            <w:proofErr w:type="spellEnd"/>
            <w:r>
              <w:rPr>
                <w:rFonts w:ascii="Arial" w:hAnsi="Arial" w:cs="Arial"/>
                <w:color w:val="0000FF"/>
              </w:rPr>
              <w:t xml:space="preserve"> is completed </w:t>
            </w:r>
            <w:r w:rsidR="00A77F47">
              <w:rPr>
                <w:rFonts w:ascii="Arial" w:hAnsi="Arial" w:cs="Arial"/>
                <w:color w:val="0000FF"/>
              </w:rPr>
              <w:t xml:space="preserve">in </w:t>
            </w:r>
            <w:r>
              <w:rPr>
                <w:rFonts w:ascii="Arial" w:hAnsi="Arial" w:cs="Arial"/>
                <w:color w:val="0000FF"/>
              </w:rPr>
              <w:t xml:space="preserve">and </w:t>
            </w:r>
            <w:r w:rsidR="00A77F47">
              <w:rPr>
                <w:rFonts w:ascii="Arial" w:hAnsi="Arial" w:cs="Arial"/>
                <w:color w:val="0000FF"/>
              </w:rPr>
              <w:t>ongoing</w:t>
            </w:r>
            <w:r w:rsidR="00AC71A5">
              <w:rPr>
                <w:rFonts w:ascii="Arial" w:hAnsi="Arial" w:cs="Arial"/>
                <w:color w:val="0000FF"/>
              </w:rPr>
              <w:t xml:space="preserve"> in </w:t>
            </w:r>
            <w:proofErr w:type="spellStart"/>
            <w:r w:rsidR="00AC71A5">
              <w:rPr>
                <w:rFonts w:ascii="Arial" w:hAnsi="Arial" w:cs="Arial"/>
                <w:color w:val="0000FF"/>
              </w:rPr>
              <w:t>Chyama</w:t>
            </w:r>
            <w:proofErr w:type="spellEnd"/>
            <w:r w:rsidR="00AC71A5">
              <w:rPr>
                <w:rFonts w:ascii="Arial" w:hAnsi="Arial" w:cs="Arial"/>
                <w:color w:val="0000FF"/>
              </w:rPr>
              <w:t xml:space="preserve"> and </w:t>
            </w:r>
            <w:proofErr w:type="spellStart"/>
            <w:r w:rsidR="00AC71A5">
              <w:rPr>
                <w:rFonts w:ascii="Arial" w:hAnsi="Arial" w:cs="Arial"/>
                <w:color w:val="0000FF"/>
              </w:rPr>
              <w:t>Sahare</w:t>
            </w:r>
            <w:proofErr w:type="spellEnd"/>
            <w:r w:rsidR="00AC71A5">
              <w:rPr>
                <w:rFonts w:ascii="Arial" w:hAnsi="Arial" w:cs="Arial"/>
                <w:color w:val="0000FF"/>
              </w:rPr>
              <w:t xml:space="preserve"> VDCs. </w:t>
            </w:r>
            <w:r w:rsidR="00A77F47">
              <w:rPr>
                <w:rFonts w:ascii="Arial" w:hAnsi="Arial" w:cs="Arial"/>
                <w:color w:val="0000FF"/>
              </w:rPr>
              <w:t xml:space="preserve">He further added that electrical training to 20 people in </w:t>
            </w:r>
            <w:proofErr w:type="spellStart"/>
            <w:r w:rsidR="00A77F47">
              <w:rPr>
                <w:rFonts w:ascii="Arial" w:hAnsi="Arial" w:cs="Arial"/>
                <w:color w:val="0000FF"/>
              </w:rPr>
              <w:t>Babre</w:t>
            </w:r>
            <w:proofErr w:type="spellEnd"/>
            <w:r w:rsidR="00A77F47">
              <w:rPr>
                <w:rFonts w:ascii="Arial" w:hAnsi="Arial" w:cs="Arial"/>
                <w:color w:val="0000FF"/>
              </w:rPr>
              <w:t xml:space="preserve"> has been completed in the support of Plan International. </w:t>
            </w:r>
            <w:r w:rsidR="00DA45D2">
              <w:rPr>
                <w:rFonts w:ascii="Arial" w:hAnsi="Arial" w:cs="Arial"/>
                <w:color w:val="0000FF"/>
              </w:rPr>
              <w:t xml:space="preserve">Cold store construction work has been completed up to 40% in </w:t>
            </w:r>
            <w:proofErr w:type="spellStart"/>
            <w:r w:rsidR="00DA45D2">
              <w:rPr>
                <w:rFonts w:ascii="Arial" w:hAnsi="Arial" w:cs="Arial"/>
                <w:color w:val="0000FF"/>
              </w:rPr>
              <w:t>Manedanda</w:t>
            </w:r>
            <w:proofErr w:type="spellEnd"/>
            <w:r w:rsidR="00DA45D2">
              <w:rPr>
                <w:rFonts w:ascii="Arial" w:hAnsi="Arial" w:cs="Arial"/>
                <w:color w:val="0000FF"/>
              </w:rPr>
              <w:t xml:space="preserve">. </w:t>
            </w:r>
            <w:r w:rsidR="006629E4" w:rsidRPr="0042185F">
              <w:rPr>
                <w:rFonts w:ascii="Arial" w:hAnsi="Arial" w:cs="Arial"/>
                <w:color w:val="0000FF"/>
              </w:rPr>
              <w:t xml:space="preserve"> </w:t>
            </w:r>
          </w:p>
          <w:p w14:paraId="76FD8E2D" w14:textId="77777777" w:rsidR="006629E4" w:rsidRDefault="006629E4" w:rsidP="00760F58">
            <w:pPr>
              <w:rPr>
                <w:rFonts w:ascii="Arial" w:hAnsi="Arial" w:cs="Arial"/>
                <w:b/>
                <w:color w:val="0000FF"/>
              </w:rPr>
            </w:pPr>
          </w:p>
          <w:p w14:paraId="328CF9A4" w14:textId="77777777" w:rsidR="006629E4" w:rsidRDefault="006629E4" w:rsidP="00760F58">
            <w:pPr>
              <w:rPr>
                <w:rFonts w:ascii="Arial" w:hAnsi="Arial" w:cs="Arial"/>
                <w:b/>
                <w:color w:val="0000FF"/>
              </w:rPr>
            </w:pPr>
            <w:r>
              <w:rPr>
                <w:rFonts w:ascii="Arial" w:hAnsi="Arial" w:cs="Arial"/>
                <w:b/>
                <w:color w:val="0000FF"/>
              </w:rPr>
              <w:t>CEEPARD-Nepal:</w:t>
            </w:r>
          </w:p>
          <w:p w14:paraId="412FB431" w14:textId="73EF8E82" w:rsidR="00E637E6" w:rsidRPr="0042185F" w:rsidRDefault="006629E4" w:rsidP="00760F58">
            <w:pPr>
              <w:rPr>
                <w:rFonts w:ascii="Arial" w:hAnsi="Arial" w:cs="Arial"/>
                <w:color w:val="0000FF"/>
              </w:rPr>
            </w:pPr>
            <w:r w:rsidRPr="0042185F">
              <w:rPr>
                <w:rFonts w:ascii="Arial" w:hAnsi="Arial" w:cs="Arial"/>
                <w:color w:val="0000FF"/>
              </w:rPr>
              <w:t xml:space="preserve">In the support of Practical Action, micro-hydro repair is in progress, improved cooking stove program is also on going. Mason training in </w:t>
            </w:r>
            <w:proofErr w:type="spellStart"/>
            <w:r w:rsidRPr="0042185F">
              <w:rPr>
                <w:rFonts w:ascii="Arial" w:hAnsi="Arial" w:cs="Arial"/>
                <w:color w:val="0000FF"/>
              </w:rPr>
              <w:t>Chilankha</w:t>
            </w:r>
            <w:proofErr w:type="spellEnd"/>
            <w:r w:rsidRPr="0042185F">
              <w:rPr>
                <w:rFonts w:ascii="Arial" w:hAnsi="Arial" w:cs="Arial"/>
                <w:color w:val="0000FF"/>
              </w:rPr>
              <w:t xml:space="preserve">, </w:t>
            </w:r>
            <w:proofErr w:type="spellStart"/>
            <w:r w:rsidRPr="0042185F">
              <w:rPr>
                <w:rFonts w:ascii="Arial" w:hAnsi="Arial" w:cs="Arial"/>
                <w:color w:val="0000FF"/>
              </w:rPr>
              <w:t>Lapilang</w:t>
            </w:r>
            <w:proofErr w:type="spellEnd"/>
            <w:r w:rsidRPr="0042185F">
              <w:rPr>
                <w:rFonts w:ascii="Arial" w:hAnsi="Arial" w:cs="Arial"/>
                <w:color w:val="0000FF"/>
              </w:rPr>
              <w:t xml:space="preserve"> and </w:t>
            </w:r>
            <w:proofErr w:type="spellStart"/>
            <w:r w:rsidRPr="0042185F">
              <w:rPr>
                <w:rFonts w:ascii="Arial" w:hAnsi="Arial" w:cs="Arial"/>
                <w:color w:val="0000FF"/>
              </w:rPr>
              <w:t>Babare</w:t>
            </w:r>
            <w:proofErr w:type="spellEnd"/>
            <w:r w:rsidRPr="0042185F">
              <w:rPr>
                <w:rFonts w:ascii="Arial" w:hAnsi="Arial" w:cs="Arial"/>
                <w:color w:val="0000FF"/>
              </w:rPr>
              <w:t xml:space="preserve"> is planned. Goat shed and improved farming is also ongoing. School based TOT of 4-days is planned, in the financial support of Christian</w:t>
            </w:r>
            <w:r w:rsidR="0040632C" w:rsidRPr="0042185F">
              <w:rPr>
                <w:rFonts w:ascii="Arial" w:hAnsi="Arial" w:cs="Arial"/>
                <w:color w:val="0000FF"/>
              </w:rPr>
              <w:t xml:space="preserve"> Aid first aid training at school is ongoing. Additionally, repair and WASH project is also going on. Water supply work at different school is also in progress. </w:t>
            </w:r>
          </w:p>
          <w:p w14:paraId="0B5B94CF" w14:textId="505A3372" w:rsidR="005806C0" w:rsidRDefault="005806C0" w:rsidP="00760F58">
            <w:pPr>
              <w:rPr>
                <w:rFonts w:ascii="Arial" w:hAnsi="Arial" w:cs="Arial"/>
                <w:b/>
                <w:color w:val="0000FF"/>
              </w:rPr>
            </w:pPr>
          </w:p>
          <w:p w14:paraId="55931747" w14:textId="06F0DD48" w:rsidR="0039547E" w:rsidRDefault="0039547E" w:rsidP="00760F58">
            <w:pPr>
              <w:rPr>
                <w:rFonts w:ascii="Arial" w:hAnsi="Arial" w:cs="Arial"/>
                <w:b/>
                <w:color w:val="0000FF"/>
              </w:rPr>
            </w:pPr>
          </w:p>
          <w:p w14:paraId="6165C881" w14:textId="45098978" w:rsidR="0039547E" w:rsidRDefault="00AD6C46" w:rsidP="00760F58">
            <w:pPr>
              <w:rPr>
                <w:rFonts w:ascii="Arial" w:hAnsi="Arial" w:cs="Arial"/>
                <w:b/>
                <w:color w:val="0000FF"/>
              </w:rPr>
            </w:pPr>
            <w:r>
              <w:rPr>
                <w:rFonts w:ascii="Arial" w:hAnsi="Arial" w:cs="Arial"/>
                <w:b/>
                <w:color w:val="0000FF"/>
              </w:rPr>
              <w:t>HRRP/M&amp;E Jointly</w:t>
            </w:r>
            <w:r w:rsidR="0039547E">
              <w:rPr>
                <w:rFonts w:ascii="Arial" w:hAnsi="Arial" w:cs="Arial"/>
                <w:b/>
                <w:color w:val="0000FF"/>
              </w:rPr>
              <w:t>:</w:t>
            </w:r>
          </w:p>
          <w:p w14:paraId="19EB944B" w14:textId="5DBCE3A7" w:rsidR="00AD6C46" w:rsidRPr="00AD6C46" w:rsidRDefault="00AD6C46" w:rsidP="00760F58">
            <w:pPr>
              <w:rPr>
                <w:rFonts w:ascii="Arial" w:hAnsi="Arial" w:cs="Arial"/>
                <w:color w:val="0000FF"/>
              </w:rPr>
            </w:pPr>
            <w:r w:rsidRPr="00AD6C46">
              <w:rPr>
                <w:rFonts w:ascii="Arial" w:hAnsi="Arial" w:cs="Arial"/>
                <w:color w:val="0000FF"/>
              </w:rPr>
              <w:t xml:space="preserve">Findings from the joint visit was presented during the meeting. In which, lack of technical assistance form DLPIU engineers, non-complaint cases, OJT issues and other issues related to reconstruction was presented. </w:t>
            </w:r>
          </w:p>
          <w:p w14:paraId="32D4E700" w14:textId="0CFADE42" w:rsidR="0039547E" w:rsidRPr="0042185F" w:rsidRDefault="0039547E" w:rsidP="00760F58">
            <w:pPr>
              <w:rPr>
                <w:rFonts w:ascii="Arial" w:hAnsi="Arial" w:cs="Arial"/>
                <w:color w:val="0000FF"/>
              </w:rPr>
            </w:pPr>
            <w:r w:rsidRPr="0042185F">
              <w:rPr>
                <w:rFonts w:ascii="Arial" w:hAnsi="Arial" w:cs="Arial"/>
                <w:color w:val="0000FF"/>
              </w:rPr>
              <w:t xml:space="preserve">. </w:t>
            </w:r>
          </w:p>
          <w:p w14:paraId="673F85A7" w14:textId="2EFDD3D6" w:rsidR="0042185F" w:rsidRDefault="0042185F" w:rsidP="00760F58">
            <w:pPr>
              <w:rPr>
                <w:rFonts w:ascii="Arial" w:hAnsi="Arial" w:cs="Arial"/>
                <w:b/>
                <w:color w:val="0000FF"/>
              </w:rPr>
            </w:pPr>
          </w:p>
          <w:p w14:paraId="036C6EEC" w14:textId="758455B0" w:rsidR="006539D7" w:rsidRDefault="006539D7" w:rsidP="00760F58">
            <w:pPr>
              <w:rPr>
                <w:rFonts w:ascii="Arial" w:hAnsi="Arial" w:cs="Arial"/>
                <w:b/>
                <w:color w:val="0000FF"/>
              </w:rPr>
            </w:pPr>
            <w:r>
              <w:rPr>
                <w:rFonts w:ascii="Arial" w:hAnsi="Arial" w:cs="Arial"/>
                <w:b/>
                <w:color w:val="0000FF"/>
              </w:rPr>
              <w:t>District Coordination Committee(DCC):</w:t>
            </w:r>
          </w:p>
          <w:p w14:paraId="70D83779" w14:textId="1491F67F" w:rsidR="006539D7" w:rsidRPr="0042185F" w:rsidRDefault="007523FF" w:rsidP="00760F58">
            <w:pPr>
              <w:rPr>
                <w:rFonts w:ascii="Arial" w:hAnsi="Arial" w:cs="Arial"/>
                <w:color w:val="0000FF"/>
              </w:rPr>
            </w:pPr>
            <w:r>
              <w:rPr>
                <w:rFonts w:ascii="Arial" w:hAnsi="Arial" w:cs="Arial"/>
                <w:color w:val="0000FF"/>
              </w:rPr>
              <w:t xml:space="preserve">Mr. </w:t>
            </w:r>
            <w:proofErr w:type="spellStart"/>
            <w:r>
              <w:rPr>
                <w:rFonts w:ascii="Arial" w:hAnsi="Arial" w:cs="Arial"/>
                <w:color w:val="0000FF"/>
              </w:rPr>
              <w:t>Tika</w:t>
            </w:r>
            <w:proofErr w:type="spellEnd"/>
            <w:r>
              <w:rPr>
                <w:rFonts w:ascii="Arial" w:hAnsi="Arial" w:cs="Arial"/>
                <w:color w:val="0000FF"/>
              </w:rPr>
              <w:t xml:space="preserve"> Joshi, from DCC infor</w:t>
            </w:r>
            <w:r w:rsidR="008530B6">
              <w:rPr>
                <w:rFonts w:ascii="Arial" w:hAnsi="Arial" w:cs="Arial"/>
                <w:color w:val="0000FF"/>
              </w:rPr>
              <w:t>med that inquiry</w:t>
            </w:r>
            <w:r w:rsidR="00AD6C46">
              <w:rPr>
                <w:rFonts w:ascii="Arial" w:hAnsi="Arial" w:cs="Arial"/>
                <w:color w:val="0000FF"/>
              </w:rPr>
              <w:t xml:space="preserve"> management is very difficult to manage so he </w:t>
            </w:r>
            <w:r w:rsidR="00E50B8E">
              <w:rPr>
                <w:rFonts w:ascii="Arial" w:hAnsi="Arial" w:cs="Arial"/>
                <w:color w:val="0000FF"/>
              </w:rPr>
              <w:t>requests</w:t>
            </w:r>
            <w:r w:rsidR="008530B6">
              <w:rPr>
                <w:rFonts w:ascii="Arial" w:hAnsi="Arial" w:cs="Arial"/>
                <w:color w:val="0000FF"/>
              </w:rPr>
              <w:t xml:space="preserve"> for the staff who can support in inquiry addressing.  </w:t>
            </w:r>
            <w:r w:rsidR="00AD6C46">
              <w:rPr>
                <w:rFonts w:ascii="Arial" w:hAnsi="Arial" w:cs="Arial"/>
                <w:color w:val="0000FF"/>
              </w:rPr>
              <w:t xml:space="preserve"> </w:t>
            </w:r>
          </w:p>
          <w:p w14:paraId="2C0F4DF4" w14:textId="77777777" w:rsidR="00AC71A5" w:rsidRPr="0005006D" w:rsidRDefault="00AC71A5" w:rsidP="00760F58">
            <w:pPr>
              <w:rPr>
                <w:rFonts w:ascii="Arial" w:hAnsi="Arial" w:cs="Arial"/>
                <w:b/>
                <w:color w:val="0000FF"/>
              </w:rPr>
            </w:pPr>
          </w:p>
          <w:p w14:paraId="56E5A54B" w14:textId="5908FEE9" w:rsidR="0053551D" w:rsidRPr="0005006D" w:rsidRDefault="0053551D" w:rsidP="00760F58">
            <w:pPr>
              <w:rPr>
                <w:rFonts w:ascii="Arial" w:hAnsi="Arial" w:cs="Arial"/>
                <w:b/>
                <w:color w:val="0000FF"/>
              </w:rPr>
            </w:pPr>
            <w:r w:rsidRPr="0005006D">
              <w:rPr>
                <w:rFonts w:ascii="Arial" w:hAnsi="Arial" w:cs="Arial"/>
                <w:b/>
                <w:color w:val="0000FF"/>
              </w:rPr>
              <w:t>Education-DLPIU:</w:t>
            </w:r>
          </w:p>
          <w:p w14:paraId="7AD3D68B" w14:textId="2540DB05" w:rsidR="0053551D" w:rsidRDefault="00765279" w:rsidP="00760F58">
            <w:pPr>
              <w:rPr>
                <w:rFonts w:ascii="Arial" w:hAnsi="Arial" w:cs="Arial"/>
                <w:color w:val="0000FF"/>
              </w:rPr>
            </w:pPr>
            <w:r>
              <w:rPr>
                <w:rFonts w:ascii="Arial" w:hAnsi="Arial" w:cs="Arial"/>
                <w:color w:val="0000FF"/>
              </w:rPr>
              <w:t xml:space="preserve">Mr. </w:t>
            </w:r>
            <w:proofErr w:type="spellStart"/>
            <w:r>
              <w:rPr>
                <w:rFonts w:ascii="Arial" w:hAnsi="Arial" w:cs="Arial"/>
                <w:color w:val="0000FF"/>
              </w:rPr>
              <w:t>Govinda</w:t>
            </w:r>
            <w:proofErr w:type="spellEnd"/>
            <w:r>
              <w:rPr>
                <w:rFonts w:ascii="Arial" w:hAnsi="Arial" w:cs="Arial"/>
                <w:color w:val="0000FF"/>
              </w:rPr>
              <w:t xml:space="preserve"> </w:t>
            </w:r>
            <w:proofErr w:type="spellStart"/>
            <w:r>
              <w:rPr>
                <w:rFonts w:ascii="Arial" w:hAnsi="Arial" w:cs="Arial"/>
                <w:color w:val="0000FF"/>
              </w:rPr>
              <w:t>Sedai</w:t>
            </w:r>
            <w:proofErr w:type="spellEnd"/>
            <w:r>
              <w:rPr>
                <w:rFonts w:ascii="Arial" w:hAnsi="Arial" w:cs="Arial"/>
                <w:color w:val="0000FF"/>
              </w:rPr>
              <w:t>, Unit Chief of</w:t>
            </w:r>
            <w:r w:rsidR="00747981">
              <w:rPr>
                <w:rFonts w:ascii="Arial" w:hAnsi="Arial" w:cs="Arial"/>
                <w:color w:val="0000FF"/>
              </w:rPr>
              <w:t xml:space="preserve"> DLPIU-Education, </w:t>
            </w:r>
            <w:r w:rsidR="00E50B8E">
              <w:rPr>
                <w:rFonts w:ascii="Arial" w:hAnsi="Arial" w:cs="Arial"/>
                <w:color w:val="0000FF"/>
              </w:rPr>
              <w:t xml:space="preserve">updated that monitoring is going on at present and construction has been started of all the schools funded by ADB. </w:t>
            </w:r>
          </w:p>
          <w:p w14:paraId="53B19D51" w14:textId="563CE1A5" w:rsidR="00822E2C" w:rsidRDefault="00822E2C" w:rsidP="00760F58">
            <w:pPr>
              <w:rPr>
                <w:rFonts w:ascii="Arial" w:hAnsi="Arial" w:cs="Arial"/>
                <w:color w:val="0000FF"/>
              </w:rPr>
            </w:pPr>
          </w:p>
          <w:p w14:paraId="7129AE97" w14:textId="77777777" w:rsidR="00822E2C" w:rsidRDefault="00822E2C" w:rsidP="00760F58">
            <w:pPr>
              <w:rPr>
                <w:rFonts w:ascii="Arial" w:hAnsi="Arial" w:cs="Arial"/>
                <w:color w:val="0000FF"/>
              </w:rPr>
            </w:pPr>
          </w:p>
          <w:p w14:paraId="171079E9" w14:textId="04BA7B1F" w:rsidR="00757BAD" w:rsidRPr="0005006D" w:rsidRDefault="00757BAD" w:rsidP="00760F58">
            <w:pPr>
              <w:rPr>
                <w:rFonts w:ascii="Arial" w:hAnsi="Arial" w:cs="Arial"/>
                <w:b/>
                <w:color w:val="0000FF"/>
              </w:rPr>
            </w:pPr>
            <w:r w:rsidRPr="0005006D">
              <w:rPr>
                <w:rFonts w:ascii="Arial" w:hAnsi="Arial" w:cs="Arial"/>
                <w:b/>
                <w:color w:val="0000FF"/>
              </w:rPr>
              <w:t>NRA-</w:t>
            </w:r>
            <w:proofErr w:type="spellStart"/>
            <w:r w:rsidRPr="0005006D">
              <w:rPr>
                <w:rFonts w:ascii="Arial" w:hAnsi="Arial" w:cs="Arial"/>
                <w:b/>
                <w:color w:val="0000FF"/>
              </w:rPr>
              <w:t>Dolakha</w:t>
            </w:r>
            <w:proofErr w:type="spellEnd"/>
            <w:r w:rsidRPr="0005006D">
              <w:rPr>
                <w:rFonts w:ascii="Arial" w:hAnsi="Arial" w:cs="Arial"/>
                <w:b/>
                <w:color w:val="0000FF"/>
              </w:rPr>
              <w:t>:</w:t>
            </w:r>
          </w:p>
          <w:p w14:paraId="4188F651" w14:textId="77777777" w:rsidR="00F64A59" w:rsidRDefault="001C070A" w:rsidP="002F47B3">
            <w:pPr>
              <w:rPr>
                <w:rFonts w:ascii="Arial" w:hAnsi="Arial" w:cs="Arial"/>
                <w:color w:val="0000FF"/>
              </w:rPr>
            </w:pPr>
            <w:r>
              <w:rPr>
                <w:rFonts w:ascii="Arial" w:hAnsi="Arial" w:cs="Arial"/>
                <w:color w:val="0000FF"/>
              </w:rPr>
              <w:t>Mr. Sagar Acharya</w:t>
            </w:r>
            <w:r w:rsidR="00586251">
              <w:rPr>
                <w:rFonts w:ascii="Arial" w:hAnsi="Arial" w:cs="Arial"/>
                <w:color w:val="0000FF"/>
              </w:rPr>
              <w:t xml:space="preserve"> chief of NRA-</w:t>
            </w:r>
            <w:proofErr w:type="spellStart"/>
            <w:r w:rsidR="00586251">
              <w:rPr>
                <w:rFonts w:ascii="Arial" w:hAnsi="Arial" w:cs="Arial"/>
                <w:color w:val="0000FF"/>
              </w:rPr>
              <w:t>Dolakha</w:t>
            </w:r>
            <w:proofErr w:type="spellEnd"/>
            <w:r w:rsidR="00586251">
              <w:rPr>
                <w:rFonts w:ascii="Arial" w:hAnsi="Arial" w:cs="Arial"/>
                <w:color w:val="0000FF"/>
              </w:rPr>
              <w:t xml:space="preserve"> requested </w:t>
            </w:r>
            <w:r w:rsidR="002F47B3">
              <w:rPr>
                <w:rFonts w:ascii="Arial" w:hAnsi="Arial" w:cs="Arial"/>
                <w:color w:val="0000FF"/>
              </w:rPr>
              <w:t xml:space="preserve">POs in their working area to coordinate in technical inspection, tranche amount release and encouragement to construct permanent shelter. He further added that POs should have to fix a focal person who could take part in the coordination meeting so that focal can be contacted for any need. He also requested POs to do electricity, carpeting and plumbing training instead of mason training. </w:t>
            </w:r>
            <w:r w:rsidR="008D0DAB">
              <w:rPr>
                <w:rFonts w:ascii="Arial" w:hAnsi="Arial" w:cs="Arial"/>
                <w:color w:val="0000FF"/>
              </w:rPr>
              <w:t xml:space="preserve">Technical Assistance in the </w:t>
            </w:r>
            <w:proofErr w:type="spellStart"/>
            <w:r w:rsidR="008D0DAB">
              <w:rPr>
                <w:rFonts w:ascii="Arial" w:hAnsi="Arial" w:cs="Arial"/>
                <w:color w:val="0000FF"/>
              </w:rPr>
              <w:t>Kalinchowk</w:t>
            </w:r>
            <w:proofErr w:type="spellEnd"/>
            <w:r w:rsidR="008D0DAB">
              <w:rPr>
                <w:rFonts w:ascii="Arial" w:hAnsi="Arial" w:cs="Arial"/>
                <w:color w:val="0000FF"/>
              </w:rPr>
              <w:t xml:space="preserve"> Rural Municipality is lacking so he requested DLPIU to increase the TA. He further shared that can we flash the detail of tranche release which could help beneficiaries to know whether their tranche is deposited or not. He also told that every day detail of tranche release will be send to NRA and computer operator of NRA will upload in the website of NRA-</w:t>
            </w:r>
            <w:proofErr w:type="spellStart"/>
            <w:r w:rsidR="008D0DAB">
              <w:rPr>
                <w:rFonts w:ascii="Arial" w:hAnsi="Arial" w:cs="Arial"/>
                <w:color w:val="0000FF"/>
              </w:rPr>
              <w:t>Dolakha</w:t>
            </w:r>
            <w:proofErr w:type="spellEnd"/>
            <w:r w:rsidR="008D0DAB">
              <w:rPr>
                <w:rFonts w:ascii="Arial" w:hAnsi="Arial" w:cs="Arial"/>
                <w:color w:val="0000FF"/>
              </w:rPr>
              <w:t xml:space="preserve">.  </w:t>
            </w:r>
          </w:p>
          <w:p w14:paraId="4378C18A" w14:textId="77777777" w:rsidR="009F0715" w:rsidRDefault="009F0715" w:rsidP="002F47B3">
            <w:pPr>
              <w:rPr>
                <w:rFonts w:ascii="Arial" w:hAnsi="Arial" w:cs="Arial"/>
                <w:color w:val="0000FF"/>
              </w:rPr>
            </w:pPr>
          </w:p>
          <w:p w14:paraId="75303698" w14:textId="2AE89A8D" w:rsidR="009F0715" w:rsidRDefault="009F0715" w:rsidP="002F47B3">
            <w:pPr>
              <w:rPr>
                <w:rFonts w:ascii="Arial" w:hAnsi="Arial" w:cs="Arial"/>
                <w:color w:val="0000FF"/>
              </w:rPr>
            </w:pPr>
          </w:p>
          <w:p w14:paraId="1BC7F47B" w14:textId="0664FE56" w:rsidR="009F0715" w:rsidRDefault="009F0715" w:rsidP="002F47B3">
            <w:pPr>
              <w:rPr>
                <w:rFonts w:ascii="Arial" w:hAnsi="Arial" w:cs="Arial"/>
                <w:color w:val="0000FF"/>
              </w:rPr>
            </w:pPr>
            <w:r>
              <w:rPr>
                <w:noProof/>
              </w:rPr>
              <w:lastRenderedPageBreak/>
              <w:drawing>
                <wp:inline distT="0" distB="0" distL="0" distR="0" wp14:anchorId="17F04EF1" wp14:editId="6C298C0C">
                  <wp:extent cx="2859395" cy="2400212"/>
                  <wp:effectExtent l="0" t="0" r="0" b="635"/>
                  <wp:docPr id="4" name="Picture 4" descr="C:\Users\GUST\AppData\Local\Microsoft\Windows\INetCache\Content.Word\20180316_100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ST\AppData\Local\Microsoft\Windows\INetCache\Content.Word\20180316_1005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8637" cy="2407970"/>
                          </a:xfrm>
                          <a:prstGeom prst="rect">
                            <a:avLst/>
                          </a:prstGeom>
                          <a:noFill/>
                          <a:ln>
                            <a:noFill/>
                          </a:ln>
                        </pic:spPr>
                      </pic:pic>
                    </a:graphicData>
                  </a:graphic>
                </wp:inline>
              </w:drawing>
            </w:r>
            <w:r>
              <w:rPr>
                <w:noProof/>
              </w:rPr>
              <w:drawing>
                <wp:inline distT="0" distB="0" distL="0" distR="0" wp14:anchorId="3810FB90" wp14:editId="48D2A1E8">
                  <wp:extent cx="3060855" cy="2391853"/>
                  <wp:effectExtent l="0" t="0" r="6350" b="8890"/>
                  <wp:docPr id="5" name="Picture 5" descr="C:\Users\GUST\AppData\Local\Microsoft\Windows\INetCache\Content.Word\20180316_100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ST\AppData\Local\Microsoft\Windows\INetCache\Content.Word\20180316_10051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8208" cy="2397599"/>
                          </a:xfrm>
                          <a:prstGeom prst="rect">
                            <a:avLst/>
                          </a:prstGeom>
                          <a:noFill/>
                          <a:ln>
                            <a:noFill/>
                          </a:ln>
                        </pic:spPr>
                      </pic:pic>
                    </a:graphicData>
                  </a:graphic>
                </wp:inline>
              </w:drawing>
            </w:r>
            <w:bookmarkStart w:id="0" w:name="_GoBack"/>
            <w:bookmarkEnd w:id="0"/>
          </w:p>
        </w:tc>
      </w:tr>
    </w:tbl>
    <w:p w14:paraId="117F4E53" w14:textId="77777777" w:rsidR="00D34CFB" w:rsidRDefault="00D34CFB">
      <w:pPr>
        <w:rPr>
          <w:rFonts w:ascii="Arial" w:hAnsi="Arial" w:cs="Arial"/>
        </w:rPr>
      </w:pPr>
    </w:p>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5408DB0" w14:textId="3CAE50CE" w:rsidR="00DD2955" w:rsidRPr="00AB68ED" w:rsidRDefault="00245821" w:rsidP="00861A23">
            <w:pPr>
              <w:pStyle w:val="Header"/>
              <w:tabs>
                <w:tab w:val="clear" w:pos="4320"/>
                <w:tab w:val="clear" w:pos="8640"/>
              </w:tabs>
              <w:rPr>
                <w:rFonts w:ascii="Arial" w:hAnsi="Arial" w:cs="Arial"/>
                <w:i/>
                <w:iCs/>
                <w:color w:val="0000FF"/>
              </w:rPr>
            </w:pPr>
            <w:r>
              <w:rPr>
                <w:noProof/>
              </w:rPr>
              <w:drawing>
                <wp:inline distT="0" distB="0" distL="0" distR="0" wp14:anchorId="065ED2CB" wp14:editId="7EC9750F">
                  <wp:extent cx="5638165" cy="4476307"/>
                  <wp:effectExtent l="0" t="0" r="635" b="635"/>
                  <wp:docPr id="2" name="Picture 2" descr="C:\Users\GUST\AppData\Local\Microsoft\Windows\INetCache\Content.Word\2074-12-02_Nirna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ST\AppData\Local\Microsoft\Windows\INetCache\Content.Word\2074-12-02_Nirnay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5910" cy="4482456"/>
                          </a:xfrm>
                          <a:prstGeom prst="rect">
                            <a:avLst/>
                          </a:prstGeom>
                          <a:noFill/>
                          <a:ln>
                            <a:noFill/>
                          </a:ln>
                        </pic:spPr>
                      </pic:pic>
                    </a:graphicData>
                  </a:graphic>
                </wp:inline>
              </w:drawing>
            </w:r>
            <w:r w:rsidR="00DD2955">
              <w:rPr>
                <w:rFonts w:ascii="Arial" w:hAnsi="Arial" w:cs="Arial"/>
                <w:i/>
                <w:iCs/>
                <w:color w:val="0000FF"/>
              </w:rPr>
              <w:t xml:space="preserve"> </w:t>
            </w:r>
          </w:p>
        </w:tc>
      </w:tr>
    </w:tbl>
    <w:p w14:paraId="16E15FDF" w14:textId="77777777" w:rsidR="002D2CE4" w:rsidRDefault="002D2CE4">
      <w:pPr>
        <w:rPr>
          <w:rFonts w:ascii="Arial" w:hAnsi="Arial" w:cs="Arial"/>
        </w:rPr>
      </w:pPr>
    </w:p>
    <w:p w14:paraId="7D7CB799" w14:textId="242B325A" w:rsidR="00D34CFB" w:rsidRDefault="00D34CFB"/>
    <w:tbl>
      <w:tblPr>
        <w:tblW w:w="5147" w:type="pct"/>
        <w:tblLook w:val="0000" w:firstRow="0" w:lastRow="0" w:firstColumn="0" w:lastColumn="0" w:noHBand="0" w:noVBand="0"/>
      </w:tblPr>
      <w:tblGrid>
        <w:gridCol w:w="2381"/>
        <w:gridCol w:w="1940"/>
        <w:gridCol w:w="1675"/>
        <w:gridCol w:w="3629"/>
      </w:tblGrid>
      <w:tr w:rsidR="007211E7" w14:paraId="16808DB9" w14:textId="37AB6529" w:rsidTr="00374E31">
        <w:trPr>
          <w:tblHeader/>
        </w:trPr>
        <w:tc>
          <w:tcPr>
            <w:tcW w:w="1237"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4064F7">
            <w:pPr>
              <w:rPr>
                <w:rFonts w:ascii="Arial" w:hAnsi="Arial" w:cs="Arial"/>
                <w:b/>
              </w:rPr>
            </w:pPr>
            <w:r>
              <w:rPr>
                <w:rFonts w:ascii="Arial" w:hAnsi="Arial" w:cs="Arial"/>
                <w:b/>
              </w:rPr>
              <w:lastRenderedPageBreak/>
              <w:t>Attendees</w:t>
            </w:r>
          </w:p>
        </w:tc>
        <w:tc>
          <w:tcPr>
            <w:tcW w:w="1008"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4064F7">
            <w:pPr>
              <w:jc w:val="center"/>
              <w:rPr>
                <w:rFonts w:ascii="Arial" w:hAnsi="Arial" w:cs="Arial"/>
                <w:b/>
              </w:rPr>
            </w:pPr>
            <w:proofErr w:type="spellStart"/>
            <w:r>
              <w:rPr>
                <w:rFonts w:ascii="Arial" w:hAnsi="Arial" w:cs="Arial"/>
                <w:b/>
              </w:rPr>
              <w:t>Organisation</w:t>
            </w:r>
            <w:proofErr w:type="spellEnd"/>
          </w:p>
        </w:tc>
        <w:tc>
          <w:tcPr>
            <w:tcW w:w="870"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4064F7">
            <w:pPr>
              <w:jc w:val="center"/>
            </w:pPr>
            <w:r>
              <w:rPr>
                <w:rFonts w:ascii="Arial" w:hAnsi="Arial" w:cs="Arial"/>
                <w:b/>
              </w:rPr>
              <w:t>Phone No.</w:t>
            </w:r>
          </w:p>
        </w:tc>
        <w:tc>
          <w:tcPr>
            <w:tcW w:w="1885"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4064F7">
            <w:pPr>
              <w:jc w:val="center"/>
              <w:rPr>
                <w:rFonts w:ascii="Arial" w:hAnsi="Arial" w:cs="Arial"/>
                <w:b/>
              </w:rPr>
            </w:pPr>
            <w:r>
              <w:rPr>
                <w:rFonts w:ascii="Arial" w:hAnsi="Arial" w:cs="Arial"/>
                <w:b/>
              </w:rPr>
              <w:t>Email</w:t>
            </w:r>
          </w:p>
        </w:tc>
      </w:tr>
      <w:tr w:rsidR="007211E7" w14:paraId="46F47426" w14:textId="592F1BC6" w:rsidTr="00374E31">
        <w:tc>
          <w:tcPr>
            <w:tcW w:w="1237" w:type="pct"/>
            <w:tcBorders>
              <w:top w:val="single" w:sz="4" w:space="0" w:color="000000"/>
              <w:left w:val="single" w:sz="4" w:space="0" w:color="000000"/>
              <w:bottom w:val="single" w:sz="4" w:space="0" w:color="000000"/>
            </w:tcBorders>
            <w:shd w:val="clear" w:color="auto" w:fill="auto"/>
          </w:tcPr>
          <w:p w14:paraId="5CC9BEDB" w14:textId="7FB94329" w:rsidR="007211E7" w:rsidRDefault="003C0B02" w:rsidP="004064F7">
            <w:pPr>
              <w:rPr>
                <w:rFonts w:ascii="Arial" w:hAnsi="Arial" w:cs="Arial"/>
                <w:color w:val="0000FF"/>
              </w:rPr>
            </w:pPr>
            <w:r>
              <w:rPr>
                <w:rFonts w:ascii="Arial" w:hAnsi="Arial" w:cs="Arial"/>
                <w:color w:val="0000FF"/>
              </w:rPr>
              <w:t xml:space="preserve">Sagar Acharya </w:t>
            </w:r>
          </w:p>
        </w:tc>
        <w:tc>
          <w:tcPr>
            <w:tcW w:w="1008" w:type="pct"/>
            <w:tcBorders>
              <w:top w:val="single" w:sz="4" w:space="0" w:color="000000"/>
              <w:left w:val="single" w:sz="4" w:space="0" w:color="000000"/>
              <w:bottom w:val="single" w:sz="4" w:space="0" w:color="000000"/>
            </w:tcBorders>
            <w:shd w:val="clear" w:color="auto" w:fill="auto"/>
          </w:tcPr>
          <w:p w14:paraId="42ABD0CB" w14:textId="7C0C437E" w:rsidR="007211E7" w:rsidRDefault="003C0B02" w:rsidP="004064F7">
            <w:pPr>
              <w:snapToGrid w:val="0"/>
              <w:ind w:left="60"/>
              <w:rPr>
                <w:rFonts w:ascii="Arial" w:hAnsi="Arial" w:cs="Arial"/>
                <w:color w:val="0000FF"/>
              </w:rPr>
            </w:pPr>
            <w:r>
              <w:rPr>
                <w:rFonts w:ascii="Arial" w:hAnsi="Arial" w:cs="Arial"/>
                <w:color w:val="0000FF"/>
              </w:rPr>
              <w:t>NRA-</w:t>
            </w:r>
            <w:proofErr w:type="spellStart"/>
            <w:r>
              <w:rPr>
                <w:rFonts w:ascii="Arial" w:hAnsi="Arial" w:cs="Arial"/>
                <w:color w:val="0000FF"/>
              </w:rPr>
              <w:t>Dolakha</w:t>
            </w:r>
            <w:proofErr w:type="spellEnd"/>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5475D18A" w14:textId="77777777" w:rsidR="007211E7" w:rsidRDefault="007211E7" w:rsidP="004064F7">
            <w:pPr>
              <w:snapToGrid w:val="0"/>
              <w:ind w:left="60"/>
              <w:rPr>
                <w:rFonts w:ascii="Arial" w:hAnsi="Arial" w:cs="Arial"/>
                <w:color w:val="0000FF"/>
              </w:rPr>
            </w:pPr>
          </w:p>
        </w:tc>
        <w:tc>
          <w:tcPr>
            <w:tcW w:w="1885" w:type="pct"/>
            <w:tcBorders>
              <w:top w:val="single" w:sz="4" w:space="0" w:color="000000"/>
              <w:left w:val="single" w:sz="4" w:space="0" w:color="000000"/>
              <w:bottom w:val="single" w:sz="4" w:space="0" w:color="000000"/>
              <w:right w:val="single" w:sz="4" w:space="0" w:color="000000"/>
            </w:tcBorders>
          </w:tcPr>
          <w:p w14:paraId="7F4969AC" w14:textId="621AD28F" w:rsidR="007211E7" w:rsidRDefault="0005006D" w:rsidP="004064F7">
            <w:pPr>
              <w:snapToGrid w:val="0"/>
              <w:ind w:left="60"/>
              <w:rPr>
                <w:rFonts w:ascii="Arial" w:hAnsi="Arial" w:cs="Arial"/>
                <w:color w:val="0000FF"/>
              </w:rPr>
            </w:pPr>
            <w:r>
              <w:rPr>
                <w:rFonts w:ascii="Arial" w:hAnsi="Arial" w:cs="Arial"/>
                <w:color w:val="0000FF"/>
              </w:rPr>
              <w:t>mrsagaracharya@yahoo.com</w:t>
            </w:r>
          </w:p>
        </w:tc>
      </w:tr>
      <w:tr w:rsidR="007211E7" w14:paraId="13AEBC01" w14:textId="3E67D728" w:rsidTr="00374E31">
        <w:tc>
          <w:tcPr>
            <w:tcW w:w="1237" w:type="pct"/>
            <w:tcBorders>
              <w:top w:val="single" w:sz="4" w:space="0" w:color="000000"/>
              <w:left w:val="single" w:sz="4" w:space="0" w:color="000000"/>
              <w:bottom w:val="single" w:sz="4" w:space="0" w:color="000000"/>
            </w:tcBorders>
            <w:shd w:val="clear" w:color="auto" w:fill="auto"/>
          </w:tcPr>
          <w:p w14:paraId="2B18A78E" w14:textId="6EF46591" w:rsidR="007211E7" w:rsidRDefault="00ED4E7C" w:rsidP="004064F7">
            <w:pPr>
              <w:rPr>
                <w:rFonts w:ascii="Arial" w:hAnsi="Arial" w:cs="Arial"/>
                <w:color w:val="0000FF"/>
              </w:rPr>
            </w:pPr>
            <w:r>
              <w:rPr>
                <w:rFonts w:ascii="Arial" w:hAnsi="Arial" w:cs="Arial"/>
                <w:color w:val="0000FF"/>
              </w:rPr>
              <w:t>Arjun Tamang</w:t>
            </w:r>
          </w:p>
        </w:tc>
        <w:tc>
          <w:tcPr>
            <w:tcW w:w="1008" w:type="pct"/>
            <w:tcBorders>
              <w:top w:val="single" w:sz="4" w:space="0" w:color="000000"/>
              <w:left w:val="single" w:sz="4" w:space="0" w:color="000000"/>
              <w:bottom w:val="single" w:sz="4" w:space="0" w:color="000000"/>
            </w:tcBorders>
            <w:shd w:val="clear" w:color="auto" w:fill="auto"/>
          </w:tcPr>
          <w:p w14:paraId="6BE0AC94" w14:textId="72FF7140" w:rsidR="007211E7" w:rsidRDefault="00ED4E7C" w:rsidP="004064F7">
            <w:pPr>
              <w:snapToGrid w:val="0"/>
              <w:ind w:left="60"/>
              <w:rPr>
                <w:rFonts w:ascii="Arial" w:hAnsi="Arial" w:cs="Arial"/>
                <w:color w:val="0000FF"/>
              </w:rPr>
            </w:pPr>
            <w:r>
              <w:rPr>
                <w:rFonts w:ascii="Arial" w:hAnsi="Arial" w:cs="Arial"/>
                <w:color w:val="0000FF"/>
              </w:rPr>
              <w:t>DLPIU/DUDBC</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25499A3C" w14:textId="77777777" w:rsidR="007211E7" w:rsidRDefault="007211E7" w:rsidP="004064F7">
            <w:pPr>
              <w:snapToGrid w:val="0"/>
              <w:ind w:left="60"/>
              <w:rPr>
                <w:rFonts w:ascii="Arial" w:hAnsi="Arial" w:cs="Arial"/>
                <w:color w:val="0000FF"/>
              </w:rPr>
            </w:pPr>
          </w:p>
        </w:tc>
        <w:tc>
          <w:tcPr>
            <w:tcW w:w="1885" w:type="pct"/>
            <w:tcBorders>
              <w:top w:val="single" w:sz="4" w:space="0" w:color="000000"/>
              <w:left w:val="single" w:sz="4" w:space="0" w:color="000000"/>
              <w:bottom w:val="single" w:sz="4" w:space="0" w:color="000000"/>
              <w:right w:val="single" w:sz="4" w:space="0" w:color="000000"/>
            </w:tcBorders>
          </w:tcPr>
          <w:p w14:paraId="30B5F41F" w14:textId="4FEEF0C6" w:rsidR="007211E7" w:rsidRDefault="00140434" w:rsidP="004064F7">
            <w:pPr>
              <w:snapToGrid w:val="0"/>
              <w:ind w:left="60"/>
              <w:rPr>
                <w:rFonts w:ascii="Arial" w:hAnsi="Arial" w:cs="Arial"/>
                <w:color w:val="0000FF"/>
              </w:rPr>
            </w:pPr>
            <w:hyperlink r:id="rId10" w:history="1">
              <w:r w:rsidR="00ED4E7C" w:rsidRPr="00597436">
                <w:rPr>
                  <w:rStyle w:val="Hyperlink"/>
                  <w:rFonts w:ascii="Arial" w:hAnsi="Arial" w:cs="Arial"/>
                  <w:sz w:val="20"/>
                </w:rPr>
                <w:t>Arjuntamang2048@gmail.com</w:t>
              </w:r>
            </w:hyperlink>
          </w:p>
        </w:tc>
      </w:tr>
      <w:tr w:rsidR="00B60E33" w14:paraId="74F5050B" w14:textId="77777777" w:rsidTr="00374E31">
        <w:tc>
          <w:tcPr>
            <w:tcW w:w="1237" w:type="pct"/>
            <w:tcBorders>
              <w:top w:val="single" w:sz="4" w:space="0" w:color="000000"/>
              <w:left w:val="single" w:sz="4" w:space="0" w:color="000000"/>
              <w:bottom w:val="single" w:sz="4" w:space="0" w:color="000000"/>
            </w:tcBorders>
            <w:shd w:val="clear" w:color="auto" w:fill="auto"/>
          </w:tcPr>
          <w:p w14:paraId="2C916C0C" w14:textId="08E68ACF" w:rsidR="00B60E33" w:rsidRDefault="00B60E33" w:rsidP="004064F7">
            <w:pPr>
              <w:rPr>
                <w:rFonts w:ascii="Arial" w:hAnsi="Arial" w:cs="Arial"/>
                <w:color w:val="0000FF"/>
              </w:rPr>
            </w:pPr>
            <w:proofErr w:type="spellStart"/>
            <w:r>
              <w:rPr>
                <w:rFonts w:ascii="Arial" w:hAnsi="Arial" w:cs="Arial"/>
                <w:color w:val="0000FF"/>
              </w:rPr>
              <w:t>Janak</w:t>
            </w:r>
            <w:proofErr w:type="spellEnd"/>
            <w:r>
              <w:rPr>
                <w:rFonts w:ascii="Arial" w:hAnsi="Arial" w:cs="Arial"/>
                <w:color w:val="0000FF"/>
              </w:rPr>
              <w:t xml:space="preserve"> Raj Joshi</w:t>
            </w:r>
          </w:p>
        </w:tc>
        <w:tc>
          <w:tcPr>
            <w:tcW w:w="1008" w:type="pct"/>
            <w:tcBorders>
              <w:top w:val="single" w:sz="4" w:space="0" w:color="000000"/>
              <w:left w:val="single" w:sz="4" w:space="0" w:color="000000"/>
              <w:bottom w:val="single" w:sz="4" w:space="0" w:color="000000"/>
            </w:tcBorders>
            <w:shd w:val="clear" w:color="auto" w:fill="auto"/>
          </w:tcPr>
          <w:p w14:paraId="61EAD8C1" w14:textId="745BD0FC" w:rsidR="00B60E33" w:rsidRDefault="00B60E33" w:rsidP="004064F7">
            <w:pPr>
              <w:snapToGrid w:val="0"/>
              <w:ind w:left="60"/>
              <w:rPr>
                <w:rFonts w:ascii="Arial" w:hAnsi="Arial" w:cs="Arial"/>
                <w:color w:val="0000FF"/>
              </w:rPr>
            </w:pPr>
            <w:proofErr w:type="spellStart"/>
            <w:r>
              <w:rPr>
                <w:rFonts w:ascii="Arial" w:hAnsi="Arial" w:cs="Arial"/>
                <w:color w:val="0000FF"/>
              </w:rPr>
              <w:t>MoUD</w:t>
            </w:r>
            <w:proofErr w:type="spellEnd"/>
            <w:r>
              <w:rPr>
                <w:rFonts w:ascii="Arial" w:hAnsi="Arial" w:cs="Arial"/>
                <w:color w:val="0000FF"/>
              </w:rPr>
              <w:t>-CLPIU</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098A607F" w14:textId="2DE65C36" w:rsidR="00B60E33" w:rsidRDefault="00B60E33" w:rsidP="004064F7">
            <w:pPr>
              <w:snapToGrid w:val="0"/>
              <w:ind w:left="60"/>
              <w:rPr>
                <w:rFonts w:ascii="Arial" w:hAnsi="Arial" w:cs="Arial"/>
                <w:color w:val="0000FF"/>
              </w:rPr>
            </w:pPr>
            <w:r>
              <w:rPr>
                <w:rFonts w:ascii="Arial" w:hAnsi="Arial" w:cs="Arial"/>
                <w:color w:val="0000FF"/>
              </w:rPr>
              <w:t>9851101041</w:t>
            </w:r>
          </w:p>
        </w:tc>
        <w:tc>
          <w:tcPr>
            <w:tcW w:w="1885" w:type="pct"/>
            <w:tcBorders>
              <w:top w:val="single" w:sz="4" w:space="0" w:color="000000"/>
              <w:left w:val="single" w:sz="4" w:space="0" w:color="000000"/>
              <w:bottom w:val="single" w:sz="4" w:space="0" w:color="000000"/>
              <w:right w:val="single" w:sz="4" w:space="0" w:color="000000"/>
            </w:tcBorders>
          </w:tcPr>
          <w:p w14:paraId="1CA4AFB2" w14:textId="4A05EDBF" w:rsidR="00B60E33" w:rsidRDefault="00140434" w:rsidP="004064F7">
            <w:pPr>
              <w:snapToGrid w:val="0"/>
              <w:ind w:left="60"/>
            </w:pPr>
            <w:hyperlink r:id="rId11" w:history="1">
              <w:r w:rsidR="00B60E33" w:rsidRPr="00E071FC">
                <w:rPr>
                  <w:rStyle w:val="Hyperlink"/>
                  <w:rFonts w:ascii="Times New Roman" w:hAnsi="Times New Roman"/>
                  <w:sz w:val="20"/>
                </w:rPr>
                <w:t>Janakjosiee@gmail.com</w:t>
              </w:r>
            </w:hyperlink>
          </w:p>
        </w:tc>
      </w:tr>
      <w:tr w:rsidR="007211E7" w14:paraId="1CAE649E" w14:textId="4F6313E4" w:rsidTr="00374E31">
        <w:tc>
          <w:tcPr>
            <w:tcW w:w="1237" w:type="pct"/>
            <w:tcBorders>
              <w:top w:val="single" w:sz="4" w:space="0" w:color="000000"/>
              <w:left w:val="single" w:sz="4" w:space="0" w:color="000000"/>
              <w:bottom w:val="single" w:sz="4" w:space="0" w:color="000000"/>
            </w:tcBorders>
            <w:shd w:val="clear" w:color="auto" w:fill="auto"/>
          </w:tcPr>
          <w:p w14:paraId="316F1B6D" w14:textId="6BFBA359" w:rsidR="007211E7" w:rsidRDefault="00DF1599" w:rsidP="004064F7">
            <w:pPr>
              <w:rPr>
                <w:rFonts w:ascii="Arial" w:hAnsi="Arial" w:cs="Arial"/>
                <w:color w:val="0000FF"/>
              </w:rPr>
            </w:pPr>
            <w:proofErr w:type="spellStart"/>
            <w:r>
              <w:rPr>
                <w:rFonts w:ascii="Arial" w:hAnsi="Arial" w:cs="Arial"/>
                <w:color w:val="0000FF"/>
              </w:rPr>
              <w:t>Rojina</w:t>
            </w:r>
            <w:proofErr w:type="spellEnd"/>
            <w:r>
              <w:rPr>
                <w:rFonts w:ascii="Arial" w:hAnsi="Arial" w:cs="Arial"/>
                <w:color w:val="0000FF"/>
              </w:rPr>
              <w:t xml:space="preserve"> </w:t>
            </w:r>
            <w:proofErr w:type="spellStart"/>
            <w:r>
              <w:rPr>
                <w:rFonts w:ascii="Arial" w:hAnsi="Arial" w:cs="Arial"/>
                <w:color w:val="0000FF"/>
              </w:rPr>
              <w:t>Deshar</w:t>
            </w:r>
            <w:proofErr w:type="spellEnd"/>
            <w:r>
              <w:rPr>
                <w:rFonts w:ascii="Arial" w:hAnsi="Arial" w:cs="Arial"/>
                <w:color w:val="0000FF"/>
              </w:rPr>
              <w:t xml:space="preserve"> </w:t>
            </w:r>
          </w:p>
        </w:tc>
        <w:tc>
          <w:tcPr>
            <w:tcW w:w="1008" w:type="pct"/>
            <w:tcBorders>
              <w:top w:val="single" w:sz="4" w:space="0" w:color="000000"/>
              <w:left w:val="single" w:sz="4" w:space="0" w:color="000000"/>
              <w:bottom w:val="single" w:sz="4" w:space="0" w:color="000000"/>
            </w:tcBorders>
            <w:shd w:val="clear" w:color="auto" w:fill="auto"/>
          </w:tcPr>
          <w:p w14:paraId="0E7BECC2" w14:textId="6E4FA48E" w:rsidR="007211E7" w:rsidRDefault="0093051C" w:rsidP="0093051C">
            <w:pPr>
              <w:snapToGrid w:val="0"/>
              <w:rPr>
                <w:rFonts w:ascii="Arial" w:hAnsi="Arial" w:cs="Arial"/>
                <w:color w:val="0000FF"/>
              </w:rPr>
            </w:pPr>
            <w:r>
              <w:rPr>
                <w:rFonts w:ascii="Arial" w:hAnsi="Arial" w:cs="Arial"/>
                <w:color w:val="0000FF"/>
              </w:rPr>
              <w:t>NRA-</w:t>
            </w:r>
            <w:proofErr w:type="spellStart"/>
            <w:r>
              <w:rPr>
                <w:rFonts w:ascii="Arial" w:hAnsi="Arial" w:cs="Arial"/>
                <w:color w:val="0000FF"/>
              </w:rPr>
              <w:t>Dolakha</w:t>
            </w:r>
            <w:proofErr w:type="spellEnd"/>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43367EE1" w14:textId="76C8138B" w:rsidR="007211E7" w:rsidRDefault="00DF1599" w:rsidP="004064F7">
            <w:pPr>
              <w:snapToGrid w:val="0"/>
              <w:ind w:left="60"/>
              <w:rPr>
                <w:rFonts w:ascii="Arial" w:hAnsi="Arial" w:cs="Arial"/>
                <w:color w:val="0000FF"/>
              </w:rPr>
            </w:pPr>
            <w:r>
              <w:rPr>
                <w:rFonts w:ascii="Arial" w:hAnsi="Arial" w:cs="Arial"/>
                <w:color w:val="0000FF"/>
              </w:rPr>
              <w:t>9849123713</w:t>
            </w:r>
          </w:p>
        </w:tc>
        <w:tc>
          <w:tcPr>
            <w:tcW w:w="1885" w:type="pct"/>
            <w:tcBorders>
              <w:top w:val="single" w:sz="4" w:space="0" w:color="000000"/>
              <w:left w:val="single" w:sz="4" w:space="0" w:color="000000"/>
              <w:bottom w:val="single" w:sz="4" w:space="0" w:color="000000"/>
              <w:right w:val="single" w:sz="4" w:space="0" w:color="000000"/>
            </w:tcBorders>
          </w:tcPr>
          <w:p w14:paraId="26FEE85F" w14:textId="73DEEAF5" w:rsidR="007211E7" w:rsidRDefault="00140434" w:rsidP="0093051C">
            <w:pPr>
              <w:snapToGrid w:val="0"/>
              <w:rPr>
                <w:rFonts w:ascii="Arial" w:hAnsi="Arial" w:cs="Arial"/>
                <w:color w:val="0000FF"/>
              </w:rPr>
            </w:pPr>
            <w:hyperlink r:id="rId12" w:history="1">
              <w:r w:rsidR="00DF1599" w:rsidRPr="004F7CD3">
                <w:rPr>
                  <w:rStyle w:val="Hyperlink"/>
                  <w:rFonts w:ascii="Arial" w:hAnsi="Arial" w:cs="Arial"/>
                  <w:sz w:val="20"/>
                </w:rPr>
                <w:t>rojinadesar@gmail.com</w:t>
              </w:r>
            </w:hyperlink>
          </w:p>
        </w:tc>
      </w:tr>
      <w:tr w:rsidR="007211E7" w14:paraId="4DB8BCBB" w14:textId="1C25567C" w:rsidTr="00374E31">
        <w:tc>
          <w:tcPr>
            <w:tcW w:w="1237" w:type="pct"/>
            <w:tcBorders>
              <w:top w:val="single" w:sz="4" w:space="0" w:color="000000"/>
              <w:left w:val="single" w:sz="4" w:space="0" w:color="000000"/>
              <w:bottom w:val="single" w:sz="4" w:space="0" w:color="000000"/>
            </w:tcBorders>
            <w:shd w:val="clear" w:color="auto" w:fill="auto"/>
          </w:tcPr>
          <w:p w14:paraId="6956C3EF" w14:textId="6AA31320" w:rsidR="007211E7" w:rsidRDefault="00DF1599" w:rsidP="004064F7">
            <w:pPr>
              <w:rPr>
                <w:rFonts w:ascii="Arial" w:hAnsi="Arial" w:cs="Arial"/>
                <w:color w:val="0000FF"/>
              </w:rPr>
            </w:pPr>
            <w:r>
              <w:rPr>
                <w:rFonts w:ascii="Arial" w:hAnsi="Arial" w:cs="Arial"/>
                <w:color w:val="0000FF"/>
              </w:rPr>
              <w:t xml:space="preserve">Sudip </w:t>
            </w:r>
            <w:proofErr w:type="spellStart"/>
            <w:r>
              <w:rPr>
                <w:rFonts w:ascii="Arial" w:hAnsi="Arial" w:cs="Arial"/>
                <w:color w:val="0000FF"/>
              </w:rPr>
              <w:t>Kafle</w:t>
            </w:r>
            <w:proofErr w:type="spellEnd"/>
          </w:p>
        </w:tc>
        <w:tc>
          <w:tcPr>
            <w:tcW w:w="1008" w:type="pct"/>
            <w:tcBorders>
              <w:top w:val="single" w:sz="4" w:space="0" w:color="000000"/>
              <w:left w:val="single" w:sz="4" w:space="0" w:color="000000"/>
              <w:bottom w:val="single" w:sz="4" w:space="0" w:color="000000"/>
            </w:tcBorders>
            <w:shd w:val="clear" w:color="auto" w:fill="auto"/>
          </w:tcPr>
          <w:p w14:paraId="40A78D0D" w14:textId="153126CD" w:rsidR="007211E7" w:rsidRDefault="00DF1599" w:rsidP="0093051C">
            <w:pPr>
              <w:snapToGrid w:val="0"/>
              <w:rPr>
                <w:rFonts w:ascii="Arial" w:hAnsi="Arial" w:cs="Arial"/>
                <w:color w:val="0000FF"/>
              </w:rPr>
            </w:pPr>
            <w:r>
              <w:rPr>
                <w:rFonts w:ascii="Arial" w:hAnsi="Arial" w:cs="Arial"/>
                <w:color w:val="0000FF"/>
              </w:rPr>
              <w:t>NRA</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76DB14C5" w14:textId="2AE4322A" w:rsidR="007211E7" w:rsidRDefault="00DF1599" w:rsidP="004064F7">
            <w:pPr>
              <w:snapToGrid w:val="0"/>
              <w:ind w:left="60"/>
              <w:rPr>
                <w:rFonts w:ascii="Arial" w:hAnsi="Arial" w:cs="Arial"/>
                <w:color w:val="0000FF"/>
              </w:rPr>
            </w:pPr>
            <w:r>
              <w:rPr>
                <w:rFonts w:ascii="Arial" w:hAnsi="Arial" w:cs="Arial"/>
                <w:color w:val="0000FF"/>
              </w:rPr>
              <w:t>9841570371</w:t>
            </w:r>
          </w:p>
        </w:tc>
        <w:tc>
          <w:tcPr>
            <w:tcW w:w="1885" w:type="pct"/>
            <w:tcBorders>
              <w:top w:val="single" w:sz="4" w:space="0" w:color="000000"/>
              <w:left w:val="single" w:sz="4" w:space="0" w:color="000000"/>
              <w:bottom w:val="single" w:sz="4" w:space="0" w:color="000000"/>
              <w:right w:val="single" w:sz="4" w:space="0" w:color="000000"/>
            </w:tcBorders>
          </w:tcPr>
          <w:p w14:paraId="5F73A1F2" w14:textId="5E830153" w:rsidR="007211E7" w:rsidRDefault="00DF1599" w:rsidP="0093051C">
            <w:pPr>
              <w:snapToGrid w:val="0"/>
              <w:rPr>
                <w:rFonts w:ascii="Arial" w:hAnsi="Arial" w:cs="Arial"/>
                <w:color w:val="0000FF"/>
              </w:rPr>
            </w:pPr>
            <w:r>
              <w:rPr>
                <w:rFonts w:ascii="Arial" w:hAnsi="Arial" w:cs="Arial"/>
                <w:color w:val="0000FF"/>
              </w:rPr>
              <w:t>yeskafle@gmail.com</w:t>
            </w:r>
          </w:p>
        </w:tc>
      </w:tr>
      <w:tr w:rsidR="007211E7" w14:paraId="02793988" w14:textId="7218A504" w:rsidTr="00374E31">
        <w:tc>
          <w:tcPr>
            <w:tcW w:w="1237" w:type="pct"/>
            <w:tcBorders>
              <w:top w:val="single" w:sz="4" w:space="0" w:color="000000"/>
              <w:left w:val="single" w:sz="4" w:space="0" w:color="000000"/>
              <w:bottom w:val="single" w:sz="4" w:space="0" w:color="000000"/>
            </w:tcBorders>
            <w:shd w:val="clear" w:color="auto" w:fill="auto"/>
          </w:tcPr>
          <w:p w14:paraId="432D32D1" w14:textId="6E13C1C6" w:rsidR="007211E7" w:rsidRDefault="0093051C" w:rsidP="004064F7">
            <w:pPr>
              <w:rPr>
                <w:rFonts w:ascii="Arial" w:hAnsi="Arial" w:cs="Arial"/>
                <w:color w:val="0000FF"/>
              </w:rPr>
            </w:pPr>
            <w:r>
              <w:rPr>
                <w:rFonts w:ascii="Arial" w:hAnsi="Arial" w:cs="Arial"/>
                <w:color w:val="0000FF"/>
              </w:rPr>
              <w:t>Tara Nath Pokharel</w:t>
            </w:r>
          </w:p>
        </w:tc>
        <w:tc>
          <w:tcPr>
            <w:tcW w:w="1008" w:type="pct"/>
            <w:tcBorders>
              <w:top w:val="single" w:sz="4" w:space="0" w:color="000000"/>
              <w:left w:val="single" w:sz="4" w:space="0" w:color="000000"/>
              <w:bottom w:val="single" w:sz="4" w:space="0" w:color="000000"/>
            </w:tcBorders>
            <w:shd w:val="clear" w:color="auto" w:fill="auto"/>
          </w:tcPr>
          <w:p w14:paraId="38035072" w14:textId="4DB29FDF" w:rsidR="007211E7" w:rsidRDefault="0093051C" w:rsidP="0093051C">
            <w:pPr>
              <w:snapToGrid w:val="0"/>
              <w:rPr>
                <w:rFonts w:ascii="Arial" w:hAnsi="Arial" w:cs="Arial"/>
                <w:color w:val="0000FF"/>
              </w:rPr>
            </w:pPr>
            <w:r>
              <w:rPr>
                <w:rFonts w:ascii="Arial" w:hAnsi="Arial" w:cs="Arial"/>
                <w:color w:val="0000FF"/>
              </w:rPr>
              <w:t>RDTA</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7231FB0E" w14:textId="25F6005A" w:rsidR="007211E7" w:rsidRDefault="0093051C" w:rsidP="0093051C">
            <w:pPr>
              <w:snapToGrid w:val="0"/>
              <w:rPr>
                <w:rFonts w:ascii="Arial" w:hAnsi="Arial" w:cs="Arial"/>
                <w:color w:val="0000FF"/>
              </w:rPr>
            </w:pPr>
            <w:r>
              <w:rPr>
                <w:rFonts w:ascii="Arial" w:hAnsi="Arial" w:cs="Arial"/>
                <w:color w:val="0000FF"/>
              </w:rPr>
              <w:t>9851103665</w:t>
            </w:r>
          </w:p>
        </w:tc>
        <w:tc>
          <w:tcPr>
            <w:tcW w:w="1885" w:type="pct"/>
            <w:tcBorders>
              <w:top w:val="single" w:sz="4" w:space="0" w:color="000000"/>
              <w:left w:val="single" w:sz="4" w:space="0" w:color="000000"/>
              <w:bottom w:val="single" w:sz="4" w:space="0" w:color="000000"/>
              <w:right w:val="single" w:sz="4" w:space="0" w:color="000000"/>
            </w:tcBorders>
          </w:tcPr>
          <w:p w14:paraId="367F7E12" w14:textId="04C256C7" w:rsidR="007211E7" w:rsidRDefault="00140434" w:rsidP="0093051C">
            <w:pPr>
              <w:snapToGrid w:val="0"/>
              <w:rPr>
                <w:rFonts w:ascii="Arial" w:hAnsi="Arial" w:cs="Arial"/>
                <w:color w:val="0000FF"/>
              </w:rPr>
            </w:pPr>
            <w:hyperlink r:id="rId13" w:history="1">
              <w:r w:rsidR="0093051C" w:rsidRPr="00E071FC">
                <w:rPr>
                  <w:rStyle w:val="Hyperlink"/>
                  <w:rFonts w:ascii="Arial" w:hAnsi="Arial" w:cs="Arial"/>
                  <w:sz w:val="20"/>
                </w:rPr>
                <w:t>Tara.pokharel08@gmail.com</w:t>
              </w:r>
            </w:hyperlink>
          </w:p>
        </w:tc>
      </w:tr>
      <w:tr w:rsidR="00ED4E7C" w14:paraId="7B617925" w14:textId="77777777" w:rsidTr="00374E31">
        <w:tc>
          <w:tcPr>
            <w:tcW w:w="1237" w:type="pct"/>
            <w:tcBorders>
              <w:top w:val="single" w:sz="4" w:space="0" w:color="000000"/>
              <w:left w:val="single" w:sz="4" w:space="0" w:color="000000"/>
              <w:bottom w:val="single" w:sz="4" w:space="0" w:color="000000"/>
            </w:tcBorders>
            <w:shd w:val="clear" w:color="auto" w:fill="auto"/>
          </w:tcPr>
          <w:p w14:paraId="4A8D574F" w14:textId="5D9831B4" w:rsidR="00ED4E7C" w:rsidRDefault="00DF1599" w:rsidP="004064F7">
            <w:pPr>
              <w:rPr>
                <w:rFonts w:ascii="Arial" w:hAnsi="Arial" w:cs="Arial"/>
                <w:color w:val="0000FF"/>
              </w:rPr>
            </w:pPr>
            <w:proofErr w:type="spellStart"/>
            <w:r>
              <w:rPr>
                <w:rFonts w:ascii="Arial" w:hAnsi="Arial" w:cs="Arial"/>
                <w:color w:val="0000FF"/>
              </w:rPr>
              <w:t>Nischal</w:t>
            </w:r>
            <w:proofErr w:type="spellEnd"/>
            <w:r>
              <w:rPr>
                <w:rFonts w:ascii="Arial" w:hAnsi="Arial" w:cs="Arial"/>
                <w:color w:val="0000FF"/>
              </w:rPr>
              <w:t xml:space="preserve"> Shrestha </w:t>
            </w:r>
          </w:p>
        </w:tc>
        <w:tc>
          <w:tcPr>
            <w:tcW w:w="1008" w:type="pct"/>
            <w:tcBorders>
              <w:top w:val="single" w:sz="4" w:space="0" w:color="000000"/>
              <w:left w:val="single" w:sz="4" w:space="0" w:color="000000"/>
              <w:bottom w:val="single" w:sz="4" w:space="0" w:color="000000"/>
            </w:tcBorders>
            <w:shd w:val="clear" w:color="auto" w:fill="auto"/>
          </w:tcPr>
          <w:p w14:paraId="2B5B4CF7" w14:textId="1C26CC47" w:rsidR="00ED4E7C" w:rsidRDefault="00DF1599" w:rsidP="004064F7">
            <w:pPr>
              <w:snapToGrid w:val="0"/>
              <w:ind w:left="60"/>
              <w:rPr>
                <w:rFonts w:ascii="Arial" w:hAnsi="Arial" w:cs="Arial"/>
                <w:color w:val="0000FF"/>
              </w:rPr>
            </w:pPr>
            <w:r>
              <w:rPr>
                <w:rFonts w:ascii="Arial" w:hAnsi="Arial" w:cs="Arial"/>
                <w:color w:val="0000FF"/>
              </w:rPr>
              <w:t>RDTA</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68A45C58" w14:textId="35BB31A4" w:rsidR="00ED4E7C" w:rsidRDefault="00DF1599" w:rsidP="0093051C">
            <w:pPr>
              <w:snapToGrid w:val="0"/>
              <w:rPr>
                <w:rFonts w:ascii="Arial" w:hAnsi="Arial" w:cs="Arial"/>
                <w:color w:val="0000FF"/>
              </w:rPr>
            </w:pPr>
            <w:r>
              <w:rPr>
                <w:rFonts w:ascii="Arial" w:hAnsi="Arial" w:cs="Arial"/>
                <w:color w:val="0000FF"/>
              </w:rPr>
              <w:t>9844307250</w:t>
            </w:r>
          </w:p>
        </w:tc>
        <w:tc>
          <w:tcPr>
            <w:tcW w:w="1885" w:type="pct"/>
            <w:tcBorders>
              <w:top w:val="single" w:sz="4" w:space="0" w:color="000000"/>
              <w:left w:val="single" w:sz="4" w:space="0" w:color="000000"/>
              <w:bottom w:val="single" w:sz="4" w:space="0" w:color="000000"/>
              <w:right w:val="single" w:sz="4" w:space="0" w:color="000000"/>
            </w:tcBorders>
          </w:tcPr>
          <w:p w14:paraId="04779A27" w14:textId="52082C49" w:rsidR="00ED4E7C" w:rsidRDefault="002644BB" w:rsidP="0093051C">
            <w:pPr>
              <w:snapToGrid w:val="0"/>
              <w:rPr>
                <w:rFonts w:ascii="Arial" w:hAnsi="Arial" w:cs="Arial"/>
                <w:color w:val="0000FF"/>
              </w:rPr>
            </w:pPr>
            <w:r>
              <w:rPr>
                <w:rFonts w:ascii="Arial" w:hAnsi="Arial" w:cs="Arial"/>
                <w:color w:val="0000FF"/>
              </w:rPr>
              <w:t>Nischal1002@gmail.com</w:t>
            </w:r>
          </w:p>
        </w:tc>
      </w:tr>
      <w:tr w:rsidR="00ED4E7C" w14:paraId="0892A3AB" w14:textId="77777777" w:rsidTr="00374E31">
        <w:tc>
          <w:tcPr>
            <w:tcW w:w="1237" w:type="pct"/>
            <w:tcBorders>
              <w:top w:val="single" w:sz="4" w:space="0" w:color="000000"/>
              <w:left w:val="single" w:sz="4" w:space="0" w:color="000000"/>
              <w:bottom w:val="single" w:sz="4" w:space="0" w:color="000000"/>
            </w:tcBorders>
            <w:shd w:val="clear" w:color="auto" w:fill="auto"/>
          </w:tcPr>
          <w:p w14:paraId="0842864D" w14:textId="0C547274" w:rsidR="00ED4E7C" w:rsidRDefault="002644BB" w:rsidP="004064F7">
            <w:pPr>
              <w:rPr>
                <w:rFonts w:ascii="Arial" w:hAnsi="Arial" w:cs="Arial"/>
                <w:color w:val="0000FF"/>
              </w:rPr>
            </w:pPr>
            <w:r>
              <w:rPr>
                <w:rFonts w:ascii="Arial" w:hAnsi="Arial" w:cs="Arial"/>
                <w:color w:val="0000FF"/>
              </w:rPr>
              <w:t xml:space="preserve">Suman </w:t>
            </w:r>
            <w:proofErr w:type="spellStart"/>
            <w:r>
              <w:rPr>
                <w:rFonts w:ascii="Arial" w:hAnsi="Arial" w:cs="Arial"/>
                <w:color w:val="0000FF"/>
              </w:rPr>
              <w:t>Moktan</w:t>
            </w:r>
            <w:proofErr w:type="spellEnd"/>
          </w:p>
        </w:tc>
        <w:tc>
          <w:tcPr>
            <w:tcW w:w="1008" w:type="pct"/>
            <w:tcBorders>
              <w:top w:val="single" w:sz="4" w:space="0" w:color="000000"/>
              <w:left w:val="single" w:sz="4" w:space="0" w:color="000000"/>
              <w:bottom w:val="single" w:sz="4" w:space="0" w:color="000000"/>
            </w:tcBorders>
            <w:shd w:val="clear" w:color="auto" w:fill="auto"/>
          </w:tcPr>
          <w:p w14:paraId="7B26E826" w14:textId="46168F03" w:rsidR="00ED4E7C" w:rsidRDefault="002644BB" w:rsidP="0093051C">
            <w:pPr>
              <w:snapToGrid w:val="0"/>
              <w:rPr>
                <w:rFonts w:ascii="Arial" w:hAnsi="Arial" w:cs="Arial"/>
                <w:color w:val="0000FF"/>
              </w:rPr>
            </w:pPr>
            <w:r>
              <w:rPr>
                <w:rFonts w:ascii="Arial" w:hAnsi="Arial" w:cs="Arial"/>
                <w:color w:val="0000FF"/>
              </w:rPr>
              <w:t>RDTA</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1EA4F224" w14:textId="49E99A1F" w:rsidR="00ED4E7C" w:rsidRDefault="002644BB" w:rsidP="0093051C">
            <w:pPr>
              <w:snapToGrid w:val="0"/>
              <w:rPr>
                <w:rFonts w:ascii="Arial" w:hAnsi="Arial" w:cs="Arial"/>
                <w:color w:val="0000FF"/>
              </w:rPr>
            </w:pPr>
            <w:r>
              <w:rPr>
                <w:rFonts w:ascii="Arial" w:hAnsi="Arial" w:cs="Arial"/>
                <w:color w:val="0000FF"/>
              </w:rPr>
              <w:t>9860936392</w:t>
            </w:r>
          </w:p>
        </w:tc>
        <w:tc>
          <w:tcPr>
            <w:tcW w:w="1885" w:type="pct"/>
            <w:tcBorders>
              <w:top w:val="single" w:sz="4" w:space="0" w:color="000000"/>
              <w:left w:val="single" w:sz="4" w:space="0" w:color="000000"/>
              <w:bottom w:val="single" w:sz="4" w:space="0" w:color="000000"/>
              <w:right w:val="single" w:sz="4" w:space="0" w:color="000000"/>
            </w:tcBorders>
          </w:tcPr>
          <w:p w14:paraId="38EA1E21" w14:textId="6626FA8C" w:rsidR="00ED4E7C" w:rsidRDefault="00140434" w:rsidP="0093051C">
            <w:pPr>
              <w:snapToGrid w:val="0"/>
              <w:rPr>
                <w:rFonts w:ascii="Arial" w:hAnsi="Arial" w:cs="Arial"/>
                <w:color w:val="0000FF"/>
              </w:rPr>
            </w:pPr>
            <w:hyperlink r:id="rId14" w:history="1">
              <w:r w:rsidR="002644BB" w:rsidRPr="004F7CD3">
                <w:rPr>
                  <w:rStyle w:val="Hyperlink"/>
                  <w:rFonts w:ascii="Arial" w:hAnsi="Arial" w:cs="Arial"/>
                  <w:sz w:val="20"/>
                </w:rPr>
                <w:t>Moktansuman07@gmail.com</w:t>
              </w:r>
            </w:hyperlink>
          </w:p>
        </w:tc>
      </w:tr>
      <w:tr w:rsidR="00ED4E7C" w14:paraId="75D0C618" w14:textId="77777777" w:rsidTr="00374E31">
        <w:tc>
          <w:tcPr>
            <w:tcW w:w="1237" w:type="pct"/>
            <w:tcBorders>
              <w:top w:val="single" w:sz="4" w:space="0" w:color="000000"/>
              <w:left w:val="single" w:sz="4" w:space="0" w:color="000000"/>
              <w:bottom w:val="single" w:sz="4" w:space="0" w:color="000000"/>
            </w:tcBorders>
            <w:shd w:val="clear" w:color="auto" w:fill="auto"/>
          </w:tcPr>
          <w:p w14:paraId="7762F8FE" w14:textId="0E729F9F" w:rsidR="00ED4E7C" w:rsidRDefault="002644BB" w:rsidP="004064F7">
            <w:pPr>
              <w:rPr>
                <w:rFonts w:ascii="Arial" w:hAnsi="Arial" w:cs="Arial"/>
                <w:color w:val="0000FF"/>
              </w:rPr>
            </w:pPr>
            <w:r>
              <w:rPr>
                <w:rFonts w:ascii="Arial" w:hAnsi="Arial" w:cs="Arial"/>
                <w:color w:val="0000FF"/>
              </w:rPr>
              <w:t xml:space="preserve">Santosh </w:t>
            </w:r>
            <w:proofErr w:type="spellStart"/>
            <w:r>
              <w:rPr>
                <w:rFonts w:ascii="Arial" w:hAnsi="Arial" w:cs="Arial"/>
                <w:color w:val="0000FF"/>
              </w:rPr>
              <w:t>Rimal</w:t>
            </w:r>
            <w:proofErr w:type="spellEnd"/>
          </w:p>
        </w:tc>
        <w:tc>
          <w:tcPr>
            <w:tcW w:w="1008" w:type="pct"/>
            <w:tcBorders>
              <w:top w:val="single" w:sz="4" w:space="0" w:color="000000"/>
              <w:left w:val="single" w:sz="4" w:space="0" w:color="000000"/>
              <w:bottom w:val="single" w:sz="4" w:space="0" w:color="000000"/>
            </w:tcBorders>
            <w:shd w:val="clear" w:color="auto" w:fill="auto"/>
          </w:tcPr>
          <w:p w14:paraId="2AF72136" w14:textId="181A6BA6" w:rsidR="00ED4E7C" w:rsidRDefault="002644BB" w:rsidP="0093051C">
            <w:pPr>
              <w:snapToGrid w:val="0"/>
              <w:rPr>
                <w:rFonts w:ascii="Arial" w:hAnsi="Arial" w:cs="Arial"/>
                <w:color w:val="0000FF"/>
              </w:rPr>
            </w:pPr>
            <w:r>
              <w:rPr>
                <w:rFonts w:ascii="Arial" w:hAnsi="Arial" w:cs="Arial"/>
                <w:color w:val="0000FF"/>
              </w:rPr>
              <w:t>ECARDS</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65C1CEAF" w14:textId="76B9460D" w:rsidR="00ED4E7C" w:rsidRDefault="002644BB" w:rsidP="003B7811">
            <w:pPr>
              <w:snapToGrid w:val="0"/>
              <w:rPr>
                <w:rFonts w:ascii="Arial" w:hAnsi="Arial" w:cs="Arial"/>
                <w:color w:val="0000FF"/>
              </w:rPr>
            </w:pPr>
            <w:r>
              <w:rPr>
                <w:rFonts w:ascii="Arial" w:hAnsi="Arial" w:cs="Arial"/>
                <w:color w:val="0000FF"/>
              </w:rPr>
              <w:t>9851099821</w:t>
            </w:r>
          </w:p>
        </w:tc>
        <w:tc>
          <w:tcPr>
            <w:tcW w:w="1885" w:type="pct"/>
            <w:tcBorders>
              <w:top w:val="single" w:sz="4" w:space="0" w:color="000000"/>
              <w:left w:val="single" w:sz="4" w:space="0" w:color="000000"/>
              <w:bottom w:val="single" w:sz="4" w:space="0" w:color="000000"/>
              <w:right w:val="single" w:sz="4" w:space="0" w:color="000000"/>
            </w:tcBorders>
          </w:tcPr>
          <w:p w14:paraId="57230702" w14:textId="0CD3FF2D" w:rsidR="00ED4E7C" w:rsidRDefault="00140434" w:rsidP="0093051C">
            <w:pPr>
              <w:snapToGrid w:val="0"/>
              <w:rPr>
                <w:rFonts w:ascii="Arial" w:hAnsi="Arial" w:cs="Arial"/>
                <w:color w:val="0000FF"/>
              </w:rPr>
            </w:pPr>
            <w:hyperlink r:id="rId15" w:history="1">
              <w:r w:rsidR="002644BB" w:rsidRPr="004F7CD3">
                <w:rPr>
                  <w:rStyle w:val="Hyperlink"/>
                  <w:rFonts w:ascii="Arial" w:hAnsi="Arial" w:cs="Arial"/>
                  <w:sz w:val="20"/>
                </w:rPr>
                <w:t>Sanrimal98@gmail.com</w:t>
              </w:r>
            </w:hyperlink>
          </w:p>
        </w:tc>
      </w:tr>
      <w:tr w:rsidR="00ED4E7C" w14:paraId="05C7C924" w14:textId="77777777" w:rsidTr="00374E31">
        <w:tc>
          <w:tcPr>
            <w:tcW w:w="1237" w:type="pct"/>
            <w:tcBorders>
              <w:top w:val="single" w:sz="4" w:space="0" w:color="000000"/>
              <w:left w:val="single" w:sz="4" w:space="0" w:color="000000"/>
              <w:bottom w:val="single" w:sz="4" w:space="0" w:color="000000"/>
            </w:tcBorders>
            <w:shd w:val="clear" w:color="auto" w:fill="auto"/>
          </w:tcPr>
          <w:p w14:paraId="629A32A7" w14:textId="475F5BFD" w:rsidR="00ED4E7C" w:rsidRDefault="002644BB" w:rsidP="004064F7">
            <w:pPr>
              <w:rPr>
                <w:rFonts w:ascii="Arial" w:hAnsi="Arial" w:cs="Arial"/>
                <w:color w:val="0000FF"/>
              </w:rPr>
            </w:pPr>
            <w:proofErr w:type="spellStart"/>
            <w:r>
              <w:rPr>
                <w:rFonts w:ascii="Arial" w:hAnsi="Arial" w:cs="Arial"/>
                <w:color w:val="0000FF"/>
              </w:rPr>
              <w:t>Kopila</w:t>
            </w:r>
            <w:proofErr w:type="spellEnd"/>
            <w:r>
              <w:rPr>
                <w:rFonts w:ascii="Arial" w:hAnsi="Arial" w:cs="Arial"/>
                <w:color w:val="0000FF"/>
              </w:rPr>
              <w:t xml:space="preserve"> Shrestha </w:t>
            </w:r>
          </w:p>
        </w:tc>
        <w:tc>
          <w:tcPr>
            <w:tcW w:w="1008" w:type="pct"/>
            <w:tcBorders>
              <w:top w:val="single" w:sz="4" w:space="0" w:color="000000"/>
              <w:left w:val="single" w:sz="4" w:space="0" w:color="000000"/>
              <w:bottom w:val="single" w:sz="4" w:space="0" w:color="000000"/>
            </w:tcBorders>
            <w:shd w:val="clear" w:color="auto" w:fill="auto"/>
          </w:tcPr>
          <w:p w14:paraId="5096257B" w14:textId="116F38C7" w:rsidR="00ED4E7C" w:rsidRDefault="002644BB" w:rsidP="004064F7">
            <w:pPr>
              <w:snapToGrid w:val="0"/>
              <w:ind w:left="60"/>
              <w:rPr>
                <w:rFonts w:ascii="Arial" w:hAnsi="Arial" w:cs="Arial"/>
                <w:color w:val="0000FF"/>
              </w:rPr>
            </w:pPr>
            <w:r>
              <w:rPr>
                <w:rFonts w:ascii="Arial" w:hAnsi="Arial" w:cs="Arial"/>
                <w:color w:val="0000FF"/>
              </w:rPr>
              <w:t>CEEPARD</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2B28C058" w14:textId="6B76CAA5" w:rsidR="00ED4E7C" w:rsidRDefault="002644BB" w:rsidP="004064F7">
            <w:pPr>
              <w:snapToGrid w:val="0"/>
              <w:ind w:left="60"/>
              <w:rPr>
                <w:rFonts w:ascii="Arial" w:hAnsi="Arial" w:cs="Arial"/>
                <w:color w:val="0000FF"/>
              </w:rPr>
            </w:pPr>
            <w:r>
              <w:rPr>
                <w:rFonts w:ascii="Arial" w:hAnsi="Arial" w:cs="Arial"/>
                <w:color w:val="0000FF"/>
              </w:rPr>
              <w:t>9844003362</w:t>
            </w:r>
          </w:p>
        </w:tc>
        <w:tc>
          <w:tcPr>
            <w:tcW w:w="1885" w:type="pct"/>
            <w:tcBorders>
              <w:top w:val="single" w:sz="4" w:space="0" w:color="000000"/>
              <w:left w:val="single" w:sz="4" w:space="0" w:color="000000"/>
              <w:bottom w:val="single" w:sz="4" w:space="0" w:color="000000"/>
              <w:right w:val="single" w:sz="4" w:space="0" w:color="000000"/>
            </w:tcBorders>
          </w:tcPr>
          <w:p w14:paraId="5567AF95" w14:textId="43FF36E2" w:rsidR="00ED4E7C" w:rsidRDefault="002644BB" w:rsidP="004064F7">
            <w:pPr>
              <w:snapToGrid w:val="0"/>
              <w:ind w:left="60"/>
              <w:rPr>
                <w:rFonts w:ascii="Arial" w:hAnsi="Arial" w:cs="Arial"/>
                <w:color w:val="0000FF"/>
              </w:rPr>
            </w:pPr>
            <w:r>
              <w:rPr>
                <w:rFonts w:ascii="Arial" w:hAnsi="Arial" w:cs="Arial"/>
                <w:color w:val="0000FF"/>
              </w:rPr>
              <w:t>kopeelastha@gmail.com</w:t>
            </w:r>
          </w:p>
        </w:tc>
      </w:tr>
      <w:tr w:rsidR="00ED4E7C" w14:paraId="4D2C429D" w14:textId="77777777" w:rsidTr="00374E31">
        <w:tc>
          <w:tcPr>
            <w:tcW w:w="1237" w:type="pct"/>
            <w:tcBorders>
              <w:top w:val="single" w:sz="4" w:space="0" w:color="000000"/>
              <w:left w:val="single" w:sz="4" w:space="0" w:color="000000"/>
              <w:bottom w:val="single" w:sz="4" w:space="0" w:color="000000"/>
            </w:tcBorders>
            <w:shd w:val="clear" w:color="auto" w:fill="auto"/>
          </w:tcPr>
          <w:p w14:paraId="080E378E" w14:textId="0D5A5E1C" w:rsidR="00ED4E7C" w:rsidRDefault="003B7811" w:rsidP="004064F7">
            <w:pPr>
              <w:rPr>
                <w:rFonts w:ascii="Arial" w:hAnsi="Arial" w:cs="Arial"/>
                <w:color w:val="0000FF"/>
              </w:rPr>
            </w:pPr>
            <w:r>
              <w:rPr>
                <w:rFonts w:ascii="Arial" w:hAnsi="Arial" w:cs="Arial"/>
                <w:color w:val="0000FF"/>
              </w:rPr>
              <w:t>Ganesh Bhattrai</w:t>
            </w:r>
          </w:p>
        </w:tc>
        <w:tc>
          <w:tcPr>
            <w:tcW w:w="1008" w:type="pct"/>
            <w:tcBorders>
              <w:top w:val="single" w:sz="4" w:space="0" w:color="000000"/>
              <w:left w:val="single" w:sz="4" w:space="0" w:color="000000"/>
              <w:bottom w:val="single" w:sz="4" w:space="0" w:color="000000"/>
            </w:tcBorders>
            <w:shd w:val="clear" w:color="auto" w:fill="auto"/>
          </w:tcPr>
          <w:p w14:paraId="2475F35E" w14:textId="1D582529" w:rsidR="00ED4E7C" w:rsidRDefault="003B7811" w:rsidP="004064F7">
            <w:pPr>
              <w:snapToGrid w:val="0"/>
              <w:ind w:left="60"/>
              <w:rPr>
                <w:rFonts w:ascii="Arial" w:hAnsi="Arial" w:cs="Arial"/>
                <w:color w:val="0000FF"/>
              </w:rPr>
            </w:pPr>
            <w:r>
              <w:rPr>
                <w:rFonts w:ascii="Arial" w:hAnsi="Arial" w:cs="Arial"/>
                <w:color w:val="0000FF"/>
              </w:rPr>
              <w:t>NSET-Nepal</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5C061A24" w14:textId="66214741" w:rsidR="00ED4E7C" w:rsidRDefault="003B7811" w:rsidP="004064F7">
            <w:pPr>
              <w:snapToGrid w:val="0"/>
              <w:ind w:left="60"/>
              <w:rPr>
                <w:rFonts w:ascii="Arial" w:hAnsi="Arial" w:cs="Arial"/>
                <w:color w:val="0000FF"/>
              </w:rPr>
            </w:pPr>
            <w:r>
              <w:rPr>
                <w:rFonts w:ascii="Arial" w:hAnsi="Arial" w:cs="Arial"/>
                <w:color w:val="0000FF"/>
              </w:rPr>
              <w:t>9841820997</w:t>
            </w:r>
          </w:p>
        </w:tc>
        <w:tc>
          <w:tcPr>
            <w:tcW w:w="1885" w:type="pct"/>
            <w:tcBorders>
              <w:top w:val="single" w:sz="4" w:space="0" w:color="000000"/>
              <w:left w:val="single" w:sz="4" w:space="0" w:color="000000"/>
              <w:bottom w:val="single" w:sz="4" w:space="0" w:color="000000"/>
              <w:right w:val="single" w:sz="4" w:space="0" w:color="000000"/>
            </w:tcBorders>
          </w:tcPr>
          <w:p w14:paraId="7125AB5F" w14:textId="35BDC138" w:rsidR="00ED4E7C" w:rsidRDefault="00140434" w:rsidP="004064F7">
            <w:pPr>
              <w:snapToGrid w:val="0"/>
              <w:ind w:left="60"/>
              <w:rPr>
                <w:rFonts w:ascii="Arial" w:hAnsi="Arial" w:cs="Arial"/>
                <w:color w:val="0000FF"/>
              </w:rPr>
            </w:pPr>
            <w:hyperlink r:id="rId16" w:history="1">
              <w:r w:rsidR="003B7811" w:rsidRPr="00E071FC">
                <w:rPr>
                  <w:rStyle w:val="Hyperlink"/>
                  <w:rFonts w:ascii="Arial" w:hAnsi="Arial" w:cs="Arial"/>
                  <w:sz w:val="20"/>
                </w:rPr>
                <w:t>ganeshbhattrai@nset.org.np</w:t>
              </w:r>
            </w:hyperlink>
          </w:p>
        </w:tc>
      </w:tr>
      <w:tr w:rsidR="00ED4E7C" w14:paraId="023B018A" w14:textId="77777777" w:rsidTr="00374E31">
        <w:tc>
          <w:tcPr>
            <w:tcW w:w="1237" w:type="pct"/>
            <w:tcBorders>
              <w:top w:val="single" w:sz="4" w:space="0" w:color="000000"/>
              <w:left w:val="single" w:sz="4" w:space="0" w:color="000000"/>
              <w:bottom w:val="single" w:sz="4" w:space="0" w:color="000000"/>
            </w:tcBorders>
            <w:shd w:val="clear" w:color="auto" w:fill="auto"/>
          </w:tcPr>
          <w:p w14:paraId="0D8ED015" w14:textId="1F031848" w:rsidR="00ED4E7C" w:rsidRDefault="002644BB" w:rsidP="004064F7">
            <w:pPr>
              <w:rPr>
                <w:rFonts w:ascii="Arial" w:hAnsi="Arial" w:cs="Arial"/>
                <w:color w:val="0000FF"/>
              </w:rPr>
            </w:pPr>
            <w:r>
              <w:rPr>
                <w:rFonts w:ascii="Arial" w:hAnsi="Arial" w:cs="Arial"/>
                <w:color w:val="0000FF"/>
              </w:rPr>
              <w:t>Sujan Rai</w:t>
            </w:r>
          </w:p>
        </w:tc>
        <w:tc>
          <w:tcPr>
            <w:tcW w:w="1008" w:type="pct"/>
            <w:tcBorders>
              <w:top w:val="single" w:sz="4" w:space="0" w:color="000000"/>
              <w:left w:val="single" w:sz="4" w:space="0" w:color="000000"/>
              <w:bottom w:val="single" w:sz="4" w:space="0" w:color="000000"/>
            </w:tcBorders>
            <w:shd w:val="clear" w:color="auto" w:fill="auto"/>
          </w:tcPr>
          <w:p w14:paraId="3AD16941" w14:textId="01F5E13E" w:rsidR="00ED4E7C" w:rsidRDefault="002644BB" w:rsidP="004064F7">
            <w:pPr>
              <w:snapToGrid w:val="0"/>
              <w:ind w:left="60"/>
              <w:rPr>
                <w:rFonts w:ascii="Arial" w:hAnsi="Arial" w:cs="Arial"/>
                <w:color w:val="0000FF"/>
              </w:rPr>
            </w:pPr>
            <w:r>
              <w:rPr>
                <w:rFonts w:ascii="Arial" w:hAnsi="Arial" w:cs="Arial"/>
                <w:color w:val="0000FF"/>
              </w:rPr>
              <w:t>NSE-Nepal</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0EBFC23A" w14:textId="40E21C4A" w:rsidR="00ED4E7C" w:rsidRDefault="002644BB" w:rsidP="004064F7">
            <w:pPr>
              <w:snapToGrid w:val="0"/>
              <w:ind w:left="60"/>
              <w:rPr>
                <w:rFonts w:ascii="Arial" w:hAnsi="Arial" w:cs="Arial"/>
                <w:color w:val="0000FF"/>
              </w:rPr>
            </w:pPr>
            <w:r>
              <w:rPr>
                <w:rFonts w:ascii="Arial" w:hAnsi="Arial" w:cs="Arial"/>
                <w:color w:val="0000FF"/>
              </w:rPr>
              <w:t>9744012099</w:t>
            </w:r>
          </w:p>
        </w:tc>
        <w:tc>
          <w:tcPr>
            <w:tcW w:w="1885" w:type="pct"/>
            <w:tcBorders>
              <w:top w:val="single" w:sz="4" w:space="0" w:color="000000"/>
              <w:left w:val="single" w:sz="4" w:space="0" w:color="000000"/>
              <w:bottom w:val="single" w:sz="4" w:space="0" w:color="000000"/>
              <w:right w:val="single" w:sz="4" w:space="0" w:color="000000"/>
            </w:tcBorders>
          </w:tcPr>
          <w:p w14:paraId="6D8AD5DA" w14:textId="1A45FCDC" w:rsidR="00ED4E7C" w:rsidRDefault="002644BB" w:rsidP="004064F7">
            <w:pPr>
              <w:snapToGrid w:val="0"/>
              <w:ind w:left="60"/>
              <w:rPr>
                <w:rFonts w:ascii="Arial" w:hAnsi="Arial" w:cs="Arial"/>
                <w:color w:val="0000FF"/>
              </w:rPr>
            </w:pPr>
            <w:r>
              <w:rPr>
                <w:rFonts w:ascii="Arial" w:hAnsi="Arial" w:cs="Arial"/>
                <w:color w:val="0000FF"/>
              </w:rPr>
              <w:t>sujanrai@nset.org.np</w:t>
            </w:r>
          </w:p>
        </w:tc>
      </w:tr>
      <w:tr w:rsidR="00ED4E7C" w14:paraId="7EF72D5D" w14:textId="77777777" w:rsidTr="00374E31">
        <w:tc>
          <w:tcPr>
            <w:tcW w:w="1237" w:type="pct"/>
            <w:tcBorders>
              <w:top w:val="single" w:sz="4" w:space="0" w:color="000000"/>
              <w:left w:val="single" w:sz="4" w:space="0" w:color="000000"/>
              <w:bottom w:val="single" w:sz="4" w:space="0" w:color="000000"/>
            </w:tcBorders>
            <w:shd w:val="clear" w:color="auto" w:fill="auto"/>
          </w:tcPr>
          <w:p w14:paraId="35B13A6C" w14:textId="284B715F" w:rsidR="00ED4E7C" w:rsidRDefault="003B7811" w:rsidP="004064F7">
            <w:pPr>
              <w:rPr>
                <w:rFonts w:ascii="Arial" w:hAnsi="Arial" w:cs="Arial"/>
                <w:color w:val="0000FF"/>
              </w:rPr>
            </w:pPr>
            <w:r>
              <w:rPr>
                <w:rFonts w:ascii="Arial" w:hAnsi="Arial" w:cs="Arial"/>
                <w:color w:val="0000FF"/>
              </w:rPr>
              <w:t xml:space="preserve">Tanka </w:t>
            </w:r>
            <w:proofErr w:type="spellStart"/>
            <w:r>
              <w:rPr>
                <w:rFonts w:ascii="Arial" w:hAnsi="Arial" w:cs="Arial"/>
                <w:color w:val="0000FF"/>
              </w:rPr>
              <w:t>Uprety</w:t>
            </w:r>
            <w:proofErr w:type="spellEnd"/>
          </w:p>
        </w:tc>
        <w:tc>
          <w:tcPr>
            <w:tcW w:w="1008" w:type="pct"/>
            <w:tcBorders>
              <w:top w:val="single" w:sz="4" w:space="0" w:color="000000"/>
              <w:left w:val="single" w:sz="4" w:space="0" w:color="000000"/>
              <w:bottom w:val="single" w:sz="4" w:space="0" w:color="000000"/>
            </w:tcBorders>
            <w:shd w:val="clear" w:color="auto" w:fill="auto"/>
          </w:tcPr>
          <w:p w14:paraId="6B1B21F7" w14:textId="0643962F" w:rsidR="00ED4E7C" w:rsidRDefault="003B7811" w:rsidP="004064F7">
            <w:pPr>
              <w:snapToGrid w:val="0"/>
              <w:ind w:left="60"/>
              <w:rPr>
                <w:rFonts w:ascii="Arial" w:hAnsi="Arial" w:cs="Arial"/>
                <w:color w:val="0000FF"/>
              </w:rPr>
            </w:pPr>
            <w:r>
              <w:rPr>
                <w:rFonts w:ascii="Arial" w:hAnsi="Arial" w:cs="Arial"/>
                <w:color w:val="0000FF"/>
              </w:rPr>
              <w:t>RRN-</w:t>
            </w:r>
            <w:proofErr w:type="spellStart"/>
            <w:r>
              <w:rPr>
                <w:rFonts w:ascii="Arial" w:hAnsi="Arial" w:cs="Arial"/>
                <w:color w:val="0000FF"/>
              </w:rPr>
              <w:t>Dolakha</w:t>
            </w:r>
            <w:proofErr w:type="spellEnd"/>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0AF2EDAE" w14:textId="62C93F1D" w:rsidR="00ED4E7C" w:rsidRDefault="003B7811" w:rsidP="004064F7">
            <w:pPr>
              <w:snapToGrid w:val="0"/>
              <w:ind w:left="60"/>
              <w:rPr>
                <w:rFonts w:ascii="Arial" w:hAnsi="Arial" w:cs="Arial"/>
                <w:color w:val="0000FF"/>
              </w:rPr>
            </w:pPr>
            <w:r>
              <w:rPr>
                <w:rFonts w:ascii="Arial" w:hAnsi="Arial" w:cs="Arial"/>
                <w:color w:val="0000FF"/>
              </w:rPr>
              <w:t>9851180581</w:t>
            </w:r>
          </w:p>
        </w:tc>
        <w:tc>
          <w:tcPr>
            <w:tcW w:w="1885" w:type="pct"/>
            <w:tcBorders>
              <w:top w:val="single" w:sz="4" w:space="0" w:color="000000"/>
              <w:left w:val="single" w:sz="4" w:space="0" w:color="000000"/>
              <w:bottom w:val="single" w:sz="4" w:space="0" w:color="000000"/>
              <w:right w:val="single" w:sz="4" w:space="0" w:color="000000"/>
            </w:tcBorders>
          </w:tcPr>
          <w:p w14:paraId="2494E3E2" w14:textId="3BF1C011" w:rsidR="00ED4E7C" w:rsidRDefault="003B7811" w:rsidP="004064F7">
            <w:pPr>
              <w:snapToGrid w:val="0"/>
              <w:ind w:left="60"/>
              <w:rPr>
                <w:rFonts w:ascii="Arial" w:hAnsi="Arial" w:cs="Arial"/>
                <w:color w:val="0000FF"/>
              </w:rPr>
            </w:pPr>
            <w:r>
              <w:rPr>
                <w:rFonts w:ascii="Arial" w:hAnsi="Arial" w:cs="Arial"/>
                <w:color w:val="0000FF"/>
              </w:rPr>
              <w:t>tank@rrn.org.np</w:t>
            </w:r>
          </w:p>
        </w:tc>
      </w:tr>
      <w:tr w:rsidR="00BC6ACE" w14:paraId="39C2CC94" w14:textId="77777777" w:rsidTr="00374E31">
        <w:tc>
          <w:tcPr>
            <w:tcW w:w="1237" w:type="pct"/>
            <w:tcBorders>
              <w:top w:val="single" w:sz="4" w:space="0" w:color="000000"/>
              <w:left w:val="single" w:sz="4" w:space="0" w:color="000000"/>
              <w:bottom w:val="single" w:sz="4" w:space="0" w:color="000000"/>
            </w:tcBorders>
            <w:shd w:val="clear" w:color="auto" w:fill="auto"/>
          </w:tcPr>
          <w:p w14:paraId="22110DC5" w14:textId="37DEDBA8" w:rsidR="00BC6ACE" w:rsidRDefault="003B7811" w:rsidP="004064F7">
            <w:pPr>
              <w:rPr>
                <w:rFonts w:ascii="Arial" w:hAnsi="Arial" w:cs="Arial"/>
                <w:color w:val="0000FF"/>
              </w:rPr>
            </w:pPr>
            <w:proofErr w:type="spellStart"/>
            <w:r>
              <w:rPr>
                <w:rFonts w:ascii="Arial" w:hAnsi="Arial" w:cs="Arial"/>
                <w:color w:val="0000FF"/>
              </w:rPr>
              <w:t>Govinda</w:t>
            </w:r>
            <w:proofErr w:type="spellEnd"/>
            <w:r>
              <w:rPr>
                <w:rFonts w:ascii="Arial" w:hAnsi="Arial" w:cs="Arial"/>
                <w:color w:val="0000FF"/>
              </w:rPr>
              <w:t xml:space="preserve"> </w:t>
            </w:r>
            <w:proofErr w:type="spellStart"/>
            <w:r>
              <w:rPr>
                <w:rFonts w:ascii="Arial" w:hAnsi="Arial" w:cs="Arial"/>
                <w:color w:val="0000FF"/>
              </w:rPr>
              <w:t>Sedai</w:t>
            </w:r>
            <w:proofErr w:type="spellEnd"/>
          </w:p>
        </w:tc>
        <w:tc>
          <w:tcPr>
            <w:tcW w:w="1008" w:type="pct"/>
            <w:tcBorders>
              <w:top w:val="single" w:sz="4" w:space="0" w:color="000000"/>
              <w:left w:val="single" w:sz="4" w:space="0" w:color="000000"/>
              <w:bottom w:val="single" w:sz="4" w:space="0" w:color="000000"/>
            </w:tcBorders>
            <w:shd w:val="clear" w:color="auto" w:fill="auto"/>
          </w:tcPr>
          <w:p w14:paraId="034A06A7" w14:textId="069C9DE6" w:rsidR="00BC6ACE" w:rsidRDefault="003B7811" w:rsidP="004064F7">
            <w:pPr>
              <w:snapToGrid w:val="0"/>
              <w:ind w:left="60"/>
              <w:rPr>
                <w:rFonts w:ascii="Arial" w:hAnsi="Arial" w:cs="Arial"/>
                <w:color w:val="0000FF"/>
              </w:rPr>
            </w:pPr>
            <w:r>
              <w:rPr>
                <w:rFonts w:ascii="Arial" w:hAnsi="Arial" w:cs="Arial"/>
                <w:color w:val="0000FF"/>
              </w:rPr>
              <w:t>DLPIU-Edu</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49EDDE1A" w14:textId="62C167EE" w:rsidR="00BC6ACE" w:rsidRDefault="00374E31" w:rsidP="004064F7">
            <w:pPr>
              <w:snapToGrid w:val="0"/>
              <w:ind w:left="60"/>
              <w:rPr>
                <w:rFonts w:ascii="Arial" w:hAnsi="Arial" w:cs="Arial"/>
                <w:color w:val="0000FF"/>
              </w:rPr>
            </w:pPr>
            <w:r>
              <w:rPr>
                <w:rFonts w:ascii="Arial" w:hAnsi="Arial" w:cs="Arial"/>
                <w:color w:val="0000FF"/>
              </w:rPr>
              <w:t>9851220575</w:t>
            </w:r>
          </w:p>
        </w:tc>
        <w:tc>
          <w:tcPr>
            <w:tcW w:w="1885" w:type="pct"/>
            <w:tcBorders>
              <w:top w:val="single" w:sz="4" w:space="0" w:color="000000"/>
              <w:left w:val="single" w:sz="4" w:space="0" w:color="000000"/>
              <w:bottom w:val="single" w:sz="4" w:space="0" w:color="000000"/>
              <w:right w:val="single" w:sz="4" w:space="0" w:color="000000"/>
            </w:tcBorders>
          </w:tcPr>
          <w:p w14:paraId="456E7672" w14:textId="6C630387" w:rsidR="00BC6ACE" w:rsidRDefault="00140434" w:rsidP="004064F7">
            <w:pPr>
              <w:snapToGrid w:val="0"/>
              <w:ind w:left="60"/>
              <w:rPr>
                <w:rFonts w:ascii="Arial" w:hAnsi="Arial" w:cs="Arial"/>
                <w:color w:val="0000FF"/>
              </w:rPr>
            </w:pPr>
            <w:hyperlink r:id="rId17" w:history="1">
              <w:r w:rsidR="00374E31" w:rsidRPr="00E071FC">
                <w:rPr>
                  <w:rStyle w:val="Hyperlink"/>
                  <w:rFonts w:ascii="Arial" w:hAnsi="Arial" w:cs="Arial"/>
                  <w:sz w:val="20"/>
                </w:rPr>
                <w:t>Govindaraj.sedhai@gmail.com</w:t>
              </w:r>
            </w:hyperlink>
          </w:p>
        </w:tc>
      </w:tr>
      <w:tr w:rsidR="00BC6ACE" w14:paraId="3996A25F" w14:textId="77777777" w:rsidTr="00374E31">
        <w:tc>
          <w:tcPr>
            <w:tcW w:w="1237" w:type="pct"/>
            <w:tcBorders>
              <w:top w:val="single" w:sz="4" w:space="0" w:color="000000"/>
              <w:left w:val="single" w:sz="4" w:space="0" w:color="000000"/>
              <w:bottom w:val="single" w:sz="4" w:space="0" w:color="000000"/>
            </w:tcBorders>
            <w:shd w:val="clear" w:color="auto" w:fill="auto"/>
          </w:tcPr>
          <w:p w14:paraId="2BB31F27" w14:textId="7BCB4AAE" w:rsidR="00BC6ACE" w:rsidRDefault="002644BB" w:rsidP="004064F7">
            <w:pPr>
              <w:rPr>
                <w:rFonts w:ascii="Arial" w:hAnsi="Arial" w:cs="Arial"/>
                <w:color w:val="0000FF"/>
              </w:rPr>
            </w:pPr>
            <w:proofErr w:type="spellStart"/>
            <w:r>
              <w:rPr>
                <w:rFonts w:ascii="Arial" w:hAnsi="Arial" w:cs="Arial"/>
                <w:color w:val="0000FF"/>
              </w:rPr>
              <w:t>Bhogendra</w:t>
            </w:r>
            <w:proofErr w:type="spellEnd"/>
            <w:r>
              <w:rPr>
                <w:rFonts w:ascii="Arial" w:hAnsi="Arial" w:cs="Arial"/>
                <w:color w:val="0000FF"/>
              </w:rPr>
              <w:t xml:space="preserve"> Kumar </w:t>
            </w:r>
            <w:proofErr w:type="spellStart"/>
            <w:r>
              <w:rPr>
                <w:rFonts w:ascii="Arial" w:hAnsi="Arial" w:cs="Arial"/>
                <w:color w:val="0000FF"/>
              </w:rPr>
              <w:t>Sah</w:t>
            </w:r>
            <w:proofErr w:type="spellEnd"/>
          </w:p>
        </w:tc>
        <w:tc>
          <w:tcPr>
            <w:tcW w:w="1008" w:type="pct"/>
            <w:tcBorders>
              <w:top w:val="single" w:sz="4" w:space="0" w:color="000000"/>
              <w:left w:val="single" w:sz="4" w:space="0" w:color="000000"/>
              <w:bottom w:val="single" w:sz="4" w:space="0" w:color="000000"/>
            </w:tcBorders>
            <w:shd w:val="clear" w:color="auto" w:fill="auto"/>
          </w:tcPr>
          <w:p w14:paraId="11BEE859" w14:textId="45DA2C7E" w:rsidR="00BC6ACE" w:rsidRDefault="002644BB" w:rsidP="004064F7">
            <w:pPr>
              <w:snapToGrid w:val="0"/>
              <w:ind w:left="60"/>
              <w:rPr>
                <w:rFonts w:ascii="Arial" w:hAnsi="Arial" w:cs="Arial"/>
                <w:color w:val="0000FF"/>
              </w:rPr>
            </w:pPr>
            <w:r>
              <w:rPr>
                <w:rFonts w:ascii="Arial" w:hAnsi="Arial" w:cs="Arial"/>
                <w:color w:val="0000FF"/>
              </w:rPr>
              <w:t>DLPIU-Engineer</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63E45541" w14:textId="7B9F9836" w:rsidR="00BC6ACE" w:rsidRDefault="002644BB" w:rsidP="004064F7">
            <w:pPr>
              <w:snapToGrid w:val="0"/>
              <w:ind w:left="60"/>
              <w:rPr>
                <w:rFonts w:ascii="Arial" w:hAnsi="Arial" w:cs="Arial"/>
                <w:color w:val="0000FF"/>
              </w:rPr>
            </w:pPr>
            <w:r>
              <w:rPr>
                <w:rFonts w:ascii="Arial" w:hAnsi="Arial" w:cs="Arial"/>
                <w:color w:val="0000FF"/>
              </w:rPr>
              <w:t>9844432509</w:t>
            </w:r>
          </w:p>
        </w:tc>
        <w:tc>
          <w:tcPr>
            <w:tcW w:w="1885" w:type="pct"/>
            <w:tcBorders>
              <w:top w:val="single" w:sz="4" w:space="0" w:color="000000"/>
              <w:left w:val="single" w:sz="4" w:space="0" w:color="000000"/>
              <w:bottom w:val="single" w:sz="4" w:space="0" w:color="000000"/>
              <w:right w:val="single" w:sz="4" w:space="0" w:color="000000"/>
            </w:tcBorders>
          </w:tcPr>
          <w:p w14:paraId="49A77DEC" w14:textId="6940A99F" w:rsidR="00BC6ACE" w:rsidRDefault="00140434" w:rsidP="004064F7">
            <w:pPr>
              <w:snapToGrid w:val="0"/>
              <w:ind w:left="60"/>
              <w:rPr>
                <w:rFonts w:ascii="Arial" w:hAnsi="Arial" w:cs="Arial"/>
                <w:color w:val="0000FF"/>
              </w:rPr>
            </w:pPr>
            <w:hyperlink r:id="rId18" w:history="1">
              <w:r w:rsidR="002644BB" w:rsidRPr="004F7CD3">
                <w:rPr>
                  <w:rStyle w:val="Hyperlink"/>
                  <w:rFonts w:ascii="Arial" w:hAnsi="Arial" w:cs="Arial"/>
                  <w:sz w:val="20"/>
                </w:rPr>
                <w:t>Bhogendrasah2014@gmail.com</w:t>
              </w:r>
            </w:hyperlink>
          </w:p>
        </w:tc>
      </w:tr>
      <w:tr w:rsidR="00593266" w14:paraId="3AAEBE9D" w14:textId="77777777" w:rsidTr="00374E31">
        <w:tc>
          <w:tcPr>
            <w:tcW w:w="1237" w:type="pct"/>
            <w:tcBorders>
              <w:top w:val="single" w:sz="4" w:space="0" w:color="000000"/>
              <w:left w:val="single" w:sz="4" w:space="0" w:color="000000"/>
              <w:bottom w:val="single" w:sz="4" w:space="0" w:color="000000"/>
            </w:tcBorders>
            <w:shd w:val="clear" w:color="auto" w:fill="auto"/>
          </w:tcPr>
          <w:p w14:paraId="031C82DB" w14:textId="1426337B" w:rsidR="00593266" w:rsidRDefault="002644BB" w:rsidP="004064F7">
            <w:pPr>
              <w:rPr>
                <w:rFonts w:ascii="Arial" w:hAnsi="Arial" w:cs="Arial"/>
                <w:color w:val="0000FF"/>
              </w:rPr>
            </w:pPr>
            <w:proofErr w:type="spellStart"/>
            <w:r>
              <w:rPr>
                <w:rFonts w:ascii="Arial" w:hAnsi="Arial" w:cs="Arial"/>
                <w:color w:val="0000FF"/>
              </w:rPr>
              <w:t>Fadindra</w:t>
            </w:r>
            <w:proofErr w:type="spellEnd"/>
            <w:r>
              <w:rPr>
                <w:rFonts w:ascii="Arial" w:hAnsi="Arial" w:cs="Arial"/>
                <w:color w:val="0000FF"/>
              </w:rPr>
              <w:t xml:space="preserve"> Shrestha </w:t>
            </w:r>
          </w:p>
        </w:tc>
        <w:tc>
          <w:tcPr>
            <w:tcW w:w="1008" w:type="pct"/>
            <w:tcBorders>
              <w:top w:val="single" w:sz="4" w:space="0" w:color="000000"/>
              <w:left w:val="single" w:sz="4" w:space="0" w:color="000000"/>
              <w:bottom w:val="single" w:sz="4" w:space="0" w:color="000000"/>
            </w:tcBorders>
            <w:shd w:val="clear" w:color="auto" w:fill="auto"/>
          </w:tcPr>
          <w:p w14:paraId="77D4B60A" w14:textId="31081770" w:rsidR="00593266" w:rsidRDefault="002644BB" w:rsidP="004064F7">
            <w:pPr>
              <w:snapToGrid w:val="0"/>
              <w:ind w:left="60"/>
              <w:rPr>
                <w:rFonts w:ascii="Arial" w:hAnsi="Arial" w:cs="Arial"/>
                <w:color w:val="0000FF"/>
              </w:rPr>
            </w:pPr>
            <w:proofErr w:type="spellStart"/>
            <w:r>
              <w:rPr>
                <w:rFonts w:ascii="Arial" w:hAnsi="Arial" w:cs="Arial"/>
                <w:color w:val="0000FF"/>
              </w:rPr>
              <w:t>MoFALD</w:t>
            </w:r>
            <w:proofErr w:type="spellEnd"/>
            <w:r>
              <w:rPr>
                <w:rFonts w:ascii="Arial" w:hAnsi="Arial" w:cs="Arial"/>
                <w:color w:val="0000FF"/>
              </w:rPr>
              <w:t>-DLPIU</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36589D77" w14:textId="7B77B4F2" w:rsidR="00593266" w:rsidRDefault="002644BB" w:rsidP="004064F7">
            <w:pPr>
              <w:snapToGrid w:val="0"/>
              <w:ind w:left="60"/>
              <w:rPr>
                <w:rFonts w:ascii="Arial" w:hAnsi="Arial" w:cs="Arial"/>
                <w:color w:val="0000FF"/>
              </w:rPr>
            </w:pPr>
            <w:r>
              <w:rPr>
                <w:rFonts w:ascii="Arial" w:hAnsi="Arial" w:cs="Arial"/>
                <w:color w:val="0000FF"/>
              </w:rPr>
              <w:t>9858421306</w:t>
            </w:r>
          </w:p>
        </w:tc>
        <w:tc>
          <w:tcPr>
            <w:tcW w:w="1885" w:type="pct"/>
            <w:tcBorders>
              <w:top w:val="single" w:sz="4" w:space="0" w:color="000000"/>
              <w:left w:val="single" w:sz="4" w:space="0" w:color="000000"/>
              <w:bottom w:val="single" w:sz="4" w:space="0" w:color="000000"/>
              <w:right w:val="single" w:sz="4" w:space="0" w:color="000000"/>
            </w:tcBorders>
          </w:tcPr>
          <w:p w14:paraId="009DA425" w14:textId="4A50E8C7" w:rsidR="00593266" w:rsidRDefault="002644BB" w:rsidP="004064F7">
            <w:pPr>
              <w:snapToGrid w:val="0"/>
              <w:ind w:left="60"/>
              <w:rPr>
                <w:rFonts w:ascii="Arial" w:hAnsi="Arial" w:cs="Arial"/>
                <w:color w:val="0000FF"/>
              </w:rPr>
            </w:pPr>
            <w:r>
              <w:rPr>
                <w:rFonts w:ascii="Arial" w:hAnsi="Arial" w:cs="Arial"/>
                <w:color w:val="0000FF"/>
              </w:rPr>
              <w:t>Fanindra.shrestha@gmail.com</w:t>
            </w:r>
          </w:p>
        </w:tc>
      </w:tr>
      <w:tr w:rsidR="00593266" w14:paraId="36B82243" w14:textId="77777777" w:rsidTr="00374E31">
        <w:tc>
          <w:tcPr>
            <w:tcW w:w="1237" w:type="pct"/>
            <w:tcBorders>
              <w:top w:val="single" w:sz="4" w:space="0" w:color="000000"/>
              <w:left w:val="single" w:sz="4" w:space="0" w:color="000000"/>
              <w:bottom w:val="single" w:sz="4" w:space="0" w:color="000000"/>
            </w:tcBorders>
            <w:shd w:val="clear" w:color="auto" w:fill="auto"/>
          </w:tcPr>
          <w:p w14:paraId="1005DD19" w14:textId="5804DB68" w:rsidR="00593266" w:rsidRDefault="00593266" w:rsidP="004064F7">
            <w:pPr>
              <w:rPr>
                <w:rFonts w:ascii="Arial" w:hAnsi="Arial" w:cs="Arial"/>
                <w:color w:val="0000FF"/>
              </w:rPr>
            </w:pPr>
            <w:proofErr w:type="spellStart"/>
            <w:r>
              <w:rPr>
                <w:rFonts w:ascii="Arial" w:hAnsi="Arial" w:cs="Arial"/>
                <w:color w:val="0000FF"/>
              </w:rPr>
              <w:t>Nahakul</w:t>
            </w:r>
            <w:proofErr w:type="spellEnd"/>
            <w:r>
              <w:rPr>
                <w:rFonts w:ascii="Arial" w:hAnsi="Arial" w:cs="Arial"/>
                <w:color w:val="0000FF"/>
              </w:rPr>
              <w:t xml:space="preserve"> Shrestha </w:t>
            </w:r>
          </w:p>
        </w:tc>
        <w:tc>
          <w:tcPr>
            <w:tcW w:w="1008" w:type="pct"/>
            <w:tcBorders>
              <w:top w:val="single" w:sz="4" w:space="0" w:color="000000"/>
              <w:left w:val="single" w:sz="4" w:space="0" w:color="000000"/>
              <w:bottom w:val="single" w:sz="4" w:space="0" w:color="000000"/>
            </w:tcBorders>
            <w:shd w:val="clear" w:color="auto" w:fill="auto"/>
          </w:tcPr>
          <w:p w14:paraId="4BFFBD5B" w14:textId="015D8495" w:rsidR="00593266" w:rsidRDefault="00593266" w:rsidP="004064F7">
            <w:pPr>
              <w:snapToGrid w:val="0"/>
              <w:ind w:left="60"/>
              <w:rPr>
                <w:rFonts w:ascii="Arial" w:hAnsi="Arial" w:cs="Arial"/>
                <w:color w:val="0000FF"/>
              </w:rPr>
            </w:pPr>
            <w:r>
              <w:rPr>
                <w:rFonts w:ascii="Arial" w:hAnsi="Arial" w:cs="Arial"/>
                <w:color w:val="0000FF"/>
              </w:rPr>
              <w:t>HURADEC-Nepal</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2D102B85" w14:textId="77777777" w:rsidR="00593266" w:rsidRDefault="00593266" w:rsidP="004064F7">
            <w:pPr>
              <w:snapToGrid w:val="0"/>
              <w:ind w:left="60"/>
              <w:rPr>
                <w:rFonts w:ascii="Arial" w:hAnsi="Arial" w:cs="Arial"/>
                <w:color w:val="0000FF"/>
              </w:rPr>
            </w:pPr>
          </w:p>
        </w:tc>
        <w:tc>
          <w:tcPr>
            <w:tcW w:w="1885" w:type="pct"/>
            <w:tcBorders>
              <w:top w:val="single" w:sz="4" w:space="0" w:color="000000"/>
              <w:left w:val="single" w:sz="4" w:space="0" w:color="000000"/>
              <w:bottom w:val="single" w:sz="4" w:space="0" w:color="000000"/>
              <w:right w:val="single" w:sz="4" w:space="0" w:color="000000"/>
            </w:tcBorders>
          </w:tcPr>
          <w:p w14:paraId="60625087" w14:textId="6BC62EBD" w:rsidR="00593266" w:rsidRDefault="00593266" w:rsidP="004064F7">
            <w:pPr>
              <w:snapToGrid w:val="0"/>
              <w:ind w:left="60"/>
              <w:rPr>
                <w:rFonts w:ascii="Arial" w:hAnsi="Arial" w:cs="Arial"/>
                <w:color w:val="0000FF"/>
              </w:rPr>
            </w:pPr>
            <w:r>
              <w:rPr>
                <w:rFonts w:ascii="Arial" w:hAnsi="Arial" w:cs="Arial"/>
                <w:color w:val="0000FF"/>
              </w:rPr>
              <w:t>Pc.cbrsp.huradec@gmail.com</w:t>
            </w:r>
          </w:p>
        </w:tc>
      </w:tr>
      <w:tr w:rsidR="00593266" w14:paraId="68A4B445" w14:textId="77777777" w:rsidTr="00374E31">
        <w:tc>
          <w:tcPr>
            <w:tcW w:w="1237" w:type="pct"/>
            <w:tcBorders>
              <w:top w:val="single" w:sz="4" w:space="0" w:color="000000"/>
              <w:left w:val="single" w:sz="4" w:space="0" w:color="000000"/>
              <w:bottom w:val="single" w:sz="4" w:space="0" w:color="000000"/>
            </w:tcBorders>
            <w:shd w:val="clear" w:color="auto" w:fill="auto"/>
          </w:tcPr>
          <w:p w14:paraId="4DD7ED67" w14:textId="349E47D6" w:rsidR="00593266" w:rsidRDefault="002644BB" w:rsidP="004064F7">
            <w:pPr>
              <w:rPr>
                <w:rFonts w:ascii="Arial" w:hAnsi="Arial" w:cs="Arial"/>
                <w:color w:val="0000FF"/>
              </w:rPr>
            </w:pPr>
            <w:r>
              <w:rPr>
                <w:rFonts w:ascii="Arial" w:hAnsi="Arial" w:cs="Arial"/>
                <w:color w:val="0000FF"/>
              </w:rPr>
              <w:t>Bindu Kumar Jha</w:t>
            </w:r>
          </w:p>
        </w:tc>
        <w:tc>
          <w:tcPr>
            <w:tcW w:w="1008" w:type="pct"/>
            <w:tcBorders>
              <w:top w:val="single" w:sz="4" w:space="0" w:color="000000"/>
              <w:left w:val="single" w:sz="4" w:space="0" w:color="000000"/>
              <w:bottom w:val="single" w:sz="4" w:space="0" w:color="000000"/>
            </w:tcBorders>
            <w:shd w:val="clear" w:color="auto" w:fill="auto"/>
          </w:tcPr>
          <w:p w14:paraId="6FBB7908" w14:textId="2A891660" w:rsidR="00593266" w:rsidRDefault="002644BB" w:rsidP="004064F7">
            <w:pPr>
              <w:snapToGrid w:val="0"/>
              <w:ind w:left="60"/>
              <w:rPr>
                <w:rFonts w:ascii="Arial" w:hAnsi="Arial" w:cs="Arial"/>
                <w:color w:val="0000FF"/>
              </w:rPr>
            </w:pPr>
            <w:r>
              <w:rPr>
                <w:rFonts w:ascii="Arial" w:hAnsi="Arial" w:cs="Arial"/>
                <w:color w:val="0000FF"/>
              </w:rPr>
              <w:t xml:space="preserve">Concern </w:t>
            </w:r>
            <w:proofErr w:type="spellStart"/>
            <w:r>
              <w:rPr>
                <w:rFonts w:ascii="Arial" w:hAnsi="Arial" w:cs="Arial"/>
                <w:color w:val="0000FF"/>
              </w:rPr>
              <w:t>WorldWide</w:t>
            </w:r>
            <w:proofErr w:type="spellEnd"/>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061F2856" w14:textId="75004E6F" w:rsidR="00593266" w:rsidRDefault="002644BB" w:rsidP="004064F7">
            <w:pPr>
              <w:snapToGrid w:val="0"/>
              <w:ind w:left="60"/>
              <w:rPr>
                <w:rFonts w:ascii="Arial" w:hAnsi="Arial" w:cs="Arial"/>
                <w:color w:val="0000FF"/>
              </w:rPr>
            </w:pPr>
            <w:r>
              <w:rPr>
                <w:rFonts w:ascii="Arial" w:hAnsi="Arial" w:cs="Arial"/>
                <w:color w:val="0000FF"/>
              </w:rPr>
              <w:t>9813668360</w:t>
            </w:r>
          </w:p>
        </w:tc>
        <w:tc>
          <w:tcPr>
            <w:tcW w:w="1885" w:type="pct"/>
            <w:tcBorders>
              <w:top w:val="single" w:sz="4" w:space="0" w:color="000000"/>
              <w:left w:val="single" w:sz="4" w:space="0" w:color="000000"/>
              <w:bottom w:val="single" w:sz="4" w:space="0" w:color="000000"/>
              <w:right w:val="single" w:sz="4" w:space="0" w:color="000000"/>
            </w:tcBorders>
          </w:tcPr>
          <w:p w14:paraId="745B2B9A" w14:textId="7DCD3737" w:rsidR="00593266" w:rsidRDefault="00593266" w:rsidP="002644BB">
            <w:pPr>
              <w:snapToGrid w:val="0"/>
              <w:rPr>
                <w:rFonts w:ascii="Arial" w:hAnsi="Arial" w:cs="Arial"/>
                <w:color w:val="0000FF"/>
              </w:rPr>
            </w:pPr>
          </w:p>
        </w:tc>
      </w:tr>
      <w:tr w:rsidR="00593266" w14:paraId="19995AE3" w14:textId="77777777" w:rsidTr="00374E31">
        <w:tc>
          <w:tcPr>
            <w:tcW w:w="1237" w:type="pct"/>
            <w:tcBorders>
              <w:top w:val="single" w:sz="4" w:space="0" w:color="000000"/>
              <w:left w:val="single" w:sz="4" w:space="0" w:color="000000"/>
              <w:bottom w:val="single" w:sz="4" w:space="0" w:color="000000"/>
            </w:tcBorders>
            <w:shd w:val="clear" w:color="auto" w:fill="auto"/>
          </w:tcPr>
          <w:p w14:paraId="5AA46833" w14:textId="4A2FA528" w:rsidR="00593266" w:rsidRDefault="005B2C18" w:rsidP="004064F7">
            <w:pPr>
              <w:rPr>
                <w:rFonts w:ascii="Arial" w:hAnsi="Arial" w:cs="Arial"/>
                <w:color w:val="0000FF"/>
              </w:rPr>
            </w:pPr>
            <w:r>
              <w:rPr>
                <w:rFonts w:ascii="Arial" w:hAnsi="Arial" w:cs="Arial"/>
                <w:color w:val="0000FF"/>
              </w:rPr>
              <w:t xml:space="preserve">Lila Bahadur </w:t>
            </w:r>
            <w:proofErr w:type="spellStart"/>
            <w:r>
              <w:rPr>
                <w:rFonts w:ascii="Arial" w:hAnsi="Arial" w:cs="Arial"/>
                <w:color w:val="0000FF"/>
              </w:rPr>
              <w:t>Bhaujel</w:t>
            </w:r>
            <w:proofErr w:type="spellEnd"/>
          </w:p>
        </w:tc>
        <w:tc>
          <w:tcPr>
            <w:tcW w:w="1008" w:type="pct"/>
            <w:tcBorders>
              <w:top w:val="single" w:sz="4" w:space="0" w:color="000000"/>
              <w:left w:val="single" w:sz="4" w:space="0" w:color="000000"/>
              <w:bottom w:val="single" w:sz="4" w:space="0" w:color="000000"/>
            </w:tcBorders>
            <w:shd w:val="clear" w:color="auto" w:fill="auto"/>
          </w:tcPr>
          <w:p w14:paraId="703E57E6" w14:textId="776F2BC7" w:rsidR="00593266" w:rsidRDefault="005B2C18" w:rsidP="004064F7">
            <w:pPr>
              <w:snapToGrid w:val="0"/>
              <w:ind w:left="60"/>
              <w:rPr>
                <w:rFonts w:ascii="Arial" w:hAnsi="Arial" w:cs="Arial"/>
                <w:color w:val="0000FF"/>
              </w:rPr>
            </w:pPr>
            <w:r>
              <w:rPr>
                <w:rFonts w:ascii="Arial" w:hAnsi="Arial" w:cs="Arial"/>
                <w:color w:val="0000FF"/>
              </w:rPr>
              <w:t>NSET-Nepal</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22BEF78F" w14:textId="689824D9" w:rsidR="00593266" w:rsidRDefault="005B2C18" w:rsidP="004064F7">
            <w:pPr>
              <w:snapToGrid w:val="0"/>
              <w:ind w:left="60"/>
              <w:rPr>
                <w:rFonts w:ascii="Arial" w:hAnsi="Arial" w:cs="Arial"/>
                <w:color w:val="0000FF"/>
              </w:rPr>
            </w:pPr>
            <w:r>
              <w:rPr>
                <w:rFonts w:ascii="Arial" w:hAnsi="Arial" w:cs="Arial"/>
                <w:color w:val="0000FF"/>
              </w:rPr>
              <w:t>9843359864</w:t>
            </w:r>
          </w:p>
        </w:tc>
        <w:tc>
          <w:tcPr>
            <w:tcW w:w="1885" w:type="pct"/>
            <w:tcBorders>
              <w:top w:val="single" w:sz="4" w:space="0" w:color="000000"/>
              <w:left w:val="single" w:sz="4" w:space="0" w:color="000000"/>
              <w:bottom w:val="single" w:sz="4" w:space="0" w:color="000000"/>
              <w:right w:val="single" w:sz="4" w:space="0" w:color="000000"/>
            </w:tcBorders>
          </w:tcPr>
          <w:p w14:paraId="132BFD19" w14:textId="3F21D57B" w:rsidR="00593266" w:rsidRDefault="005B2C18" w:rsidP="004064F7">
            <w:pPr>
              <w:snapToGrid w:val="0"/>
              <w:ind w:left="60"/>
              <w:rPr>
                <w:rFonts w:ascii="Arial" w:hAnsi="Arial" w:cs="Arial"/>
                <w:color w:val="0000FF"/>
              </w:rPr>
            </w:pPr>
            <w:r>
              <w:rPr>
                <w:rFonts w:ascii="Arial" w:hAnsi="Arial" w:cs="Arial"/>
                <w:color w:val="0000FF"/>
              </w:rPr>
              <w:t>lilabhujel@nset.org.np</w:t>
            </w:r>
          </w:p>
        </w:tc>
      </w:tr>
      <w:tr w:rsidR="005B2C18" w14:paraId="6B0D8A1B" w14:textId="77777777" w:rsidTr="00374E31">
        <w:tc>
          <w:tcPr>
            <w:tcW w:w="1237" w:type="pct"/>
            <w:tcBorders>
              <w:top w:val="single" w:sz="4" w:space="0" w:color="000000"/>
              <w:left w:val="single" w:sz="4" w:space="0" w:color="000000"/>
              <w:bottom w:val="single" w:sz="4" w:space="0" w:color="000000"/>
            </w:tcBorders>
            <w:shd w:val="clear" w:color="auto" w:fill="auto"/>
          </w:tcPr>
          <w:p w14:paraId="1033D034" w14:textId="7AF6292C" w:rsidR="005B2C18" w:rsidRDefault="005B2C18" w:rsidP="004064F7">
            <w:pPr>
              <w:rPr>
                <w:rFonts w:ascii="Arial" w:hAnsi="Arial" w:cs="Arial"/>
                <w:color w:val="0000FF"/>
              </w:rPr>
            </w:pPr>
            <w:proofErr w:type="spellStart"/>
            <w:r>
              <w:rPr>
                <w:rFonts w:ascii="Arial" w:hAnsi="Arial" w:cs="Arial"/>
                <w:color w:val="0000FF"/>
              </w:rPr>
              <w:t>Tika</w:t>
            </w:r>
            <w:proofErr w:type="spellEnd"/>
            <w:r>
              <w:rPr>
                <w:rFonts w:ascii="Arial" w:hAnsi="Arial" w:cs="Arial"/>
                <w:color w:val="0000FF"/>
              </w:rPr>
              <w:t xml:space="preserve"> Prasad Joshi</w:t>
            </w:r>
          </w:p>
        </w:tc>
        <w:tc>
          <w:tcPr>
            <w:tcW w:w="1008" w:type="pct"/>
            <w:tcBorders>
              <w:top w:val="single" w:sz="4" w:space="0" w:color="000000"/>
              <w:left w:val="single" w:sz="4" w:space="0" w:color="000000"/>
              <w:bottom w:val="single" w:sz="4" w:space="0" w:color="000000"/>
            </w:tcBorders>
            <w:shd w:val="clear" w:color="auto" w:fill="auto"/>
          </w:tcPr>
          <w:p w14:paraId="2EC70AEC" w14:textId="7177A870" w:rsidR="005B2C18" w:rsidRDefault="005B2C18" w:rsidP="004064F7">
            <w:pPr>
              <w:snapToGrid w:val="0"/>
              <w:ind w:left="60"/>
              <w:rPr>
                <w:rFonts w:ascii="Arial" w:hAnsi="Arial" w:cs="Arial"/>
                <w:color w:val="0000FF"/>
              </w:rPr>
            </w:pPr>
            <w:r>
              <w:rPr>
                <w:rFonts w:ascii="Arial" w:hAnsi="Arial" w:cs="Arial"/>
                <w:color w:val="0000FF"/>
              </w:rPr>
              <w:t>DCC-EHRP</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24FAC3C5" w14:textId="1725F45A" w:rsidR="005B2C18" w:rsidRDefault="005B2C18" w:rsidP="004064F7">
            <w:pPr>
              <w:snapToGrid w:val="0"/>
              <w:ind w:left="60"/>
              <w:rPr>
                <w:rFonts w:ascii="Arial" w:hAnsi="Arial" w:cs="Arial"/>
                <w:color w:val="0000FF"/>
              </w:rPr>
            </w:pPr>
            <w:r>
              <w:rPr>
                <w:rFonts w:ascii="Arial" w:hAnsi="Arial" w:cs="Arial"/>
                <w:color w:val="0000FF"/>
              </w:rPr>
              <w:t>9854045167</w:t>
            </w:r>
          </w:p>
        </w:tc>
        <w:tc>
          <w:tcPr>
            <w:tcW w:w="1885" w:type="pct"/>
            <w:tcBorders>
              <w:top w:val="single" w:sz="4" w:space="0" w:color="000000"/>
              <w:left w:val="single" w:sz="4" w:space="0" w:color="000000"/>
              <w:bottom w:val="single" w:sz="4" w:space="0" w:color="000000"/>
              <w:right w:val="single" w:sz="4" w:space="0" w:color="000000"/>
            </w:tcBorders>
          </w:tcPr>
          <w:p w14:paraId="433533B5" w14:textId="25FE6F12" w:rsidR="005B2C18" w:rsidRDefault="005B2C18" w:rsidP="004064F7">
            <w:pPr>
              <w:snapToGrid w:val="0"/>
              <w:ind w:left="60"/>
              <w:rPr>
                <w:rFonts w:ascii="Arial" w:hAnsi="Arial" w:cs="Arial"/>
                <w:color w:val="0000FF"/>
              </w:rPr>
            </w:pPr>
          </w:p>
        </w:tc>
      </w:tr>
      <w:tr w:rsidR="005B2C18" w14:paraId="55D5F411" w14:textId="77777777" w:rsidTr="00374E31">
        <w:tc>
          <w:tcPr>
            <w:tcW w:w="1237" w:type="pct"/>
            <w:tcBorders>
              <w:top w:val="single" w:sz="4" w:space="0" w:color="000000"/>
              <w:left w:val="single" w:sz="4" w:space="0" w:color="000000"/>
              <w:bottom w:val="single" w:sz="4" w:space="0" w:color="000000"/>
            </w:tcBorders>
            <w:shd w:val="clear" w:color="auto" w:fill="auto"/>
          </w:tcPr>
          <w:p w14:paraId="4130151C" w14:textId="6134D3A0" w:rsidR="005B2C18" w:rsidRDefault="005B2C18" w:rsidP="004064F7">
            <w:pPr>
              <w:rPr>
                <w:rFonts w:ascii="Arial" w:hAnsi="Arial" w:cs="Arial"/>
                <w:color w:val="0000FF"/>
              </w:rPr>
            </w:pPr>
            <w:proofErr w:type="spellStart"/>
            <w:r>
              <w:rPr>
                <w:rFonts w:ascii="Arial" w:hAnsi="Arial" w:cs="Arial"/>
                <w:color w:val="0000FF"/>
              </w:rPr>
              <w:t>Janak</w:t>
            </w:r>
            <w:proofErr w:type="spellEnd"/>
            <w:r>
              <w:rPr>
                <w:rFonts w:ascii="Arial" w:hAnsi="Arial" w:cs="Arial"/>
                <w:color w:val="0000FF"/>
              </w:rPr>
              <w:t xml:space="preserve"> Raj Joshi </w:t>
            </w:r>
          </w:p>
        </w:tc>
        <w:tc>
          <w:tcPr>
            <w:tcW w:w="1008" w:type="pct"/>
            <w:tcBorders>
              <w:top w:val="single" w:sz="4" w:space="0" w:color="000000"/>
              <w:left w:val="single" w:sz="4" w:space="0" w:color="000000"/>
              <w:bottom w:val="single" w:sz="4" w:space="0" w:color="000000"/>
            </w:tcBorders>
            <w:shd w:val="clear" w:color="auto" w:fill="auto"/>
          </w:tcPr>
          <w:p w14:paraId="6CA69B1A" w14:textId="67F0ECCA" w:rsidR="005B2C18" w:rsidRDefault="005B2C18" w:rsidP="004064F7">
            <w:pPr>
              <w:snapToGrid w:val="0"/>
              <w:ind w:left="60"/>
              <w:rPr>
                <w:rFonts w:ascii="Arial" w:hAnsi="Arial" w:cs="Arial"/>
                <w:color w:val="0000FF"/>
              </w:rPr>
            </w:pPr>
            <w:r>
              <w:rPr>
                <w:rFonts w:ascii="Arial" w:hAnsi="Arial" w:cs="Arial"/>
                <w:color w:val="0000FF"/>
              </w:rPr>
              <w:t xml:space="preserve">M&amp;E, </w:t>
            </w:r>
            <w:proofErr w:type="spellStart"/>
            <w:r>
              <w:rPr>
                <w:rFonts w:ascii="Arial" w:hAnsi="Arial" w:cs="Arial"/>
                <w:color w:val="0000FF"/>
              </w:rPr>
              <w:t>MoUD</w:t>
            </w:r>
            <w:proofErr w:type="spellEnd"/>
            <w:r>
              <w:rPr>
                <w:rFonts w:ascii="Arial" w:hAnsi="Arial" w:cs="Arial"/>
                <w:color w:val="0000FF"/>
              </w:rPr>
              <w:t>-CLPIU</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4E991CAC" w14:textId="3CAB3031" w:rsidR="005B2C18" w:rsidRDefault="008367AB" w:rsidP="004064F7">
            <w:pPr>
              <w:snapToGrid w:val="0"/>
              <w:ind w:left="60"/>
              <w:rPr>
                <w:rFonts w:ascii="Arial" w:hAnsi="Arial" w:cs="Arial"/>
                <w:color w:val="0000FF"/>
              </w:rPr>
            </w:pPr>
            <w:r>
              <w:rPr>
                <w:rFonts w:ascii="Arial" w:hAnsi="Arial" w:cs="Arial"/>
                <w:color w:val="0000FF"/>
              </w:rPr>
              <w:t>9851101041</w:t>
            </w:r>
          </w:p>
        </w:tc>
        <w:tc>
          <w:tcPr>
            <w:tcW w:w="1885" w:type="pct"/>
            <w:tcBorders>
              <w:top w:val="single" w:sz="4" w:space="0" w:color="000000"/>
              <w:left w:val="single" w:sz="4" w:space="0" w:color="000000"/>
              <w:bottom w:val="single" w:sz="4" w:space="0" w:color="000000"/>
              <w:right w:val="single" w:sz="4" w:space="0" w:color="000000"/>
            </w:tcBorders>
          </w:tcPr>
          <w:p w14:paraId="62EDBF6F" w14:textId="5D292BE2" w:rsidR="005B2C18" w:rsidRDefault="008367AB" w:rsidP="004064F7">
            <w:pPr>
              <w:snapToGrid w:val="0"/>
              <w:ind w:left="60"/>
              <w:rPr>
                <w:rFonts w:ascii="Arial" w:hAnsi="Arial" w:cs="Arial"/>
                <w:color w:val="0000FF"/>
              </w:rPr>
            </w:pPr>
            <w:r>
              <w:rPr>
                <w:rFonts w:ascii="Arial" w:hAnsi="Arial" w:cs="Arial"/>
                <w:color w:val="0000FF"/>
              </w:rPr>
              <w:t>janakjosie@gmail.com</w:t>
            </w:r>
          </w:p>
        </w:tc>
      </w:tr>
      <w:tr w:rsidR="00593266" w14:paraId="546966F7" w14:textId="77777777" w:rsidTr="00374E31">
        <w:tc>
          <w:tcPr>
            <w:tcW w:w="1237" w:type="pct"/>
            <w:tcBorders>
              <w:top w:val="single" w:sz="4" w:space="0" w:color="000000"/>
              <w:left w:val="single" w:sz="4" w:space="0" w:color="000000"/>
              <w:bottom w:val="single" w:sz="4" w:space="0" w:color="000000"/>
            </w:tcBorders>
            <w:shd w:val="clear" w:color="auto" w:fill="auto"/>
          </w:tcPr>
          <w:p w14:paraId="4605F88C" w14:textId="26EFFDA5" w:rsidR="00593266" w:rsidRDefault="00593266" w:rsidP="004064F7">
            <w:pPr>
              <w:rPr>
                <w:rFonts w:ascii="Arial" w:hAnsi="Arial" w:cs="Arial"/>
                <w:color w:val="0000FF"/>
              </w:rPr>
            </w:pPr>
            <w:r>
              <w:rPr>
                <w:rFonts w:ascii="Arial" w:hAnsi="Arial" w:cs="Arial"/>
                <w:color w:val="0000FF"/>
              </w:rPr>
              <w:t xml:space="preserve">Binod Kumar </w:t>
            </w:r>
            <w:proofErr w:type="spellStart"/>
            <w:r>
              <w:rPr>
                <w:rFonts w:ascii="Arial" w:hAnsi="Arial" w:cs="Arial"/>
                <w:color w:val="0000FF"/>
              </w:rPr>
              <w:t>Kalauni</w:t>
            </w:r>
            <w:proofErr w:type="spellEnd"/>
          </w:p>
        </w:tc>
        <w:tc>
          <w:tcPr>
            <w:tcW w:w="1008" w:type="pct"/>
            <w:tcBorders>
              <w:top w:val="single" w:sz="4" w:space="0" w:color="000000"/>
              <w:left w:val="single" w:sz="4" w:space="0" w:color="000000"/>
              <w:bottom w:val="single" w:sz="4" w:space="0" w:color="000000"/>
            </w:tcBorders>
            <w:shd w:val="clear" w:color="auto" w:fill="auto"/>
          </w:tcPr>
          <w:p w14:paraId="6E1CF40A" w14:textId="66B1C493" w:rsidR="00593266" w:rsidRDefault="00593266" w:rsidP="004064F7">
            <w:pPr>
              <w:snapToGrid w:val="0"/>
              <w:ind w:left="60"/>
              <w:rPr>
                <w:rFonts w:ascii="Arial" w:hAnsi="Arial" w:cs="Arial"/>
                <w:color w:val="0000FF"/>
              </w:rPr>
            </w:pPr>
            <w:r>
              <w:rPr>
                <w:rFonts w:ascii="Arial" w:hAnsi="Arial" w:cs="Arial"/>
                <w:color w:val="0000FF"/>
              </w:rPr>
              <w:t>HRRP</w:t>
            </w:r>
          </w:p>
        </w:tc>
        <w:tc>
          <w:tcPr>
            <w:tcW w:w="870" w:type="pct"/>
            <w:tcBorders>
              <w:top w:val="single" w:sz="4" w:space="0" w:color="000000"/>
              <w:left w:val="single" w:sz="4" w:space="0" w:color="000000"/>
              <w:bottom w:val="single" w:sz="4" w:space="0" w:color="000000"/>
              <w:right w:val="single" w:sz="4" w:space="0" w:color="000000"/>
            </w:tcBorders>
            <w:shd w:val="clear" w:color="auto" w:fill="auto"/>
          </w:tcPr>
          <w:p w14:paraId="67CB1406" w14:textId="418D9E7B" w:rsidR="00593266" w:rsidRDefault="0042185F" w:rsidP="004064F7">
            <w:pPr>
              <w:snapToGrid w:val="0"/>
              <w:ind w:left="60"/>
              <w:rPr>
                <w:rFonts w:ascii="Arial" w:hAnsi="Arial" w:cs="Arial"/>
                <w:color w:val="0000FF"/>
              </w:rPr>
            </w:pPr>
            <w:r>
              <w:rPr>
                <w:rFonts w:ascii="Arial" w:hAnsi="Arial" w:cs="Arial"/>
                <w:color w:val="0000FF"/>
              </w:rPr>
              <w:t>9851240334</w:t>
            </w:r>
          </w:p>
        </w:tc>
        <w:tc>
          <w:tcPr>
            <w:tcW w:w="1885" w:type="pct"/>
            <w:tcBorders>
              <w:top w:val="single" w:sz="4" w:space="0" w:color="000000"/>
              <w:left w:val="single" w:sz="4" w:space="0" w:color="000000"/>
              <w:bottom w:val="single" w:sz="4" w:space="0" w:color="000000"/>
              <w:right w:val="single" w:sz="4" w:space="0" w:color="000000"/>
            </w:tcBorders>
          </w:tcPr>
          <w:p w14:paraId="74CC15B3" w14:textId="01152267" w:rsidR="00593266" w:rsidRDefault="00593266" w:rsidP="004064F7">
            <w:pPr>
              <w:snapToGrid w:val="0"/>
              <w:ind w:left="60"/>
              <w:rPr>
                <w:rFonts w:ascii="Arial" w:hAnsi="Arial" w:cs="Arial"/>
                <w:color w:val="0000FF"/>
              </w:rPr>
            </w:pPr>
            <w:r>
              <w:rPr>
                <w:rFonts w:ascii="Arial" w:hAnsi="Arial" w:cs="Arial"/>
                <w:color w:val="0000FF"/>
              </w:rPr>
              <w:t>Techcord.dolakha@hrrpnrpal.org</w:t>
            </w:r>
          </w:p>
        </w:tc>
      </w:tr>
    </w:tbl>
    <w:p w14:paraId="283766D6" w14:textId="77777777" w:rsidR="007211E7" w:rsidRDefault="007211E7"/>
    <w:sectPr w:rsidR="007211E7">
      <w:headerReference w:type="default" r:id="rId19"/>
      <w:footerReference w:type="default" r:id="rId20"/>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F65F4" w14:textId="77777777" w:rsidR="00140434" w:rsidRDefault="00140434">
      <w:r>
        <w:separator/>
      </w:r>
    </w:p>
  </w:endnote>
  <w:endnote w:type="continuationSeparator" w:id="0">
    <w:p w14:paraId="55177A17" w14:textId="77777777" w:rsidR="00140434" w:rsidRDefault="00140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1BBF187F" w:rsidR="0093051C" w:rsidRDefault="0093051C"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93051C" w:rsidRPr="002D2CE4" w:rsidRDefault="0093051C"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93051C" w:rsidRPr="002D2CE4" w:rsidRDefault="0093051C"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" filled="f" stroked="f">
              <v:textbox inset="0,0,0,0">
                <w:txbxContent>
                  <w:p w14:paraId="0556B632" w14:textId="77777777" w:rsidR="0093051C" w:rsidRPr="002D2CE4" w:rsidRDefault="0093051C"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93051C" w:rsidRPr="002D2CE4" w:rsidRDefault="0093051C"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Pr>
        <w:rFonts w:ascii="Arial" w:hAnsi="Arial" w:cs="Arial"/>
        <w:b/>
        <w:sz w:val="18"/>
        <w:szCs w:val="18"/>
      </w:rPr>
      <w:t>HRRP District Coordination Meeting:</w:t>
    </w:r>
    <w:r w:rsidR="005B6142">
      <w:rPr>
        <w:rFonts w:ascii="Arial" w:hAnsi="Arial" w:cs="Arial"/>
        <w:sz w:val="18"/>
        <w:szCs w:val="18"/>
      </w:rPr>
      <w:t xml:space="preserve"> 16/03</w:t>
    </w:r>
    <w:r>
      <w:rPr>
        <w:rFonts w:ascii="Arial" w:hAnsi="Arial" w:cs="Arial"/>
        <w:sz w:val="18"/>
        <w:szCs w:val="18"/>
      </w:rPr>
      <w:t>/201</w:t>
    </w:r>
    <w:r w:rsidR="005B6142">
      <w:rPr>
        <w:rFonts w:ascii="Arial" w:hAnsi="Arial" w:cs="Arial"/>
        <w:sz w:val="18"/>
        <w:szCs w:val="18"/>
      </w:rPr>
      <w:t>8</w:t>
    </w:r>
    <w:r>
      <w:rPr>
        <w:rFonts w:ascii="Arial" w:hAnsi="Arial" w:cs="Arial"/>
        <w:b/>
        <w:sz w:val="18"/>
        <w:szCs w:val="18"/>
      </w:rPr>
      <w:tab/>
    </w:r>
    <w:r>
      <w:rPr>
        <w:rFonts w:ascii="Arial" w:hAnsi="Arial" w:cs="Arial"/>
        <w:b/>
        <w:sz w:val="18"/>
        <w:szCs w:val="18"/>
      </w:rPr>
      <w:tab/>
    </w:r>
  </w:p>
  <w:p w14:paraId="130A21FA" w14:textId="77777777" w:rsidR="0093051C" w:rsidRDefault="0093051C"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DDCBBF" w14:textId="77777777" w:rsidR="00140434" w:rsidRDefault="00140434">
      <w:r>
        <w:separator/>
      </w:r>
    </w:p>
  </w:footnote>
  <w:footnote w:type="continuationSeparator" w:id="0">
    <w:p w14:paraId="6486D3B4" w14:textId="77777777" w:rsidR="00140434" w:rsidRDefault="00140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93051C" w14:paraId="16A2C521" w14:textId="77777777">
      <w:tc>
        <w:tcPr>
          <w:tcW w:w="7546" w:type="dxa"/>
          <w:tcBorders>
            <w:bottom w:val="double" w:sz="20" w:space="0" w:color="000000"/>
          </w:tcBorders>
          <w:shd w:val="clear" w:color="auto" w:fill="auto"/>
          <w:vAlign w:val="bottom"/>
        </w:tcPr>
        <w:p w14:paraId="0436B639" w14:textId="406DB8D8" w:rsidR="0093051C" w:rsidRPr="002D2CE4" w:rsidRDefault="0093051C">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93051C" w:rsidRDefault="0093051C">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93051C" w:rsidRDefault="00930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9DC77CF"/>
    <w:multiLevelType w:val="hybridMultilevel"/>
    <w:tmpl w:val="F8AA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A3EAD"/>
    <w:multiLevelType w:val="hybridMultilevel"/>
    <w:tmpl w:val="13A27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5D13FF"/>
    <w:multiLevelType w:val="hybridMultilevel"/>
    <w:tmpl w:val="A1769B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3747B"/>
    <w:multiLevelType w:val="hybridMultilevel"/>
    <w:tmpl w:val="EADC9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7D4893"/>
    <w:multiLevelType w:val="hybridMultilevel"/>
    <w:tmpl w:val="D5884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4C03A6"/>
    <w:multiLevelType w:val="hybridMultilevel"/>
    <w:tmpl w:val="4C5865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DE235D2"/>
    <w:multiLevelType w:val="hybridMultilevel"/>
    <w:tmpl w:val="B4969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524F45"/>
    <w:multiLevelType w:val="hybridMultilevel"/>
    <w:tmpl w:val="9154E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12"/>
  </w:num>
  <w:num w:numId="6">
    <w:abstractNumId w:val="7"/>
  </w:num>
  <w:num w:numId="7">
    <w:abstractNumId w:val="6"/>
  </w:num>
  <w:num w:numId="8">
    <w:abstractNumId w:val="8"/>
  </w:num>
  <w:num w:numId="9">
    <w:abstractNumId w:val="11"/>
  </w:num>
  <w:num w:numId="10">
    <w:abstractNumId w:val="10"/>
  </w:num>
  <w:num w:numId="11">
    <w:abstractNumId w:val="5"/>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4ABC"/>
    <w:rsid w:val="00007EE6"/>
    <w:rsid w:val="0002004C"/>
    <w:rsid w:val="0003357D"/>
    <w:rsid w:val="0005006D"/>
    <w:rsid w:val="0005593A"/>
    <w:rsid w:val="00056C49"/>
    <w:rsid w:val="000678A6"/>
    <w:rsid w:val="000745F2"/>
    <w:rsid w:val="000B6334"/>
    <w:rsid w:val="000C1782"/>
    <w:rsid w:val="000C3E51"/>
    <w:rsid w:val="000E2576"/>
    <w:rsid w:val="000E3C59"/>
    <w:rsid w:val="00112140"/>
    <w:rsid w:val="00122B19"/>
    <w:rsid w:val="00140434"/>
    <w:rsid w:val="00152FEB"/>
    <w:rsid w:val="00163FCC"/>
    <w:rsid w:val="00172283"/>
    <w:rsid w:val="00193226"/>
    <w:rsid w:val="001C070A"/>
    <w:rsid w:val="001C27D1"/>
    <w:rsid w:val="001D5F86"/>
    <w:rsid w:val="001D6670"/>
    <w:rsid w:val="00200B7A"/>
    <w:rsid w:val="00245821"/>
    <w:rsid w:val="002644BB"/>
    <w:rsid w:val="002807E2"/>
    <w:rsid w:val="00294459"/>
    <w:rsid w:val="00294867"/>
    <w:rsid w:val="002A42DF"/>
    <w:rsid w:val="002D2CE4"/>
    <w:rsid w:val="002D7FFD"/>
    <w:rsid w:val="002F47B3"/>
    <w:rsid w:val="0031684F"/>
    <w:rsid w:val="00334817"/>
    <w:rsid w:val="003567F8"/>
    <w:rsid w:val="00356EDC"/>
    <w:rsid w:val="00374E31"/>
    <w:rsid w:val="003750DF"/>
    <w:rsid w:val="0039218D"/>
    <w:rsid w:val="0039547E"/>
    <w:rsid w:val="003B7811"/>
    <w:rsid w:val="003C0B02"/>
    <w:rsid w:val="003D2EBB"/>
    <w:rsid w:val="003D4583"/>
    <w:rsid w:val="003F29FB"/>
    <w:rsid w:val="0040632C"/>
    <w:rsid w:val="004064F7"/>
    <w:rsid w:val="00411AD1"/>
    <w:rsid w:val="0042185F"/>
    <w:rsid w:val="0042381A"/>
    <w:rsid w:val="004609CF"/>
    <w:rsid w:val="004908EE"/>
    <w:rsid w:val="004A7EB8"/>
    <w:rsid w:val="00510395"/>
    <w:rsid w:val="0053551D"/>
    <w:rsid w:val="00544990"/>
    <w:rsid w:val="005500A4"/>
    <w:rsid w:val="00552E55"/>
    <w:rsid w:val="005672FE"/>
    <w:rsid w:val="005806C0"/>
    <w:rsid w:val="00586251"/>
    <w:rsid w:val="00593266"/>
    <w:rsid w:val="005A092A"/>
    <w:rsid w:val="005A4168"/>
    <w:rsid w:val="005B2C18"/>
    <w:rsid w:val="005B6142"/>
    <w:rsid w:val="005E031E"/>
    <w:rsid w:val="005E172F"/>
    <w:rsid w:val="005F1EA2"/>
    <w:rsid w:val="0060082E"/>
    <w:rsid w:val="006020F8"/>
    <w:rsid w:val="00604836"/>
    <w:rsid w:val="00617546"/>
    <w:rsid w:val="00617D29"/>
    <w:rsid w:val="00630741"/>
    <w:rsid w:val="006360EA"/>
    <w:rsid w:val="006539D7"/>
    <w:rsid w:val="00654F66"/>
    <w:rsid w:val="006563B5"/>
    <w:rsid w:val="006629E4"/>
    <w:rsid w:val="00662C63"/>
    <w:rsid w:val="00683670"/>
    <w:rsid w:val="006903CC"/>
    <w:rsid w:val="00693DC8"/>
    <w:rsid w:val="006B15B4"/>
    <w:rsid w:val="006C37FE"/>
    <w:rsid w:val="006D7BB8"/>
    <w:rsid w:val="006E1EDF"/>
    <w:rsid w:val="006E5175"/>
    <w:rsid w:val="006E5D36"/>
    <w:rsid w:val="007211E7"/>
    <w:rsid w:val="00733823"/>
    <w:rsid w:val="0074618D"/>
    <w:rsid w:val="00747981"/>
    <w:rsid w:val="007523FF"/>
    <w:rsid w:val="00757BAD"/>
    <w:rsid w:val="007609F7"/>
    <w:rsid w:val="00760F58"/>
    <w:rsid w:val="00765279"/>
    <w:rsid w:val="00780359"/>
    <w:rsid w:val="007A321E"/>
    <w:rsid w:val="007A4B42"/>
    <w:rsid w:val="007F0C41"/>
    <w:rsid w:val="00800425"/>
    <w:rsid w:val="00802DE1"/>
    <w:rsid w:val="00822E2C"/>
    <w:rsid w:val="008255AB"/>
    <w:rsid w:val="008367AB"/>
    <w:rsid w:val="00842CB4"/>
    <w:rsid w:val="008530B6"/>
    <w:rsid w:val="00861A23"/>
    <w:rsid w:val="0088271E"/>
    <w:rsid w:val="00885A10"/>
    <w:rsid w:val="008A40A9"/>
    <w:rsid w:val="008C0320"/>
    <w:rsid w:val="008C1434"/>
    <w:rsid w:val="008D0DAB"/>
    <w:rsid w:val="008E3DE4"/>
    <w:rsid w:val="0093051C"/>
    <w:rsid w:val="00940F35"/>
    <w:rsid w:val="009466A8"/>
    <w:rsid w:val="00947268"/>
    <w:rsid w:val="009505C4"/>
    <w:rsid w:val="009A4C25"/>
    <w:rsid w:val="009A61B2"/>
    <w:rsid w:val="009D7B83"/>
    <w:rsid w:val="009E3FBB"/>
    <w:rsid w:val="009F0715"/>
    <w:rsid w:val="00A54A73"/>
    <w:rsid w:val="00A77F47"/>
    <w:rsid w:val="00A87CE6"/>
    <w:rsid w:val="00AB55ED"/>
    <w:rsid w:val="00AB68ED"/>
    <w:rsid w:val="00AC611A"/>
    <w:rsid w:val="00AC71A5"/>
    <w:rsid w:val="00AD2095"/>
    <w:rsid w:val="00AD6C46"/>
    <w:rsid w:val="00AE5216"/>
    <w:rsid w:val="00AE5F0A"/>
    <w:rsid w:val="00B31D0B"/>
    <w:rsid w:val="00B33E1F"/>
    <w:rsid w:val="00B60E33"/>
    <w:rsid w:val="00B639DB"/>
    <w:rsid w:val="00B734F0"/>
    <w:rsid w:val="00B83323"/>
    <w:rsid w:val="00BA21D9"/>
    <w:rsid w:val="00BC6ACE"/>
    <w:rsid w:val="00BE3920"/>
    <w:rsid w:val="00BE5294"/>
    <w:rsid w:val="00C15AD6"/>
    <w:rsid w:val="00C2242E"/>
    <w:rsid w:val="00C44F63"/>
    <w:rsid w:val="00C54467"/>
    <w:rsid w:val="00C55999"/>
    <w:rsid w:val="00C64033"/>
    <w:rsid w:val="00CA42C7"/>
    <w:rsid w:val="00CE56B7"/>
    <w:rsid w:val="00D01505"/>
    <w:rsid w:val="00D34CFB"/>
    <w:rsid w:val="00D34FCD"/>
    <w:rsid w:val="00D5323D"/>
    <w:rsid w:val="00D628D3"/>
    <w:rsid w:val="00D92330"/>
    <w:rsid w:val="00DA30E8"/>
    <w:rsid w:val="00DA45D2"/>
    <w:rsid w:val="00DA4ECB"/>
    <w:rsid w:val="00DB11B9"/>
    <w:rsid w:val="00DC14C4"/>
    <w:rsid w:val="00DD2955"/>
    <w:rsid w:val="00DF1599"/>
    <w:rsid w:val="00E10E5B"/>
    <w:rsid w:val="00E20CFF"/>
    <w:rsid w:val="00E27AF3"/>
    <w:rsid w:val="00E404B5"/>
    <w:rsid w:val="00E44499"/>
    <w:rsid w:val="00E456B9"/>
    <w:rsid w:val="00E505BF"/>
    <w:rsid w:val="00E50B8E"/>
    <w:rsid w:val="00E540B5"/>
    <w:rsid w:val="00E637E6"/>
    <w:rsid w:val="00E67A50"/>
    <w:rsid w:val="00EA1A87"/>
    <w:rsid w:val="00EA6BDB"/>
    <w:rsid w:val="00EC2084"/>
    <w:rsid w:val="00ED4E7C"/>
    <w:rsid w:val="00EE7033"/>
    <w:rsid w:val="00F20B4D"/>
    <w:rsid w:val="00F24067"/>
    <w:rsid w:val="00F435A5"/>
    <w:rsid w:val="00F50E10"/>
    <w:rsid w:val="00F51278"/>
    <w:rsid w:val="00F64A59"/>
    <w:rsid w:val="00F8138F"/>
    <w:rsid w:val="00F82EDB"/>
    <w:rsid w:val="00F85F6E"/>
    <w:rsid w:val="00FA1C50"/>
    <w:rsid w:val="00FB0070"/>
    <w:rsid w:val="00FB0E27"/>
    <w:rsid w:val="00FB524B"/>
    <w:rsid w:val="00FC6D06"/>
    <w:rsid w:val="00FC7AFC"/>
    <w:rsid w:val="00FC7D32"/>
    <w:rsid w:val="00FE41E5"/>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docId w15:val="{FD868924-B362-4D12-990E-0149186DC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3D2EBB"/>
    <w:pPr>
      <w:ind w:left="720"/>
      <w:contextualSpacing/>
    </w:pPr>
  </w:style>
  <w:style w:type="character" w:styleId="UnresolvedMention">
    <w:name w:val="Unresolved Mention"/>
    <w:basedOn w:val="DefaultParagraphFont"/>
    <w:uiPriority w:val="99"/>
    <w:semiHidden/>
    <w:unhideWhenUsed/>
    <w:rsid w:val="00ED4E7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Tara.pokharel08@gmail.com" TargetMode="External"/><Relationship Id="rId18" Type="http://schemas.openxmlformats.org/officeDocument/2006/relationships/hyperlink" Target="mailto:Bhogendrasah2014@g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mailto:rojinadesar@gmail.com" TargetMode="External"/><Relationship Id="rId17" Type="http://schemas.openxmlformats.org/officeDocument/2006/relationships/hyperlink" Target="mailto:Govindaraj.sedhai@gmail.com" TargetMode="External"/><Relationship Id="rId2" Type="http://schemas.openxmlformats.org/officeDocument/2006/relationships/styles" Target="styles.xml"/><Relationship Id="rId16" Type="http://schemas.openxmlformats.org/officeDocument/2006/relationships/hyperlink" Target="mailto:ganeshbhattrai@nset.org.n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anakjosiee@gmail.com" TargetMode="External"/><Relationship Id="rId5" Type="http://schemas.openxmlformats.org/officeDocument/2006/relationships/footnotes" Target="footnotes.xml"/><Relationship Id="rId15" Type="http://schemas.openxmlformats.org/officeDocument/2006/relationships/hyperlink" Target="mailto:Sanrimal98@gmail.com" TargetMode="External"/><Relationship Id="rId10" Type="http://schemas.openxmlformats.org/officeDocument/2006/relationships/hyperlink" Target="mailto:Arjuntamang2048@gmail.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Moktansuman07@gmail.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4</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7866</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Basnet, Prakash</cp:lastModifiedBy>
  <cp:revision>26</cp:revision>
  <cp:lastPrinted>2006-06-01T10:15:00Z</cp:lastPrinted>
  <dcterms:created xsi:type="dcterms:W3CDTF">2018-03-21T02:15:00Z</dcterms:created>
  <dcterms:modified xsi:type="dcterms:W3CDTF">2018-03-21T15:34:00Z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