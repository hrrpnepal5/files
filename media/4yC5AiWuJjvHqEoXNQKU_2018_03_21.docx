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6B73EBF8" w:rsidR="00D34CFB" w:rsidRDefault="00A274DB">
            <w:proofErr w:type="spellStart"/>
            <w:r>
              <w:rPr>
                <w:rFonts w:ascii="Arial" w:hAnsi="Arial" w:cs="Arial"/>
                <w:i/>
                <w:iCs/>
                <w:color w:val="0000FF"/>
              </w:rPr>
              <w:t>Palika</w:t>
            </w:r>
            <w:proofErr w:type="spellEnd"/>
            <w:r>
              <w:rPr>
                <w:rFonts w:ascii="Arial" w:hAnsi="Arial" w:cs="Arial"/>
                <w:i/>
                <w:iCs/>
                <w:color w:val="0000FF"/>
              </w:rPr>
              <w:t xml:space="preserve"> Level</w:t>
            </w:r>
            <w:r w:rsidR="000C1ADC">
              <w:rPr>
                <w:rFonts w:ascii="Arial" w:hAnsi="Arial" w:cs="Arial"/>
                <w:i/>
                <w:iCs/>
                <w:color w:val="0000FF"/>
              </w:rPr>
              <w:t xml:space="preserve">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55878E3A" w:rsidR="00D34CFB" w:rsidRDefault="004276A3">
            <w:r>
              <w:rPr>
                <w:rFonts w:ascii="Arial" w:hAnsi="Arial" w:cs="Arial"/>
                <w:i/>
                <w:iCs/>
                <w:color w:val="0000FF"/>
              </w:rPr>
              <w:t>180306</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4150B46E" w:rsidR="00D34CFB" w:rsidRDefault="004276A3">
            <w:r>
              <w:rPr>
                <w:rFonts w:ascii="Arial" w:hAnsi="Arial" w:cs="Arial"/>
                <w:i/>
                <w:iCs/>
                <w:color w:val="0000FF"/>
              </w:rPr>
              <w:t>12:15 PM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1FBE7260" w:rsidR="00D34CFB" w:rsidRDefault="004276A3" w:rsidP="00A274DB">
            <w:proofErr w:type="spellStart"/>
            <w:r>
              <w:rPr>
                <w:rFonts w:ascii="Arial" w:hAnsi="Arial" w:cs="Arial"/>
                <w:i/>
                <w:iCs/>
                <w:color w:val="0000FF"/>
              </w:rPr>
              <w:t>Naukunda</w:t>
            </w:r>
            <w:proofErr w:type="spellEnd"/>
            <w:r>
              <w:rPr>
                <w:rFonts w:ascii="Arial" w:hAnsi="Arial" w:cs="Arial"/>
                <w:i/>
                <w:iCs/>
                <w:color w:val="0000FF"/>
              </w:rPr>
              <w:t xml:space="preserve"> </w:t>
            </w:r>
            <w:proofErr w:type="spellStart"/>
            <w:r>
              <w:rPr>
                <w:rFonts w:ascii="Arial" w:hAnsi="Arial" w:cs="Arial"/>
                <w:i/>
                <w:iCs/>
                <w:color w:val="0000FF"/>
              </w:rPr>
              <w:t>RM,Parchang</w:t>
            </w:r>
            <w:proofErr w:type="spellEnd"/>
            <w:r w:rsidR="00A274DB">
              <w:rPr>
                <w:rFonts w:ascii="Arial" w:hAnsi="Arial" w:cs="Arial"/>
                <w:i/>
                <w:iCs/>
                <w:color w:val="0000FF"/>
              </w:rPr>
              <w:t xml:space="preserve"> </w:t>
            </w:r>
            <w:r w:rsidR="000C1ADC">
              <w:rPr>
                <w:rFonts w:ascii="Arial" w:hAnsi="Arial" w:cs="Arial"/>
                <w:i/>
                <w:iCs/>
                <w:color w:val="0000FF"/>
              </w:rPr>
              <w:t>Rasuwa</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012DAB60" w:rsidR="00D34CFB" w:rsidRDefault="00A274DB">
            <w:r>
              <w:rPr>
                <w:rFonts w:ascii="Arial" w:hAnsi="Arial" w:cs="Arial"/>
                <w:i/>
                <w:iCs/>
                <w:color w:val="0000FF"/>
              </w:rPr>
              <w:t xml:space="preserve">Rijan Gajurel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153887FE" w:rsidR="002D2CE4" w:rsidRDefault="000C1ADC">
            <w:r>
              <w:rPr>
                <w:rFonts w:ascii="Arial" w:hAnsi="Arial" w:cs="Arial"/>
                <w:i/>
                <w:iCs/>
                <w:color w:val="0000FF"/>
              </w:rPr>
              <w:t>Rijan Gajurel</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BEE66FF" w14:textId="77777777" w:rsidR="009A7C26" w:rsidRPr="00D44337" w:rsidRDefault="009A7C26" w:rsidP="009A7C26">
            <w:pPr>
              <w:rPr>
                <w:rFonts w:ascii="Arial" w:hAnsi="Arial" w:cs="Arial"/>
                <w:b/>
                <w:bCs/>
                <w:i/>
                <w:iCs/>
                <w:color w:val="002060"/>
              </w:rPr>
            </w:pPr>
            <w:r w:rsidRPr="00D44337">
              <w:rPr>
                <w:rFonts w:ascii="Arial" w:hAnsi="Arial" w:cs="Arial"/>
                <w:b/>
                <w:bCs/>
                <w:i/>
                <w:iCs/>
                <w:color w:val="002060"/>
              </w:rPr>
              <w:t xml:space="preserve">Agenda’s </w:t>
            </w:r>
          </w:p>
          <w:p w14:paraId="53F20AEB" w14:textId="77777777" w:rsidR="009A7C26" w:rsidRPr="00B50D88" w:rsidRDefault="009A7C26" w:rsidP="009A7C26">
            <w:pPr>
              <w:rPr>
                <w:rFonts w:ascii="Arial" w:hAnsi="Arial" w:cs="Arial"/>
                <w:b/>
                <w:bCs/>
                <w:i/>
                <w:iCs/>
                <w:color w:val="0000FF"/>
              </w:rPr>
            </w:pPr>
            <w:r w:rsidRPr="00D44337">
              <w:rPr>
                <w:rFonts w:ascii="Arial" w:hAnsi="Arial" w:cs="Arial"/>
                <w:b/>
                <w:bCs/>
                <w:i/>
                <w:iCs/>
                <w:color w:val="002060"/>
              </w:rPr>
              <w:t xml:space="preserve">Welcome and Introduction </w:t>
            </w:r>
          </w:p>
          <w:p w14:paraId="0799C1C0" w14:textId="066C0115" w:rsidR="009A7C26" w:rsidRPr="00D44337" w:rsidRDefault="00426284" w:rsidP="009A7C26">
            <w:pPr>
              <w:rPr>
                <w:rFonts w:ascii="Arial" w:hAnsi="Arial" w:cs="Arial"/>
              </w:rPr>
            </w:pPr>
            <w:proofErr w:type="spellStart"/>
            <w:r w:rsidRPr="00D44337">
              <w:rPr>
                <w:rFonts w:ascii="Arial" w:hAnsi="Arial" w:cs="Arial"/>
              </w:rPr>
              <w:t>HRRP</w:t>
            </w:r>
            <w:proofErr w:type="spellEnd"/>
            <w:r w:rsidRPr="00D44337">
              <w:rPr>
                <w:rFonts w:ascii="Arial" w:hAnsi="Arial" w:cs="Arial"/>
              </w:rPr>
              <w:t xml:space="preserve"> </w:t>
            </w:r>
            <w:proofErr w:type="spellStart"/>
            <w:r w:rsidRPr="00D44337">
              <w:rPr>
                <w:rFonts w:ascii="Arial" w:hAnsi="Arial" w:cs="Arial"/>
              </w:rPr>
              <w:t>Palika</w:t>
            </w:r>
            <w:proofErr w:type="spellEnd"/>
            <w:r w:rsidRPr="00D44337">
              <w:rPr>
                <w:rFonts w:ascii="Arial" w:hAnsi="Arial" w:cs="Arial"/>
              </w:rPr>
              <w:t xml:space="preserve"> level </w:t>
            </w:r>
            <w:r w:rsidR="009A7C26" w:rsidRPr="00D44337">
              <w:rPr>
                <w:rFonts w:ascii="Arial" w:hAnsi="Arial" w:cs="Arial"/>
              </w:rPr>
              <w:t xml:space="preserve">coordination meeting was chaired by </w:t>
            </w:r>
            <w:proofErr w:type="spellStart"/>
            <w:r w:rsidR="002D0E09">
              <w:rPr>
                <w:rFonts w:ascii="Arial" w:hAnsi="Arial" w:cs="Arial"/>
              </w:rPr>
              <w:t>Naukunda</w:t>
            </w:r>
            <w:proofErr w:type="spellEnd"/>
            <w:r w:rsidR="002D0E09">
              <w:rPr>
                <w:rFonts w:ascii="Arial" w:hAnsi="Arial" w:cs="Arial"/>
              </w:rPr>
              <w:t xml:space="preserve"> </w:t>
            </w:r>
            <w:r w:rsidR="00A274DB" w:rsidRPr="00D44337">
              <w:rPr>
                <w:rFonts w:ascii="Arial" w:hAnsi="Arial" w:cs="Arial"/>
              </w:rPr>
              <w:t xml:space="preserve">Rural Municipality </w:t>
            </w:r>
            <w:r w:rsidR="00E35A27" w:rsidRPr="00D44337">
              <w:rPr>
                <w:rFonts w:ascii="Arial" w:hAnsi="Arial" w:cs="Arial"/>
              </w:rPr>
              <w:t xml:space="preserve">Technical </w:t>
            </w:r>
            <w:proofErr w:type="spellStart"/>
            <w:r w:rsidR="00E35A27" w:rsidRPr="00D44337">
              <w:rPr>
                <w:rFonts w:ascii="Arial" w:hAnsi="Arial" w:cs="Arial"/>
              </w:rPr>
              <w:t>persion</w:t>
            </w:r>
            <w:proofErr w:type="spellEnd"/>
            <w:r w:rsidR="006B3515">
              <w:rPr>
                <w:rFonts w:ascii="Arial" w:hAnsi="Arial" w:cs="Arial"/>
              </w:rPr>
              <w:t xml:space="preserve"> Mr. </w:t>
            </w:r>
            <w:proofErr w:type="spellStart"/>
            <w:r w:rsidR="006B3515">
              <w:rPr>
                <w:rFonts w:ascii="Arial" w:hAnsi="Arial" w:cs="Arial"/>
              </w:rPr>
              <w:t>Arun</w:t>
            </w:r>
            <w:proofErr w:type="spellEnd"/>
            <w:r w:rsidR="006B3515">
              <w:rPr>
                <w:rFonts w:ascii="Arial" w:hAnsi="Arial" w:cs="Arial"/>
              </w:rPr>
              <w:t xml:space="preserve"> </w:t>
            </w:r>
            <w:proofErr w:type="spellStart"/>
            <w:r w:rsidR="006B3515">
              <w:rPr>
                <w:rFonts w:ascii="Arial" w:hAnsi="Arial" w:cs="Arial"/>
              </w:rPr>
              <w:t>kumar</w:t>
            </w:r>
            <w:proofErr w:type="spellEnd"/>
            <w:r w:rsidR="006B3515">
              <w:rPr>
                <w:rFonts w:ascii="Arial" w:hAnsi="Arial" w:cs="Arial"/>
              </w:rPr>
              <w:t xml:space="preserve"> </w:t>
            </w:r>
            <w:proofErr w:type="spellStart"/>
            <w:r w:rsidR="006B3515">
              <w:rPr>
                <w:rFonts w:ascii="Arial" w:hAnsi="Arial" w:cs="Arial"/>
              </w:rPr>
              <w:t>sharma</w:t>
            </w:r>
            <w:proofErr w:type="spellEnd"/>
            <w:r w:rsidR="006B3515">
              <w:rPr>
                <w:rFonts w:ascii="Arial" w:hAnsi="Arial" w:cs="Arial"/>
              </w:rPr>
              <w:t xml:space="preserve"> </w:t>
            </w:r>
            <w:r w:rsidR="00A274DB" w:rsidRPr="00D44337">
              <w:rPr>
                <w:rFonts w:ascii="Arial" w:hAnsi="Arial" w:cs="Arial"/>
              </w:rPr>
              <w:t xml:space="preserve">and the program </w:t>
            </w:r>
            <w:r w:rsidR="009A7C26" w:rsidRPr="00D44337">
              <w:rPr>
                <w:rFonts w:ascii="Arial" w:hAnsi="Arial" w:cs="Arial"/>
              </w:rPr>
              <w:t xml:space="preserve">facilitator was </w:t>
            </w:r>
            <w:proofErr w:type="spellStart"/>
            <w:r w:rsidR="00A274DB" w:rsidRPr="00D44337">
              <w:rPr>
                <w:rFonts w:ascii="Arial" w:hAnsi="Arial" w:cs="Arial"/>
              </w:rPr>
              <w:t>Mr.Rijan</w:t>
            </w:r>
            <w:proofErr w:type="spellEnd"/>
            <w:r w:rsidR="00A274DB" w:rsidRPr="00D44337">
              <w:rPr>
                <w:rFonts w:ascii="Arial" w:hAnsi="Arial" w:cs="Arial"/>
              </w:rPr>
              <w:t xml:space="preserve"> </w:t>
            </w:r>
            <w:proofErr w:type="spellStart"/>
            <w:r w:rsidR="00A274DB" w:rsidRPr="00D44337">
              <w:rPr>
                <w:rFonts w:ascii="Arial" w:hAnsi="Arial" w:cs="Arial"/>
              </w:rPr>
              <w:t>Gajurel.</w:t>
            </w:r>
            <w:r w:rsidR="00596E30" w:rsidRPr="00D44337">
              <w:rPr>
                <w:rFonts w:ascii="Arial" w:hAnsi="Arial" w:cs="Arial"/>
              </w:rPr>
              <w:t>HRRP</w:t>
            </w:r>
            <w:proofErr w:type="spellEnd"/>
            <w:r w:rsidR="00596E30" w:rsidRPr="00D44337">
              <w:rPr>
                <w:rFonts w:ascii="Arial" w:hAnsi="Arial" w:cs="Arial"/>
              </w:rPr>
              <w:t xml:space="preserve"> </w:t>
            </w:r>
            <w:r w:rsidR="009A7C26" w:rsidRPr="00D44337">
              <w:rPr>
                <w:rFonts w:ascii="Arial" w:hAnsi="Arial" w:cs="Arial"/>
              </w:rPr>
              <w:t>welcomed all the participants in the meeting and thanked for their support in coordination and also requested to raise any types of issues related to reconstruction through this platform in the coming days and all participants introduced themselves from their respective places.</w:t>
            </w:r>
          </w:p>
          <w:p w14:paraId="2517C5E1" w14:textId="77777777" w:rsidR="00596E30" w:rsidRPr="00D44337" w:rsidRDefault="00596E30" w:rsidP="009A7C26">
            <w:pPr>
              <w:rPr>
                <w:rFonts w:ascii="Arial" w:hAnsi="Arial" w:cs="Arial"/>
              </w:rPr>
            </w:pPr>
          </w:p>
          <w:p w14:paraId="2D07D222" w14:textId="77777777" w:rsidR="00596E30" w:rsidRPr="00B50D88" w:rsidRDefault="00596E30" w:rsidP="00596E30">
            <w:pPr>
              <w:rPr>
                <w:rFonts w:ascii="Arial" w:hAnsi="Arial" w:cs="Arial"/>
                <w:b/>
                <w:bCs/>
                <w:color w:val="0000FF"/>
              </w:rPr>
            </w:pPr>
            <w:r w:rsidRPr="00D44337">
              <w:rPr>
                <w:rFonts w:ascii="Arial" w:hAnsi="Arial" w:cs="Arial"/>
                <w:b/>
                <w:bCs/>
                <w:color w:val="002060"/>
              </w:rPr>
              <w:t>Reconstruction Update –</w:t>
            </w:r>
            <w:proofErr w:type="spellStart"/>
            <w:r w:rsidRPr="00D44337">
              <w:rPr>
                <w:rFonts w:ascii="Arial" w:hAnsi="Arial" w:cs="Arial"/>
                <w:b/>
                <w:bCs/>
                <w:color w:val="002060"/>
              </w:rPr>
              <w:t>HRRP</w:t>
            </w:r>
            <w:proofErr w:type="spellEnd"/>
            <w:r w:rsidRPr="00D44337">
              <w:rPr>
                <w:rFonts w:ascii="Arial" w:hAnsi="Arial" w:cs="Arial"/>
                <w:b/>
                <w:bCs/>
                <w:color w:val="002060"/>
              </w:rPr>
              <w:t xml:space="preserve"> </w:t>
            </w:r>
          </w:p>
          <w:p w14:paraId="2015287D" w14:textId="6C015A06" w:rsidR="00596E30" w:rsidRPr="00D44337" w:rsidRDefault="00596E30" w:rsidP="00596E30">
            <w:pPr>
              <w:rPr>
                <w:rFonts w:ascii="Arial" w:hAnsi="Arial" w:cs="Arial"/>
                <w:sz w:val="18"/>
                <w:szCs w:val="18"/>
              </w:rPr>
            </w:pPr>
            <w:r w:rsidRPr="00D44337">
              <w:rPr>
                <w:rFonts w:ascii="Arial" w:hAnsi="Arial" w:cs="Arial"/>
              </w:rPr>
              <w:t xml:space="preserve">District focal person of </w:t>
            </w:r>
            <w:proofErr w:type="spellStart"/>
            <w:r w:rsidRPr="00D44337">
              <w:rPr>
                <w:rFonts w:ascii="Arial" w:hAnsi="Arial" w:cs="Arial"/>
              </w:rPr>
              <w:t>HRRP</w:t>
            </w:r>
            <w:proofErr w:type="spellEnd"/>
            <w:r w:rsidRPr="00D44337">
              <w:rPr>
                <w:rFonts w:ascii="Arial" w:hAnsi="Arial" w:cs="Arial"/>
              </w:rPr>
              <w:t xml:space="preserve"> </w:t>
            </w:r>
            <w:proofErr w:type="spellStart"/>
            <w:r w:rsidRPr="00D44337">
              <w:rPr>
                <w:rFonts w:ascii="Arial" w:hAnsi="Arial" w:cs="Arial"/>
              </w:rPr>
              <w:t>Mr.Rijan</w:t>
            </w:r>
            <w:proofErr w:type="spellEnd"/>
            <w:r w:rsidRPr="00D44337">
              <w:rPr>
                <w:rFonts w:ascii="Arial" w:hAnsi="Arial" w:cs="Arial"/>
              </w:rPr>
              <w:t xml:space="preserve"> Gajurel Update the reconstruction status of district  to all participan</w:t>
            </w:r>
            <w:r w:rsidR="006B3515">
              <w:rPr>
                <w:rFonts w:ascii="Arial" w:hAnsi="Arial" w:cs="Arial"/>
              </w:rPr>
              <w:t xml:space="preserve">t .As of </w:t>
            </w:r>
            <w:proofErr w:type="spellStart"/>
            <w:r w:rsidR="006B3515">
              <w:rPr>
                <w:rFonts w:ascii="Arial" w:hAnsi="Arial" w:cs="Arial"/>
              </w:rPr>
              <w:t>06,March</w:t>
            </w:r>
            <w:proofErr w:type="spellEnd"/>
            <w:r w:rsidR="006B3515">
              <w:rPr>
                <w:rFonts w:ascii="Arial" w:hAnsi="Arial" w:cs="Arial"/>
              </w:rPr>
              <w:t xml:space="preserve"> </w:t>
            </w:r>
            <w:r w:rsidRPr="00D44337">
              <w:rPr>
                <w:rFonts w:ascii="Arial" w:hAnsi="Arial" w:cs="Arial"/>
              </w:rPr>
              <w:t xml:space="preserve">,2018 the enrollment /Tranche distribution matrix as per new structure </w:t>
            </w:r>
            <w:r w:rsidRPr="00D44337">
              <w:rPr>
                <w:rFonts w:ascii="Arial" w:hAnsi="Arial" w:cs="Arial"/>
                <w:sz w:val="18"/>
                <w:szCs w:val="18"/>
              </w:rPr>
              <w:t>:                                                                                                                                                                 Data Source :</w:t>
            </w:r>
            <w:proofErr w:type="spellStart"/>
            <w:r w:rsidRPr="00D44337">
              <w:rPr>
                <w:rFonts w:ascii="Arial" w:hAnsi="Arial" w:cs="Arial"/>
                <w:sz w:val="18"/>
                <w:szCs w:val="18"/>
              </w:rPr>
              <w:t>EHRP</w:t>
            </w:r>
            <w:proofErr w:type="spellEnd"/>
            <w:r w:rsidRPr="00D44337">
              <w:rPr>
                <w:rFonts w:ascii="Arial" w:hAnsi="Arial" w:cs="Arial"/>
                <w:sz w:val="18"/>
                <w:szCs w:val="18"/>
              </w:rPr>
              <w:t xml:space="preserve"> Rasuwa</w:t>
            </w:r>
            <w:r w:rsidR="006B3515">
              <w:rPr>
                <w:rFonts w:ascii="Arial" w:hAnsi="Arial" w:cs="Arial"/>
                <w:sz w:val="18"/>
                <w:szCs w:val="18"/>
              </w:rPr>
              <w:t>(as of 06</w:t>
            </w:r>
            <w:r w:rsidR="00A274DB" w:rsidRPr="00D44337">
              <w:rPr>
                <w:rFonts w:ascii="Arial" w:hAnsi="Arial" w:cs="Arial"/>
                <w:sz w:val="18"/>
                <w:szCs w:val="18"/>
              </w:rPr>
              <w:t>-</w:t>
            </w:r>
            <w:proofErr w:type="spellStart"/>
            <w:r w:rsidR="006B3515">
              <w:rPr>
                <w:rFonts w:ascii="Arial" w:hAnsi="Arial" w:cs="Arial"/>
                <w:sz w:val="18"/>
                <w:szCs w:val="18"/>
              </w:rPr>
              <w:t>March</w:t>
            </w:r>
            <w:r w:rsidRPr="00D44337">
              <w:rPr>
                <w:rFonts w:ascii="Arial" w:hAnsi="Arial" w:cs="Arial"/>
                <w:sz w:val="18"/>
                <w:szCs w:val="18"/>
              </w:rPr>
              <w:t>,2018</w:t>
            </w:r>
            <w:proofErr w:type="spellEnd"/>
            <w:r w:rsidRPr="00D44337">
              <w:rPr>
                <w:rFonts w:ascii="Arial" w:hAnsi="Arial" w:cs="Arial"/>
                <w:sz w:val="18"/>
                <w:szCs w:val="18"/>
              </w:rPr>
              <w:t>)</w:t>
            </w:r>
          </w:p>
          <w:tbl>
            <w:tblPr>
              <w:tblW w:w="9056" w:type="dxa"/>
              <w:tblLayout w:type="fixed"/>
              <w:tblCellMar>
                <w:left w:w="0" w:type="dxa"/>
                <w:right w:w="0" w:type="dxa"/>
              </w:tblCellMar>
              <w:tblLook w:val="04A0" w:firstRow="1" w:lastRow="0" w:firstColumn="1" w:lastColumn="0" w:noHBand="0" w:noVBand="1"/>
            </w:tblPr>
            <w:tblGrid>
              <w:gridCol w:w="847"/>
              <w:gridCol w:w="2076"/>
              <w:gridCol w:w="1597"/>
              <w:gridCol w:w="1374"/>
              <w:gridCol w:w="1692"/>
              <w:gridCol w:w="1470"/>
            </w:tblGrid>
            <w:tr w:rsidR="00596E30" w:rsidRPr="00E74007" w14:paraId="6F934B3D" w14:textId="77777777" w:rsidTr="004A2ED5">
              <w:trPr>
                <w:trHeight w:val="1126"/>
              </w:trPr>
              <w:tc>
                <w:tcPr>
                  <w:tcW w:w="84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1E331BA5"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SN</w:t>
                  </w:r>
                </w:p>
              </w:tc>
              <w:tc>
                <w:tcPr>
                  <w:tcW w:w="2076"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9B85DE9"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Rural Municipality </w:t>
                  </w:r>
                </w:p>
              </w:tc>
              <w:tc>
                <w:tcPr>
                  <w:tcW w:w="159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0F78CBD"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Eligible </w:t>
                  </w:r>
                  <w:proofErr w:type="spellStart"/>
                  <w:r w:rsidRPr="00E35A27">
                    <w:rPr>
                      <w:rFonts w:ascii="Arial" w:hAnsi="Arial" w:cs="Arial"/>
                      <w:b/>
                      <w:bCs/>
                      <w:color w:val="833C0B" w:themeColor="accent2" w:themeShade="80"/>
                    </w:rPr>
                    <w:t>HH</w:t>
                  </w:r>
                  <w:proofErr w:type="spellEnd"/>
                  <w:r w:rsidRPr="00E35A27">
                    <w:rPr>
                      <w:rFonts w:ascii="Arial" w:hAnsi="Arial" w:cs="Arial"/>
                      <w:b/>
                      <w:bCs/>
                      <w:color w:val="833C0B" w:themeColor="accent2" w:themeShade="80"/>
                    </w:rPr>
                    <w:t xml:space="preserve"> </w:t>
                  </w:r>
                </w:p>
              </w:tc>
              <w:tc>
                <w:tcPr>
                  <w:tcW w:w="1374"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53DEE103"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First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692"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86B0C54"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second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c>
                <w:tcPr>
                  <w:tcW w:w="1470"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DC4BCFF" w14:textId="77777777" w:rsidR="00596E30" w:rsidRPr="00E35A27" w:rsidRDefault="00596E30" w:rsidP="004A2ED5">
                  <w:pPr>
                    <w:rPr>
                      <w:rFonts w:ascii="Arial" w:hAnsi="Arial" w:cs="Arial"/>
                      <w:color w:val="833C0B" w:themeColor="accent2" w:themeShade="80"/>
                    </w:rPr>
                  </w:pPr>
                  <w:r w:rsidRPr="00E35A27">
                    <w:rPr>
                      <w:rFonts w:ascii="Arial" w:hAnsi="Arial" w:cs="Arial"/>
                      <w:b/>
                      <w:bCs/>
                      <w:color w:val="833C0B" w:themeColor="accent2" w:themeShade="80"/>
                    </w:rPr>
                    <w:t xml:space="preserve">Third Tranche Received </w:t>
                  </w:r>
                  <w:proofErr w:type="spellStart"/>
                  <w:r w:rsidRPr="00E35A27">
                    <w:rPr>
                      <w:rFonts w:ascii="Arial" w:hAnsi="Arial" w:cs="Arial"/>
                      <w:b/>
                      <w:bCs/>
                      <w:color w:val="833C0B" w:themeColor="accent2" w:themeShade="80"/>
                    </w:rPr>
                    <w:t>HHs</w:t>
                  </w:r>
                  <w:proofErr w:type="spellEnd"/>
                  <w:r w:rsidRPr="00E35A27">
                    <w:rPr>
                      <w:rFonts w:ascii="Arial" w:hAnsi="Arial" w:cs="Arial"/>
                      <w:b/>
                      <w:bCs/>
                      <w:color w:val="833C0B" w:themeColor="accent2" w:themeShade="80"/>
                    </w:rPr>
                    <w:t xml:space="preserve">  </w:t>
                  </w:r>
                </w:p>
              </w:tc>
            </w:tr>
            <w:tr w:rsidR="00596E30" w:rsidRPr="00E74007" w14:paraId="0BBBB44B" w14:textId="77777777" w:rsidTr="00A274DB">
              <w:trPr>
                <w:trHeight w:val="420"/>
              </w:trPr>
              <w:tc>
                <w:tcPr>
                  <w:tcW w:w="847" w:type="dxa"/>
                  <w:tcBorders>
                    <w:top w:val="single" w:sz="24"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0BA63BE" w14:textId="4893C3FE" w:rsidR="00596E30" w:rsidRPr="00E35A27" w:rsidRDefault="00A274DB" w:rsidP="004A2ED5">
                  <w:pPr>
                    <w:rPr>
                      <w:rFonts w:ascii="Arial" w:hAnsi="Arial" w:cs="Arial"/>
                      <w:color w:val="ED7D31" w:themeColor="accent2"/>
                    </w:rPr>
                  </w:pPr>
                  <w:r w:rsidRPr="00E35A27">
                    <w:rPr>
                      <w:rFonts w:ascii="Arial" w:hAnsi="Arial" w:cs="Arial"/>
                      <w:color w:val="ED7D31" w:themeColor="accent2"/>
                    </w:rPr>
                    <w:t>1</w:t>
                  </w:r>
                </w:p>
              </w:tc>
              <w:tc>
                <w:tcPr>
                  <w:tcW w:w="2076"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99117D0"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Gosaikunda</w:t>
                  </w:r>
                  <w:proofErr w:type="spellEnd"/>
                  <w:r w:rsidRPr="00E35A27">
                    <w:rPr>
                      <w:rFonts w:ascii="Arial" w:hAnsi="Arial" w:cs="Arial"/>
                      <w:color w:val="ED7D31" w:themeColor="accent2"/>
                    </w:rPr>
                    <w:t xml:space="preserve"> RM</w:t>
                  </w:r>
                </w:p>
              </w:tc>
              <w:tc>
                <w:tcPr>
                  <w:tcW w:w="1597"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E4B4B5A"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1772</w:t>
                  </w:r>
                </w:p>
              </w:tc>
              <w:tc>
                <w:tcPr>
                  <w:tcW w:w="1374"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9670EE" w14:textId="44AAEB2A" w:rsidR="00596E30" w:rsidRPr="00E35A27" w:rsidRDefault="00A274DB" w:rsidP="004A2ED5">
                  <w:pPr>
                    <w:rPr>
                      <w:rFonts w:ascii="Arial" w:hAnsi="Arial" w:cs="Arial"/>
                      <w:color w:val="ED7D31" w:themeColor="accent2"/>
                    </w:rPr>
                  </w:pPr>
                  <w:r w:rsidRPr="00E35A27">
                    <w:rPr>
                      <w:rFonts w:ascii="Arial" w:hAnsi="Arial" w:cs="Arial"/>
                      <w:color w:val="ED7D31" w:themeColor="accent2"/>
                    </w:rPr>
                    <w:t>1599</w:t>
                  </w:r>
                </w:p>
              </w:tc>
              <w:tc>
                <w:tcPr>
                  <w:tcW w:w="1692"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B77499E" w14:textId="0784D617" w:rsidR="00596E30" w:rsidRPr="00E35A27" w:rsidRDefault="00A274DB" w:rsidP="004A2ED5">
                  <w:pPr>
                    <w:rPr>
                      <w:rFonts w:ascii="Arial" w:hAnsi="Arial" w:cs="Arial"/>
                      <w:color w:val="ED7D31" w:themeColor="accent2"/>
                    </w:rPr>
                  </w:pPr>
                  <w:r w:rsidRPr="00E35A27">
                    <w:rPr>
                      <w:rFonts w:ascii="Arial" w:hAnsi="Arial" w:cs="Arial"/>
                      <w:color w:val="ED7D31" w:themeColor="accent2"/>
                    </w:rPr>
                    <w:t>1004</w:t>
                  </w:r>
                </w:p>
              </w:tc>
              <w:tc>
                <w:tcPr>
                  <w:tcW w:w="1470"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A500AD1" w14:textId="67D267A0" w:rsidR="00596E30" w:rsidRPr="00E35A27" w:rsidRDefault="00A274DB" w:rsidP="004A2ED5">
                  <w:pPr>
                    <w:rPr>
                      <w:rFonts w:ascii="Arial" w:hAnsi="Arial" w:cs="Arial"/>
                      <w:color w:val="ED7D31" w:themeColor="accent2"/>
                    </w:rPr>
                  </w:pPr>
                  <w:r w:rsidRPr="00E35A27">
                    <w:rPr>
                      <w:rFonts w:ascii="Arial" w:hAnsi="Arial" w:cs="Arial"/>
                      <w:color w:val="ED7D31" w:themeColor="accent2"/>
                    </w:rPr>
                    <w:t>292</w:t>
                  </w:r>
                </w:p>
              </w:tc>
            </w:tr>
            <w:tr w:rsidR="00596E30" w:rsidRPr="00E74007" w14:paraId="5A0BA05E"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3B0055D9" w14:textId="77777777" w:rsidR="00596E30" w:rsidRPr="002D0E09" w:rsidRDefault="00596E30" w:rsidP="004A2ED5">
                  <w:pPr>
                    <w:rPr>
                      <w:rFonts w:ascii="Arial" w:hAnsi="Arial" w:cs="Arial"/>
                      <w:b/>
                      <w:bCs/>
                      <w:color w:val="002060"/>
                    </w:rPr>
                  </w:pPr>
                  <w:r w:rsidRPr="002D0E09">
                    <w:rPr>
                      <w:rFonts w:ascii="Arial" w:hAnsi="Arial" w:cs="Arial"/>
                      <w:b/>
                      <w:bCs/>
                      <w:color w:val="002060"/>
                    </w:rPr>
                    <w:t>2</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6EA2CF1" w14:textId="77777777" w:rsidR="00596E30" w:rsidRPr="002D0E09" w:rsidRDefault="00596E30" w:rsidP="004A2ED5">
                  <w:pPr>
                    <w:rPr>
                      <w:rFonts w:ascii="Arial" w:hAnsi="Arial" w:cs="Arial"/>
                      <w:b/>
                      <w:bCs/>
                      <w:color w:val="002060"/>
                    </w:rPr>
                  </w:pPr>
                  <w:proofErr w:type="spellStart"/>
                  <w:r w:rsidRPr="002D0E09">
                    <w:rPr>
                      <w:rFonts w:ascii="Arial" w:hAnsi="Arial" w:cs="Arial"/>
                      <w:b/>
                      <w:bCs/>
                      <w:color w:val="002060"/>
                    </w:rPr>
                    <w:t>Naukunda</w:t>
                  </w:r>
                  <w:proofErr w:type="spellEnd"/>
                  <w:r w:rsidRPr="002D0E09">
                    <w:rPr>
                      <w:rFonts w:ascii="Arial" w:hAnsi="Arial" w:cs="Arial"/>
                      <w:b/>
                      <w:bCs/>
                      <w:color w:val="002060"/>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30CADB7D" w14:textId="77777777" w:rsidR="00596E30" w:rsidRPr="002D0E09" w:rsidRDefault="00596E30" w:rsidP="004A2ED5">
                  <w:pPr>
                    <w:rPr>
                      <w:rFonts w:ascii="Arial" w:hAnsi="Arial" w:cs="Arial"/>
                      <w:b/>
                      <w:bCs/>
                      <w:color w:val="002060"/>
                    </w:rPr>
                  </w:pPr>
                  <w:r w:rsidRPr="002D0E09">
                    <w:rPr>
                      <w:rFonts w:ascii="Arial" w:hAnsi="Arial" w:cs="Arial"/>
                      <w:b/>
                      <w:bCs/>
                      <w:color w:val="002060"/>
                    </w:rPr>
                    <w:t>3228</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71531E41" w14:textId="1EDA0C62" w:rsidR="00596E30" w:rsidRPr="002D0E09" w:rsidRDefault="00A274DB" w:rsidP="004A2ED5">
                  <w:pPr>
                    <w:rPr>
                      <w:rFonts w:ascii="Arial" w:hAnsi="Arial" w:cs="Arial"/>
                      <w:b/>
                      <w:bCs/>
                      <w:color w:val="002060"/>
                    </w:rPr>
                  </w:pPr>
                  <w:r w:rsidRPr="002D0E09">
                    <w:rPr>
                      <w:rFonts w:ascii="Arial" w:hAnsi="Arial" w:cs="Arial"/>
                      <w:b/>
                      <w:bCs/>
                      <w:color w:val="002060"/>
                    </w:rPr>
                    <w:t>2924</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CBC8745" w14:textId="774D7C7D" w:rsidR="00596E30" w:rsidRPr="002D0E09" w:rsidRDefault="00A274DB" w:rsidP="004A2ED5">
                  <w:pPr>
                    <w:rPr>
                      <w:rFonts w:ascii="Arial" w:hAnsi="Arial" w:cs="Arial"/>
                      <w:b/>
                      <w:bCs/>
                      <w:color w:val="002060"/>
                    </w:rPr>
                  </w:pPr>
                  <w:r w:rsidRPr="002D0E09">
                    <w:rPr>
                      <w:rFonts w:ascii="Arial" w:hAnsi="Arial" w:cs="Arial"/>
                      <w:b/>
                      <w:bCs/>
                      <w:color w:val="002060"/>
                    </w:rPr>
                    <w:t>1077</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079E2C06" w14:textId="19DC88E4" w:rsidR="00596E30" w:rsidRPr="002D0E09" w:rsidRDefault="00426284" w:rsidP="004A2ED5">
                  <w:pPr>
                    <w:rPr>
                      <w:rFonts w:ascii="Arial" w:hAnsi="Arial" w:cs="Arial"/>
                      <w:b/>
                      <w:bCs/>
                      <w:color w:val="002060"/>
                    </w:rPr>
                  </w:pPr>
                  <w:r w:rsidRPr="002D0E09">
                    <w:rPr>
                      <w:rFonts w:ascii="Arial" w:hAnsi="Arial" w:cs="Arial"/>
                      <w:b/>
                      <w:bCs/>
                      <w:color w:val="002060"/>
                    </w:rPr>
                    <w:t>493</w:t>
                  </w:r>
                </w:p>
              </w:tc>
            </w:tr>
            <w:tr w:rsidR="00596E30" w:rsidRPr="00E74007" w14:paraId="79D3E430" w14:textId="77777777" w:rsidTr="004A2ED5">
              <w:trPr>
                <w:trHeight w:val="562"/>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B142D37" w14:textId="77777777" w:rsidR="00596E30" w:rsidRPr="002D0E09" w:rsidRDefault="00596E30" w:rsidP="004A2ED5">
                  <w:pPr>
                    <w:rPr>
                      <w:rFonts w:ascii="Arial" w:hAnsi="Arial" w:cs="Arial"/>
                      <w:color w:val="ED7D31" w:themeColor="accent2"/>
                    </w:rPr>
                  </w:pPr>
                  <w:r w:rsidRPr="002D0E09">
                    <w:rPr>
                      <w:rFonts w:ascii="Arial" w:hAnsi="Arial" w:cs="Arial"/>
                      <w:color w:val="ED7D31" w:themeColor="accent2"/>
                    </w:rPr>
                    <w:t>3</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0173C26" w14:textId="77777777" w:rsidR="00596E30" w:rsidRPr="002D0E09" w:rsidRDefault="00596E30" w:rsidP="004A2ED5">
                  <w:pPr>
                    <w:rPr>
                      <w:rFonts w:ascii="Arial" w:hAnsi="Arial" w:cs="Arial"/>
                      <w:color w:val="ED7D31" w:themeColor="accent2"/>
                    </w:rPr>
                  </w:pPr>
                  <w:proofErr w:type="spellStart"/>
                  <w:r w:rsidRPr="002D0E09">
                    <w:rPr>
                      <w:rFonts w:ascii="Arial" w:hAnsi="Arial" w:cs="Arial"/>
                      <w:color w:val="ED7D31" w:themeColor="accent2"/>
                    </w:rPr>
                    <w:t>Parbatikunda</w:t>
                  </w:r>
                  <w:proofErr w:type="spellEnd"/>
                  <w:r w:rsidRPr="002D0E09">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66B34E1" w14:textId="77777777" w:rsidR="00596E30" w:rsidRPr="002D0E09" w:rsidRDefault="00596E30" w:rsidP="004A2ED5">
                  <w:pPr>
                    <w:rPr>
                      <w:rFonts w:ascii="Arial" w:hAnsi="Arial" w:cs="Arial"/>
                      <w:color w:val="ED7D31" w:themeColor="accent2"/>
                    </w:rPr>
                  </w:pPr>
                  <w:r w:rsidRPr="002D0E09">
                    <w:rPr>
                      <w:rFonts w:ascii="Arial" w:hAnsi="Arial" w:cs="Arial"/>
                      <w:color w:val="ED7D31" w:themeColor="accent2"/>
                    </w:rPr>
                    <w:t>1779</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D8629F" w14:textId="462946D2" w:rsidR="00596E30" w:rsidRPr="002D0E09" w:rsidRDefault="00A274DB" w:rsidP="004A2ED5">
                  <w:pPr>
                    <w:rPr>
                      <w:rFonts w:ascii="Arial" w:hAnsi="Arial" w:cs="Arial"/>
                      <w:color w:val="ED7D31" w:themeColor="accent2"/>
                    </w:rPr>
                  </w:pPr>
                  <w:r w:rsidRPr="002D0E09">
                    <w:rPr>
                      <w:rFonts w:ascii="Arial" w:hAnsi="Arial" w:cs="Arial"/>
                      <w:color w:val="ED7D31" w:themeColor="accent2"/>
                    </w:rPr>
                    <w:t>1619</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D4C4129" w14:textId="5259B25E" w:rsidR="00596E30" w:rsidRPr="002D0E09" w:rsidRDefault="00A274DB" w:rsidP="004A2ED5">
                  <w:pPr>
                    <w:rPr>
                      <w:rFonts w:ascii="Arial" w:hAnsi="Arial" w:cs="Arial"/>
                      <w:color w:val="ED7D31" w:themeColor="accent2"/>
                    </w:rPr>
                  </w:pPr>
                  <w:r w:rsidRPr="002D0E09">
                    <w:rPr>
                      <w:rFonts w:ascii="Arial" w:hAnsi="Arial" w:cs="Arial"/>
                      <w:color w:val="ED7D31" w:themeColor="accent2"/>
                    </w:rPr>
                    <w:t>1000</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16C7BBD" w14:textId="1F9EDD8C" w:rsidR="00596E30" w:rsidRPr="002D0E09" w:rsidRDefault="00426284" w:rsidP="004A2ED5">
                  <w:pPr>
                    <w:rPr>
                      <w:rFonts w:ascii="Arial" w:hAnsi="Arial" w:cs="Arial"/>
                      <w:color w:val="ED7D31" w:themeColor="accent2"/>
                    </w:rPr>
                  </w:pPr>
                  <w:r w:rsidRPr="002D0E09">
                    <w:rPr>
                      <w:rFonts w:ascii="Arial" w:hAnsi="Arial" w:cs="Arial"/>
                      <w:color w:val="ED7D31" w:themeColor="accent2"/>
                    </w:rPr>
                    <w:t>281</w:t>
                  </w:r>
                </w:p>
              </w:tc>
            </w:tr>
            <w:tr w:rsidR="00596E30" w:rsidRPr="00E74007" w14:paraId="0CF48FC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0E6002B" w14:textId="77777777" w:rsidR="00596E30" w:rsidRPr="00E35A27" w:rsidRDefault="00596E30" w:rsidP="004A2ED5">
                  <w:pPr>
                    <w:rPr>
                      <w:rFonts w:ascii="Arial" w:hAnsi="Arial" w:cs="Arial"/>
                      <w:color w:val="ED7D31" w:themeColor="accent2"/>
                    </w:rPr>
                  </w:pPr>
                  <w:r w:rsidRPr="00E35A27">
                    <w:rPr>
                      <w:rFonts w:ascii="Arial" w:hAnsi="Arial" w:cs="Arial"/>
                      <w:b/>
                      <w:bCs/>
                      <w:color w:val="ED7D31" w:themeColor="accent2"/>
                    </w:rPr>
                    <w:t>4</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A15FD8"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Kalika</w:t>
                  </w:r>
                  <w:proofErr w:type="spellEnd"/>
                  <w:r w:rsidRPr="00E35A27">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3E69C5D"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2342</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61096CC8" w14:textId="4B3AA380" w:rsidR="00596E30" w:rsidRPr="00E35A27" w:rsidRDefault="00A274DB" w:rsidP="004A2ED5">
                  <w:pPr>
                    <w:rPr>
                      <w:rFonts w:ascii="Arial" w:hAnsi="Arial" w:cs="Arial"/>
                      <w:color w:val="ED7D31" w:themeColor="accent2"/>
                    </w:rPr>
                  </w:pPr>
                  <w:r w:rsidRPr="00E35A27">
                    <w:rPr>
                      <w:rFonts w:ascii="Arial" w:hAnsi="Arial" w:cs="Arial"/>
                      <w:color w:val="ED7D31" w:themeColor="accent2"/>
                    </w:rPr>
                    <w:t>2222</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419F1C0F" w14:textId="3767F2D5" w:rsidR="00596E30" w:rsidRPr="00E35A27" w:rsidRDefault="00A274DB" w:rsidP="004A2ED5">
                  <w:pPr>
                    <w:rPr>
                      <w:rFonts w:ascii="Arial" w:hAnsi="Arial" w:cs="Arial"/>
                      <w:color w:val="ED7D31" w:themeColor="accent2"/>
                    </w:rPr>
                  </w:pPr>
                  <w:r w:rsidRPr="00E35A27">
                    <w:rPr>
                      <w:rFonts w:ascii="Arial" w:hAnsi="Arial" w:cs="Arial"/>
                      <w:color w:val="ED7D31" w:themeColor="accent2"/>
                    </w:rPr>
                    <w:t>1566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0043867" w14:textId="2403DCB3" w:rsidR="00596E30" w:rsidRPr="00E35A27" w:rsidRDefault="00426284" w:rsidP="004A2ED5">
                  <w:pPr>
                    <w:rPr>
                      <w:rFonts w:ascii="Arial" w:hAnsi="Arial" w:cs="Arial"/>
                      <w:color w:val="ED7D31" w:themeColor="accent2"/>
                    </w:rPr>
                  </w:pPr>
                  <w:r w:rsidRPr="00E35A27">
                    <w:rPr>
                      <w:rFonts w:ascii="Arial" w:hAnsi="Arial" w:cs="Arial"/>
                      <w:color w:val="ED7D31" w:themeColor="accent2"/>
                    </w:rPr>
                    <w:t>676</w:t>
                  </w:r>
                </w:p>
              </w:tc>
            </w:tr>
            <w:tr w:rsidR="00596E30" w:rsidRPr="00E74007" w14:paraId="498062B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1D3D70C9" w14:textId="77777777" w:rsidR="00596E30" w:rsidRPr="00E35A27" w:rsidRDefault="00596E30" w:rsidP="004A2ED5">
                  <w:pPr>
                    <w:rPr>
                      <w:rFonts w:ascii="Arial" w:hAnsi="Arial" w:cs="Arial"/>
                      <w:color w:val="ED7D31" w:themeColor="accent2"/>
                    </w:rPr>
                  </w:pPr>
                  <w:r w:rsidRPr="00E35A27">
                    <w:rPr>
                      <w:rFonts w:ascii="Arial" w:hAnsi="Arial" w:cs="Arial"/>
                      <w:b/>
                      <w:bCs/>
                      <w:color w:val="ED7D31" w:themeColor="accent2"/>
                    </w:rPr>
                    <w:t>5</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591C832B" w14:textId="77777777" w:rsidR="00596E30" w:rsidRPr="00E35A27" w:rsidRDefault="00596E30" w:rsidP="004A2ED5">
                  <w:pPr>
                    <w:rPr>
                      <w:rFonts w:ascii="Arial" w:hAnsi="Arial" w:cs="Arial"/>
                      <w:color w:val="ED7D31" w:themeColor="accent2"/>
                    </w:rPr>
                  </w:pPr>
                  <w:proofErr w:type="spellStart"/>
                  <w:r w:rsidRPr="00E35A27">
                    <w:rPr>
                      <w:rFonts w:ascii="Arial" w:hAnsi="Arial" w:cs="Arial"/>
                      <w:color w:val="ED7D31" w:themeColor="accent2"/>
                    </w:rPr>
                    <w:t>Uttargaya</w:t>
                  </w:r>
                  <w:proofErr w:type="spellEnd"/>
                  <w:r w:rsidRPr="00E35A27">
                    <w:rPr>
                      <w:rFonts w:ascii="Arial" w:hAnsi="Arial" w:cs="Arial"/>
                      <w:color w:val="ED7D31" w:themeColor="accent2"/>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5E0F2A5" w14:textId="77777777" w:rsidR="00596E30" w:rsidRPr="00E35A27" w:rsidRDefault="00596E30" w:rsidP="004A2ED5">
                  <w:pPr>
                    <w:rPr>
                      <w:rFonts w:ascii="Arial" w:hAnsi="Arial" w:cs="Arial"/>
                      <w:color w:val="ED7D31" w:themeColor="accent2"/>
                    </w:rPr>
                  </w:pPr>
                  <w:r w:rsidRPr="00E35A27">
                    <w:rPr>
                      <w:rFonts w:ascii="Arial" w:hAnsi="Arial" w:cs="Arial"/>
                      <w:color w:val="ED7D31" w:themeColor="accent2"/>
                    </w:rPr>
                    <w:t>2508</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1C97E9C" w14:textId="54CBA75A" w:rsidR="00596E30" w:rsidRPr="00E35A27" w:rsidRDefault="00A274DB" w:rsidP="004A2ED5">
                  <w:pPr>
                    <w:rPr>
                      <w:rFonts w:ascii="Arial" w:hAnsi="Arial" w:cs="Arial"/>
                      <w:color w:val="ED7D31" w:themeColor="accent2"/>
                    </w:rPr>
                  </w:pPr>
                  <w:r w:rsidRPr="00E35A27">
                    <w:rPr>
                      <w:rFonts w:ascii="Arial" w:hAnsi="Arial" w:cs="Arial"/>
                      <w:color w:val="ED7D31" w:themeColor="accent2"/>
                    </w:rPr>
                    <w:t>2145</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7A0AD1E7" w14:textId="5F0B89C2" w:rsidR="00596E30" w:rsidRPr="00E35A27" w:rsidRDefault="00A274DB" w:rsidP="004A2ED5">
                  <w:pPr>
                    <w:rPr>
                      <w:rFonts w:ascii="Arial" w:hAnsi="Arial" w:cs="Arial"/>
                      <w:color w:val="ED7D31" w:themeColor="accent2"/>
                    </w:rPr>
                  </w:pPr>
                  <w:r w:rsidRPr="00E35A27">
                    <w:rPr>
                      <w:rFonts w:ascii="Arial" w:hAnsi="Arial" w:cs="Arial"/>
                      <w:color w:val="ED7D31" w:themeColor="accent2"/>
                    </w:rPr>
                    <w:t>1269</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C2383B5" w14:textId="74AF00BA" w:rsidR="00596E30" w:rsidRPr="00E35A27" w:rsidRDefault="00426284" w:rsidP="004A2ED5">
                  <w:pPr>
                    <w:rPr>
                      <w:rFonts w:ascii="Arial" w:hAnsi="Arial" w:cs="Arial"/>
                      <w:color w:val="ED7D31" w:themeColor="accent2"/>
                    </w:rPr>
                  </w:pPr>
                  <w:r w:rsidRPr="00E35A27">
                    <w:rPr>
                      <w:rFonts w:ascii="Arial" w:hAnsi="Arial" w:cs="Arial"/>
                      <w:color w:val="ED7D31" w:themeColor="accent2"/>
                    </w:rPr>
                    <w:t>641</w:t>
                  </w:r>
                </w:p>
              </w:tc>
            </w:tr>
            <w:tr w:rsidR="00596E30" w:rsidRPr="00E74007" w14:paraId="40A18CF0"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D58B809" w14:textId="77777777" w:rsidR="00596E30" w:rsidRPr="008366A6" w:rsidRDefault="00596E30" w:rsidP="004A2ED5">
                  <w:pPr>
                    <w:rPr>
                      <w:rFonts w:ascii="Arial" w:hAnsi="Arial" w:cs="Arial"/>
                    </w:rPr>
                  </w:pP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F992722" w14:textId="77777777" w:rsidR="00596E30" w:rsidRPr="008366A6" w:rsidRDefault="00596E30" w:rsidP="004A2ED5">
                  <w:pPr>
                    <w:rPr>
                      <w:rFonts w:ascii="Arial" w:hAnsi="Arial" w:cs="Arial"/>
                    </w:rPr>
                  </w:pPr>
                  <w:r w:rsidRPr="008366A6">
                    <w:rPr>
                      <w:rFonts w:ascii="Arial" w:hAnsi="Arial" w:cs="Arial"/>
                      <w:b/>
                      <w:bCs/>
                    </w:rPr>
                    <w:t>Total</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17F127A" w14:textId="77777777" w:rsidR="00596E30" w:rsidRPr="008366A6" w:rsidRDefault="00596E30" w:rsidP="004A2ED5">
                  <w:pPr>
                    <w:rPr>
                      <w:rFonts w:ascii="Arial" w:hAnsi="Arial" w:cs="Arial"/>
                    </w:rPr>
                  </w:pPr>
                  <w:r w:rsidRPr="008366A6">
                    <w:rPr>
                      <w:rFonts w:ascii="Arial" w:hAnsi="Arial" w:cs="Arial"/>
                      <w:b/>
                      <w:bCs/>
                    </w:rPr>
                    <w:t>11,629</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F4A4F8" w14:textId="04929F94" w:rsidR="00596E30" w:rsidRPr="008366A6" w:rsidRDefault="00A274DB" w:rsidP="00596E30">
                  <w:pPr>
                    <w:rPr>
                      <w:rFonts w:ascii="Arial" w:hAnsi="Arial" w:cs="Arial"/>
                    </w:rPr>
                  </w:pPr>
                  <w:r w:rsidRPr="008366A6">
                    <w:rPr>
                      <w:rFonts w:ascii="Arial" w:hAnsi="Arial" w:cs="Arial"/>
                      <w:b/>
                      <w:bCs/>
                    </w:rPr>
                    <w:t>10,509</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E697EFC" w14:textId="71B67E47" w:rsidR="00596E30" w:rsidRPr="008366A6" w:rsidRDefault="00A274DB" w:rsidP="004A2ED5">
                  <w:pPr>
                    <w:rPr>
                      <w:rFonts w:ascii="Arial" w:hAnsi="Arial" w:cs="Arial"/>
                    </w:rPr>
                  </w:pPr>
                  <w:r w:rsidRPr="008366A6">
                    <w:rPr>
                      <w:rFonts w:ascii="Arial" w:hAnsi="Arial" w:cs="Arial"/>
                      <w:b/>
                      <w:bCs/>
                    </w:rPr>
                    <w:t>5916</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50394890" w14:textId="0B50148E" w:rsidR="00596E30" w:rsidRPr="008366A6" w:rsidRDefault="00426284" w:rsidP="004A2ED5">
                  <w:pPr>
                    <w:rPr>
                      <w:rFonts w:ascii="Arial" w:hAnsi="Arial" w:cs="Arial"/>
                      <w:b/>
                      <w:bCs/>
                    </w:rPr>
                  </w:pPr>
                  <w:r w:rsidRPr="008366A6">
                    <w:rPr>
                      <w:rFonts w:ascii="Arial" w:hAnsi="Arial" w:cs="Arial"/>
                      <w:b/>
                      <w:bCs/>
                    </w:rPr>
                    <w:t>2383</w:t>
                  </w:r>
                </w:p>
              </w:tc>
            </w:tr>
          </w:tbl>
          <w:p w14:paraId="35AF3939" w14:textId="77777777" w:rsidR="00596E30" w:rsidRDefault="00596E30" w:rsidP="00596E30">
            <w:pPr>
              <w:rPr>
                <w:rFonts w:ascii="Arial" w:hAnsi="Arial" w:cs="Arial"/>
                <w:color w:val="0000FF"/>
              </w:rPr>
            </w:pPr>
          </w:p>
          <w:p w14:paraId="1D9E4830" w14:textId="29184807" w:rsidR="009062B3" w:rsidRPr="00D44337" w:rsidRDefault="00864F01" w:rsidP="009062B3">
            <w:pPr>
              <w:rPr>
                <w:rFonts w:ascii="Arial" w:hAnsi="Arial" w:cs="Arial"/>
              </w:rPr>
            </w:pPr>
            <w:proofErr w:type="spellStart"/>
            <w:r w:rsidRPr="00D44337">
              <w:rPr>
                <w:rFonts w:ascii="Arial" w:hAnsi="Arial" w:cs="Arial"/>
              </w:rPr>
              <w:t>HRRP</w:t>
            </w:r>
            <w:proofErr w:type="spellEnd"/>
            <w:r w:rsidRPr="00D44337">
              <w:rPr>
                <w:rFonts w:ascii="Arial" w:hAnsi="Arial" w:cs="Arial"/>
              </w:rPr>
              <w:t xml:space="preserve"> brief </w:t>
            </w:r>
            <w:r w:rsidR="002D134E" w:rsidRPr="00D44337">
              <w:rPr>
                <w:rFonts w:ascii="Arial" w:hAnsi="Arial" w:cs="Arial"/>
              </w:rPr>
              <w:t>about the</w:t>
            </w:r>
            <w:r w:rsidR="009062B3" w:rsidRPr="00D44337">
              <w:rPr>
                <w:rFonts w:ascii="Arial" w:hAnsi="Arial" w:cs="Arial"/>
              </w:rPr>
              <w:t xml:space="preserve"> social and technical assistance based on the NRA’s six minimum technical assistance package and highlighted on the gaps and duplication as per new structure. Graphs on technical assistance were shown and gaps were discussed in the terms of NRA’s minimum technical assistance package. </w:t>
            </w:r>
            <w:proofErr w:type="spellStart"/>
            <w:r w:rsidR="009062B3" w:rsidRPr="00D44337">
              <w:rPr>
                <w:rFonts w:ascii="Arial" w:hAnsi="Arial" w:cs="Arial"/>
              </w:rPr>
              <w:t>HRRP</w:t>
            </w:r>
            <w:proofErr w:type="spellEnd"/>
            <w:r w:rsidR="009062B3" w:rsidRPr="00D44337">
              <w:rPr>
                <w:rFonts w:ascii="Arial" w:hAnsi="Arial" w:cs="Arial"/>
              </w:rPr>
              <w:t xml:space="preserve"> also update the status of mason </w:t>
            </w:r>
            <w:r w:rsidR="00E35A27" w:rsidRPr="00D44337">
              <w:rPr>
                <w:rFonts w:ascii="Arial" w:hAnsi="Arial" w:cs="Arial"/>
              </w:rPr>
              <w:t>training</w:t>
            </w:r>
            <w:r w:rsidR="009062B3" w:rsidRPr="00D44337">
              <w:rPr>
                <w:rFonts w:ascii="Arial" w:hAnsi="Arial" w:cs="Arial"/>
              </w:rPr>
              <w:t xml:space="preserve"> (</w:t>
            </w:r>
            <w:proofErr w:type="spellStart"/>
            <w:r w:rsidR="009062B3" w:rsidRPr="00D44337">
              <w:rPr>
                <w:rFonts w:ascii="Arial" w:hAnsi="Arial" w:cs="Arial"/>
              </w:rPr>
              <w:t>7days</w:t>
            </w:r>
            <w:proofErr w:type="spellEnd"/>
            <w:r w:rsidR="009062B3" w:rsidRPr="00D44337">
              <w:rPr>
                <w:rFonts w:ascii="Arial" w:hAnsi="Arial" w:cs="Arial"/>
              </w:rPr>
              <w:t xml:space="preserve"> and 50 days) in district</w:t>
            </w:r>
            <w:r w:rsidR="00426284" w:rsidRPr="00D44337">
              <w:rPr>
                <w:rFonts w:ascii="Arial" w:hAnsi="Arial" w:cs="Arial"/>
              </w:rPr>
              <w:t xml:space="preserve"> as well as in </w:t>
            </w:r>
            <w:proofErr w:type="spellStart"/>
            <w:r w:rsidR="00426284" w:rsidRPr="00D44337">
              <w:rPr>
                <w:rFonts w:ascii="Arial" w:hAnsi="Arial" w:cs="Arial"/>
              </w:rPr>
              <w:t>Parbatikunda</w:t>
            </w:r>
            <w:proofErr w:type="spellEnd"/>
            <w:r w:rsidR="00426284" w:rsidRPr="00D44337">
              <w:rPr>
                <w:rFonts w:ascii="Arial" w:hAnsi="Arial" w:cs="Arial"/>
              </w:rPr>
              <w:t xml:space="preserve"> </w:t>
            </w:r>
            <w:r w:rsidR="00EB7C56" w:rsidRPr="00D44337">
              <w:rPr>
                <w:rFonts w:ascii="Arial" w:hAnsi="Arial" w:cs="Arial"/>
              </w:rPr>
              <w:t>RM.</w:t>
            </w:r>
          </w:p>
          <w:p w14:paraId="19BC0E83" w14:textId="77777777" w:rsidR="009062B3" w:rsidRDefault="009062B3" w:rsidP="009062B3">
            <w:pPr>
              <w:rPr>
                <w:rFonts w:ascii="Arial" w:hAnsi="Arial" w:cs="Arial"/>
                <w:color w:val="0000FF"/>
              </w:rPr>
            </w:pPr>
          </w:p>
          <w:p w14:paraId="553C49BD" w14:textId="77777777" w:rsidR="00930CBB" w:rsidRDefault="00930CBB" w:rsidP="009062B3">
            <w:pPr>
              <w:rPr>
                <w:rFonts w:ascii="Arial" w:hAnsi="Arial" w:cs="Arial"/>
                <w:color w:val="0000FF"/>
              </w:rPr>
            </w:pPr>
          </w:p>
          <w:p w14:paraId="59BABA2A" w14:textId="46805739" w:rsidR="00E35A27" w:rsidRPr="006B3515" w:rsidRDefault="00D44337" w:rsidP="00E35A27">
            <w:pPr>
              <w:jc w:val="both"/>
              <w:rPr>
                <w:bCs/>
                <w:color w:val="002060"/>
                <w:sz w:val="22"/>
                <w:szCs w:val="22"/>
              </w:rPr>
            </w:pPr>
            <w:r>
              <w:rPr>
                <w:b/>
                <w:color w:val="002060"/>
                <w:sz w:val="22"/>
                <w:szCs w:val="22"/>
                <w:u w:val="single"/>
              </w:rPr>
              <w:t>Technical Person :</w:t>
            </w:r>
            <w:r w:rsidR="006B3515">
              <w:rPr>
                <w:b/>
                <w:color w:val="002060"/>
                <w:sz w:val="22"/>
                <w:szCs w:val="22"/>
                <w:u w:val="single"/>
              </w:rPr>
              <w:t xml:space="preserve">  </w:t>
            </w:r>
            <w:r w:rsidR="006B3515" w:rsidRPr="006B3515">
              <w:rPr>
                <w:bCs/>
                <w:color w:val="000000" w:themeColor="text1"/>
                <w:sz w:val="22"/>
                <w:szCs w:val="22"/>
              </w:rPr>
              <w:t>Some of the key issues raised during meeting and interactions are :</w:t>
            </w:r>
          </w:p>
          <w:p w14:paraId="22D1DDB5" w14:textId="77777777" w:rsidR="006B3515" w:rsidRPr="006B3515" w:rsidRDefault="006B3515" w:rsidP="006B3515">
            <w:pPr>
              <w:pStyle w:val="ListParagraph"/>
              <w:numPr>
                <w:ilvl w:val="0"/>
                <w:numId w:val="11"/>
              </w:numPr>
              <w:suppressAutoHyphens w:val="0"/>
              <w:spacing w:after="200" w:line="276" w:lineRule="auto"/>
              <w:rPr>
                <w:rFonts w:ascii="Arial" w:hAnsi="Arial" w:cs="Arial"/>
                <w:color w:val="000000" w:themeColor="text1"/>
                <w:sz w:val="22"/>
                <w:szCs w:val="22"/>
              </w:rPr>
            </w:pPr>
            <w:r w:rsidRPr="006B3515">
              <w:rPr>
                <w:rFonts w:ascii="Arial" w:hAnsi="Arial" w:cs="Arial"/>
                <w:color w:val="000000" w:themeColor="text1"/>
                <w:sz w:val="22"/>
                <w:szCs w:val="22"/>
              </w:rPr>
              <w:t xml:space="preserve">They are mobilized well and present in field but the language problem has become great barrier. They are not being able to convince </w:t>
            </w:r>
            <w:proofErr w:type="spellStart"/>
            <w:r w:rsidRPr="006B3515">
              <w:rPr>
                <w:rFonts w:ascii="Arial" w:hAnsi="Arial" w:cs="Arial"/>
                <w:color w:val="000000" w:themeColor="text1"/>
                <w:sz w:val="22"/>
                <w:szCs w:val="22"/>
              </w:rPr>
              <w:t>HHs</w:t>
            </w:r>
            <w:proofErr w:type="spellEnd"/>
            <w:r w:rsidRPr="006B3515">
              <w:rPr>
                <w:rFonts w:ascii="Arial" w:hAnsi="Arial" w:cs="Arial"/>
                <w:color w:val="000000" w:themeColor="text1"/>
                <w:sz w:val="22"/>
                <w:szCs w:val="22"/>
              </w:rPr>
              <w:t xml:space="preserve"> well.</w:t>
            </w:r>
          </w:p>
          <w:p w14:paraId="68331D5A" w14:textId="77777777" w:rsidR="006B3515" w:rsidRPr="006B3515" w:rsidRDefault="006B3515" w:rsidP="006B3515">
            <w:pPr>
              <w:pStyle w:val="ListParagraph"/>
              <w:numPr>
                <w:ilvl w:val="0"/>
                <w:numId w:val="11"/>
              </w:numPr>
              <w:suppressAutoHyphens w:val="0"/>
              <w:spacing w:after="200" w:line="276" w:lineRule="auto"/>
              <w:rPr>
                <w:rFonts w:ascii="Arial" w:hAnsi="Arial" w:cs="Arial"/>
                <w:color w:val="000000" w:themeColor="text1"/>
                <w:sz w:val="22"/>
                <w:szCs w:val="22"/>
              </w:rPr>
            </w:pPr>
            <w:r w:rsidRPr="006B3515">
              <w:rPr>
                <w:rFonts w:ascii="Arial" w:hAnsi="Arial" w:cs="Arial"/>
                <w:color w:val="000000" w:themeColor="text1"/>
                <w:sz w:val="22"/>
                <w:szCs w:val="22"/>
              </w:rPr>
              <w:t xml:space="preserve">Other challenges like tablets, trainings </w:t>
            </w:r>
            <w:proofErr w:type="spellStart"/>
            <w:proofErr w:type="gramStart"/>
            <w:r w:rsidRPr="006B3515">
              <w:rPr>
                <w:rFonts w:ascii="Arial" w:hAnsi="Arial" w:cs="Arial"/>
                <w:color w:val="000000" w:themeColor="text1"/>
                <w:sz w:val="22"/>
                <w:szCs w:val="22"/>
              </w:rPr>
              <w:t>ToT</w:t>
            </w:r>
            <w:proofErr w:type="spellEnd"/>
            <w:proofErr w:type="gramEnd"/>
            <w:r w:rsidRPr="006B3515">
              <w:rPr>
                <w:rFonts w:ascii="Arial" w:hAnsi="Arial" w:cs="Arial"/>
                <w:color w:val="000000" w:themeColor="text1"/>
                <w:sz w:val="22"/>
                <w:szCs w:val="22"/>
              </w:rPr>
              <w:t>.</w:t>
            </w:r>
          </w:p>
          <w:p w14:paraId="0BF9F32B" w14:textId="3EB7ED0C" w:rsidR="006B3515" w:rsidRPr="006B3515" w:rsidRDefault="006B3515" w:rsidP="006B3515">
            <w:pPr>
              <w:pStyle w:val="ListParagraph"/>
              <w:numPr>
                <w:ilvl w:val="0"/>
                <w:numId w:val="11"/>
              </w:numPr>
              <w:suppressAutoHyphens w:val="0"/>
              <w:spacing w:after="200" w:line="276" w:lineRule="auto"/>
              <w:rPr>
                <w:rFonts w:ascii="Arial" w:hAnsi="Arial" w:cs="Arial"/>
                <w:color w:val="000000" w:themeColor="text1"/>
                <w:sz w:val="22"/>
                <w:szCs w:val="22"/>
              </w:rPr>
            </w:pPr>
            <w:r w:rsidRPr="006B3515">
              <w:rPr>
                <w:rFonts w:ascii="Arial" w:hAnsi="Arial" w:cs="Arial"/>
                <w:color w:val="000000" w:themeColor="text1"/>
                <w:sz w:val="22"/>
                <w:szCs w:val="22"/>
              </w:rPr>
              <w:t xml:space="preserve">No public transportation so they have to spend two days to reach </w:t>
            </w:r>
            <w:proofErr w:type="spellStart"/>
            <w:r w:rsidRPr="006B3515">
              <w:rPr>
                <w:rFonts w:ascii="Arial" w:hAnsi="Arial" w:cs="Arial"/>
                <w:color w:val="000000" w:themeColor="text1"/>
                <w:sz w:val="22"/>
                <w:szCs w:val="22"/>
              </w:rPr>
              <w:t>DLPIU</w:t>
            </w:r>
            <w:proofErr w:type="spellEnd"/>
            <w:r w:rsidRPr="006B3515">
              <w:rPr>
                <w:rFonts w:ascii="Arial" w:hAnsi="Arial" w:cs="Arial"/>
                <w:color w:val="000000" w:themeColor="text1"/>
                <w:sz w:val="22"/>
                <w:szCs w:val="22"/>
              </w:rPr>
              <w:t xml:space="preserve"> office in </w:t>
            </w:r>
            <w:proofErr w:type="spellStart"/>
            <w:r w:rsidRPr="006B3515">
              <w:rPr>
                <w:rFonts w:ascii="Arial" w:hAnsi="Arial" w:cs="Arial"/>
                <w:color w:val="000000" w:themeColor="text1"/>
                <w:sz w:val="22"/>
                <w:szCs w:val="22"/>
              </w:rPr>
              <w:t>Dhunche</w:t>
            </w:r>
            <w:proofErr w:type="spellEnd"/>
            <w:r w:rsidRPr="006B3515">
              <w:rPr>
                <w:rFonts w:ascii="Arial" w:hAnsi="Arial" w:cs="Arial"/>
                <w:color w:val="000000" w:themeColor="text1"/>
                <w:sz w:val="22"/>
                <w:szCs w:val="22"/>
              </w:rPr>
              <w:t xml:space="preserve">. One day stay at </w:t>
            </w:r>
            <w:proofErr w:type="spellStart"/>
            <w:proofErr w:type="gramStart"/>
            <w:r w:rsidRPr="006B3515">
              <w:rPr>
                <w:rFonts w:ascii="Arial" w:hAnsi="Arial" w:cs="Arial"/>
                <w:color w:val="000000" w:themeColor="text1"/>
                <w:sz w:val="22"/>
                <w:szCs w:val="22"/>
              </w:rPr>
              <w:t>kalikasthan</w:t>
            </w:r>
            <w:proofErr w:type="spellEnd"/>
            <w:r>
              <w:rPr>
                <w:rFonts w:ascii="Arial" w:hAnsi="Arial" w:cs="Arial"/>
                <w:color w:val="000000" w:themeColor="text1"/>
                <w:sz w:val="22"/>
                <w:szCs w:val="22"/>
              </w:rPr>
              <w:t xml:space="preserve"> </w:t>
            </w:r>
            <w:r w:rsidRPr="006B3515">
              <w:rPr>
                <w:rFonts w:ascii="Arial" w:hAnsi="Arial" w:cs="Arial"/>
                <w:color w:val="000000" w:themeColor="text1"/>
                <w:sz w:val="22"/>
                <w:szCs w:val="22"/>
              </w:rPr>
              <w:t xml:space="preserve"> and</w:t>
            </w:r>
            <w:proofErr w:type="gramEnd"/>
            <w:r w:rsidRPr="006B3515">
              <w:rPr>
                <w:rFonts w:ascii="Arial" w:hAnsi="Arial" w:cs="Arial"/>
                <w:color w:val="000000" w:themeColor="text1"/>
                <w:sz w:val="22"/>
                <w:szCs w:val="22"/>
              </w:rPr>
              <w:t xml:space="preserve"> another day to </w:t>
            </w:r>
            <w:proofErr w:type="spellStart"/>
            <w:r w:rsidRPr="006B3515">
              <w:rPr>
                <w:rFonts w:ascii="Arial" w:hAnsi="Arial" w:cs="Arial"/>
                <w:color w:val="000000" w:themeColor="text1"/>
                <w:sz w:val="22"/>
                <w:szCs w:val="22"/>
              </w:rPr>
              <w:t>Dhunche</w:t>
            </w:r>
            <w:proofErr w:type="spellEnd"/>
            <w:r w:rsidRPr="006B3515">
              <w:rPr>
                <w:rFonts w:ascii="Arial" w:hAnsi="Arial" w:cs="Arial"/>
                <w:color w:val="000000" w:themeColor="text1"/>
                <w:sz w:val="22"/>
                <w:szCs w:val="22"/>
              </w:rPr>
              <w:t xml:space="preserve">. So almost 3-4 days is </w:t>
            </w:r>
            <w:proofErr w:type="gramStart"/>
            <w:r w:rsidRPr="006B3515">
              <w:rPr>
                <w:rFonts w:ascii="Arial" w:hAnsi="Arial" w:cs="Arial"/>
                <w:color w:val="000000" w:themeColor="text1"/>
                <w:sz w:val="22"/>
                <w:szCs w:val="22"/>
              </w:rPr>
              <w:t>spend</w:t>
            </w:r>
            <w:proofErr w:type="gramEnd"/>
            <w:r w:rsidRPr="006B3515">
              <w:rPr>
                <w:rFonts w:ascii="Arial" w:hAnsi="Arial" w:cs="Arial"/>
                <w:color w:val="000000" w:themeColor="text1"/>
                <w:sz w:val="22"/>
                <w:szCs w:val="22"/>
              </w:rPr>
              <w:t xml:space="preserve"> for up/down from </w:t>
            </w:r>
            <w:proofErr w:type="spellStart"/>
            <w:r w:rsidRPr="006B3515">
              <w:rPr>
                <w:rFonts w:ascii="Arial" w:hAnsi="Arial" w:cs="Arial"/>
                <w:color w:val="000000" w:themeColor="text1"/>
                <w:sz w:val="22"/>
                <w:szCs w:val="22"/>
              </w:rPr>
              <w:t>DLPIU</w:t>
            </w:r>
            <w:proofErr w:type="spellEnd"/>
            <w:r w:rsidRPr="006B3515">
              <w:rPr>
                <w:rFonts w:ascii="Arial" w:hAnsi="Arial" w:cs="Arial"/>
                <w:color w:val="000000" w:themeColor="text1"/>
                <w:sz w:val="22"/>
                <w:szCs w:val="22"/>
              </w:rPr>
              <w:t xml:space="preserve">. </w:t>
            </w:r>
            <w:r w:rsidR="003D3E03">
              <w:rPr>
                <w:rFonts w:ascii="Arial" w:hAnsi="Arial" w:cs="Arial"/>
                <w:color w:val="000000" w:themeColor="text1"/>
                <w:sz w:val="22"/>
                <w:szCs w:val="22"/>
              </w:rPr>
              <w:t>.</w:t>
            </w:r>
          </w:p>
          <w:p w14:paraId="0EF27A90" w14:textId="78633DF3" w:rsidR="006B3515" w:rsidRPr="006B3515" w:rsidRDefault="003D3E03" w:rsidP="006B3515">
            <w:pPr>
              <w:pStyle w:val="ListParagraph"/>
              <w:numPr>
                <w:ilvl w:val="0"/>
                <w:numId w:val="11"/>
              </w:numPr>
              <w:suppressAutoHyphens w:val="0"/>
              <w:spacing w:after="200" w:line="276" w:lineRule="auto"/>
              <w:rPr>
                <w:rFonts w:ascii="Arial" w:hAnsi="Arial" w:cs="Arial"/>
                <w:color w:val="000000" w:themeColor="text1"/>
                <w:sz w:val="22"/>
                <w:szCs w:val="22"/>
              </w:rPr>
            </w:pPr>
            <w:r>
              <w:rPr>
                <w:rFonts w:ascii="Arial" w:hAnsi="Arial" w:cs="Arial"/>
                <w:color w:val="000000" w:themeColor="text1"/>
                <w:sz w:val="22"/>
                <w:szCs w:val="22"/>
              </w:rPr>
              <w:lastRenderedPageBreak/>
              <w:t xml:space="preserve"> R</w:t>
            </w:r>
            <w:r w:rsidR="006B3515" w:rsidRPr="006B3515">
              <w:rPr>
                <w:rFonts w:ascii="Arial" w:hAnsi="Arial" w:cs="Arial"/>
                <w:color w:val="000000" w:themeColor="text1"/>
                <w:sz w:val="22"/>
                <w:szCs w:val="22"/>
              </w:rPr>
              <w:t>M and ward offices are not setup well so, it has made work difficult.</w:t>
            </w:r>
          </w:p>
          <w:p w14:paraId="18702F43" w14:textId="44CC8217" w:rsidR="006B3515" w:rsidRDefault="0025778D" w:rsidP="00E35A27">
            <w:pPr>
              <w:jc w:val="both"/>
              <w:rPr>
                <w:rFonts w:ascii="Arial" w:hAnsi="Arial" w:cs="Arial"/>
                <w:b/>
                <w:color w:val="002060"/>
                <w:sz w:val="22"/>
                <w:szCs w:val="22"/>
                <w:u w:val="single"/>
              </w:rPr>
            </w:pPr>
            <w:r w:rsidRPr="0025778D">
              <w:rPr>
                <w:rFonts w:ascii="Arial" w:hAnsi="Arial" w:cs="Arial"/>
                <w:b/>
                <w:color w:val="002060"/>
                <w:sz w:val="22"/>
                <w:szCs w:val="22"/>
                <w:u w:val="single"/>
              </w:rPr>
              <w:t>Local Body Representatives</w:t>
            </w:r>
            <w:r w:rsidRPr="0025778D">
              <w:rPr>
                <w:rFonts w:ascii="Arial" w:hAnsi="Arial" w:cs="Arial"/>
                <w:b/>
                <w:color w:val="002060"/>
                <w:sz w:val="22"/>
                <w:szCs w:val="22"/>
                <w:u w:val="single"/>
              </w:rPr>
              <w:t xml:space="preserve"> </w:t>
            </w:r>
          </w:p>
          <w:p w14:paraId="5B264039" w14:textId="77777777" w:rsidR="0025778D" w:rsidRDefault="0025778D" w:rsidP="00E35A27">
            <w:pPr>
              <w:jc w:val="both"/>
              <w:rPr>
                <w:rFonts w:ascii="Arial" w:hAnsi="Arial" w:cs="Arial"/>
                <w:b/>
                <w:color w:val="002060"/>
                <w:sz w:val="22"/>
                <w:szCs w:val="22"/>
                <w:u w:val="single"/>
              </w:rPr>
            </w:pPr>
          </w:p>
          <w:p w14:paraId="16B694B4" w14:textId="77777777" w:rsidR="0025778D" w:rsidRPr="00664E67" w:rsidRDefault="0025778D" w:rsidP="0025778D">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Local representatives are not satisfied with District and center role. They have asked for POs to be made available in their area.</w:t>
            </w:r>
          </w:p>
          <w:p w14:paraId="757381F2" w14:textId="77777777" w:rsidR="0025778D" w:rsidRPr="00664E67" w:rsidRDefault="0025778D" w:rsidP="0025778D">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Mason trainings are immediate requirement.</w:t>
            </w:r>
          </w:p>
          <w:p w14:paraId="6B4D28D5" w14:textId="4AD089EA" w:rsidR="0025778D" w:rsidRPr="00664E67" w:rsidRDefault="0025778D" w:rsidP="0025778D">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Full</w:t>
            </w:r>
            <w:r w:rsidRPr="00664E67">
              <w:rPr>
                <w:rFonts w:ascii="Arial" w:hAnsi="Arial" w:cs="Arial"/>
                <w:color w:val="000000" w:themeColor="text1"/>
                <w:sz w:val="22"/>
                <w:szCs w:val="22"/>
              </w:rPr>
              <w:t xml:space="preserve">y </w:t>
            </w:r>
            <w:proofErr w:type="gramStart"/>
            <w:r w:rsidRPr="00664E67">
              <w:rPr>
                <w:rFonts w:ascii="Arial" w:hAnsi="Arial" w:cs="Arial"/>
                <w:color w:val="000000" w:themeColor="text1"/>
                <w:sz w:val="22"/>
                <w:szCs w:val="22"/>
              </w:rPr>
              <w:t>Satisfied</w:t>
            </w:r>
            <w:proofErr w:type="gramEnd"/>
            <w:r w:rsidRPr="00664E67">
              <w:rPr>
                <w:rFonts w:ascii="Arial" w:hAnsi="Arial" w:cs="Arial"/>
                <w:color w:val="000000" w:themeColor="text1"/>
                <w:sz w:val="22"/>
                <w:szCs w:val="22"/>
              </w:rPr>
              <w:t xml:space="preserve"> with role of NRA technical person.</w:t>
            </w:r>
          </w:p>
          <w:p w14:paraId="408E3305" w14:textId="77777777" w:rsidR="0025778D" w:rsidRDefault="0025778D" w:rsidP="0025778D">
            <w:pPr>
              <w:rPr>
                <w:rFonts w:ascii="Arial" w:hAnsi="Arial" w:cs="Arial"/>
                <w:b/>
                <w:color w:val="002060"/>
                <w:sz w:val="22"/>
                <w:szCs w:val="22"/>
                <w:u w:val="single"/>
              </w:rPr>
            </w:pPr>
            <w:r w:rsidRPr="0025778D">
              <w:rPr>
                <w:rFonts w:ascii="Arial" w:hAnsi="Arial" w:cs="Arial"/>
                <w:b/>
                <w:color w:val="002060"/>
                <w:sz w:val="22"/>
                <w:szCs w:val="22"/>
                <w:u w:val="single"/>
              </w:rPr>
              <w:t>Beneficiaries</w:t>
            </w:r>
          </w:p>
          <w:p w14:paraId="0A51C718"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Few of the beneficiaries in ward 3 were complaining about delay in 2</w:t>
            </w:r>
            <w:r w:rsidRPr="00664E67">
              <w:rPr>
                <w:rFonts w:ascii="Arial" w:hAnsi="Arial" w:cs="Arial"/>
                <w:color w:val="000000" w:themeColor="text1"/>
                <w:sz w:val="22"/>
                <w:szCs w:val="22"/>
                <w:vertAlign w:val="superscript"/>
              </w:rPr>
              <w:t>nd</w:t>
            </w:r>
            <w:r w:rsidRPr="00664E67">
              <w:rPr>
                <w:rFonts w:ascii="Arial" w:hAnsi="Arial" w:cs="Arial"/>
                <w:color w:val="000000" w:themeColor="text1"/>
                <w:sz w:val="22"/>
                <w:szCs w:val="22"/>
              </w:rPr>
              <w:t xml:space="preserve"> tranches.</w:t>
            </w:r>
          </w:p>
          <w:p w14:paraId="7E4F90AC"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 xml:space="preserve">Asked about help from POs and/or </w:t>
            </w:r>
            <w:proofErr w:type="spellStart"/>
            <w:r w:rsidRPr="00664E67">
              <w:rPr>
                <w:rFonts w:ascii="Arial" w:hAnsi="Arial" w:cs="Arial"/>
                <w:color w:val="000000" w:themeColor="text1"/>
                <w:sz w:val="22"/>
                <w:szCs w:val="22"/>
              </w:rPr>
              <w:t>GoN</w:t>
            </w:r>
            <w:proofErr w:type="spellEnd"/>
            <w:r w:rsidRPr="00664E67">
              <w:rPr>
                <w:rFonts w:ascii="Arial" w:hAnsi="Arial" w:cs="Arial"/>
                <w:color w:val="000000" w:themeColor="text1"/>
                <w:sz w:val="22"/>
                <w:szCs w:val="22"/>
              </w:rPr>
              <w:t xml:space="preserve"> for materials supply chain, as construction materials transportation individually has resulted in higher prices.</w:t>
            </w:r>
          </w:p>
          <w:p w14:paraId="4D6E1616" w14:textId="2732811B" w:rsid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When asked about local representative and RM Chairperson r</w:t>
            </w:r>
            <w:r w:rsidRPr="00664E67">
              <w:rPr>
                <w:rFonts w:ascii="Arial" w:hAnsi="Arial" w:cs="Arial"/>
                <w:color w:val="000000" w:themeColor="text1"/>
                <w:sz w:val="22"/>
                <w:szCs w:val="22"/>
              </w:rPr>
              <w:t>ole, local representative and R</w:t>
            </w:r>
            <w:r w:rsidRPr="00664E67">
              <w:rPr>
                <w:rFonts w:ascii="Arial" w:hAnsi="Arial" w:cs="Arial"/>
                <w:color w:val="000000" w:themeColor="text1"/>
                <w:sz w:val="22"/>
                <w:szCs w:val="22"/>
              </w:rPr>
              <w:t xml:space="preserve">M. Chairperson </w:t>
            </w:r>
            <w:proofErr w:type="gramStart"/>
            <w:r w:rsidRPr="00664E67">
              <w:rPr>
                <w:rFonts w:ascii="Arial" w:hAnsi="Arial" w:cs="Arial"/>
                <w:color w:val="000000" w:themeColor="text1"/>
                <w:sz w:val="22"/>
                <w:szCs w:val="22"/>
              </w:rPr>
              <w:t>themselves</w:t>
            </w:r>
            <w:proofErr w:type="gramEnd"/>
            <w:r w:rsidRPr="00664E67">
              <w:rPr>
                <w:rFonts w:ascii="Arial" w:hAnsi="Arial" w:cs="Arial"/>
                <w:color w:val="000000" w:themeColor="text1"/>
                <w:sz w:val="22"/>
                <w:szCs w:val="22"/>
              </w:rPr>
              <w:t xml:space="preserve"> were found spending most</w:t>
            </w:r>
            <w:r w:rsidRPr="00664E67">
              <w:rPr>
                <w:rFonts w:ascii="Arial" w:hAnsi="Arial" w:cs="Arial"/>
                <w:color w:val="000000" w:themeColor="text1"/>
                <w:sz w:val="22"/>
                <w:szCs w:val="22"/>
              </w:rPr>
              <w:t xml:space="preserve"> time outside the R</w:t>
            </w:r>
            <w:r w:rsidRPr="00664E67">
              <w:rPr>
                <w:rFonts w:ascii="Arial" w:hAnsi="Arial" w:cs="Arial"/>
                <w:color w:val="000000" w:themeColor="text1"/>
                <w:sz w:val="22"/>
                <w:szCs w:val="22"/>
              </w:rPr>
              <w:t>M.</w:t>
            </w:r>
          </w:p>
          <w:p w14:paraId="6A095DC5" w14:textId="77777777" w:rsidR="009C7624" w:rsidRDefault="009C7624" w:rsidP="009C7624">
            <w:pPr>
              <w:suppressAutoHyphens w:val="0"/>
              <w:spacing w:after="200" w:line="276" w:lineRule="auto"/>
              <w:rPr>
                <w:rFonts w:ascii="Arial" w:hAnsi="Arial" w:cs="Arial"/>
                <w:color w:val="002060"/>
                <w:sz w:val="22"/>
                <w:szCs w:val="22"/>
              </w:rPr>
            </w:pPr>
            <w:r w:rsidRPr="009C7624">
              <w:rPr>
                <w:rFonts w:ascii="Arial" w:hAnsi="Arial" w:cs="Arial"/>
                <w:b/>
                <w:bCs/>
                <w:color w:val="002060"/>
                <w:sz w:val="22"/>
                <w:szCs w:val="22"/>
              </w:rPr>
              <w:t xml:space="preserve">Partners Presence </w:t>
            </w:r>
            <w:r>
              <w:rPr>
                <w:rFonts w:ascii="Arial" w:hAnsi="Arial" w:cs="Arial"/>
                <w:b/>
                <w:bCs/>
                <w:color w:val="002060"/>
                <w:sz w:val="22"/>
                <w:szCs w:val="22"/>
              </w:rPr>
              <w:t xml:space="preserve">: </w:t>
            </w:r>
            <w:r>
              <w:rPr>
                <w:rFonts w:ascii="Arial" w:hAnsi="Arial" w:cs="Arial"/>
                <w:color w:val="002060"/>
                <w:sz w:val="22"/>
                <w:szCs w:val="22"/>
              </w:rPr>
              <w:t xml:space="preserve"> </w:t>
            </w:r>
          </w:p>
          <w:p w14:paraId="37494B9D" w14:textId="7BD9CD6C" w:rsidR="009C7624" w:rsidRPr="009C7624" w:rsidRDefault="009C7624" w:rsidP="009C7624">
            <w:pPr>
              <w:pStyle w:val="ListParagraph"/>
              <w:numPr>
                <w:ilvl w:val="0"/>
                <w:numId w:val="13"/>
              </w:numPr>
              <w:suppressAutoHyphens w:val="0"/>
              <w:spacing w:after="200" w:line="276" w:lineRule="auto"/>
              <w:rPr>
                <w:rFonts w:ascii="Arial" w:hAnsi="Arial" w:cs="Arial"/>
              </w:rPr>
            </w:pPr>
            <w:proofErr w:type="spellStart"/>
            <w:r w:rsidRPr="009C7624">
              <w:rPr>
                <w:rFonts w:ascii="Arial" w:hAnsi="Arial" w:cs="Arial"/>
              </w:rPr>
              <w:t>Batash</w:t>
            </w:r>
            <w:proofErr w:type="spellEnd"/>
            <w:r w:rsidRPr="009C7624">
              <w:rPr>
                <w:rFonts w:ascii="Arial" w:hAnsi="Arial" w:cs="Arial"/>
              </w:rPr>
              <w:t xml:space="preserve"> foundation support 152 </w:t>
            </w:r>
            <w:proofErr w:type="spellStart"/>
            <w:r w:rsidRPr="009C7624">
              <w:rPr>
                <w:rFonts w:ascii="Arial" w:hAnsi="Arial" w:cs="Arial"/>
              </w:rPr>
              <w:t>HHs</w:t>
            </w:r>
            <w:proofErr w:type="spellEnd"/>
            <w:r w:rsidRPr="009C7624">
              <w:rPr>
                <w:rFonts w:ascii="Arial" w:hAnsi="Arial" w:cs="Arial"/>
              </w:rPr>
              <w:t xml:space="preserve"> in </w:t>
            </w:r>
            <w:proofErr w:type="spellStart"/>
            <w:r w:rsidRPr="009C7624">
              <w:rPr>
                <w:rFonts w:ascii="Arial" w:hAnsi="Arial" w:cs="Arial"/>
              </w:rPr>
              <w:t>Lambhu</w:t>
            </w:r>
            <w:proofErr w:type="spellEnd"/>
            <w:r w:rsidRPr="009C7624">
              <w:rPr>
                <w:rFonts w:ascii="Arial" w:hAnsi="Arial" w:cs="Arial"/>
              </w:rPr>
              <w:t xml:space="preserve"> </w:t>
            </w:r>
            <w:proofErr w:type="spellStart"/>
            <w:r w:rsidRPr="009C7624">
              <w:rPr>
                <w:rFonts w:ascii="Arial" w:hAnsi="Arial" w:cs="Arial"/>
              </w:rPr>
              <w:t>Yarsa</w:t>
            </w:r>
            <w:proofErr w:type="spellEnd"/>
            <w:r w:rsidRPr="009C7624">
              <w:rPr>
                <w:rFonts w:ascii="Arial" w:hAnsi="Arial" w:cs="Arial"/>
              </w:rPr>
              <w:t xml:space="preserve"> .The project was already competed.</w:t>
            </w:r>
          </w:p>
          <w:p w14:paraId="53755A3E" w14:textId="77777777" w:rsidR="009C7624" w:rsidRPr="009C7624" w:rsidRDefault="009C7624" w:rsidP="009C7624">
            <w:pPr>
              <w:pStyle w:val="ListParagraph"/>
              <w:numPr>
                <w:ilvl w:val="0"/>
                <w:numId w:val="13"/>
              </w:numPr>
              <w:suppressAutoHyphens w:val="0"/>
              <w:spacing w:after="200" w:line="276" w:lineRule="auto"/>
              <w:rPr>
                <w:rFonts w:ascii="Arial" w:hAnsi="Arial" w:cs="Arial"/>
              </w:rPr>
            </w:pPr>
            <w:r w:rsidRPr="009C7624">
              <w:rPr>
                <w:rFonts w:ascii="Arial" w:hAnsi="Arial" w:cs="Arial"/>
              </w:rPr>
              <w:t xml:space="preserve">NRCS, </w:t>
            </w:r>
            <w:proofErr w:type="spellStart"/>
            <w:r w:rsidRPr="009C7624">
              <w:rPr>
                <w:rFonts w:ascii="Arial" w:hAnsi="Arial" w:cs="Arial"/>
              </w:rPr>
              <w:t>Batash</w:t>
            </w:r>
            <w:proofErr w:type="spellEnd"/>
            <w:r w:rsidRPr="009C7624">
              <w:rPr>
                <w:rFonts w:ascii="Arial" w:hAnsi="Arial" w:cs="Arial"/>
              </w:rPr>
              <w:t xml:space="preserve"> foundation conducted 7 days mason training on </w:t>
            </w:r>
            <w:proofErr w:type="spellStart"/>
            <w:proofErr w:type="gramStart"/>
            <w:r w:rsidRPr="009C7624">
              <w:rPr>
                <w:rFonts w:ascii="Arial" w:hAnsi="Arial" w:cs="Arial"/>
              </w:rPr>
              <w:t>yarsa</w:t>
            </w:r>
            <w:proofErr w:type="spellEnd"/>
            <w:r w:rsidRPr="009C7624">
              <w:rPr>
                <w:rFonts w:ascii="Arial" w:hAnsi="Arial" w:cs="Arial"/>
              </w:rPr>
              <w:t xml:space="preserve"> ,</w:t>
            </w:r>
            <w:proofErr w:type="gramEnd"/>
            <w:r w:rsidRPr="009C7624">
              <w:rPr>
                <w:rFonts w:ascii="Arial" w:hAnsi="Arial" w:cs="Arial"/>
              </w:rPr>
              <w:t xml:space="preserve"> </w:t>
            </w:r>
            <w:proofErr w:type="spellStart"/>
            <w:r w:rsidRPr="009C7624">
              <w:rPr>
                <w:rFonts w:ascii="Arial" w:hAnsi="Arial" w:cs="Arial"/>
              </w:rPr>
              <w:t>saramthali</w:t>
            </w:r>
            <w:proofErr w:type="spellEnd"/>
            <w:r w:rsidRPr="009C7624">
              <w:rPr>
                <w:rFonts w:ascii="Arial" w:hAnsi="Arial" w:cs="Arial"/>
              </w:rPr>
              <w:t xml:space="preserve"> , </w:t>
            </w:r>
            <w:proofErr w:type="spellStart"/>
            <w:r w:rsidRPr="009C7624">
              <w:rPr>
                <w:rFonts w:ascii="Arial" w:hAnsi="Arial" w:cs="Arial"/>
              </w:rPr>
              <w:t>Bhorle</w:t>
            </w:r>
            <w:proofErr w:type="spellEnd"/>
            <w:r w:rsidRPr="009C7624">
              <w:rPr>
                <w:rFonts w:ascii="Arial" w:hAnsi="Arial" w:cs="Arial"/>
              </w:rPr>
              <w:t xml:space="preserve"> of this rural municipality.</w:t>
            </w:r>
          </w:p>
          <w:p w14:paraId="0E35A6E3" w14:textId="77777777" w:rsidR="009C7624" w:rsidRPr="009C7624" w:rsidRDefault="009C7624" w:rsidP="009C7624">
            <w:pPr>
              <w:pStyle w:val="ListParagraph"/>
              <w:numPr>
                <w:ilvl w:val="0"/>
                <w:numId w:val="13"/>
              </w:numPr>
              <w:suppressAutoHyphens w:val="0"/>
              <w:spacing w:after="200" w:line="276" w:lineRule="auto"/>
              <w:rPr>
                <w:rFonts w:ascii="Arial" w:hAnsi="Arial" w:cs="Arial"/>
              </w:rPr>
            </w:pPr>
            <w:proofErr w:type="spellStart"/>
            <w:r w:rsidRPr="009C7624">
              <w:rPr>
                <w:rFonts w:ascii="Arial" w:hAnsi="Arial" w:cs="Arial"/>
              </w:rPr>
              <w:t>Helvetas</w:t>
            </w:r>
            <w:proofErr w:type="spellEnd"/>
            <w:r w:rsidRPr="009C7624">
              <w:rPr>
                <w:rFonts w:ascii="Arial" w:hAnsi="Arial" w:cs="Arial"/>
              </w:rPr>
              <w:t xml:space="preserve"> conducted 50 days OJT training on </w:t>
            </w:r>
            <w:proofErr w:type="spellStart"/>
            <w:proofErr w:type="gramStart"/>
            <w:r w:rsidRPr="009C7624">
              <w:rPr>
                <w:rFonts w:ascii="Arial" w:hAnsi="Arial" w:cs="Arial"/>
              </w:rPr>
              <w:t>Bhorle</w:t>
            </w:r>
            <w:proofErr w:type="spellEnd"/>
            <w:r w:rsidRPr="009C7624">
              <w:rPr>
                <w:rFonts w:ascii="Arial" w:hAnsi="Arial" w:cs="Arial"/>
              </w:rPr>
              <w:t xml:space="preserve"> ,</w:t>
            </w:r>
            <w:proofErr w:type="gramEnd"/>
            <w:r w:rsidRPr="009C7624">
              <w:rPr>
                <w:rFonts w:ascii="Arial" w:hAnsi="Arial" w:cs="Arial"/>
              </w:rPr>
              <w:t xml:space="preserve"> </w:t>
            </w:r>
            <w:proofErr w:type="spellStart"/>
            <w:r w:rsidRPr="009C7624">
              <w:rPr>
                <w:rFonts w:ascii="Arial" w:hAnsi="Arial" w:cs="Arial"/>
              </w:rPr>
              <w:t>Saramthali</w:t>
            </w:r>
            <w:proofErr w:type="spellEnd"/>
            <w:r w:rsidRPr="009C7624">
              <w:rPr>
                <w:rFonts w:ascii="Arial" w:hAnsi="Arial" w:cs="Arial"/>
              </w:rPr>
              <w:t xml:space="preserve"> .</w:t>
            </w:r>
          </w:p>
          <w:p w14:paraId="0B5399F2" w14:textId="1CF8FB37" w:rsidR="009C7624" w:rsidRPr="009C7624" w:rsidRDefault="009C7624" w:rsidP="009C7624">
            <w:pPr>
              <w:pStyle w:val="ListParagraph"/>
              <w:numPr>
                <w:ilvl w:val="0"/>
                <w:numId w:val="13"/>
              </w:numPr>
              <w:suppressAutoHyphens w:val="0"/>
              <w:spacing w:after="200" w:line="276" w:lineRule="auto"/>
              <w:rPr>
                <w:rFonts w:ascii="Arial" w:hAnsi="Arial" w:cs="Arial"/>
                <w:sz w:val="22"/>
                <w:szCs w:val="22"/>
              </w:rPr>
            </w:pPr>
            <w:r w:rsidRPr="009C7624">
              <w:rPr>
                <w:rFonts w:ascii="Arial" w:hAnsi="Arial" w:cs="Arial"/>
              </w:rPr>
              <w:t xml:space="preserve">NRA is planning to conduct 7 days mason training on </w:t>
            </w:r>
            <w:proofErr w:type="spellStart"/>
            <w:r w:rsidRPr="009C7624">
              <w:rPr>
                <w:rFonts w:ascii="Arial" w:hAnsi="Arial" w:cs="Arial"/>
              </w:rPr>
              <w:t>parchang</w:t>
            </w:r>
            <w:proofErr w:type="spellEnd"/>
            <w:r w:rsidRPr="009C7624">
              <w:rPr>
                <w:rFonts w:ascii="Arial" w:hAnsi="Arial" w:cs="Arial"/>
              </w:rPr>
              <w:t xml:space="preserve"> </w:t>
            </w:r>
            <w:proofErr w:type="spellStart"/>
            <w:proofErr w:type="gramStart"/>
            <w:r w:rsidRPr="009C7624">
              <w:rPr>
                <w:rFonts w:ascii="Arial" w:hAnsi="Arial" w:cs="Arial"/>
              </w:rPr>
              <w:t>Yarsa</w:t>
            </w:r>
            <w:proofErr w:type="spellEnd"/>
            <w:r w:rsidRPr="009C7624">
              <w:rPr>
                <w:rFonts w:ascii="Arial" w:hAnsi="Arial" w:cs="Arial"/>
              </w:rPr>
              <w:t xml:space="preserve"> .</w:t>
            </w:r>
            <w:bookmarkStart w:id="0" w:name="_GoBack"/>
            <w:bookmarkEnd w:id="0"/>
            <w:proofErr w:type="gramEnd"/>
          </w:p>
          <w:p w14:paraId="578FB29D" w14:textId="1CB218DD" w:rsidR="00664E67" w:rsidRDefault="00664E67" w:rsidP="00664E67">
            <w:pPr>
              <w:suppressAutoHyphens w:val="0"/>
              <w:spacing w:after="200" w:line="276" w:lineRule="auto"/>
              <w:rPr>
                <w:rFonts w:ascii="Arial" w:hAnsi="Arial" w:cs="Arial"/>
                <w:b/>
                <w:bCs/>
                <w:color w:val="002060"/>
                <w:sz w:val="22"/>
                <w:szCs w:val="22"/>
                <w:u w:val="single"/>
              </w:rPr>
            </w:pPr>
            <w:r w:rsidRPr="00664E67">
              <w:rPr>
                <w:rFonts w:ascii="Arial" w:hAnsi="Arial" w:cs="Arial"/>
                <w:b/>
                <w:bCs/>
                <w:color w:val="002060"/>
                <w:sz w:val="22"/>
                <w:szCs w:val="22"/>
                <w:u w:val="single"/>
              </w:rPr>
              <w:t>Challenges :</w:t>
            </w:r>
          </w:p>
          <w:p w14:paraId="0EF8184E" w14:textId="20124005"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Overall reconstru</w:t>
            </w:r>
            <w:r w:rsidRPr="00664E67">
              <w:rPr>
                <w:rFonts w:ascii="Arial" w:hAnsi="Arial" w:cs="Arial"/>
                <w:color w:val="000000" w:themeColor="text1"/>
                <w:sz w:val="22"/>
                <w:szCs w:val="22"/>
              </w:rPr>
              <w:t xml:space="preserve">ction status is lowest in </w:t>
            </w:r>
            <w:proofErr w:type="spellStart"/>
            <w:r w:rsidRPr="00664E67">
              <w:rPr>
                <w:rFonts w:ascii="Arial" w:hAnsi="Arial" w:cs="Arial"/>
                <w:color w:val="000000" w:themeColor="text1"/>
                <w:sz w:val="22"/>
                <w:szCs w:val="22"/>
              </w:rPr>
              <w:t>Naukunda</w:t>
            </w:r>
            <w:proofErr w:type="spellEnd"/>
            <w:r w:rsidRPr="00664E67">
              <w:rPr>
                <w:rFonts w:ascii="Arial" w:hAnsi="Arial" w:cs="Arial"/>
                <w:color w:val="000000" w:themeColor="text1"/>
                <w:sz w:val="22"/>
                <w:szCs w:val="22"/>
              </w:rPr>
              <w:t xml:space="preserve"> RM with respect to other rural </w:t>
            </w:r>
            <w:proofErr w:type="gramStart"/>
            <w:r w:rsidRPr="00664E67">
              <w:rPr>
                <w:rFonts w:ascii="Arial" w:hAnsi="Arial" w:cs="Arial"/>
                <w:color w:val="000000" w:themeColor="text1"/>
                <w:sz w:val="22"/>
                <w:szCs w:val="22"/>
              </w:rPr>
              <w:t xml:space="preserve">municipality </w:t>
            </w:r>
            <w:r w:rsidRPr="00664E67">
              <w:rPr>
                <w:rFonts w:ascii="Arial" w:hAnsi="Arial" w:cs="Arial"/>
                <w:color w:val="000000" w:themeColor="text1"/>
                <w:sz w:val="22"/>
                <w:szCs w:val="22"/>
              </w:rPr>
              <w:t>.</w:t>
            </w:r>
            <w:proofErr w:type="gramEnd"/>
          </w:p>
          <w:p w14:paraId="5EC91F7B" w14:textId="7138516C"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 xml:space="preserve">The status of </w:t>
            </w:r>
            <w:r w:rsidRPr="00664E67">
              <w:rPr>
                <w:rFonts w:ascii="Arial" w:hAnsi="Arial" w:cs="Arial"/>
                <w:color w:val="000000" w:themeColor="text1"/>
                <w:sz w:val="22"/>
                <w:szCs w:val="22"/>
              </w:rPr>
              <w:t xml:space="preserve">technical </w:t>
            </w:r>
            <w:proofErr w:type="gramStart"/>
            <w:r w:rsidRPr="00664E67">
              <w:rPr>
                <w:rFonts w:ascii="Arial" w:hAnsi="Arial" w:cs="Arial"/>
                <w:color w:val="000000" w:themeColor="text1"/>
                <w:sz w:val="22"/>
                <w:szCs w:val="22"/>
              </w:rPr>
              <w:t xml:space="preserve">person </w:t>
            </w:r>
            <w:r w:rsidRPr="00664E67">
              <w:rPr>
                <w:rFonts w:ascii="Arial" w:hAnsi="Arial" w:cs="Arial"/>
                <w:color w:val="000000" w:themeColor="text1"/>
                <w:sz w:val="22"/>
                <w:szCs w:val="22"/>
              </w:rPr>
              <w:t xml:space="preserve"> mobilization</w:t>
            </w:r>
            <w:proofErr w:type="gramEnd"/>
            <w:r w:rsidRPr="00664E67">
              <w:rPr>
                <w:rFonts w:ascii="Arial" w:hAnsi="Arial" w:cs="Arial"/>
                <w:color w:val="000000" w:themeColor="text1"/>
                <w:sz w:val="22"/>
                <w:szCs w:val="22"/>
              </w:rPr>
              <w:t xml:space="preserve">/presence is good. But most of the </w:t>
            </w:r>
            <w:r w:rsidRPr="00664E67">
              <w:rPr>
                <w:rFonts w:ascii="Arial" w:hAnsi="Arial" w:cs="Arial"/>
                <w:color w:val="000000" w:themeColor="text1"/>
                <w:sz w:val="22"/>
                <w:szCs w:val="22"/>
              </w:rPr>
              <w:t>technical person are</w:t>
            </w:r>
            <w:r w:rsidRPr="00664E67">
              <w:rPr>
                <w:rFonts w:ascii="Arial" w:hAnsi="Arial" w:cs="Arial"/>
                <w:color w:val="000000" w:themeColor="text1"/>
                <w:sz w:val="22"/>
                <w:szCs w:val="22"/>
              </w:rPr>
              <w:t xml:space="preserve"> new and without any trainings and orientations.</w:t>
            </w:r>
          </w:p>
          <w:p w14:paraId="64C9A5E5" w14:textId="327F85D5"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proofErr w:type="gramStart"/>
            <w:r w:rsidRPr="00664E67">
              <w:rPr>
                <w:rFonts w:ascii="Arial" w:hAnsi="Arial" w:cs="Arial"/>
                <w:color w:val="000000" w:themeColor="text1"/>
                <w:sz w:val="22"/>
                <w:szCs w:val="22"/>
              </w:rPr>
              <w:t xml:space="preserve">RM </w:t>
            </w:r>
            <w:r w:rsidRPr="00664E67">
              <w:rPr>
                <w:rFonts w:ascii="Arial" w:hAnsi="Arial" w:cs="Arial"/>
                <w:color w:val="000000" w:themeColor="text1"/>
                <w:sz w:val="22"/>
                <w:szCs w:val="22"/>
              </w:rPr>
              <w:t xml:space="preserve"> itself</w:t>
            </w:r>
            <w:proofErr w:type="gramEnd"/>
            <w:r w:rsidRPr="00664E67">
              <w:rPr>
                <w:rFonts w:ascii="Arial" w:hAnsi="Arial" w:cs="Arial"/>
                <w:color w:val="000000" w:themeColor="text1"/>
                <w:sz w:val="22"/>
                <w:szCs w:val="22"/>
              </w:rPr>
              <w:t xml:space="preserve"> has no internet access. Photocopy and print facility is not available.</w:t>
            </w:r>
          </w:p>
          <w:p w14:paraId="26EE37D5"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 xml:space="preserve">No public transportation access in </w:t>
            </w:r>
            <w:proofErr w:type="gramStart"/>
            <w:r w:rsidRPr="00664E67">
              <w:rPr>
                <w:rFonts w:ascii="Arial" w:hAnsi="Arial" w:cs="Arial"/>
                <w:color w:val="000000" w:themeColor="text1"/>
                <w:sz w:val="22"/>
                <w:szCs w:val="22"/>
              </w:rPr>
              <w:t>few</w:t>
            </w:r>
            <w:proofErr w:type="gramEnd"/>
            <w:r w:rsidRPr="00664E67">
              <w:rPr>
                <w:rFonts w:ascii="Arial" w:hAnsi="Arial" w:cs="Arial"/>
                <w:color w:val="000000" w:themeColor="text1"/>
                <w:sz w:val="22"/>
                <w:szCs w:val="22"/>
              </w:rPr>
              <w:t xml:space="preserve"> road connectivity available.</w:t>
            </w:r>
          </w:p>
          <w:p w14:paraId="1BE0A09A"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 xml:space="preserve">No </w:t>
            </w:r>
            <w:proofErr w:type="spellStart"/>
            <w:r w:rsidRPr="00664E67">
              <w:rPr>
                <w:rFonts w:ascii="Arial" w:hAnsi="Arial" w:cs="Arial"/>
                <w:color w:val="000000" w:themeColor="text1"/>
                <w:sz w:val="22"/>
                <w:szCs w:val="22"/>
              </w:rPr>
              <w:t>IEC</w:t>
            </w:r>
            <w:proofErr w:type="spellEnd"/>
            <w:r w:rsidRPr="00664E67">
              <w:rPr>
                <w:rFonts w:ascii="Arial" w:hAnsi="Arial" w:cs="Arial"/>
                <w:color w:val="000000" w:themeColor="text1"/>
                <w:sz w:val="22"/>
                <w:szCs w:val="22"/>
              </w:rPr>
              <w:t xml:space="preserve"> materials and/or awareness activities.</w:t>
            </w:r>
          </w:p>
          <w:p w14:paraId="137DEC98" w14:textId="7B39EBC6"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 xml:space="preserve">Phone network and other communication access is not reliable so, </w:t>
            </w:r>
            <w:proofErr w:type="spellStart"/>
            <w:r w:rsidRPr="00664E67">
              <w:rPr>
                <w:rFonts w:ascii="Arial" w:hAnsi="Arial" w:cs="Arial"/>
                <w:color w:val="000000" w:themeColor="text1"/>
                <w:sz w:val="22"/>
                <w:szCs w:val="22"/>
              </w:rPr>
              <w:t>R.M</w:t>
            </w:r>
            <w:proofErr w:type="spellEnd"/>
            <w:r w:rsidRPr="00664E67">
              <w:rPr>
                <w:rFonts w:ascii="Arial" w:hAnsi="Arial" w:cs="Arial"/>
                <w:color w:val="000000" w:themeColor="text1"/>
                <w:sz w:val="22"/>
                <w:szCs w:val="22"/>
              </w:rPr>
              <w:t>. is not able to make contact and f</w:t>
            </w:r>
            <w:r w:rsidRPr="00664E67">
              <w:rPr>
                <w:rFonts w:ascii="Arial" w:hAnsi="Arial" w:cs="Arial"/>
                <w:color w:val="000000" w:themeColor="text1"/>
                <w:sz w:val="22"/>
                <w:szCs w:val="22"/>
              </w:rPr>
              <w:t xml:space="preserve">ollow up technical </w:t>
            </w:r>
            <w:proofErr w:type="spellStart"/>
            <w:proofErr w:type="gramStart"/>
            <w:r w:rsidRPr="00664E67">
              <w:rPr>
                <w:rFonts w:ascii="Arial" w:hAnsi="Arial" w:cs="Arial"/>
                <w:color w:val="000000" w:themeColor="text1"/>
                <w:sz w:val="22"/>
                <w:szCs w:val="22"/>
              </w:rPr>
              <w:t>persion</w:t>
            </w:r>
            <w:proofErr w:type="spellEnd"/>
            <w:r w:rsidRPr="00664E67">
              <w:rPr>
                <w:rFonts w:ascii="Arial" w:hAnsi="Arial" w:cs="Arial"/>
                <w:color w:val="000000" w:themeColor="text1"/>
                <w:sz w:val="22"/>
                <w:szCs w:val="22"/>
              </w:rPr>
              <w:t xml:space="preserve"> .</w:t>
            </w:r>
            <w:proofErr w:type="gramEnd"/>
          </w:p>
          <w:p w14:paraId="60EA42FB"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Trained masons are not available.</w:t>
            </w:r>
          </w:p>
          <w:p w14:paraId="16188721" w14:textId="77777777" w:rsidR="00664E67" w:rsidRPr="00664E67" w:rsidRDefault="00664E67" w:rsidP="00664E67">
            <w:pPr>
              <w:pStyle w:val="ListParagraph"/>
              <w:numPr>
                <w:ilvl w:val="0"/>
                <w:numId w:val="12"/>
              </w:numPr>
              <w:suppressAutoHyphens w:val="0"/>
              <w:spacing w:after="200" w:line="276" w:lineRule="auto"/>
              <w:rPr>
                <w:rFonts w:ascii="Arial" w:hAnsi="Arial" w:cs="Arial"/>
                <w:color w:val="000000" w:themeColor="text1"/>
                <w:sz w:val="22"/>
                <w:szCs w:val="22"/>
              </w:rPr>
            </w:pPr>
            <w:r w:rsidRPr="00664E67">
              <w:rPr>
                <w:rFonts w:ascii="Arial" w:hAnsi="Arial" w:cs="Arial"/>
                <w:color w:val="000000" w:themeColor="text1"/>
                <w:sz w:val="22"/>
                <w:szCs w:val="22"/>
              </w:rPr>
              <w:t>Immediate need of mason training- 50 days and awareness activities with the help from POs needed.</w:t>
            </w:r>
          </w:p>
          <w:p w14:paraId="4604BEB3" w14:textId="77777777" w:rsidR="00664E67" w:rsidRPr="00CF4E62" w:rsidRDefault="00664E67" w:rsidP="00664E67">
            <w:pPr>
              <w:rPr>
                <w:color w:val="000000" w:themeColor="text1"/>
              </w:rPr>
            </w:pPr>
          </w:p>
          <w:p w14:paraId="657AA392" w14:textId="77777777" w:rsidR="0025778D" w:rsidRPr="0025778D" w:rsidRDefault="0025778D" w:rsidP="00E35A27">
            <w:pPr>
              <w:jc w:val="both"/>
              <w:rPr>
                <w:rFonts w:ascii="Arial" w:hAnsi="Arial" w:cs="Arial"/>
                <w:b/>
                <w:color w:val="000000" w:themeColor="text1"/>
                <w:sz w:val="22"/>
                <w:szCs w:val="22"/>
                <w:u w:val="single"/>
              </w:rPr>
            </w:pPr>
          </w:p>
          <w:p w14:paraId="5E857B2C" w14:textId="77777777" w:rsidR="009062B3" w:rsidRDefault="009062B3" w:rsidP="009062B3">
            <w:pPr>
              <w:rPr>
                <w:rFonts w:ascii="Arial" w:hAnsi="Arial" w:cs="Arial"/>
                <w:color w:val="0000FF"/>
              </w:rPr>
            </w:pPr>
          </w:p>
          <w:p w14:paraId="5C441275" w14:textId="77777777" w:rsidR="009062B3" w:rsidRDefault="009062B3" w:rsidP="009062B3">
            <w:pPr>
              <w:rPr>
                <w:rFonts w:ascii="Arial" w:hAnsi="Arial" w:cs="Arial"/>
                <w:color w:val="0000FF"/>
              </w:rPr>
            </w:pPr>
          </w:p>
          <w:p w14:paraId="1C0F0894" w14:textId="77777777" w:rsidR="00596E30" w:rsidRDefault="00596E30" w:rsidP="009A7C26">
            <w:pPr>
              <w:rPr>
                <w:rFonts w:ascii="Arial" w:hAnsi="Arial" w:cs="Arial"/>
                <w:color w:val="0000FF"/>
              </w:rPr>
            </w:pPr>
          </w:p>
          <w:p w14:paraId="1BC7F47B" w14:textId="77777777" w:rsidR="00D34CFB" w:rsidRDefault="00D34CFB">
            <w:pPr>
              <w:rPr>
                <w:rFonts w:ascii="Arial" w:hAnsi="Arial" w:cs="Arial"/>
                <w:color w:val="0000FF"/>
              </w:rPr>
            </w:pPr>
          </w:p>
        </w:tc>
      </w:tr>
    </w:tbl>
    <w:p w14:paraId="117F4E53" w14:textId="214593BC"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lastRenderedPageBreak/>
              <w:t>Miscellaneous Items</w:t>
            </w:r>
            <w:r w:rsidR="009466A8">
              <w:rPr>
                <w:rFonts w:ascii="Arial" w:hAnsi="Arial" w:cs="Arial"/>
                <w:b/>
              </w:rPr>
              <w:t xml:space="preserve"> / AOB</w:t>
            </w:r>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77777777" w:rsidR="00D34CFB" w:rsidRDefault="00D34CFB" w:rsidP="005A2F6A">
            <w:pPr>
              <w:numPr>
                <w:ilvl w:val="0"/>
                <w:numId w:val="2"/>
              </w:numPr>
              <w:rPr>
                <w:rFonts w:ascii="Arial" w:hAnsi="Arial" w:cs="Arial"/>
                <w:color w:val="0000FF"/>
              </w:rPr>
            </w:pPr>
          </w:p>
        </w:tc>
      </w:tr>
    </w:tbl>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74CE71A2" w:rsidR="002D2CE4" w:rsidRDefault="002D2CE4" w:rsidP="00850E0B">
            <w:pPr>
              <w:pStyle w:val="Header"/>
              <w:tabs>
                <w:tab w:val="clear" w:pos="4320"/>
                <w:tab w:val="clear" w:pos="8640"/>
              </w:tabs>
              <w:ind w:left="420"/>
              <w:rPr>
                <w:rFonts w:ascii="Arial" w:hAnsi="Arial" w:cs="Arial"/>
                <w:color w:val="0000FF"/>
              </w:rPr>
            </w:pPr>
          </w:p>
        </w:tc>
      </w:tr>
    </w:tbl>
    <w:p w14:paraId="16E15FDF" w14:textId="77777777" w:rsidR="002D2CE4" w:rsidRDefault="002D2CE4">
      <w:pPr>
        <w:rPr>
          <w:rFonts w:ascii="Arial" w:hAnsi="Arial" w:cs="Arial"/>
        </w:rPr>
      </w:pPr>
    </w:p>
    <w:tbl>
      <w:tblPr>
        <w:tblW w:w="9586" w:type="dxa"/>
        <w:tblInd w:w="-5" w:type="dxa"/>
        <w:tblLayout w:type="fixed"/>
        <w:tblLook w:val="0000" w:firstRow="0" w:lastRow="0" w:firstColumn="0" w:lastColumn="0" w:noHBand="0" w:noVBand="0"/>
      </w:tblPr>
      <w:tblGrid>
        <w:gridCol w:w="5760"/>
        <w:gridCol w:w="2424"/>
        <w:gridCol w:w="1402"/>
      </w:tblGrid>
      <w:tr w:rsidR="002D2CE4"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77777777" w:rsidR="002D2CE4" w:rsidRDefault="002D2CE4" w:rsidP="00D34CFB">
            <w:pPr>
              <w:rPr>
                <w:rFonts w:ascii="Arial" w:hAnsi="Arial" w:cs="Arial"/>
                <w:b/>
              </w:rPr>
            </w:pPr>
            <w:r>
              <w:rPr>
                <w:rFonts w:ascii="Arial" w:hAnsi="Arial" w:cs="Arial"/>
                <w:b/>
              </w:rPr>
              <w:t>Next Steps:</w:t>
            </w:r>
            <w:r>
              <w:rPr>
                <w:rFonts w:ascii="Arial" w:hAnsi="Arial" w:cs="Arial"/>
              </w:rPr>
              <w:t xml:space="preserve"> (Task, Assigned to, Checkpoint Date)</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Default="007211E7" w:rsidP="00D34CFB">
            <w:pPr>
              <w:jc w:val="center"/>
              <w:rPr>
                <w:rFonts w:ascii="Arial" w:hAnsi="Arial" w:cs="Arial"/>
                <w:b/>
              </w:rPr>
            </w:pPr>
            <w:r>
              <w:rPr>
                <w:rFonts w:ascii="Arial" w:hAnsi="Arial" w:cs="Arial"/>
                <w:b/>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6FC03653" w:rsidR="002D2CE4"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6C757347" w14:textId="592B5DF4"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00D3D1FC" w:rsidR="002D2CE4" w:rsidRDefault="002D2CE4" w:rsidP="00D34CFB">
            <w:pPr>
              <w:snapToGrid w:val="0"/>
              <w:ind w:left="60"/>
              <w:rPr>
                <w:rFonts w:ascii="Arial" w:hAnsi="Arial" w:cs="Arial"/>
                <w:color w:val="0000FF"/>
              </w:rPr>
            </w:pPr>
          </w:p>
        </w:tc>
      </w:tr>
      <w:tr w:rsidR="002D2CE4"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396872C7" w:rsidR="002D2CE4"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7A8668B8" w14:textId="77777777"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Default="002D2CE4" w:rsidP="00D34CFB">
            <w:pPr>
              <w:snapToGrid w:val="0"/>
              <w:ind w:left="60"/>
              <w:rPr>
                <w:rFonts w:ascii="Arial" w:hAnsi="Arial" w:cs="Arial"/>
                <w:color w:val="0000FF"/>
              </w:rPr>
            </w:pPr>
          </w:p>
        </w:tc>
      </w:tr>
    </w:tbl>
    <w:p w14:paraId="7D7CB799" w14:textId="242B325A" w:rsidR="00D34CFB" w:rsidRDefault="00D34CFB"/>
    <w:tbl>
      <w:tblPr>
        <w:tblW w:w="5147" w:type="pct"/>
        <w:tblLook w:val="0000" w:firstRow="0" w:lastRow="0" w:firstColumn="0" w:lastColumn="0" w:noHBand="0" w:noVBand="0"/>
      </w:tblPr>
      <w:tblGrid>
        <w:gridCol w:w="2668"/>
        <w:gridCol w:w="2214"/>
        <w:gridCol w:w="1942"/>
        <w:gridCol w:w="3034"/>
      </w:tblGrid>
      <w:tr w:rsidR="007211E7" w14:paraId="16808DB9" w14:textId="37AB6529" w:rsidTr="007211E7">
        <w:trPr>
          <w:tblHeader/>
        </w:trPr>
        <w:tc>
          <w:tcPr>
            <w:tcW w:w="1353"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7C7017">
            <w:pPr>
              <w:rPr>
                <w:rFonts w:ascii="Arial" w:hAnsi="Arial" w:cs="Arial"/>
                <w:b/>
              </w:rPr>
            </w:pPr>
            <w:r>
              <w:rPr>
                <w:rFonts w:ascii="Arial" w:hAnsi="Arial" w:cs="Arial"/>
                <w:b/>
              </w:rPr>
              <w:t>Attendees</w:t>
            </w:r>
          </w:p>
        </w:tc>
        <w:tc>
          <w:tcPr>
            <w:tcW w:w="1123"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7C7017">
            <w:pPr>
              <w:jc w:val="center"/>
              <w:rPr>
                <w:rFonts w:ascii="Arial" w:hAnsi="Arial" w:cs="Arial"/>
                <w:b/>
              </w:rPr>
            </w:pPr>
            <w:r>
              <w:rPr>
                <w:rFonts w:ascii="Arial" w:hAnsi="Arial" w:cs="Arial"/>
                <w:b/>
              </w:rPr>
              <w:t>Organisation</w:t>
            </w:r>
          </w:p>
        </w:tc>
        <w:tc>
          <w:tcPr>
            <w:tcW w:w="985"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7C7017">
            <w:pPr>
              <w:jc w:val="center"/>
            </w:pPr>
            <w:r>
              <w:rPr>
                <w:rFonts w:ascii="Arial" w:hAnsi="Arial" w:cs="Arial"/>
                <w:b/>
              </w:rPr>
              <w:t>Phone No.</w:t>
            </w:r>
          </w:p>
        </w:tc>
        <w:tc>
          <w:tcPr>
            <w:tcW w:w="1539"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7C7017">
            <w:pPr>
              <w:jc w:val="center"/>
              <w:rPr>
                <w:rFonts w:ascii="Arial" w:hAnsi="Arial" w:cs="Arial"/>
                <w:b/>
              </w:rPr>
            </w:pPr>
            <w:r>
              <w:rPr>
                <w:rFonts w:ascii="Arial" w:hAnsi="Arial" w:cs="Arial"/>
                <w:b/>
              </w:rPr>
              <w:t>Email</w:t>
            </w:r>
          </w:p>
        </w:tc>
      </w:tr>
      <w:tr w:rsidR="007211E7" w14:paraId="46F47426" w14:textId="592F1BC6" w:rsidTr="007211E7">
        <w:tc>
          <w:tcPr>
            <w:tcW w:w="1353" w:type="pct"/>
            <w:tcBorders>
              <w:top w:val="single" w:sz="4" w:space="0" w:color="000000"/>
              <w:left w:val="single" w:sz="4" w:space="0" w:color="000000"/>
              <w:bottom w:val="single" w:sz="4" w:space="0" w:color="000000"/>
            </w:tcBorders>
            <w:shd w:val="clear" w:color="auto" w:fill="auto"/>
          </w:tcPr>
          <w:p w14:paraId="5CC9BEDB" w14:textId="2AC64448" w:rsidR="007211E7" w:rsidRPr="009C7624" w:rsidRDefault="00850E0B" w:rsidP="007C7017">
            <w:pPr>
              <w:rPr>
                <w:rFonts w:ascii="Arial" w:hAnsi="Arial" w:cs="Arial"/>
                <w:sz w:val="22"/>
                <w:szCs w:val="22"/>
              </w:rPr>
            </w:pPr>
            <w:r w:rsidRPr="009C7624">
              <w:rPr>
                <w:rFonts w:ascii="Arial" w:hAnsi="Arial" w:cs="Arial"/>
                <w:sz w:val="22"/>
                <w:szCs w:val="22"/>
              </w:rPr>
              <w:t xml:space="preserve">Rijan Gajurel </w:t>
            </w:r>
          </w:p>
        </w:tc>
        <w:tc>
          <w:tcPr>
            <w:tcW w:w="1123" w:type="pct"/>
            <w:tcBorders>
              <w:top w:val="single" w:sz="4" w:space="0" w:color="000000"/>
              <w:left w:val="single" w:sz="4" w:space="0" w:color="000000"/>
              <w:bottom w:val="single" w:sz="4" w:space="0" w:color="000000"/>
            </w:tcBorders>
            <w:shd w:val="clear" w:color="auto" w:fill="auto"/>
          </w:tcPr>
          <w:p w14:paraId="42ABD0CB" w14:textId="1336402C" w:rsidR="007211E7" w:rsidRPr="00003F32" w:rsidRDefault="00850E0B" w:rsidP="007C7017">
            <w:pPr>
              <w:snapToGrid w:val="0"/>
              <w:ind w:left="60"/>
              <w:rPr>
                <w:rFonts w:ascii="Arial" w:hAnsi="Arial" w:cs="Arial"/>
              </w:rPr>
            </w:pPr>
            <w:proofErr w:type="spellStart"/>
            <w:r w:rsidRPr="00003F32">
              <w:rPr>
                <w:rFonts w:ascii="Arial" w:hAnsi="Arial" w:cs="Arial"/>
              </w:rPr>
              <w:t>HRRP</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475D18A" w14:textId="23488C70" w:rsidR="007211E7" w:rsidRPr="00003F32" w:rsidRDefault="00850E0B" w:rsidP="007C7017">
            <w:pPr>
              <w:snapToGrid w:val="0"/>
              <w:ind w:left="60"/>
              <w:rPr>
                <w:rFonts w:ascii="Arial" w:hAnsi="Arial" w:cs="Arial"/>
              </w:rPr>
            </w:pPr>
            <w:r w:rsidRPr="00003F32">
              <w:rPr>
                <w:rFonts w:ascii="Arial" w:hAnsi="Arial" w:cs="Arial"/>
              </w:rPr>
              <w:t>9851114937</w:t>
            </w:r>
          </w:p>
        </w:tc>
        <w:tc>
          <w:tcPr>
            <w:tcW w:w="1539" w:type="pct"/>
            <w:tcBorders>
              <w:top w:val="single" w:sz="4" w:space="0" w:color="000000"/>
              <w:left w:val="single" w:sz="4" w:space="0" w:color="000000"/>
              <w:bottom w:val="single" w:sz="4" w:space="0" w:color="000000"/>
              <w:right w:val="single" w:sz="4" w:space="0" w:color="000000"/>
            </w:tcBorders>
          </w:tcPr>
          <w:p w14:paraId="7F4969AC" w14:textId="31405DDC" w:rsidR="007211E7" w:rsidRPr="00003F32" w:rsidRDefault="00850E0B" w:rsidP="007C7017">
            <w:pPr>
              <w:snapToGrid w:val="0"/>
              <w:ind w:left="60"/>
              <w:rPr>
                <w:rFonts w:ascii="Arial" w:hAnsi="Arial" w:cs="Arial"/>
              </w:rPr>
            </w:pPr>
            <w:proofErr w:type="spellStart"/>
            <w:r w:rsidRPr="00003F32">
              <w:rPr>
                <w:rFonts w:ascii="Arial" w:hAnsi="Arial" w:cs="Arial"/>
              </w:rPr>
              <w:t>im.rasuwa@hrrpnepal.org</w:t>
            </w:r>
            <w:proofErr w:type="spellEnd"/>
            <w:r w:rsidRPr="00003F32">
              <w:rPr>
                <w:rFonts w:ascii="Arial" w:hAnsi="Arial" w:cs="Arial"/>
              </w:rPr>
              <w:t xml:space="preserve"> </w:t>
            </w:r>
          </w:p>
        </w:tc>
      </w:tr>
      <w:tr w:rsidR="009C7624" w14:paraId="13AEBC01" w14:textId="3E67D728" w:rsidTr="007211E7">
        <w:tc>
          <w:tcPr>
            <w:tcW w:w="1353" w:type="pct"/>
            <w:tcBorders>
              <w:top w:val="single" w:sz="4" w:space="0" w:color="000000"/>
              <w:left w:val="single" w:sz="4" w:space="0" w:color="000000"/>
              <w:bottom w:val="single" w:sz="4" w:space="0" w:color="000000"/>
            </w:tcBorders>
            <w:shd w:val="clear" w:color="auto" w:fill="auto"/>
          </w:tcPr>
          <w:p w14:paraId="2B18A78E" w14:textId="68F3BEA5" w:rsidR="009C7624" w:rsidRPr="009C7624" w:rsidRDefault="009C7624" w:rsidP="007C7017">
            <w:pPr>
              <w:rPr>
                <w:rFonts w:ascii="Arial" w:hAnsi="Arial" w:cs="Arial"/>
                <w:sz w:val="22"/>
                <w:szCs w:val="22"/>
              </w:rPr>
            </w:pPr>
            <w:proofErr w:type="spellStart"/>
            <w:r w:rsidRPr="009C7624">
              <w:rPr>
                <w:rFonts w:ascii="Arial" w:hAnsi="Arial" w:cs="Arial"/>
                <w:sz w:val="22"/>
                <w:szCs w:val="22"/>
              </w:rPr>
              <w:t>Prabhu</w:t>
            </w:r>
            <w:proofErr w:type="spellEnd"/>
            <w:r w:rsidRPr="009C7624">
              <w:rPr>
                <w:rFonts w:ascii="Arial" w:hAnsi="Arial" w:cs="Arial"/>
                <w:sz w:val="22"/>
                <w:szCs w:val="22"/>
              </w:rPr>
              <w:t xml:space="preserve"> </w:t>
            </w:r>
            <w:proofErr w:type="spellStart"/>
            <w:r w:rsidRPr="009C7624">
              <w:rPr>
                <w:rFonts w:ascii="Arial" w:hAnsi="Arial" w:cs="Arial"/>
                <w:sz w:val="22"/>
                <w:szCs w:val="22"/>
              </w:rPr>
              <w:t>Pokheral</w:t>
            </w:r>
            <w:proofErr w:type="spellEnd"/>
          </w:p>
        </w:tc>
        <w:tc>
          <w:tcPr>
            <w:tcW w:w="1123" w:type="pct"/>
            <w:tcBorders>
              <w:top w:val="single" w:sz="4" w:space="0" w:color="000000"/>
              <w:left w:val="single" w:sz="4" w:space="0" w:color="000000"/>
              <w:bottom w:val="single" w:sz="4" w:space="0" w:color="000000"/>
            </w:tcBorders>
            <w:shd w:val="clear" w:color="auto" w:fill="auto"/>
          </w:tcPr>
          <w:p w14:paraId="6BE0AC94" w14:textId="69E5B534" w:rsidR="009C7624" w:rsidRPr="00003F32" w:rsidRDefault="009C7624" w:rsidP="007C7017">
            <w:pPr>
              <w:snapToGrid w:val="0"/>
              <w:ind w:left="60"/>
              <w:rPr>
                <w:rFonts w:ascii="Arial" w:hAnsi="Arial" w:cs="Arial"/>
              </w:rPr>
            </w:pPr>
            <w:proofErr w:type="spellStart"/>
            <w:r w:rsidRPr="00003F32">
              <w:rPr>
                <w:rFonts w:ascii="Arial" w:hAnsi="Arial" w:cs="Arial"/>
              </w:rPr>
              <w:t>CLPIU</w:t>
            </w:r>
            <w:proofErr w:type="spellEnd"/>
            <w:r w:rsidRPr="00003F32">
              <w:rPr>
                <w:rFonts w:ascii="Arial" w:hAnsi="Arial" w:cs="Arial"/>
              </w:rPr>
              <w:t xml:space="preserve">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5499A3C" w14:textId="2C656FFF" w:rsidR="009C7624" w:rsidRPr="00003F32" w:rsidRDefault="009C7624" w:rsidP="007C7017">
            <w:pPr>
              <w:snapToGrid w:val="0"/>
              <w:ind w:left="60"/>
              <w:rPr>
                <w:rFonts w:ascii="Arial" w:hAnsi="Arial" w:cs="Arial"/>
              </w:rPr>
            </w:pPr>
            <w:r w:rsidRPr="00003F32">
              <w:rPr>
                <w:rFonts w:ascii="Arial" w:hAnsi="Arial" w:cs="Arial"/>
              </w:rPr>
              <w:t>9851224243</w:t>
            </w:r>
          </w:p>
        </w:tc>
        <w:tc>
          <w:tcPr>
            <w:tcW w:w="1539" w:type="pct"/>
            <w:tcBorders>
              <w:top w:val="single" w:sz="4" w:space="0" w:color="000000"/>
              <w:left w:val="single" w:sz="4" w:space="0" w:color="000000"/>
              <w:bottom w:val="single" w:sz="4" w:space="0" w:color="000000"/>
              <w:right w:val="single" w:sz="4" w:space="0" w:color="000000"/>
            </w:tcBorders>
          </w:tcPr>
          <w:p w14:paraId="30B5F41F" w14:textId="4A8656E3" w:rsidR="009C7624" w:rsidRPr="00003F32" w:rsidRDefault="009C7624" w:rsidP="007C7017">
            <w:pPr>
              <w:snapToGrid w:val="0"/>
              <w:ind w:left="60"/>
              <w:rPr>
                <w:rFonts w:ascii="Arial" w:hAnsi="Arial" w:cs="Arial"/>
              </w:rPr>
            </w:pPr>
            <w:proofErr w:type="spellStart"/>
            <w:r w:rsidRPr="00003F32">
              <w:rPr>
                <w:rFonts w:ascii="Arial" w:hAnsi="Arial" w:cs="Arial"/>
              </w:rPr>
              <w:t>Prabhupidge@gmail.com</w:t>
            </w:r>
            <w:proofErr w:type="spellEnd"/>
          </w:p>
        </w:tc>
      </w:tr>
      <w:tr w:rsidR="009C7624" w14:paraId="1CAE649E" w14:textId="4F6313E4" w:rsidTr="007211E7">
        <w:tc>
          <w:tcPr>
            <w:tcW w:w="1353" w:type="pct"/>
            <w:tcBorders>
              <w:top w:val="single" w:sz="4" w:space="0" w:color="000000"/>
              <w:left w:val="single" w:sz="4" w:space="0" w:color="000000"/>
              <w:bottom w:val="single" w:sz="4" w:space="0" w:color="000000"/>
            </w:tcBorders>
            <w:shd w:val="clear" w:color="auto" w:fill="auto"/>
          </w:tcPr>
          <w:p w14:paraId="316F1B6D" w14:textId="4489C536" w:rsidR="009C7624" w:rsidRPr="009C7624" w:rsidRDefault="009C7624" w:rsidP="007C7017">
            <w:pPr>
              <w:rPr>
                <w:rFonts w:ascii="Arial" w:hAnsi="Arial" w:cs="Arial"/>
                <w:sz w:val="22"/>
                <w:szCs w:val="22"/>
              </w:rPr>
            </w:pPr>
            <w:proofErr w:type="spellStart"/>
            <w:r w:rsidRPr="009C7624">
              <w:rPr>
                <w:rFonts w:ascii="Arial" w:hAnsi="Arial" w:cs="Arial"/>
                <w:color w:val="000000" w:themeColor="text1"/>
                <w:sz w:val="22"/>
                <w:szCs w:val="22"/>
              </w:rPr>
              <w:t>Arun</w:t>
            </w:r>
            <w:proofErr w:type="spellEnd"/>
            <w:r w:rsidRPr="009C7624">
              <w:rPr>
                <w:rFonts w:ascii="Arial" w:hAnsi="Arial" w:cs="Arial"/>
                <w:color w:val="000000" w:themeColor="text1"/>
                <w:sz w:val="22"/>
                <w:szCs w:val="22"/>
              </w:rPr>
              <w:t xml:space="preserve"> Kumar Sharma</w:t>
            </w:r>
          </w:p>
        </w:tc>
        <w:tc>
          <w:tcPr>
            <w:tcW w:w="1123" w:type="pct"/>
            <w:tcBorders>
              <w:top w:val="single" w:sz="4" w:space="0" w:color="000000"/>
              <w:left w:val="single" w:sz="4" w:space="0" w:color="000000"/>
              <w:bottom w:val="single" w:sz="4" w:space="0" w:color="000000"/>
            </w:tcBorders>
            <w:shd w:val="clear" w:color="auto" w:fill="auto"/>
          </w:tcPr>
          <w:p w14:paraId="0E7BECC2" w14:textId="249A93C1"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3367EE1" w14:textId="4C9A3C08"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6FEE85F" w14:textId="1EC026B9" w:rsidR="009C7624" w:rsidRPr="00003F32" w:rsidRDefault="009C7624" w:rsidP="007C7017">
            <w:pPr>
              <w:snapToGrid w:val="0"/>
              <w:ind w:left="60"/>
              <w:rPr>
                <w:rFonts w:ascii="Arial" w:hAnsi="Arial" w:cs="Arial"/>
              </w:rPr>
            </w:pPr>
          </w:p>
        </w:tc>
      </w:tr>
      <w:tr w:rsidR="009C7624" w14:paraId="4DB8BCBB" w14:textId="1C25567C" w:rsidTr="007211E7">
        <w:tc>
          <w:tcPr>
            <w:tcW w:w="1353" w:type="pct"/>
            <w:tcBorders>
              <w:top w:val="single" w:sz="4" w:space="0" w:color="000000"/>
              <w:left w:val="single" w:sz="4" w:space="0" w:color="000000"/>
              <w:bottom w:val="single" w:sz="4" w:space="0" w:color="000000"/>
            </w:tcBorders>
            <w:shd w:val="clear" w:color="auto" w:fill="auto"/>
          </w:tcPr>
          <w:p w14:paraId="6956C3EF" w14:textId="1E23DB81" w:rsidR="009C7624" w:rsidRPr="009C7624" w:rsidRDefault="009C7624" w:rsidP="007C7017">
            <w:pPr>
              <w:rPr>
                <w:rFonts w:ascii="Arial" w:hAnsi="Arial" w:cs="Arial"/>
                <w:sz w:val="22"/>
                <w:szCs w:val="22"/>
              </w:rPr>
            </w:pPr>
            <w:proofErr w:type="spellStart"/>
            <w:r w:rsidRPr="009C7624">
              <w:rPr>
                <w:rFonts w:ascii="Arial" w:hAnsi="Arial" w:cs="Arial"/>
                <w:color w:val="000000" w:themeColor="text1"/>
                <w:sz w:val="22"/>
                <w:szCs w:val="22"/>
              </w:rPr>
              <w:t>Nirmal</w:t>
            </w:r>
            <w:proofErr w:type="spellEnd"/>
            <w:r w:rsidRPr="009C7624">
              <w:rPr>
                <w:rFonts w:ascii="Arial" w:hAnsi="Arial" w:cs="Arial"/>
                <w:color w:val="000000" w:themeColor="text1"/>
                <w:sz w:val="22"/>
                <w:szCs w:val="22"/>
              </w:rPr>
              <w:t xml:space="preserve"> </w:t>
            </w:r>
            <w:proofErr w:type="spellStart"/>
            <w:r w:rsidRPr="009C7624">
              <w:rPr>
                <w:rFonts w:ascii="Arial" w:hAnsi="Arial" w:cs="Arial"/>
                <w:color w:val="000000" w:themeColor="text1"/>
                <w:sz w:val="22"/>
                <w:szCs w:val="22"/>
              </w:rPr>
              <w:t>Chaulagai</w:t>
            </w:r>
            <w:proofErr w:type="spellEnd"/>
            <w:r w:rsidRPr="009C7624">
              <w:rPr>
                <w:rFonts w:ascii="Arial" w:hAnsi="Arial" w:cs="Arial"/>
                <w:color w:val="000000" w:themeColor="text1"/>
                <w:sz w:val="22"/>
                <w:szCs w:val="22"/>
              </w:rPr>
              <w:t xml:space="preserve"> </w:t>
            </w:r>
          </w:p>
        </w:tc>
        <w:tc>
          <w:tcPr>
            <w:tcW w:w="1123" w:type="pct"/>
            <w:tcBorders>
              <w:top w:val="single" w:sz="4" w:space="0" w:color="000000"/>
              <w:left w:val="single" w:sz="4" w:space="0" w:color="000000"/>
              <w:bottom w:val="single" w:sz="4" w:space="0" w:color="000000"/>
            </w:tcBorders>
            <w:shd w:val="clear" w:color="auto" w:fill="auto"/>
          </w:tcPr>
          <w:p w14:paraId="40A78D0D" w14:textId="59230B62"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6DB14C5" w14:textId="241C5CF9"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F73A1F2" w14:textId="33C4E89B" w:rsidR="009C7624" w:rsidRPr="00003F32" w:rsidRDefault="009C7624" w:rsidP="007C7017">
            <w:pPr>
              <w:snapToGrid w:val="0"/>
              <w:ind w:left="60"/>
              <w:rPr>
                <w:rFonts w:ascii="Arial" w:hAnsi="Arial" w:cs="Arial"/>
              </w:rPr>
            </w:pPr>
          </w:p>
        </w:tc>
      </w:tr>
      <w:tr w:rsidR="009C7624" w14:paraId="782CE553" w14:textId="77777777" w:rsidTr="007211E7">
        <w:tc>
          <w:tcPr>
            <w:tcW w:w="1353" w:type="pct"/>
            <w:tcBorders>
              <w:top w:val="single" w:sz="4" w:space="0" w:color="000000"/>
              <w:left w:val="single" w:sz="4" w:space="0" w:color="000000"/>
              <w:bottom w:val="single" w:sz="4" w:space="0" w:color="000000"/>
            </w:tcBorders>
            <w:shd w:val="clear" w:color="auto" w:fill="auto"/>
          </w:tcPr>
          <w:p w14:paraId="50EB26C6" w14:textId="60A89EFB" w:rsidR="009C7624" w:rsidRPr="009C7624" w:rsidRDefault="009C7624" w:rsidP="007C7017">
            <w:pPr>
              <w:rPr>
                <w:rFonts w:ascii="Arial" w:hAnsi="Arial" w:cs="Arial"/>
                <w:sz w:val="22"/>
                <w:szCs w:val="22"/>
              </w:rPr>
            </w:pPr>
            <w:proofErr w:type="spellStart"/>
            <w:r w:rsidRPr="009C7624">
              <w:rPr>
                <w:rFonts w:ascii="Arial" w:hAnsi="Arial" w:cs="Arial"/>
                <w:color w:val="000000" w:themeColor="text1"/>
                <w:sz w:val="22"/>
                <w:szCs w:val="22"/>
              </w:rPr>
              <w:t>Dipesh</w:t>
            </w:r>
            <w:proofErr w:type="spellEnd"/>
            <w:r w:rsidRPr="009C7624">
              <w:rPr>
                <w:rFonts w:ascii="Arial" w:hAnsi="Arial" w:cs="Arial"/>
                <w:color w:val="000000" w:themeColor="text1"/>
                <w:sz w:val="22"/>
                <w:szCs w:val="22"/>
              </w:rPr>
              <w:t xml:space="preserve"> </w:t>
            </w:r>
            <w:proofErr w:type="spellStart"/>
            <w:r w:rsidRPr="009C7624">
              <w:rPr>
                <w:rFonts w:ascii="Arial" w:hAnsi="Arial" w:cs="Arial"/>
                <w:color w:val="000000" w:themeColor="text1"/>
                <w:sz w:val="22"/>
                <w:szCs w:val="22"/>
              </w:rPr>
              <w:t>Panta</w:t>
            </w:r>
            <w:proofErr w:type="spellEnd"/>
          </w:p>
        </w:tc>
        <w:tc>
          <w:tcPr>
            <w:tcW w:w="1123" w:type="pct"/>
            <w:tcBorders>
              <w:top w:val="single" w:sz="4" w:space="0" w:color="000000"/>
              <w:left w:val="single" w:sz="4" w:space="0" w:color="000000"/>
              <w:bottom w:val="single" w:sz="4" w:space="0" w:color="000000"/>
            </w:tcBorders>
            <w:shd w:val="clear" w:color="auto" w:fill="auto"/>
          </w:tcPr>
          <w:p w14:paraId="683B5B1C" w14:textId="1D75AD70"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8233FF3" w14:textId="753814C7"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0B593402" w14:textId="12522A93" w:rsidR="009C7624" w:rsidRPr="00003F32" w:rsidRDefault="009C7624" w:rsidP="007C7017">
            <w:pPr>
              <w:snapToGrid w:val="0"/>
              <w:ind w:left="60"/>
              <w:rPr>
                <w:rFonts w:ascii="Arial" w:hAnsi="Arial" w:cs="Arial"/>
              </w:rPr>
            </w:pPr>
          </w:p>
        </w:tc>
      </w:tr>
      <w:tr w:rsidR="009C7624" w14:paraId="156A0ED7" w14:textId="77777777" w:rsidTr="007211E7">
        <w:tc>
          <w:tcPr>
            <w:tcW w:w="1353" w:type="pct"/>
            <w:tcBorders>
              <w:top w:val="single" w:sz="4" w:space="0" w:color="000000"/>
              <w:left w:val="single" w:sz="4" w:space="0" w:color="000000"/>
              <w:bottom w:val="single" w:sz="4" w:space="0" w:color="000000"/>
            </w:tcBorders>
            <w:shd w:val="clear" w:color="auto" w:fill="auto"/>
          </w:tcPr>
          <w:p w14:paraId="6D668E9F" w14:textId="3FE7E916" w:rsidR="009C7624" w:rsidRPr="009C7624" w:rsidRDefault="009C7624" w:rsidP="007C7017">
            <w:pPr>
              <w:rPr>
                <w:rFonts w:ascii="Arial" w:hAnsi="Arial" w:cs="Arial"/>
                <w:sz w:val="22"/>
                <w:szCs w:val="22"/>
              </w:rPr>
            </w:pPr>
            <w:r w:rsidRPr="009C7624">
              <w:rPr>
                <w:rFonts w:ascii="Arial" w:hAnsi="Arial" w:cs="Arial"/>
                <w:color w:val="000000" w:themeColor="text1"/>
                <w:sz w:val="22"/>
                <w:szCs w:val="22"/>
              </w:rPr>
              <w:t xml:space="preserve">Dev Kumar </w:t>
            </w:r>
            <w:proofErr w:type="spellStart"/>
            <w:r w:rsidRPr="009C7624">
              <w:rPr>
                <w:rFonts w:ascii="Arial" w:hAnsi="Arial" w:cs="Arial"/>
                <w:color w:val="000000" w:themeColor="text1"/>
                <w:sz w:val="22"/>
                <w:szCs w:val="22"/>
              </w:rPr>
              <w:t>Isar</w:t>
            </w:r>
            <w:proofErr w:type="spellEnd"/>
            <w:r w:rsidRPr="009C7624">
              <w:rPr>
                <w:rFonts w:ascii="Arial" w:hAnsi="Arial" w:cs="Arial"/>
                <w:color w:val="000000" w:themeColor="text1"/>
                <w:sz w:val="22"/>
                <w:szCs w:val="22"/>
              </w:rPr>
              <w:t xml:space="preserve"> </w:t>
            </w:r>
          </w:p>
        </w:tc>
        <w:tc>
          <w:tcPr>
            <w:tcW w:w="1123" w:type="pct"/>
            <w:tcBorders>
              <w:top w:val="single" w:sz="4" w:space="0" w:color="000000"/>
              <w:left w:val="single" w:sz="4" w:space="0" w:color="000000"/>
              <w:bottom w:val="single" w:sz="4" w:space="0" w:color="000000"/>
            </w:tcBorders>
            <w:shd w:val="clear" w:color="auto" w:fill="auto"/>
          </w:tcPr>
          <w:p w14:paraId="127A5224" w14:textId="468B6187"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9ADE39A" w14:textId="2F1B11FE"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1F017173" w14:textId="7362C48C" w:rsidR="009C7624" w:rsidRPr="00003F32" w:rsidRDefault="009C7624" w:rsidP="007C7017">
            <w:pPr>
              <w:snapToGrid w:val="0"/>
              <w:ind w:left="60"/>
              <w:rPr>
                <w:rFonts w:ascii="Arial" w:hAnsi="Arial" w:cs="Arial"/>
              </w:rPr>
            </w:pPr>
          </w:p>
        </w:tc>
      </w:tr>
      <w:tr w:rsidR="009C7624" w14:paraId="1DF909FB" w14:textId="77777777" w:rsidTr="007211E7">
        <w:tc>
          <w:tcPr>
            <w:tcW w:w="1353" w:type="pct"/>
            <w:tcBorders>
              <w:top w:val="single" w:sz="4" w:space="0" w:color="000000"/>
              <w:left w:val="single" w:sz="4" w:space="0" w:color="000000"/>
              <w:bottom w:val="single" w:sz="4" w:space="0" w:color="000000"/>
            </w:tcBorders>
            <w:shd w:val="clear" w:color="auto" w:fill="auto"/>
          </w:tcPr>
          <w:p w14:paraId="20C7FB37" w14:textId="4B29B0CC" w:rsidR="009C7624" w:rsidRPr="009C7624" w:rsidRDefault="009C7624" w:rsidP="007C7017">
            <w:pPr>
              <w:rPr>
                <w:rFonts w:ascii="Arial" w:hAnsi="Arial" w:cs="Arial"/>
                <w:sz w:val="22"/>
                <w:szCs w:val="22"/>
              </w:rPr>
            </w:pPr>
            <w:proofErr w:type="spellStart"/>
            <w:r w:rsidRPr="009C7624">
              <w:rPr>
                <w:rFonts w:ascii="Arial" w:hAnsi="Arial" w:cs="Arial"/>
                <w:color w:val="000000" w:themeColor="text1"/>
                <w:sz w:val="22"/>
                <w:szCs w:val="22"/>
              </w:rPr>
              <w:t>Jukti</w:t>
            </w:r>
            <w:proofErr w:type="spellEnd"/>
            <w:r w:rsidRPr="009C7624">
              <w:rPr>
                <w:rFonts w:ascii="Arial" w:hAnsi="Arial" w:cs="Arial"/>
                <w:color w:val="000000" w:themeColor="text1"/>
                <w:sz w:val="22"/>
                <w:szCs w:val="22"/>
              </w:rPr>
              <w:t xml:space="preserve"> </w:t>
            </w:r>
            <w:proofErr w:type="spellStart"/>
            <w:r w:rsidRPr="009C7624">
              <w:rPr>
                <w:rFonts w:ascii="Arial" w:hAnsi="Arial" w:cs="Arial"/>
                <w:color w:val="000000" w:themeColor="text1"/>
                <w:sz w:val="22"/>
                <w:szCs w:val="22"/>
              </w:rPr>
              <w:t>Chaudhari</w:t>
            </w:r>
            <w:proofErr w:type="spellEnd"/>
            <w:r w:rsidRPr="009C7624">
              <w:rPr>
                <w:rFonts w:ascii="Arial" w:hAnsi="Arial" w:cs="Arial"/>
                <w:color w:val="000000" w:themeColor="text1"/>
                <w:sz w:val="22"/>
                <w:szCs w:val="22"/>
              </w:rPr>
              <w:t xml:space="preserve"> </w:t>
            </w:r>
          </w:p>
        </w:tc>
        <w:tc>
          <w:tcPr>
            <w:tcW w:w="1123" w:type="pct"/>
            <w:tcBorders>
              <w:top w:val="single" w:sz="4" w:space="0" w:color="000000"/>
              <w:left w:val="single" w:sz="4" w:space="0" w:color="000000"/>
              <w:bottom w:val="single" w:sz="4" w:space="0" w:color="000000"/>
            </w:tcBorders>
            <w:shd w:val="clear" w:color="auto" w:fill="auto"/>
          </w:tcPr>
          <w:p w14:paraId="32FD2DCB" w14:textId="6C294897"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5D2A328" w14:textId="66FB0FCA"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6CCA0A46" w14:textId="77468220" w:rsidR="009C7624" w:rsidRPr="00003F32" w:rsidRDefault="009C7624" w:rsidP="007C7017">
            <w:pPr>
              <w:snapToGrid w:val="0"/>
              <w:ind w:left="60"/>
              <w:rPr>
                <w:rFonts w:ascii="Arial" w:hAnsi="Arial" w:cs="Arial"/>
              </w:rPr>
            </w:pPr>
          </w:p>
        </w:tc>
      </w:tr>
      <w:tr w:rsidR="009C7624" w14:paraId="60B2308A" w14:textId="77777777" w:rsidTr="007211E7">
        <w:tc>
          <w:tcPr>
            <w:tcW w:w="1353" w:type="pct"/>
            <w:tcBorders>
              <w:top w:val="single" w:sz="4" w:space="0" w:color="000000"/>
              <w:left w:val="single" w:sz="4" w:space="0" w:color="000000"/>
              <w:bottom w:val="single" w:sz="4" w:space="0" w:color="000000"/>
            </w:tcBorders>
            <w:shd w:val="clear" w:color="auto" w:fill="auto"/>
          </w:tcPr>
          <w:p w14:paraId="7600A10C" w14:textId="19706E29" w:rsidR="009C7624" w:rsidRPr="009C7624" w:rsidRDefault="009C7624" w:rsidP="007C7017">
            <w:pPr>
              <w:rPr>
                <w:rFonts w:ascii="Arial" w:hAnsi="Arial" w:cs="Arial"/>
                <w:sz w:val="22"/>
                <w:szCs w:val="22"/>
              </w:rPr>
            </w:pPr>
            <w:r w:rsidRPr="009C7624">
              <w:rPr>
                <w:rFonts w:ascii="Arial" w:hAnsi="Arial" w:cs="Arial"/>
                <w:color w:val="000000" w:themeColor="text1"/>
                <w:sz w:val="22"/>
                <w:szCs w:val="22"/>
              </w:rPr>
              <w:t xml:space="preserve">Mina Shrestha </w:t>
            </w:r>
          </w:p>
        </w:tc>
        <w:tc>
          <w:tcPr>
            <w:tcW w:w="1123" w:type="pct"/>
            <w:tcBorders>
              <w:top w:val="single" w:sz="4" w:space="0" w:color="000000"/>
              <w:left w:val="single" w:sz="4" w:space="0" w:color="000000"/>
              <w:bottom w:val="single" w:sz="4" w:space="0" w:color="000000"/>
            </w:tcBorders>
            <w:shd w:val="clear" w:color="auto" w:fill="auto"/>
          </w:tcPr>
          <w:p w14:paraId="112F3269" w14:textId="06D2ACD0"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AADB318" w14:textId="28AC40DB"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54BC8E76" w14:textId="6A03A3B5" w:rsidR="009C7624" w:rsidRPr="00003F32" w:rsidRDefault="009C7624" w:rsidP="007C7017">
            <w:pPr>
              <w:snapToGrid w:val="0"/>
              <w:ind w:left="60"/>
              <w:rPr>
                <w:rFonts w:ascii="Arial" w:hAnsi="Arial" w:cs="Arial"/>
              </w:rPr>
            </w:pPr>
          </w:p>
        </w:tc>
      </w:tr>
      <w:tr w:rsidR="009C7624" w14:paraId="02793988" w14:textId="7218A504" w:rsidTr="007211E7">
        <w:tc>
          <w:tcPr>
            <w:tcW w:w="1353" w:type="pct"/>
            <w:tcBorders>
              <w:top w:val="single" w:sz="4" w:space="0" w:color="000000"/>
              <w:left w:val="single" w:sz="4" w:space="0" w:color="000000"/>
              <w:bottom w:val="single" w:sz="4" w:space="0" w:color="000000"/>
            </w:tcBorders>
            <w:shd w:val="clear" w:color="auto" w:fill="auto"/>
          </w:tcPr>
          <w:p w14:paraId="432D32D1" w14:textId="093ECB87" w:rsidR="009C7624" w:rsidRPr="009C7624" w:rsidRDefault="009C7624" w:rsidP="007C7017">
            <w:pPr>
              <w:rPr>
                <w:rFonts w:ascii="Arial" w:hAnsi="Arial" w:cs="Arial"/>
                <w:sz w:val="22"/>
                <w:szCs w:val="22"/>
              </w:rPr>
            </w:pPr>
            <w:r w:rsidRPr="009C7624">
              <w:rPr>
                <w:rFonts w:ascii="Arial" w:hAnsi="Arial" w:cs="Arial"/>
                <w:color w:val="000000" w:themeColor="text1"/>
                <w:sz w:val="22"/>
                <w:szCs w:val="22"/>
              </w:rPr>
              <w:t>Ramesh Ale</w:t>
            </w:r>
          </w:p>
        </w:tc>
        <w:tc>
          <w:tcPr>
            <w:tcW w:w="1123" w:type="pct"/>
            <w:tcBorders>
              <w:top w:val="single" w:sz="4" w:space="0" w:color="000000"/>
              <w:left w:val="single" w:sz="4" w:space="0" w:color="000000"/>
              <w:bottom w:val="single" w:sz="4" w:space="0" w:color="000000"/>
            </w:tcBorders>
            <w:shd w:val="clear" w:color="auto" w:fill="auto"/>
          </w:tcPr>
          <w:p w14:paraId="38035072" w14:textId="5B3C6707" w:rsidR="009C7624" w:rsidRPr="00003F32" w:rsidRDefault="009C7624" w:rsidP="007C7017">
            <w:pPr>
              <w:snapToGrid w:val="0"/>
              <w:ind w:left="60"/>
              <w:rPr>
                <w:rFonts w:ascii="Arial" w:hAnsi="Arial" w:cs="Arial"/>
              </w:rPr>
            </w:pPr>
            <w:proofErr w:type="spellStart"/>
            <w:r>
              <w:rPr>
                <w:rFonts w:ascii="Arial" w:hAnsi="Arial" w:cs="Arial"/>
              </w:rPr>
              <w:t>DLPIU</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231FB0E" w14:textId="2078EAB9"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367F7E12" w14:textId="77777777" w:rsidR="009C7624" w:rsidRPr="00003F32" w:rsidRDefault="009C7624" w:rsidP="007C7017">
            <w:pPr>
              <w:snapToGrid w:val="0"/>
              <w:ind w:left="60"/>
              <w:rPr>
                <w:rFonts w:ascii="Arial" w:hAnsi="Arial" w:cs="Arial"/>
              </w:rPr>
            </w:pPr>
          </w:p>
        </w:tc>
      </w:tr>
      <w:tr w:rsidR="009C7624" w14:paraId="6DA6C20C" w14:textId="77777777" w:rsidTr="007211E7">
        <w:tc>
          <w:tcPr>
            <w:tcW w:w="1353" w:type="pct"/>
            <w:tcBorders>
              <w:top w:val="single" w:sz="4" w:space="0" w:color="000000"/>
              <w:left w:val="single" w:sz="4" w:space="0" w:color="000000"/>
              <w:bottom w:val="single" w:sz="4" w:space="0" w:color="000000"/>
            </w:tcBorders>
            <w:shd w:val="clear" w:color="auto" w:fill="auto"/>
          </w:tcPr>
          <w:p w14:paraId="73F9605D" w14:textId="7068CCF7" w:rsidR="009C7624" w:rsidRPr="00003F32" w:rsidRDefault="009C7624" w:rsidP="007C7017">
            <w:pPr>
              <w:rPr>
                <w:rFonts w:ascii="Arial" w:hAnsi="Arial" w:cs="Arial"/>
              </w:rPr>
            </w:pPr>
          </w:p>
        </w:tc>
        <w:tc>
          <w:tcPr>
            <w:tcW w:w="1123" w:type="pct"/>
            <w:tcBorders>
              <w:top w:val="single" w:sz="4" w:space="0" w:color="000000"/>
              <w:left w:val="single" w:sz="4" w:space="0" w:color="000000"/>
              <w:bottom w:val="single" w:sz="4" w:space="0" w:color="000000"/>
            </w:tcBorders>
            <w:shd w:val="clear" w:color="auto" w:fill="auto"/>
          </w:tcPr>
          <w:p w14:paraId="40F2B7C9" w14:textId="3585FDDD" w:rsidR="009C7624" w:rsidRPr="00003F32" w:rsidRDefault="009C7624" w:rsidP="007C7017">
            <w:pPr>
              <w:snapToGrid w:val="0"/>
              <w:ind w:left="60"/>
              <w:rPr>
                <w:rFonts w:ascii="Arial" w:hAnsi="Arial" w:cs="Arial"/>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A81785B" w14:textId="4646C903"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13F308D6" w14:textId="77777777" w:rsidR="009C7624" w:rsidRPr="00003F32" w:rsidRDefault="009C7624" w:rsidP="007C7017">
            <w:pPr>
              <w:snapToGrid w:val="0"/>
              <w:ind w:left="60"/>
              <w:rPr>
                <w:rFonts w:ascii="Arial" w:hAnsi="Arial" w:cs="Arial"/>
              </w:rPr>
            </w:pPr>
          </w:p>
        </w:tc>
      </w:tr>
      <w:tr w:rsidR="009C7624" w14:paraId="7372352E" w14:textId="77777777" w:rsidTr="007211E7">
        <w:tc>
          <w:tcPr>
            <w:tcW w:w="1353" w:type="pct"/>
            <w:tcBorders>
              <w:top w:val="single" w:sz="4" w:space="0" w:color="000000"/>
              <w:left w:val="single" w:sz="4" w:space="0" w:color="000000"/>
              <w:bottom w:val="single" w:sz="4" w:space="0" w:color="000000"/>
            </w:tcBorders>
            <w:shd w:val="clear" w:color="auto" w:fill="auto"/>
          </w:tcPr>
          <w:p w14:paraId="5AFC19D6" w14:textId="3D44AA7C" w:rsidR="009C7624" w:rsidRPr="00003F32" w:rsidRDefault="009C7624" w:rsidP="007C7017">
            <w:pPr>
              <w:rPr>
                <w:rFonts w:ascii="Arial" w:hAnsi="Arial" w:cs="Arial"/>
              </w:rPr>
            </w:pPr>
          </w:p>
        </w:tc>
        <w:tc>
          <w:tcPr>
            <w:tcW w:w="1123" w:type="pct"/>
            <w:tcBorders>
              <w:top w:val="single" w:sz="4" w:space="0" w:color="000000"/>
              <w:left w:val="single" w:sz="4" w:space="0" w:color="000000"/>
              <w:bottom w:val="single" w:sz="4" w:space="0" w:color="000000"/>
            </w:tcBorders>
            <w:shd w:val="clear" w:color="auto" w:fill="auto"/>
          </w:tcPr>
          <w:p w14:paraId="14781DA8" w14:textId="7F8C1D15" w:rsidR="009C7624" w:rsidRPr="00003F32" w:rsidRDefault="009C7624" w:rsidP="007C7017">
            <w:pPr>
              <w:snapToGrid w:val="0"/>
              <w:ind w:left="60"/>
              <w:rPr>
                <w:rFonts w:ascii="Arial" w:hAnsi="Arial" w:cs="Arial"/>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F16739F" w14:textId="77777777"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7B5E8070" w14:textId="77777777" w:rsidR="009C7624" w:rsidRPr="00003F32" w:rsidRDefault="009C7624" w:rsidP="007C7017">
            <w:pPr>
              <w:snapToGrid w:val="0"/>
              <w:ind w:left="60"/>
              <w:rPr>
                <w:rFonts w:ascii="Arial" w:hAnsi="Arial" w:cs="Arial"/>
              </w:rPr>
            </w:pPr>
          </w:p>
        </w:tc>
      </w:tr>
      <w:tr w:rsidR="009C7624" w14:paraId="685787EB" w14:textId="77777777" w:rsidTr="007211E7">
        <w:tc>
          <w:tcPr>
            <w:tcW w:w="1353" w:type="pct"/>
            <w:tcBorders>
              <w:top w:val="single" w:sz="4" w:space="0" w:color="000000"/>
              <w:left w:val="single" w:sz="4" w:space="0" w:color="000000"/>
              <w:bottom w:val="single" w:sz="4" w:space="0" w:color="000000"/>
            </w:tcBorders>
            <w:shd w:val="clear" w:color="auto" w:fill="auto"/>
          </w:tcPr>
          <w:p w14:paraId="2B2CDDC9" w14:textId="43CEF553" w:rsidR="009C7624" w:rsidRPr="00003F32" w:rsidRDefault="009C7624" w:rsidP="007C7017">
            <w:pPr>
              <w:rPr>
                <w:rFonts w:ascii="Arial" w:hAnsi="Arial" w:cs="Arial"/>
              </w:rPr>
            </w:pPr>
          </w:p>
        </w:tc>
        <w:tc>
          <w:tcPr>
            <w:tcW w:w="1123" w:type="pct"/>
            <w:tcBorders>
              <w:top w:val="single" w:sz="4" w:space="0" w:color="000000"/>
              <w:left w:val="single" w:sz="4" w:space="0" w:color="000000"/>
              <w:bottom w:val="single" w:sz="4" w:space="0" w:color="000000"/>
            </w:tcBorders>
            <w:shd w:val="clear" w:color="auto" w:fill="auto"/>
          </w:tcPr>
          <w:p w14:paraId="73452575" w14:textId="0E4D3AA1" w:rsidR="009C7624" w:rsidRPr="00003F32" w:rsidRDefault="009C7624" w:rsidP="00735969">
            <w:pPr>
              <w:snapToGrid w:val="0"/>
              <w:rPr>
                <w:rFonts w:ascii="Arial" w:hAnsi="Arial" w:cs="Arial"/>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EBAF79C" w14:textId="0223219B" w:rsidR="009C7624" w:rsidRPr="00003F32" w:rsidRDefault="009C7624" w:rsidP="00735969">
            <w:pPr>
              <w:snapToGrid w:val="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25B9EA20" w14:textId="27299AC4" w:rsidR="009C7624" w:rsidRPr="00003F32" w:rsidRDefault="009C7624" w:rsidP="007C7017">
            <w:pPr>
              <w:snapToGrid w:val="0"/>
              <w:ind w:left="60"/>
              <w:rPr>
                <w:rFonts w:ascii="Arial" w:hAnsi="Arial" w:cs="Arial"/>
              </w:rPr>
            </w:pPr>
          </w:p>
        </w:tc>
      </w:tr>
      <w:tr w:rsidR="009C7624" w14:paraId="2437A3F2" w14:textId="77777777" w:rsidTr="007211E7">
        <w:tc>
          <w:tcPr>
            <w:tcW w:w="1353" w:type="pct"/>
            <w:tcBorders>
              <w:top w:val="single" w:sz="4" w:space="0" w:color="000000"/>
              <w:left w:val="single" w:sz="4" w:space="0" w:color="000000"/>
              <w:bottom w:val="single" w:sz="4" w:space="0" w:color="000000"/>
            </w:tcBorders>
            <w:shd w:val="clear" w:color="auto" w:fill="auto"/>
          </w:tcPr>
          <w:p w14:paraId="53E7824E" w14:textId="07BA4266" w:rsidR="009C7624" w:rsidRPr="00003F32" w:rsidRDefault="009C7624" w:rsidP="007C7017">
            <w:pPr>
              <w:rPr>
                <w:rFonts w:ascii="Arial" w:hAnsi="Arial" w:cs="Arial"/>
              </w:rPr>
            </w:pPr>
          </w:p>
        </w:tc>
        <w:tc>
          <w:tcPr>
            <w:tcW w:w="1123" w:type="pct"/>
            <w:tcBorders>
              <w:top w:val="single" w:sz="4" w:space="0" w:color="000000"/>
              <w:left w:val="single" w:sz="4" w:space="0" w:color="000000"/>
              <w:bottom w:val="single" w:sz="4" w:space="0" w:color="000000"/>
            </w:tcBorders>
            <w:shd w:val="clear" w:color="auto" w:fill="auto"/>
          </w:tcPr>
          <w:p w14:paraId="737EBCAE" w14:textId="75A64BE3" w:rsidR="009C7624" w:rsidRPr="00003F32" w:rsidRDefault="009C7624" w:rsidP="007C7017">
            <w:pPr>
              <w:snapToGrid w:val="0"/>
              <w:ind w:left="60"/>
              <w:rPr>
                <w:rFonts w:ascii="Arial" w:hAnsi="Arial" w:cs="Arial"/>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01950F3" w14:textId="3484577C" w:rsidR="009C7624" w:rsidRPr="00003F32" w:rsidRDefault="009C7624" w:rsidP="007C7017">
            <w:pPr>
              <w:snapToGrid w:val="0"/>
              <w:ind w:left="60"/>
              <w:rPr>
                <w:rFonts w:ascii="Arial" w:hAnsi="Arial" w:cs="Arial"/>
              </w:rPr>
            </w:pPr>
          </w:p>
        </w:tc>
        <w:tc>
          <w:tcPr>
            <w:tcW w:w="1539" w:type="pct"/>
            <w:tcBorders>
              <w:top w:val="single" w:sz="4" w:space="0" w:color="000000"/>
              <w:left w:val="single" w:sz="4" w:space="0" w:color="000000"/>
              <w:bottom w:val="single" w:sz="4" w:space="0" w:color="000000"/>
              <w:right w:val="single" w:sz="4" w:space="0" w:color="000000"/>
            </w:tcBorders>
          </w:tcPr>
          <w:p w14:paraId="4643704A" w14:textId="38FF4845" w:rsidR="009C7624" w:rsidRPr="00003F32" w:rsidRDefault="009C7624" w:rsidP="007C7017">
            <w:pPr>
              <w:snapToGrid w:val="0"/>
              <w:ind w:left="60"/>
              <w:rPr>
                <w:rFonts w:ascii="Arial" w:hAnsi="Arial" w:cs="Arial"/>
              </w:rPr>
            </w:pPr>
          </w:p>
        </w:tc>
      </w:tr>
      <w:tr w:rsidR="009C7624" w14:paraId="1ECED941" w14:textId="77777777" w:rsidTr="007211E7">
        <w:tc>
          <w:tcPr>
            <w:tcW w:w="1353" w:type="pct"/>
            <w:tcBorders>
              <w:top w:val="single" w:sz="4" w:space="0" w:color="000000"/>
              <w:left w:val="single" w:sz="4" w:space="0" w:color="000000"/>
              <w:bottom w:val="single" w:sz="4" w:space="0" w:color="000000"/>
            </w:tcBorders>
            <w:shd w:val="clear" w:color="auto" w:fill="auto"/>
          </w:tcPr>
          <w:p w14:paraId="05994552"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64051C6D"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3205FEF"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D2199" w14:textId="77777777" w:rsidR="009C7624" w:rsidRDefault="009C7624" w:rsidP="007C7017">
            <w:pPr>
              <w:snapToGrid w:val="0"/>
              <w:ind w:left="60"/>
              <w:rPr>
                <w:rFonts w:ascii="Arial" w:hAnsi="Arial" w:cs="Arial"/>
                <w:color w:val="0000FF"/>
              </w:rPr>
            </w:pPr>
          </w:p>
        </w:tc>
      </w:tr>
      <w:tr w:rsidR="009C7624" w14:paraId="4FD5D889" w14:textId="77777777" w:rsidTr="007211E7">
        <w:tc>
          <w:tcPr>
            <w:tcW w:w="1353" w:type="pct"/>
            <w:tcBorders>
              <w:top w:val="single" w:sz="4" w:space="0" w:color="000000"/>
              <w:left w:val="single" w:sz="4" w:space="0" w:color="000000"/>
              <w:bottom w:val="single" w:sz="4" w:space="0" w:color="000000"/>
            </w:tcBorders>
            <w:shd w:val="clear" w:color="auto" w:fill="auto"/>
          </w:tcPr>
          <w:p w14:paraId="00715108"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163E5F26"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1D4F3F8"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11A05B28" w14:textId="77777777" w:rsidR="009C7624" w:rsidRDefault="009C7624" w:rsidP="007C7017">
            <w:pPr>
              <w:snapToGrid w:val="0"/>
              <w:ind w:left="60"/>
              <w:rPr>
                <w:rFonts w:ascii="Arial" w:hAnsi="Arial" w:cs="Arial"/>
                <w:color w:val="0000FF"/>
              </w:rPr>
            </w:pPr>
          </w:p>
        </w:tc>
      </w:tr>
      <w:tr w:rsidR="009C7624" w14:paraId="3EC72C7B" w14:textId="77777777" w:rsidTr="007211E7">
        <w:tc>
          <w:tcPr>
            <w:tcW w:w="1353" w:type="pct"/>
            <w:tcBorders>
              <w:top w:val="single" w:sz="4" w:space="0" w:color="000000"/>
              <w:left w:val="single" w:sz="4" w:space="0" w:color="000000"/>
              <w:bottom w:val="single" w:sz="4" w:space="0" w:color="000000"/>
            </w:tcBorders>
            <w:shd w:val="clear" w:color="auto" w:fill="auto"/>
          </w:tcPr>
          <w:p w14:paraId="59E0D2CA"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103731D"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1C63F04F"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4106D932" w14:textId="77777777" w:rsidR="009C7624" w:rsidRDefault="009C7624" w:rsidP="007C7017">
            <w:pPr>
              <w:snapToGrid w:val="0"/>
              <w:ind w:left="60"/>
              <w:rPr>
                <w:rFonts w:ascii="Arial" w:hAnsi="Arial" w:cs="Arial"/>
                <w:color w:val="0000FF"/>
              </w:rPr>
            </w:pPr>
          </w:p>
        </w:tc>
      </w:tr>
      <w:tr w:rsidR="009C7624" w14:paraId="7A3C5A5D" w14:textId="77777777" w:rsidTr="007211E7">
        <w:tc>
          <w:tcPr>
            <w:tcW w:w="1353" w:type="pct"/>
            <w:tcBorders>
              <w:top w:val="single" w:sz="4" w:space="0" w:color="000000"/>
              <w:left w:val="single" w:sz="4" w:space="0" w:color="000000"/>
              <w:bottom w:val="single" w:sz="4" w:space="0" w:color="000000"/>
            </w:tcBorders>
            <w:shd w:val="clear" w:color="auto" w:fill="auto"/>
          </w:tcPr>
          <w:p w14:paraId="7A0231F0"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4142BA6D"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7F6B35A"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E4B4FAD" w14:textId="77777777" w:rsidR="009C7624" w:rsidRDefault="009C7624" w:rsidP="007C7017">
            <w:pPr>
              <w:snapToGrid w:val="0"/>
              <w:ind w:left="60"/>
              <w:rPr>
                <w:rFonts w:ascii="Arial" w:hAnsi="Arial" w:cs="Arial"/>
                <w:color w:val="0000FF"/>
              </w:rPr>
            </w:pPr>
          </w:p>
        </w:tc>
      </w:tr>
      <w:tr w:rsidR="009C7624" w14:paraId="0DA307F2" w14:textId="77777777" w:rsidTr="007211E7">
        <w:tc>
          <w:tcPr>
            <w:tcW w:w="1353" w:type="pct"/>
            <w:tcBorders>
              <w:top w:val="single" w:sz="4" w:space="0" w:color="000000"/>
              <w:left w:val="single" w:sz="4" w:space="0" w:color="000000"/>
              <w:bottom w:val="single" w:sz="4" w:space="0" w:color="000000"/>
            </w:tcBorders>
            <w:shd w:val="clear" w:color="auto" w:fill="auto"/>
          </w:tcPr>
          <w:p w14:paraId="78639CAA"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07E21C4"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1E2275C"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CAF03" w14:textId="77777777" w:rsidR="009C7624" w:rsidRDefault="009C7624" w:rsidP="007C7017">
            <w:pPr>
              <w:snapToGrid w:val="0"/>
              <w:ind w:left="60"/>
              <w:rPr>
                <w:rFonts w:ascii="Arial" w:hAnsi="Arial" w:cs="Arial"/>
                <w:color w:val="0000FF"/>
              </w:rPr>
            </w:pPr>
          </w:p>
        </w:tc>
      </w:tr>
      <w:tr w:rsidR="009C7624" w14:paraId="474C73C0" w14:textId="77777777" w:rsidTr="007211E7">
        <w:tc>
          <w:tcPr>
            <w:tcW w:w="1353" w:type="pct"/>
            <w:tcBorders>
              <w:top w:val="single" w:sz="4" w:space="0" w:color="000000"/>
              <w:left w:val="single" w:sz="4" w:space="0" w:color="000000"/>
              <w:bottom w:val="single" w:sz="4" w:space="0" w:color="000000"/>
            </w:tcBorders>
            <w:shd w:val="clear" w:color="auto" w:fill="auto"/>
          </w:tcPr>
          <w:p w14:paraId="42747A26"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097ED63B"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1ED416A"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65F3713F" w14:textId="77777777" w:rsidR="009C7624" w:rsidRDefault="009C7624" w:rsidP="007C7017">
            <w:pPr>
              <w:snapToGrid w:val="0"/>
              <w:ind w:left="60"/>
              <w:rPr>
                <w:rFonts w:ascii="Arial" w:hAnsi="Arial" w:cs="Arial"/>
                <w:color w:val="0000FF"/>
              </w:rPr>
            </w:pPr>
          </w:p>
        </w:tc>
      </w:tr>
      <w:tr w:rsidR="009C7624" w14:paraId="0F478336" w14:textId="77777777" w:rsidTr="007211E7">
        <w:tc>
          <w:tcPr>
            <w:tcW w:w="1353" w:type="pct"/>
            <w:tcBorders>
              <w:top w:val="single" w:sz="4" w:space="0" w:color="000000"/>
              <w:left w:val="single" w:sz="4" w:space="0" w:color="000000"/>
              <w:bottom w:val="single" w:sz="4" w:space="0" w:color="000000"/>
            </w:tcBorders>
            <w:shd w:val="clear" w:color="auto" w:fill="auto"/>
          </w:tcPr>
          <w:p w14:paraId="5B015BDF" w14:textId="77777777" w:rsidR="009C7624" w:rsidRDefault="009C7624"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5E2E7305" w14:textId="77777777" w:rsidR="009C7624" w:rsidRDefault="009C7624"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6FF6E12" w14:textId="77777777" w:rsidR="009C7624" w:rsidRDefault="009C7624"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02E678F" w14:textId="77777777" w:rsidR="009C7624" w:rsidRDefault="009C7624" w:rsidP="007C7017">
            <w:pPr>
              <w:snapToGrid w:val="0"/>
              <w:ind w:left="60"/>
              <w:rPr>
                <w:rFonts w:ascii="Arial" w:hAnsi="Arial" w:cs="Arial"/>
                <w:color w:val="0000FF"/>
              </w:rPr>
            </w:pPr>
          </w:p>
        </w:tc>
      </w:tr>
    </w:tbl>
    <w:p w14:paraId="283766D6" w14:textId="77777777" w:rsidR="007211E7" w:rsidRDefault="007211E7"/>
    <w:sectPr w:rsidR="007211E7">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22E66C" w14:textId="77777777" w:rsidR="00503121" w:rsidRDefault="00503121">
      <w:r>
        <w:separator/>
      </w:r>
    </w:p>
  </w:endnote>
  <w:endnote w:type="continuationSeparator" w:id="0">
    <w:p w14:paraId="78CF9B7C" w14:textId="77777777" w:rsidR="00503121" w:rsidRDefault="00503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70867" w14:textId="7777777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3"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2D2CE4">
      <w:rPr>
        <w:rFonts w:ascii="Arial" w:hAnsi="Arial" w:cs="Arial"/>
        <w:sz w:val="18"/>
        <w:szCs w:val="18"/>
      </w:rPr>
      <w:t>05/05/2017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D7BE28" w14:textId="77777777" w:rsidR="00503121" w:rsidRDefault="00503121">
      <w:r>
        <w:separator/>
      </w:r>
    </w:p>
  </w:footnote>
  <w:footnote w:type="continuationSeparator" w:id="0">
    <w:p w14:paraId="30DA2E54" w14:textId="77777777" w:rsidR="00503121" w:rsidRDefault="005031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406DB8D8"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D34CFB" w:rsidRDefault="00B734F0">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6B750A1"/>
    <w:multiLevelType w:val="hybridMultilevel"/>
    <w:tmpl w:val="C444F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CD16967"/>
    <w:multiLevelType w:val="hybridMultilevel"/>
    <w:tmpl w:val="B104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DE793A"/>
    <w:multiLevelType w:val="hybridMultilevel"/>
    <w:tmpl w:val="F58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76478B"/>
    <w:multiLevelType w:val="hybridMultilevel"/>
    <w:tmpl w:val="A644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7E6C91"/>
    <w:multiLevelType w:val="hybridMultilevel"/>
    <w:tmpl w:val="7CF06F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9">
    <w:nsid w:val="4F814FE7"/>
    <w:multiLevelType w:val="hybridMultilevel"/>
    <w:tmpl w:val="3B7217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B403922"/>
    <w:multiLevelType w:val="hybridMultilevel"/>
    <w:tmpl w:val="2798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11"/>
  </w:num>
  <w:num w:numId="6">
    <w:abstractNumId w:val="6"/>
  </w:num>
  <w:num w:numId="7">
    <w:abstractNumId w:val="4"/>
  </w:num>
  <w:num w:numId="8">
    <w:abstractNumId w:val="9"/>
  </w:num>
  <w:num w:numId="9">
    <w:abstractNumId w:val="8"/>
  </w:num>
  <w:num w:numId="10">
    <w:abstractNumId w:val="4"/>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03F32"/>
    <w:rsid w:val="0007422D"/>
    <w:rsid w:val="000A48D6"/>
    <w:rsid w:val="000C1ADC"/>
    <w:rsid w:val="000E1838"/>
    <w:rsid w:val="001112D2"/>
    <w:rsid w:val="00172283"/>
    <w:rsid w:val="0025778D"/>
    <w:rsid w:val="00294459"/>
    <w:rsid w:val="00294867"/>
    <w:rsid w:val="002D0E09"/>
    <w:rsid w:val="002D134E"/>
    <w:rsid w:val="002D2CE4"/>
    <w:rsid w:val="002D7FFD"/>
    <w:rsid w:val="00307006"/>
    <w:rsid w:val="0032043D"/>
    <w:rsid w:val="003D3E03"/>
    <w:rsid w:val="00426284"/>
    <w:rsid w:val="004276A3"/>
    <w:rsid w:val="00503121"/>
    <w:rsid w:val="0052255F"/>
    <w:rsid w:val="0054032F"/>
    <w:rsid w:val="00596E30"/>
    <w:rsid w:val="005A2F6A"/>
    <w:rsid w:val="005F1EA2"/>
    <w:rsid w:val="00604836"/>
    <w:rsid w:val="00664E67"/>
    <w:rsid w:val="006962F1"/>
    <w:rsid w:val="006B3515"/>
    <w:rsid w:val="007211E7"/>
    <w:rsid w:val="00735969"/>
    <w:rsid w:val="008366A6"/>
    <w:rsid w:val="00850E0B"/>
    <w:rsid w:val="00864F01"/>
    <w:rsid w:val="00880C15"/>
    <w:rsid w:val="008A40A9"/>
    <w:rsid w:val="009062B3"/>
    <w:rsid w:val="00923FE1"/>
    <w:rsid w:val="00930CBB"/>
    <w:rsid w:val="009466A8"/>
    <w:rsid w:val="009A7C26"/>
    <w:rsid w:val="009C7624"/>
    <w:rsid w:val="009E51E1"/>
    <w:rsid w:val="00A274DB"/>
    <w:rsid w:val="00B734F0"/>
    <w:rsid w:val="00C0094F"/>
    <w:rsid w:val="00C44024"/>
    <w:rsid w:val="00C55999"/>
    <w:rsid w:val="00CE56B7"/>
    <w:rsid w:val="00D34CFB"/>
    <w:rsid w:val="00D44337"/>
    <w:rsid w:val="00D5323D"/>
    <w:rsid w:val="00E15487"/>
    <w:rsid w:val="00E35A27"/>
    <w:rsid w:val="00EB7C56"/>
    <w:rsid w:val="00ED76F5"/>
    <w:rsid w:val="00EE0E6A"/>
    <w:rsid w:val="00EE7033"/>
    <w:rsid w:val="00F435A5"/>
    <w:rsid w:val="00F50E7E"/>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E15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94683">
      <w:bodyDiv w:val="1"/>
      <w:marLeft w:val="0"/>
      <w:marRight w:val="0"/>
      <w:marTop w:val="0"/>
      <w:marBottom w:val="0"/>
      <w:divBdr>
        <w:top w:val="none" w:sz="0" w:space="0" w:color="auto"/>
        <w:left w:val="none" w:sz="0" w:space="0" w:color="auto"/>
        <w:bottom w:val="none" w:sz="0" w:space="0" w:color="auto"/>
        <w:right w:val="none" w:sz="0" w:space="0" w:color="auto"/>
      </w:divBdr>
    </w:div>
    <w:div w:id="783043218">
      <w:bodyDiv w:val="1"/>
      <w:marLeft w:val="0"/>
      <w:marRight w:val="0"/>
      <w:marTop w:val="0"/>
      <w:marBottom w:val="0"/>
      <w:divBdr>
        <w:top w:val="none" w:sz="0" w:space="0" w:color="auto"/>
        <w:left w:val="none" w:sz="0" w:space="0" w:color="auto"/>
        <w:bottom w:val="none" w:sz="0" w:space="0" w:color="auto"/>
        <w:right w:val="none" w:sz="0" w:space="0" w:color="auto"/>
      </w:divBdr>
    </w:div>
    <w:div w:id="1685596847">
      <w:bodyDiv w:val="1"/>
      <w:marLeft w:val="0"/>
      <w:marRight w:val="0"/>
      <w:marTop w:val="0"/>
      <w:marBottom w:val="0"/>
      <w:divBdr>
        <w:top w:val="none" w:sz="0" w:space="0" w:color="auto"/>
        <w:left w:val="none" w:sz="0" w:space="0" w:color="auto"/>
        <w:bottom w:val="none" w:sz="0" w:space="0" w:color="auto"/>
        <w:right w:val="none" w:sz="0" w:space="0" w:color="auto"/>
      </w:divBdr>
    </w:div>
    <w:div w:id="1701783626">
      <w:bodyDiv w:val="1"/>
      <w:marLeft w:val="0"/>
      <w:marRight w:val="0"/>
      <w:marTop w:val="0"/>
      <w:marBottom w:val="0"/>
      <w:divBdr>
        <w:top w:val="none" w:sz="0" w:space="0" w:color="auto"/>
        <w:left w:val="none" w:sz="0" w:space="0" w:color="auto"/>
        <w:bottom w:val="none" w:sz="0" w:space="0" w:color="auto"/>
        <w:right w:val="none" w:sz="0" w:space="0" w:color="auto"/>
      </w:divBdr>
    </w:div>
    <w:div w:id="1805199610">
      <w:bodyDiv w:val="1"/>
      <w:marLeft w:val="0"/>
      <w:marRight w:val="0"/>
      <w:marTop w:val="0"/>
      <w:marBottom w:val="0"/>
      <w:divBdr>
        <w:top w:val="none" w:sz="0" w:space="0" w:color="auto"/>
        <w:left w:val="none" w:sz="0" w:space="0" w:color="auto"/>
        <w:bottom w:val="none" w:sz="0" w:space="0" w:color="auto"/>
        <w:right w:val="none" w:sz="0" w:space="0" w:color="auto"/>
      </w:divBdr>
    </w:div>
    <w:div w:id="18555298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4762</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2</cp:revision>
  <cp:lastPrinted>2006-06-01T10:15:00Z</cp:lastPrinted>
  <dcterms:created xsi:type="dcterms:W3CDTF">2018-03-13T10:42:00Z</dcterms:created>
  <dcterms:modified xsi:type="dcterms:W3CDTF">2018-03-13T10:42:00Z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