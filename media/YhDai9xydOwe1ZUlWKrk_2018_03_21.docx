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86" w:type="dxa"/>
        <w:tblInd w:w="-5" w:type="dxa"/>
        <w:tblLayout w:type="fixed"/>
        <w:tblLook w:val="0000" w:firstRow="0" w:lastRow="0" w:firstColumn="0" w:lastColumn="0" w:noHBand="0" w:noVBand="0"/>
      </w:tblPr>
      <w:tblGrid>
        <w:gridCol w:w="2337"/>
        <w:gridCol w:w="7249"/>
      </w:tblGrid>
      <w:tr w:rsidR="00D34CFB" w14:paraId="4F115B1F" w14:textId="77777777" w:rsidTr="002D2CE4">
        <w:tc>
          <w:tcPr>
            <w:tcW w:w="2337" w:type="dxa"/>
            <w:tcBorders>
              <w:top w:val="single" w:sz="4" w:space="0" w:color="000000"/>
              <w:left w:val="single" w:sz="4" w:space="0" w:color="000000"/>
              <w:bottom w:val="single" w:sz="4" w:space="0" w:color="000000"/>
            </w:tcBorders>
            <w:shd w:val="clear" w:color="auto" w:fill="D9D9D9"/>
          </w:tcPr>
          <w:p w14:paraId="7C8C3BE4" w14:textId="77777777" w:rsidR="00D34CFB" w:rsidRDefault="00D34CFB">
            <w:pPr>
              <w:pStyle w:val="MinutesHeading1"/>
              <w:rPr>
                <w:rFonts w:ascii="Arial" w:hAnsi="Arial" w:cs="Arial"/>
                <w:i/>
                <w:iCs/>
                <w:color w:val="0000FF"/>
              </w:rPr>
            </w:pPr>
            <w:r>
              <w:rPr>
                <w:rFonts w:cs="Arial"/>
              </w:rPr>
              <w:t>Meeting Purpose:</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AE284E7" w14:textId="49659562" w:rsidR="00D34CFB" w:rsidRDefault="000C1ADC">
            <w:r>
              <w:rPr>
                <w:rFonts w:ascii="Arial" w:hAnsi="Arial" w:cs="Arial"/>
                <w:i/>
                <w:iCs/>
                <w:color w:val="0000FF"/>
              </w:rPr>
              <w:t xml:space="preserve">District Coordination Meeting </w:t>
            </w:r>
          </w:p>
        </w:tc>
      </w:tr>
      <w:tr w:rsidR="00D34CFB" w14:paraId="0A6C5961" w14:textId="77777777" w:rsidTr="002D2CE4">
        <w:tc>
          <w:tcPr>
            <w:tcW w:w="2337" w:type="dxa"/>
            <w:tcBorders>
              <w:top w:val="single" w:sz="4" w:space="0" w:color="000000"/>
              <w:left w:val="single" w:sz="4" w:space="0" w:color="000000"/>
              <w:bottom w:val="single" w:sz="4" w:space="0" w:color="000000"/>
            </w:tcBorders>
            <w:shd w:val="clear" w:color="auto" w:fill="D9D9D9"/>
          </w:tcPr>
          <w:p w14:paraId="67E19FDB" w14:textId="77777777" w:rsidR="00D34CFB" w:rsidRDefault="00D34CFB">
            <w:pPr>
              <w:pStyle w:val="MinutesHeading1"/>
              <w:rPr>
                <w:rFonts w:ascii="Arial" w:hAnsi="Arial" w:cs="Arial"/>
                <w:i/>
                <w:iCs/>
                <w:color w:val="0000FF"/>
              </w:rPr>
            </w:pPr>
            <w:r>
              <w:rPr>
                <w:rFonts w:cs="Arial"/>
              </w:rPr>
              <w:t xml:space="preserve">Meeting Date: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5BE8E77" w14:textId="437BF2DA" w:rsidR="00D34CFB" w:rsidRDefault="009A7C26">
            <w:r>
              <w:rPr>
                <w:rFonts w:ascii="Arial" w:hAnsi="Arial" w:cs="Arial"/>
                <w:i/>
                <w:iCs/>
                <w:color w:val="0000FF"/>
              </w:rPr>
              <w:t>180116</w:t>
            </w:r>
          </w:p>
        </w:tc>
      </w:tr>
      <w:tr w:rsidR="00D34CFB" w14:paraId="63DF8BE6" w14:textId="77777777" w:rsidTr="002D2CE4">
        <w:tc>
          <w:tcPr>
            <w:tcW w:w="2337" w:type="dxa"/>
            <w:tcBorders>
              <w:top w:val="single" w:sz="4" w:space="0" w:color="000000"/>
              <w:left w:val="single" w:sz="4" w:space="0" w:color="000000"/>
              <w:bottom w:val="single" w:sz="4" w:space="0" w:color="000000"/>
            </w:tcBorders>
            <w:shd w:val="clear" w:color="auto" w:fill="D9D9D9"/>
          </w:tcPr>
          <w:p w14:paraId="79AD9229" w14:textId="77777777" w:rsidR="00D34CFB" w:rsidRDefault="00D34CFB">
            <w:pPr>
              <w:pStyle w:val="MinutesHeading1"/>
              <w:rPr>
                <w:rFonts w:ascii="Arial" w:hAnsi="Arial" w:cs="Arial"/>
                <w:i/>
                <w:iCs/>
                <w:color w:val="0000FF"/>
              </w:rPr>
            </w:pPr>
            <w:r>
              <w:rPr>
                <w:rFonts w:cs="Arial"/>
              </w:rPr>
              <w:t xml:space="preserve">Meeting Time: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12CD2A61" w14:textId="270F192F" w:rsidR="00D34CFB" w:rsidRDefault="009A7C26">
            <w:proofErr w:type="spellStart"/>
            <w:r>
              <w:rPr>
                <w:rFonts w:ascii="Arial" w:hAnsi="Arial" w:cs="Arial"/>
                <w:i/>
                <w:iCs/>
                <w:color w:val="0000FF"/>
              </w:rPr>
              <w:t>12:00PM</w:t>
            </w:r>
            <w:proofErr w:type="spellEnd"/>
          </w:p>
        </w:tc>
      </w:tr>
      <w:tr w:rsidR="00D34CFB" w14:paraId="2DD5D0DD" w14:textId="77777777" w:rsidTr="002D2CE4">
        <w:tc>
          <w:tcPr>
            <w:tcW w:w="2337" w:type="dxa"/>
            <w:tcBorders>
              <w:top w:val="single" w:sz="4" w:space="0" w:color="000000"/>
              <w:left w:val="single" w:sz="4" w:space="0" w:color="000000"/>
              <w:bottom w:val="single" w:sz="4" w:space="0" w:color="000000"/>
            </w:tcBorders>
            <w:shd w:val="clear" w:color="auto" w:fill="D9D9D9"/>
          </w:tcPr>
          <w:p w14:paraId="1206ED65" w14:textId="77777777" w:rsidR="00D34CFB" w:rsidRDefault="00D34CFB">
            <w:pPr>
              <w:pStyle w:val="MinutesHeading1"/>
              <w:rPr>
                <w:rFonts w:ascii="Arial" w:hAnsi="Arial" w:cs="Arial"/>
                <w:i/>
                <w:iCs/>
                <w:color w:val="0000FF"/>
              </w:rPr>
            </w:pPr>
            <w:r>
              <w:rPr>
                <w:rFonts w:cs="Arial"/>
              </w:rPr>
              <w:t xml:space="preserve">Meeting Location: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ECDF251" w14:textId="24222606" w:rsidR="00D34CFB" w:rsidRDefault="009A7C26">
            <w:r>
              <w:rPr>
                <w:rFonts w:ascii="Arial" w:hAnsi="Arial" w:cs="Arial"/>
                <w:i/>
                <w:iCs/>
                <w:color w:val="0000FF"/>
              </w:rPr>
              <w:t xml:space="preserve">DAO office hall </w:t>
            </w:r>
            <w:r w:rsidR="000C1ADC">
              <w:rPr>
                <w:rFonts w:ascii="Arial" w:hAnsi="Arial" w:cs="Arial"/>
                <w:i/>
                <w:iCs/>
                <w:color w:val="0000FF"/>
              </w:rPr>
              <w:t xml:space="preserve"> ,</w:t>
            </w:r>
            <w:proofErr w:type="spellStart"/>
            <w:r w:rsidR="000C1ADC">
              <w:rPr>
                <w:rFonts w:ascii="Arial" w:hAnsi="Arial" w:cs="Arial"/>
                <w:i/>
                <w:iCs/>
                <w:color w:val="0000FF"/>
              </w:rPr>
              <w:t>Dhunche</w:t>
            </w:r>
            <w:proofErr w:type="spellEnd"/>
            <w:r w:rsidR="000C1ADC">
              <w:rPr>
                <w:rFonts w:ascii="Arial" w:hAnsi="Arial" w:cs="Arial"/>
                <w:i/>
                <w:iCs/>
                <w:color w:val="0000FF"/>
              </w:rPr>
              <w:t xml:space="preserve"> Rasuwa</w:t>
            </w:r>
          </w:p>
        </w:tc>
      </w:tr>
      <w:tr w:rsidR="00D34CFB" w14:paraId="4AF23373" w14:textId="77777777" w:rsidTr="002D2CE4">
        <w:tc>
          <w:tcPr>
            <w:tcW w:w="2337" w:type="dxa"/>
            <w:tcBorders>
              <w:top w:val="single" w:sz="4" w:space="0" w:color="000000"/>
              <w:left w:val="single" w:sz="4" w:space="0" w:color="000000"/>
              <w:bottom w:val="single" w:sz="4" w:space="0" w:color="000000"/>
            </w:tcBorders>
            <w:shd w:val="clear" w:color="auto" w:fill="D9D9D9"/>
          </w:tcPr>
          <w:p w14:paraId="7EBA740A" w14:textId="77777777" w:rsidR="00D34CFB" w:rsidRDefault="00D34CFB">
            <w:pPr>
              <w:pStyle w:val="MinutesHeading1"/>
              <w:rPr>
                <w:rFonts w:ascii="Arial" w:hAnsi="Arial" w:cs="Arial"/>
                <w:i/>
                <w:iCs/>
                <w:color w:val="0000FF"/>
              </w:rPr>
            </w:pPr>
            <w:r>
              <w:rPr>
                <w:rFonts w:cs="Arial"/>
              </w:rPr>
              <w:t>Meeting Facilitator:</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5202A7F5" w14:textId="051B4CA9" w:rsidR="00D34CFB" w:rsidRDefault="009A7C26">
            <w:r>
              <w:rPr>
                <w:rFonts w:ascii="Arial" w:hAnsi="Arial" w:cs="Arial"/>
                <w:i/>
                <w:iCs/>
                <w:color w:val="0000FF"/>
              </w:rPr>
              <w:t xml:space="preserve">Krishna Kant </w:t>
            </w:r>
            <w:proofErr w:type="spellStart"/>
            <w:r>
              <w:rPr>
                <w:rFonts w:ascii="Arial" w:hAnsi="Arial" w:cs="Arial"/>
                <w:i/>
                <w:iCs/>
                <w:color w:val="0000FF"/>
              </w:rPr>
              <w:t>Upadhaya</w:t>
            </w:r>
            <w:proofErr w:type="spellEnd"/>
            <w:r>
              <w:rPr>
                <w:rFonts w:ascii="Arial" w:hAnsi="Arial" w:cs="Arial"/>
                <w:i/>
                <w:iCs/>
                <w:color w:val="0000FF"/>
              </w:rPr>
              <w:t xml:space="preserve"> </w:t>
            </w:r>
          </w:p>
        </w:tc>
      </w:tr>
      <w:tr w:rsidR="002D2CE4" w14:paraId="0D4E101D" w14:textId="77777777" w:rsidTr="002D2CE4">
        <w:tc>
          <w:tcPr>
            <w:tcW w:w="2337" w:type="dxa"/>
            <w:tcBorders>
              <w:top w:val="single" w:sz="4" w:space="0" w:color="000000"/>
              <w:left w:val="single" w:sz="4" w:space="0" w:color="000000"/>
              <w:bottom w:val="single" w:sz="4" w:space="0" w:color="000000"/>
            </w:tcBorders>
            <w:shd w:val="clear" w:color="auto" w:fill="D9D9D9"/>
          </w:tcPr>
          <w:p w14:paraId="48ACADA0" w14:textId="77777777" w:rsidR="002D2CE4" w:rsidRDefault="002D2CE4">
            <w:pPr>
              <w:pStyle w:val="MinutesHeading1"/>
              <w:rPr>
                <w:rFonts w:ascii="Arial" w:hAnsi="Arial" w:cs="Arial"/>
                <w:i/>
                <w:iCs/>
                <w:color w:val="0000FF"/>
              </w:rPr>
            </w:pPr>
            <w:r>
              <w:rPr>
                <w:rFonts w:cs="Arial"/>
              </w:rPr>
              <w:t xml:space="preserve">Minutes Taken By: </w:t>
            </w:r>
          </w:p>
        </w:tc>
        <w:tc>
          <w:tcPr>
            <w:tcW w:w="7249" w:type="dxa"/>
            <w:tcBorders>
              <w:top w:val="single" w:sz="4" w:space="0" w:color="000000"/>
              <w:left w:val="single" w:sz="4" w:space="0" w:color="000000"/>
              <w:bottom w:val="single" w:sz="4" w:space="0" w:color="000000"/>
              <w:right w:val="single" w:sz="4" w:space="0" w:color="000000"/>
            </w:tcBorders>
            <w:shd w:val="clear" w:color="auto" w:fill="auto"/>
          </w:tcPr>
          <w:p w14:paraId="238DADB7" w14:textId="153887FE" w:rsidR="002D2CE4" w:rsidRDefault="000C1ADC">
            <w:r>
              <w:rPr>
                <w:rFonts w:ascii="Arial" w:hAnsi="Arial" w:cs="Arial"/>
                <w:i/>
                <w:iCs/>
                <w:color w:val="0000FF"/>
              </w:rPr>
              <w:t>Rijan Gajurel</w:t>
            </w:r>
          </w:p>
        </w:tc>
      </w:tr>
    </w:tbl>
    <w:p w14:paraId="6D6B16CF" w14:textId="77777777" w:rsidR="00D34CFB" w:rsidRDefault="00D34CFB">
      <w:pPr>
        <w:rPr>
          <w:rFonts w:ascii="Arial" w:hAnsi="Arial" w:cs="Arial"/>
        </w:rPr>
      </w:pPr>
    </w:p>
    <w:tbl>
      <w:tblPr>
        <w:tblW w:w="9586" w:type="dxa"/>
        <w:tblInd w:w="-5" w:type="dxa"/>
        <w:tblLayout w:type="fixed"/>
        <w:tblLook w:val="0000" w:firstRow="0" w:lastRow="0" w:firstColumn="0" w:lastColumn="0" w:noHBand="0" w:noVBand="0"/>
      </w:tblPr>
      <w:tblGrid>
        <w:gridCol w:w="9586"/>
      </w:tblGrid>
      <w:tr w:rsidR="00D34CFB" w14:paraId="51F4B789" w14:textId="77777777" w:rsidTr="007211E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0F13E6D" w14:textId="77777777" w:rsidR="00D34CFB" w:rsidRDefault="00D34CFB">
            <w:r>
              <w:rPr>
                <w:rFonts w:ascii="Arial" w:hAnsi="Arial" w:cs="Arial"/>
                <w:b/>
              </w:rPr>
              <w:t>Discussion:</w:t>
            </w:r>
            <w:r>
              <w:rPr>
                <w:rFonts w:ascii="Arial" w:hAnsi="Arial" w:cs="Arial"/>
              </w:rPr>
              <w:t xml:space="preserve"> (Items/Knowledge Shared)</w:t>
            </w:r>
            <w:r w:rsidR="00FF3854">
              <w:rPr>
                <w:rFonts w:ascii="Arial" w:hAnsi="Arial" w:cs="Arial"/>
              </w:rPr>
              <w:t xml:space="preserve"> </w:t>
            </w:r>
          </w:p>
        </w:tc>
      </w:tr>
      <w:tr w:rsidR="00D34CFB" w14:paraId="60FAD30C" w14:textId="77777777" w:rsidTr="007211E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0BEE66FF" w14:textId="77777777" w:rsidR="009A7C26" w:rsidRPr="00B50D88" w:rsidRDefault="009A7C26" w:rsidP="009A7C26">
            <w:pPr>
              <w:rPr>
                <w:rFonts w:ascii="Arial" w:hAnsi="Arial" w:cs="Arial"/>
                <w:b/>
                <w:bCs/>
                <w:i/>
                <w:iCs/>
                <w:color w:val="0000FF"/>
              </w:rPr>
            </w:pPr>
            <w:r w:rsidRPr="00B50D88">
              <w:rPr>
                <w:rFonts w:ascii="Arial" w:hAnsi="Arial" w:cs="Arial"/>
                <w:b/>
                <w:bCs/>
                <w:i/>
                <w:iCs/>
                <w:color w:val="0000FF"/>
              </w:rPr>
              <w:t xml:space="preserve">Agenda’s </w:t>
            </w:r>
          </w:p>
          <w:p w14:paraId="53F20AEB" w14:textId="77777777" w:rsidR="009A7C26" w:rsidRPr="00B50D88" w:rsidRDefault="009A7C26" w:rsidP="009A7C26">
            <w:pPr>
              <w:rPr>
                <w:rFonts w:ascii="Arial" w:hAnsi="Arial" w:cs="Arial"/>
                <w:b/>
                <w:bCs/>
                <w:i/>
                <w:iCs/>
                <w:color w:val="0000FF"/>
              </w:rPr>
            </w:pPr>
            <w:r w:rsidRPr="00B50D88">
              <w:rPr>
                <w:rFonts w:ascii="Arial" w:hAnsi="Arial" w:cs="Arial"/>
                <w:b/>
                <w:bCs/>
                <w:i/>
                <w:iCs/>
                <w:color w:val="0000FF"/>
              </w:rPr>
              <w:t xml:space="preserve">Welcome and Introduction </w:t>
            </w:r>
          </w:p>
          <w:p w14:paraId="0799C1C0" w14:textId="0C048966" w:rsidR="009A7C26" w:rsidRDefault="009A7C26" w:rsidP="009A7C26">
            <w:pPr>
              <w:rPr>
                <w:rFonts w:ascii="Arial" w:hAnsi="Arial" w:cs="Arial"/>
                <w:color w:val="0000FF"/>
              </w:rPr>
            </w:pPr>
            <w:proofErr w:type="spellStart"/>
            <w:r w:rsidRPr="00165AD2">
              <w:rPr>
                <w:rFonts w:ascii="Arial" w:hAnsi="Arial" w:cs="Arial"/>
                <w:color w:val="0000FF"/>
              </w:rPr>
              <w:t>HRRP</w:t>
            </w:r>
            <w:proofErr w:type="spellEnd"/>
            <w:r w:rsidRPr="00165AD2">
              <w:rPr>
                <w:rFonts w:ascii="Arial" w:hAnsi="Arial" w:cs="Arial"/>
                <w:color w:val="0000FF"/>
              </w:rPr>
              <w:t xml:space="preserve"> general coordination meeting was chaired by NRA district chief</w:t>
            </w:r>
            <w:r>
              <w:rPr>
                <w:rFonts w:ascii="Arial" w:hAnsi="Arial" w:cs="Arial"/>
                <w:color w:val="0000FF"/>
              </w:rPr>
              <w:t xml:space="preserve"> officer Mr. </w:t>
            </w:r>
            <w:proofErr w:type="spellStart"/>
            <w:r>
              <w:rPr>
                <w:rFonts w:ascii="Arial" w:hAnsi="Arial" w:cs="Arial"/>
                <w:color w:val="0000FF"/>
              </w:rPr>
              <w:t>Chobendra</w:t>
            </w:r>
            <w:proofErr w:type="spellEnd"/>
            <w:r>
              <w:rPr>
                <w:rFonts w:ascii="Arial" w:hAnsi="Arial" w:cs="Arial"/>
                <w:color w:val="0000FF"/>
              </w:rPr>
              <w:t xml:space="preserve"> </w:t>
            </w:r>
            <w:proofErr w:type="spellStart"/>
            <w:r>
              <w:rPr>
                <w:rFonts w:ascii="Arial" w:hAnsi="Arial" w:cs="Arial"/>
                <w:color w:val="0000FF"/>
              </w:rPr>
              <w:t>Neupane</w:t>
            </w:r>
            <w:proofErr w:type="spellEnd"/>
            <w:r>
              <w:rPr>
                <w:rFonts w:ascii="Arial" w:hAnsi="Arial" w:cs="Arial"/>
                <w:color w:val="0000FF"/>
              </w:rPr>
              <w:t xml:space="preserve"> and the program was facilitator was </w:t>
            </w:r>
            <w:proofErr w:type="spellStart"/>
            <w:r w:rsidRPr="00165AD2">
              <w:rPr>
                <w:rFonts w:ascii="Arial" w:hAnsi="Arial" w:cs="Arial"/>
                <w:color w:val="0000FF"/>
              </w:rPr>
              <w:t>Mr.Krishna</w:t>
            </w:r>
            <w:proofErr w:type="spellEnd"/>
            <w:r w:rsidR="00596E30">
              <w:rPr>
                <w:rFonts w:ascii="Arial" w:hAnsi="Arial" w:cs="Arial"/>
                <w:color w:val="0000FF"/>
              </w:rPr>
              <w:t xml:space="preserve"> </w:t>
            </w:r>
            <w:proofErr w:type="spellStart"/>
            <w:r w:rsidR="00596E30">
              <w:rPr>
                <w:rFonts w:ascii="Arial" w:hAnsi="Arial" w:cs="Arial"/>
                <w:color w:val="0000FF"/>
              </w:rPr>
              <w:t>kant</w:t>
            </w:r>
            <w:proofErr w:type="spellEnd"/>
            <w:r w:rsidR="00596E30">
              <w:rPr>
                <w:rFonts w:ascii="Arial" w:hAnsi="Arial" w:cs="Arial"/>
                <w:color w:val="0000FF"/>
              </w:rPr>
              <w:t xml:space="preserve"> </w:t>
            </w:r>
            <w:proofErr w:type="spellStart"/>
            <w:r w:rsidR="00596E30">
              <w:rPr>
                <w:rFonts w:ascii="Arial" w:hAnsi="Arial" w:cs="Arial"/>
                <w:color w:val="0000FF"/>
              </w:rPr>
              <w:t>Upadhayay</w:t>
            </w:r>
            <w:proofErr w:type="gramStart"/>
            <w:r w:rsidR="00596E30">
              <w:rPr>
                <w:rFonts w:ascii="Arial" w:hAnsi="Arial" w:cs="Arial"/>
                <w:color w:val="0000FF"/>
              </w:rPr>
              <w:t>,DUDBC</w:t>
            </w:r>
            <w:proofErr w:type="spellEnd"/>
            <w:proofErr w:type="gramEnd"/>
            <w:r w:rsidR="00596E30">
              <w:rPr>
                <w:rFonts w:ascii="Arial" w:hAnsi="Arial" w:cs="Arial"/>
                <w:color w:val="0000FF"/>
              </w:rPr>
              <w:t>/</w:t>
            </w:r>
            <w:proofErr w:type="spellStart"/>
            <w:r w:rsidR="00596E30">
              <w:rPr>
                <w:rFonts w:ascii="Arial" w:hAnsi="Arial" w:cs="Arial"/>
                <w:color w:val="0000FF"/>
              </w:rPr>
              <w:t>DLPIU</w:t>
            </w:r>
            <w:proofErr w:type="spellEnd"/>
            <w:r w:rsidR="00596E30">
              <w:rPr>
                <w:rFonts w:ascii="Arial" w:hAnsi="Arial" w:cs="Arial"/>
                <w:color w:val="0000FF"/>
              </w:rPr>
              <w:t xml:space="preserve"> chief </w:t>
            </w:r>
            <w:r>
              <w:rPr>
                <w:rFonts w:ascii="Arial" w:hAnsi="Arial" w:cs="Arial"/>
                <w:color w:val="0000FF"/>
              </w:rPr>
              <w:t xml:space="preserve"> </w:t>
            </w:r>
            <w:proofErr w:type="spellStart"/>
            <w:r>
              <w:rPr>
                <w:rFonts w:ascii="Arial" w:hAnsi="Arial" w:cs="Arial"/>
                <w:color w:val="0000FF"/>
              </w:rPr>
              <w:t>Mr.</w:t>
            </w:r>
            <w:r w:rsidR="00596E30">
              <w:rPr>
                <w:rFonts w:ascii="Arial" w:hAnsi="Arial" w:cs="Arial"/>
                <w:color w:val="0000FF"/>
              </w:rPr>
              <w:t>Dhira</w:t>
            </w:r>
            <w:proofErr w:type="spellEnd"/>
            <w:r w:rsidR="00596E30">
              <w:rPr>
                <w:rFonts w:ascii="Arial" w:hAnsi="Arial" w:cs="Arial"/>
                <w:color w:val="0000FF"/>
              </w:rPr>
              <w:t xml:space="preserve"> </w:t>
            </w:r>
            <w:proofErr w:type="spellStart"/>
            <w:r w:rsidR="00596E30">
              <w:rPr>
                <w:rFonts w:ascii="Arial" w:hAnsi="Arial" w:cs="Arial"/>
                <w:color w:val="0000FF"/>
              </w:rPr>
              <w:t>Phadera</w:t>
            </w:r>
            <w:proofErr w:type="spellEnd"/>
            <w:r w:rsidR="00596E30">
              <w:rPr>
                <w:rFonts w:ascii="Arial" w:hAnsi="Arial" w:cs="Arial"/>
                <w:color w:val="0000FF"/>
              </w:rPr>
              <w:t xml:space="preserve"> was gust of that meeting. </w:t>
            </w:r>
            <w:proofErr w:type="spellStart"/>
            <w:r w:rsidR="00596E30">
              <w:rPr>
                <w:rFonts w:ascii="Arial" w:hAnsi="Arial" w:cs="Arial"/>
                <w:color w:val="0000FF"/>
              </w:rPr>
              <w:t>HRRP</w:t>
            </w:r>
            <w:proofErr w:type="spellEnd"/>
            <w:r w:rsidR="00596E30">
              <w:rPr>
                <w:rFonts w:ascii="Arial" w:hAnsi="Arial" w:cs="Arial"/>
                <w:color w:val="0000FF"/>
              </w:rPr>
              <w:t xml:space="preserve"> </w:t>
            </w:r>
            <w:r w:rsidRPr="00165AD2">
              <w:rPr>
                <w:rFonts w:ascii="Arial" w:hAnsi="Arial" w:cs="Arial"/>
                <w:color w:val="0000FF"/>
              </w:rPr>
              <w:t>welcomed all the participants in the meeting and thanked for their support in coordination and also requested to raise any types of issues related to reconstruction through this platform in the coming days and all participants introduced themselves from their respective places</w:t>
            </w:r>
            <w:r>
              <w:rPr>
                <w:rFonts w:ascii="Arial" w:hAnsi="Arial" w:cs="Arial"/>
                <w:color w:val="0000FF"/>
              </w:rPr>
              <w:t>.</w:t>
            </w:r>
          </w:p>
          <w:p w14:paraId="2517C5E1" w14:textId="77777777" w:rsidR="00596E30" w:rsidRDefault="00596E30" w:rsidP="009A7C26">
            <w:pPr>
              <w:rPr>
                <w:rFonts w:ascii="Arial" w:hAnsi="Arial" w:cs="Arial"/>
                <w:color w:val="0000FF"/>
              </w:rPr>
            </w:pPr>
          </w:p>
          <w:p w14:paraId="2D07D222" w14:textId="77777777" w:rsidR="00596E30" w:rsidRPr="00B50D88" w:rsidRDefault="00596E30" w:rsidP="00596E30">
            <w:pPr>
              <w:rPr>
                <w:rFonts w:ascii="Arial" w:hAnsi="Arial" w:cs="Arial"/>
                <w:b/>
                <w:bCs/>
                <w:color w:val="0000FF"/>
              </w:rPr>
            </w:pPr>
            <w:r w:rsidRPr="00B50D88">
              <w:rPr>
                <w:rFonts w:ascii="Arial" w:hAnsi="Arial" w:cs="Arial"/>
                <w:b/>
                <w:bCs/>
                <w:color w:val="0000FF"/>
              </w:rPr>
              <w:t>Reconstruction Update –</w:t>
            </w:r>
            <w:proofErr w:type="spellStart"/>
            <w:r w:rsidRPr="00B50D88">
              <w:rPr>
                <w:rFonts w:ascii="Arial" w:hAnsi="Arial" w:cs="Arial"/>
                <w:b/>
                <w:bCs/>
                <w:color w:val="0000FF"/>
              </w:rPr>
              <w:t>HRRP</w:t>
            </w:r>
            <w:proofErr w:type="spellEnd"/>
            <w:r w:rsidRPr="00B50D88">
              <w:rPr>
                <w:rFonts w:ascii="Arial" w:hAnsi="Arial" w:cs="Arial"/>
                <w:b/>
                <w:bCs/>
                <w:color w:val="0000FF"/>
              </w:rPr>
              <w:t xml:space="preserve"> </w:t>
            </w:r>
          </w:p>
          <w:p w14:paraId="2015287D" w14:textId="2E658681" w:rsidR="00596E30" w:rsidRDefault="00596E30" w:rsidP="00596E30">
            <w:pPr>
              <w:rPr>
                <w:rFonts w:ascii="Arial" w:hAnsi="Arial" w:cs="Arial"/>
                <w:color w:val="0000FF"/>
                <w:sz w:val="18"/>
                <w:szCs w:val="18"/>
              </w:rPr>
            </w:pPr>
            <w:r>
              <w:rPr>
                <w:rFonts w:ascii="Arial" w:hAnsi="Arial" w:cs="Arial"/>
                <w:color w:val="0000FF"/>
              </w:rPr>
              <w:t xml:space="preserve">District focal person of </w:t>
            </w:r>
            <w:proofErr w:type="spellStart"/>
            <w:r>
              <w:rPr>
                <w:rFonts w:ascii="Arial" w:hAnsi="Arial" w:cs="Arial"/>
                <w:color w:val="0000FF"/>
              </w:rPr>
              <w:t>HRRP</w:t>
            </w:r>
            <w:proofErr w:type="spellEnd"/>
            <w:r>
              <w:rPr>
                <w:rFonts w:ascii="Arial" w:hAnsi="Arial" w:cs="Arial"/>
                <w:color w:val="0000FF"/>
              </w:rPr>
              <w:t xml:space="preserve"> </w:t>
            </w:r>
            <w:proofErr w:type="spellStart"/>
            <w:r>
              <w:rPr>
                <w:rFonts w:ascii="Arial" w:hAnsi="Arial" w:cs="Arial"/>
                <w:color w:val="0000FF"/>
              </w:rPr>
              <w:t>Mr.Rijan</w:t>
            </w:r>
            <w:proofErr w:type="spellEnd"/>
            <w:r>
              <w:rPr>
                <w:rFonts w:ascii="Arial" w:hAnsi="Arial" w:cs="Arial"/>
                <w:color w:val="0000FF"/>
              </w:rPr>
              <w:t xml:space="preserve"> Gajurel Update the reconstruction status of district  to all participant .As of 16-</w:t>
            </w:r>
            <w:proofErr w:type="spellStart"/>
            <w:r>
              <w:rPr>
                <w:rFonts w:ascii="Arial" w:hAnsi="Arial" w:cs="Arial"/>
                <w:color w:val="0000FF"/>
              </w:rPr>
              <w:t>Jan,2018</w:t>
            </w:r>
            <w:proofErr w:type="spellEnd"/>
            <w:r>
              <w:rPr>
                <w:rFonts w:ascii="Arial" w:hAnsi="Arial" w:cs="Arial"/>
                <w:color w:val="0000FF"/>
              </w:rPr>
              <w:t xml:space="preserve"> the enrollment /Tranche distribution matrix as per new structure </w:t>
            </w:r>
            <w:r w:rsidRPr="00B91CAD">
              <w:rPr>
                <w:rFonts w:ascii="Arial" w:hAnsi="Arial" w:cs="Arial"/>
                <w:color w:val="0000FF"/>
                <w:sz w:val="18"/>
                <w:szCs w:val="18"/>
              </w:rPr>
              <w:t xml:space="preserve">:                 </w:t>
            </w:r>
            <w:r>
              <w:rPr>
                <w:rFonts w:ascii="Arial" w:hAnsi="Arial" w:cs="Arial"/>
                <w:color w:val="0000FF"/>
                <w:sz w:val="18"/>
                <w:szCs w:val="18"/>
              </w:rPr>
              <w:t xml:space="preserve">                                                                                                                                                Data</w:t>
            </w:r>
            <w:r w:rsidRPr="00B91CAD">
              <w:rPr>
                <w:rFonts w:ascii="Arial" w:hAnsi="Arial" w:cs="Arial"/>
                <w:color w:val="0000FF"/>
                <w:sz w:val="18"/>
                <w:szCs w:val="18"/>
              </w:rPr>
              <w:t xml:space="preserve"> Source :</w:t>
            </w:r>
            <w:proofErr w:type="spellStart"/>
            <w:r w:rsidRPr="00B91CAD">
              <w:rPr>
                <w:rFonts w:ascii="Arial" w:hAnsi="Arial" w:cs="Arial"/>
                <w:color w:val="0000FF"/>
                <w:sz w:val="18"/>
                <w:szCs w:val="18"/>
              </w:rPr>
              <w:t>EHRP</w:t>
            </w:r>
            <w:proofErr w:type="spellEnd"/>
            <w:r w:rsidRPr="00B91CAD">
              <w:rPr>
                <w:rFonts w:ascii="Arial" w:hAnsi="Arial" w:cs="Arial"/>
                <w:color w:val="0000FF"/>
                <w:sz w:val="18"/>
                <w:szCs w:val="18"/>
              </w:rPr>
              <w:t xml:space="preserve"> Rasuwa</w:t>
            </w:r>
            <w:r>
              <w:rPr>
                <w:rFonts w:ascii="Arial" w:hAnsi="Arial" w:cs="Arial"/>
                <w:color w:val="0000FF"/>
                <w:sz w:val="18"/>
                <w:szCs w:val="18"/>
              </w:rPr>
              <w:t>(as of 16-</w:t>
            </w:r>
            <w:proofErr w:type="spellStart"/>
            <w:r>
              <w:rPr>
                <w:rFonts w:ascii="Arial" w:hAnsi="Arial" w:cs="Arial"/>
                <w:color w:val="0000FF"/>
                <w:sz w:val="18"/>
                <w:szCs w:val="18"/>
              </w:rPr>
              <w:t>Jan,2018</w:t>
            </w:r>
            <w:proofErr w:type="spellEnd"/>
            <w:r>
              <w:rPr>
                <w:rFonts w:ascii="Arial" w:hAnsi="Arial" w:cs="Arial"/>
                <w:color w:val="0000FF"/>
                <w:sz w:val="18"/>
                <w:szCs w:val="18"/>
              </w:rPr>
              <w:t>)</w:t>
            </w:r>
          </w:p>
          <w:tbl>
            <w:tblPr>
              <w:tblW w:w="9056" w:type="dxa"/>
              <w:tblLayout w:type="fixed"/>
              <w:tblCellMar>
                <w:left w:w="0" w:type="dxa"/>
                <w:right w:w="0" w:type="dxa"/>
              </w:tblCellMar>
              <w:tblLook w:val="04A0" w:firstRow="1" w:lastRow="0" w:firstColumn="1" w:lastColumn="0" w:noHBand="0" w:noVBand="1"/>
            </w:tblPr>
            <w:tblGrid>
              <w:gridCol w:w="847"/>
              <w:gridCol w:w="2076"/>
              <w:gridCol w:w="1597"/>
              <w:gridCol w:w="1374"/>
              <w:gridCol w:w="1692"/>
              <w:gridCol w:w="1470"/>
            </w:tblGrid>
            <w:tr w:rsidR="00596E30" w:rsidRPr="00E74007" w14:paraId="6F934B3D" w14:textId="77777777" w:rsidTr="004A2ED5">
              <w:trPr>
                <w:trHeight w:val="1126"/>
              </w:trPr>
              <w:tc>
                <w:tcPr>
                  <w:tcW w:w="84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1E331BA5" w14:textId="77777777" w:rsidR="00596E30" w:rsidRPr="00E74007" w:rsidRDefault="00596E30" w:rsidP="004A2ED5">
                  <w:pPr>
                    <w:rPr>
                      <w:rFonts w:ascii="Arial" w:hAnsi="Arial" w:cs="Arial"/>
                      <w:color w:val="0000FF"/>
                    </w:rPr>
                  </w:pPr>
                  <w:r w:rsidRPr="00E74007">
                    <w:rPr>
                      <w:rFonts w:ascii="Arial" w:hAnsi="Arial" w:cs="Arial"/>
                      <w:b/>
                      <w:bCs/>
                      <w:color w:val="0000FF"/>
                    </w:rPr>
                    <w:t>SN</w:t>
                  </w:r>
                </w:p>
              </w:tc>
              <w:tc>
                <w:tcPr>
                  <w:tcW w:w="2076"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9B85DE9" w14:textId="77777777" w:rsidR="00596E30" w:rsidRPr="00E74007" w:rsidRDefault="00596E30" w:rsidP="004A2ED5">
                  <w:pPr>
                    <w:rPr>
                      <w:rFonts w:ascii="Arial" w:hAnsi="Arial" w:cs="Arial"/>
                      <w:color w:val="0000FF"/>
                    </w:rPr>
                  </w:pPr>
                  <w:r w:rsidRPr="00E74007">
                    <w:rPr>
                      <w:rFonts w:ascii="Arial" w:hAnsi="Arial" w:cs="Arial"/>
                      <w:b/>
                      <w:bCs/>
                      <w:color w:val="0000FF"/>
                    </w:rPr>
                    <w:t xml:space="preserve">Rural Municipality </w:t>
                  </w:r>
                </w:p>
              </w:tc>
              <w:tc>
                <w:tcPr>
                  <w:tcW w:w="1597"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0F78CBD" w14:textId="77777777" w:rsidR="00596E30" w:rsidRPr="00E74007" w:rsidRDefault="00596E30" w:rsidP="004A2ED5">
                  <w:pPr>
                    <w:rPr>
                      <w:rFonts w:ascii="Arial" w:hAnsi="Arial" w:cs="Arial"/>
                      <w:color w:val="0000FF"/>
                    </w:rPr>
                  </w:pPr>
                  <w:r w:rsidRPr="00E74007">
                    <w:rPr>
                      <w:rFonts w:ascii="Arial" w:hAnsi="Arial" w:cs="Arial"/>
                      <w:b/>
                      <w:bCs/>
                      <w:color w:val="0000FF"/>
                    </w:rPr>
                    <w:t xml:space="preserve">Eligible </w:t>
                  </w:r>
                  <w:proofErr w:type="spellStart"/>
                  <w:r w:rsidRPr="00E74007">
                    <w:rPr>
                      <w:rFonts w:ascii="Arial" w:hAnsi="Arial" w:cs="Arial"/>
                      <w:b/>
                      <w:bCs/>
                      <w:color w:val="0000FF"/>
                    </w:rPr>
                    <w:t>HH</w:t>
                  </w:r>
                  <w:proofErr w:type="spellEnd"/>
                  <w:r w:rsidRPr="00E74007">
                    <w:rPr>
                      <w:rFonts w:ascii="Arial" w:hAnsi="Arial" w:cs="Arial"/>
                      <w:b/>
                      <w:bCs/>
                      <w:color w:val="0000FF"/>
                    </w:rPr>
                    <w:t xml:space="preserve"> </w:t>
                  </w:r>
                </w:p>
              </w:tc>
              <w:tc>
                <w:tcPr>
                  <w:tcW w:w="1374"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53DEE103" w14:textId="77777777" w:rsidR="00596E30" w:rsidRPr="00E74007" w:rsidRDefault="00596E30" w:rsidP="004A2ED5">
                  <w:pPr>
                    <w:rPr>
                      <w:rFonts w:ascii="Arial" w:hAnsi="Arial" w:cs="Arial"/>
                      <w:color w:val="0000FF"/>
                    </w:rPr>
                  </w:pPr>
                  <w:r w:rsidRPr="00E74007">
                    <w:rPr>
                      <w:rFonts w:ascii="Arial" w:hAnsi="Arial" w:cs="Arial"/>
                      <w:b/>
                      <w:bCs/>
                      <w:color w:val="0000FF"/>
                    </w:rPr>
                    <w:t xml:space="preserve">First tranche Received </w:t>
                  </w:r>
                  <w:proofErr w:type="spellStart"/>
                  <w:r w:rsidRPr="00E74007">
                    <w:rPr>
                      <w:rFonts w:ascii="Arial" w:hAnsi="Arial" w:cs="Arial"/>
                      <w:b/>
                      <w:bCs/>
                      <w:color w:val="0000FF"/>
                    </w:rPr>
                    <w:t>HHs</w:t>
                  </w:r>
                  <w:proofErr w:type="spellEnd"/>
                  <w:r w:rsidRPr="00E74007">
                    <w:rPr>
                      <w:rFonts w:ascii="Arial" w:hAnsi="Arial" w:cs="Arial"/>
                      <w:b/>
                      <w:bCs/>
                      <w:color w:val="0000FF"/>
                    </w:rPr>
                    <w:t xml:space="preserve">  </w:t>
                  </w:r>
                </w:p>
              </w:tc>
              <w:tc>
                <w:tcPr>
                  <w:tcW w:w="1692"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86B0C54" w14:textId="77777777" w:rsidR="00596E30" w:rsidRPr="00E74007" w:rsidRDefault="00596E30" w:rsidP="004A2ED5">
                  <w:pPr>
                    <w:rPr>
                      <w:rFonts w:ascii="Arial" w:hAnsi="Arial" w:cs="Arial"/>
                      <w:color w:val="0000FF"/>
                    </w:rPr>
                  </w:pPr>
                  <w:r w:rsidRPr="00E74007">
                    <w:rPr>
                      <w:rFonts w:ascii="Arial" w:hAnsi="Arial" w:cs="Arial"/>
                      <w:b/>
                      <w:bCs/>
                      <w:color w:val="0000FF"/>
                    </w:rPr>
                    <w:t xml:space="preserve">second Tranche Received </w:t>
                  </w:r>
                  <w:proofErr w:type="spellStart"/>
                  <w:r w:rsidRPr="00E74007">
                    <w:rPr>
                      <w:rFonts w:ascii="Arial" w:hAnsi="Arial" w:cs="Arial"/>
                      <w:b/>
                      <w:bCs/>
                      <w:color w:val="0000FF"/>
                    </w:rPr>
                    <w:t>HHs</w:t>
                  </w:r>
                  <w:proofErr w:type="spellEnd"/>
                  <w:r w:rsidRPr="00E74007">
                    <w:rPr>
                      <w:rFonts w:ascii="Arial" w:hAnsi="Arial" w:cs="Arial"/>
                      <w:b/>
                      <w:bCs/>
                      <w:color w:val="0000FF"/>
                    </w:rPr>
                    <w:t xml:space="preserve"> </w:t>
                  </w:r>
                </w:p>
              </w:tc>
              <w:tc>
                <w:tcPr>
                  <w:tcW w:w="1470" w:type="dxa"/>
                  <w:tcBorders>
                    <w:top w:val="single" w:sz="8" w:space="0" w:color="FFFFFF"/>
                    <w:left w:val="single" w:sz="8" w:space="0" w:color="FFFFFF"/>
                    <w:bottom w:val="single" w:sz="24" w:space="0" w:color="FFFFFF"/>
                    <w:right w:val="single" w:sz="8" w:space="0" w:color="FFFFFF"/>
                  </w:tcBorders>
                  <w:shd w:val="clear" w:color="auto" w:fill="27CED7"/>
                  <w:tcMar>
                    <w:top w:w="15" w:type="dxa"/>
                    <w:left w:w="108" w:type="dxa"/>
                    <w:bottom w:w="0" w:type="dxa"/>
                    <w:right w:w="108" w:type="dxa"/>
                  </w:tcMar>
                  <w:vAlign w:val="bottom"/>
                  <w:hideMark/>
                </w:tcPr>
                <w:p w14:paraId="2DC4BCFF" w14:textId="77777777" w:rsidR="00596E30" w:rsidRPr="00E74007" w:rsidRDefault="00596E30" w:rsidP="004A2ED5">
                  <w:pPr>
                    <w:rPr>
                      <w:rFonts w:ascii="Arial" w:hAnsi="Arial" w:cs="Arial"/>
                      <w:color w:val="0000FF"/>
                    </w:rPr>
                  </w:pPr>
                  <w:r w:rsidRPr="00E74007">
                    <w:rPr>
                      <w:rFonts w:ascii="Arial" w:hAnsi="Arial" w:cs="Arial"/>
                      <w:b/>
                      <w:bCs/>
                      <w:color w:val="0000FF"/>
                    </w:rPr>
                    <w:t xml:space="preserve">Third Tranche Received </w:t>
                  </w:r>
                  <w:proofErr w:type="spellStart"/>
                  <w:r w:rsidRPr="00E74007">
                    <w:rPr>
                      <w:rFonts w:ascii="Arial" w:hAnsi="Arial" w:cs="Arial"/>
                      <w:b/>
                      <w:bCs/>
                      <w:color w:val="0000FF"/>
                    </w:rPr>
                    <w:t>HHs</w:t>
                  </w:r>
                  <w:proofErr w:type="spellEnd"/>
                  <w:r w:rsidRPr="00E74007">
                    <w:rPr>
                      <w:rFonts w:ascii="Arial" w:hAnsi="Arial" w:cs="Arial"/>
                      <w:b/>
                      <w:bCs/>
                      <w:color w:val="0000FF"/>
                    </w:rPr>
                    <w:t xml:space="preserve">  </w:t>
                  </w:r>
                </w:p>
              </w:tc>
            </w:tr>
            <w:tr w:rsidR="00596E30" w:rsidRPr="00E74007" w14:paraId="0BBBB44B" w14:textId="77777777" w:rsidTr="004A2ED5">
              <w:trPr>
                <w:trHeight w:val="562"/>
              </w:trPr>
              <w:tc>
                <w:tcPr>
                  <w:tcW w:w="847" w:type="dxa"/>
                  <w:tcBorders>
                    <w:top w:val="single" w:sz="24"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0BA63BE" w14:textId="77777777" w:rsidR="00596E30" w:rsidRPr="00E74007" w:rsidRDefault="00596E30" w:rsidP="004A2ED5">
                  <w:pPr>
                    <w:rPr>
                      <w:rFonts w:ascii="Arial" w:hAnsi="Arial" w:cs="Arial"/>
                      <w:color w:val="0000FF"/>
                    </w:rPr>
                  </w:pPr>
                  <w:r w:rsidRPr="00E74007">
                    <w:rPr>
                      <w:rFonts w:ascii="Arial" w:hAnsi="Arial" w:cs="Arial"/>
                      <w:b/>
                      <w:bCs/>
                      <w:color w:val="0000FF"/>
                    </w:rPr>
                    <w:t>1</w:t>
                  </w:r>
                </w:p>
              </w:tc>
              <w:tc>
                <w:tcPr>
                  <w:tcW w:w="2076"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99117D0" w14:textId="77777777" w:rsidR="00596E30" w:rsidRPr="00E74007" w:rsidRDefault="00596E30" w:rsidP="004A2ED5">
                  <w:pPr>
                    <w:rPr>
                      <w:rFonts w:ascii="Arial" w:hAnsi="Arial" w:cs="Arial"/>
                      <w:color w:val="0000FF"/>
                    </w:rPr>
                  </w:pPr>
                  <w:proofErr w:type="spellStart"/>
                  <w:r w:rsidRPr="00E74007">
                    <w:rPr>
                      <w:rFonts w:ascii="Arial" w:hAnsi="Arial" w:cs="Arial"/>
                      <w:color w:val="0000FF"/>
                    </w:rPr>
                    <w:t>Gosaikunda</w:t>
                  </w:r>
                  <w:proofErr w:type="spellEnd"/>
                  <w:r w:rsidRPr="00E74007">
                    <w:rPr>
                      <w:rFonts w:ascii="Arial" w:hAnsi="Arial" w:cs="Arial"/>
                      <w:color w:val="0000FF"/>
                    </w:rPr>
                    <w:t xml:space="preserve"> RM</w:t>
                  </w:r>
                </w:p>
              </w:tc>
              <w:tc>
                <w:tcPr>
                  <w:tcW w:w="1597"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E4B4B5A" w14:textId="77777777" w:rsidR="00596E30" w:rsidRPr="00E74007" w:rsidRDefault="00596E30" w:rsidP="004A2ED5">
                  <w:pPr>
                    <w:rPr>
                      <w:rFonts w:ascii="Arial" w:hAnsi="Arial" w:cs="Arial"/>
                      <w:color w:val="0000FF"/>
                    </w:rPr>
                  </w:pPr>
                  <w:r w:rsidRPr="00E74007">
                    <w:rPr>
                      <w:rFonts w:ascii="Arial" w:hAnsi="Arial" w:cs="Arial"/>
                      <w:color w:val="0000FF"/>
                    </w:rPr>
                    <w:t>1772</w:t>
                  </w:r>
                </w:p>
              </w:tc>
              <w:tc>
                <w:tcPr>
                  <w:tcW w:w="1374"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9670EE" w14:textId="77777777" w:rsidR="00596E30" w:rsidRPr="00E74007" w:rsidRDefault="00596E30" w:rsidP="004A2ED5">
                  <w:pPr>
                    <w:rPr>
                      <w:rFonts w:ascii="Arial" w:hAnsi="Arial" w:cs="Arial"/>
                      <w:color w:val="0000FF"/>
                    </w:rPr>
                  </w:pPr>
                  <w:r w:rsidRPr="00E74007">
                    <w:rPr>
                      <w:rFonts w:ascii="Arial" w:hAnsi="Arial" w:cs="Arial"/>
                      <w:color w:val="0000FF"/>
                    </w:rPr>
                    <w:t>1568</w:t>
                  </w:r>
                </w:p>
              </w:tc>
              <w:tc>
                <w:tcPr>
                  <w:tcW w:w="1692"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B77499E" w14:textId="572CC687" w:rsidR="00596E30" w:rsidRPr="00E74007" w:rsidRDefault="00596E30" w:rsidP="004A2ED5">
                  <w:pPr>
                    <w:rPr>
                      <w:rFonts w:ascii="Arial" w:hAnsi="Arial" w:cs="Arial"/>
                      <w:color w:val="0000FF"/>
                    </w:rPr>
                  </w:pPr>
                  <w:r>
                    <w:rPr>
                      <w:rFonts w:ascii="Arial" w:hAnsi="Arial" w:cs="Arial"/>
                      <w:color w:val="0000FF"/>
                    </w:rPr>
                    <w:t>596</w:t>
                  </w:r>
                </w:p>
              </w:tc>
              <w:tc>
                <w:tcPr>
                  <w:tcW w:w="1470" w:type="dxa"/>
                  <w:tcBorders>
                    <w:top w:val="single" w:sz="24"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A500AD1" w14:textId="1BB36589" w:rsidR="00596E30" w:rsidRPr="00E74007" w:rsidRDefault="00596E30" w:rsidP="004A2ED5">
                  <w:pPr>
                    <w:rPr>
                      <w:rFonts w:ascii="Arial" w:hAnsi="Arial" w:cs="Arial"/>
                      <w:color w:val="0000FF"/>
                    </w:rPr>
                  </w:pPr>
                  <w:r>
                    <w:rPr>
                      <w:rFonts w:ascii="Arial" w:hAnsi="Arial" w:cs="Arial"/>
                      <w:color w:val="0000FF"/>
                    </w:rPr>
                    <w:t>210</w:t>
                  </w:r>
                </w:p>
              </w:tc>
            </w:tr>
            <w:tr w:rsidR="00596E30" w:rsidRPr="00E74007" w14:paraId="5A0BA05E"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3B0055D9" w14:textId="77777777" w:rsidR="00596E30" w:rsidRPr="00E74007" w:rsidRDefault="00596E30" w:rsidP="004A2ED5">
                  <w:pPr>
                    <w:rPr>
                      <w:rFonts w:ascii="Arial" w:hAnsi="Arial" w:cs="Arial"/>
                      <w:color w:val="0000FF"/>
                    </w:rPr>
                  </w:pPr>
                  <w:r w:rsidRPr="00E74007">
                    <w:rPr>
                      <w:rFonts w:ascii="Arial" w:hAnsi="Arial" w:cs="Arial"/>
                      <w:b/>
                      <w:bCs/>
                      <w:color w:val="0000FF"/>
                    </w:rPr>
                    <w:t>2</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6EA2CF1" w14:textId="77777777" w:rsidR="00596E30" w:rsidRPr="00E74007" w:rsidRDefault="00596E30" w:rsidP="004A2ED5">
                  <w:pPr>
                    <w:rPr>
                      <w:rFonts w:ascii="Arial" w:hAnsi="Arial" w:cs="Arial"/>
                      <w:color w:val="0000FF"/>
                    </w:rPr>
                  </w:pPr>
                  <w:proofErr w:type="spellStart"/>
                  <w:r w:rsidRPr="00E74007">
                    <w:rPr>
                      <w:rFonts w:ascii="Arial" w:hAnsi="Arial" w:cs="Arial"/>
                      <w:color w:val="0000FF"/>
                    </w:rPr>
                    <w:t>Naukunda</w:t>
                  </w:r>
                  <w:proofErr w:type="spellEnd"/>
                  <w:r w:rsidRPr="00E74007">
                    <w:rPr>
                      <w:rFonts w:ascii="Arial" w:hAnsi="Arial" w:cs="Arial"/>
                      <w:color w:val="0000FF"/>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30CADB7D" w14:textId="77777777" w:rsidR="00596E30" w:rsidRPr="00E74007" w:rsidRDefault="00596E30" w:rsidP="004A2ED5">
                  <w:pPr>
                    <w:rPr>
                      <w:rFonts w:ascii="Arial" w:hAnsi="Arial" w:cs="Arial"/>
                      <w:color w:val="0000FF"/>
                    </w:rPr>
                  </w:pPr>
                  <w:r w:rsidRPr="00E74007">
                    <w:rPr>
                      <w:rFonts w:ascii="Arial" w:hAnsi="Arial" w:cs="Arial"/>
                      <w:color w:val="0000FF"/>
                    </w:rPr>
                    <w:t>3228</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71531E41" w14:textId="77777777" w:rsidR="00596E30" w:rsidRPr="00E74007" w:rsidRDefault="00596E30" w:rsidP="004A2ED5">
                  <w:pPr>
                    <w:rPr>
                      <w:rFonts w:ascii="Arial" w:hAnsi="Arial" w:cs="Arial"/>
                      <w:color w:val="0000FF"/>
                    </w:rPr>
                  </w:pPr>
                  <w:r w:rsidRPr="00E74007">
                    <w:rPr>
                      <w:rFonts w:ascii="Arial" w:hAnsi="Arial" w:cs="Arial"/>
                      <w:color w:val="0000FF"/>
                    </w:rPr>
                    <w:t>2732</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CBC8745" w14:textId="07D513EF" w:rsidR="00596E30" w:rsidRPr="00E74007" w:rsidRDefault="00596E30" w:rsidP="004A2ED5">
                  <w:pPr>
                    <w:rPr>
                      <w:rFonts w:ascii="Arial" w:hAnsi="Arial" w:cs="Arial"/>
                      <w:color w:val="0000FF"/>
                    </w:rPr>
                  </w:pPr>
                  <w:r>
                    <w:rPr>
                      <w:rFonts w:ascii="Arial" w:hAnsi="Arial" w:cs="Arial"/>
                      <w:color w:val="0000FF"/>
                    </w:rPr>
                    <w:t>535</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079E2C06" w14:textId="068300FB" w:rsidR="00596E30" w:rsidRPr="00E74007" w:rsidRDefault="00596E30" w:rsidP="004A2ED5">
                  <w:pPr>
                    <w:rPr>
                      <w:rFonts w:ascii="Arial" w:hAnsi="Arial" w:cs="Arial"/>
                      <w:color w:val="0000FF"/>
                    </w:rPr>
                  </w:pPr>
                  <w:r>
                    <w:rPr>
                      <w:rFonts w:ascii="Arial" w:hAnsi="Arial" w:cs="Arial"/>
                      <w:color w:val="0000FF"/>
                    </w:rPr>
                    <w:t>322</w:t>
                  </w:r>
                </w:p>
              </w:tc>
            </w:tr>
            <w:tr w:rsidR="00596E30" w:rsidRPr="00E74007" w14:paraId="79D3E430" w14:textId="77777777" w:rsidTr="004A2ED5">
              <w:trPr>
                <w:trHeight w:val="562"/>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0B142D37" w14:textId="77777777" w:rsidR="00596E30" w:rsidRPr="00E74007" w:rsidRDefault="00596E30" w:rsidP="004A2ED5">
                  <w:pPr>
                    <w:rPr>
                      <w:rFonts w:ascii="Arial" w:hAnsi="Arial" w:cs="Arial"/>
                      <w:color w:val="0000FF"/>
                    </w:rPr>
                  </w:pPr>
                  <w:r w:rsidRPr="00E74007">
                    <w:rPr>
                      <w:rFonts w:ascii="Arial" w:hAnsi="Arial" w:cs="Arial"/>
                      <w:b/>
                      <w:bCs/>
                      <w:color w:val="0000FF"/>
                    </w:rPr>
                    <w:t>3</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20173C26" w14:textId="77777777" w:rsidR="00596E30" w:rsidRPr="00E74007" w:rsidRDefault="00596E30" w:rsidP="004A2ED5">
                  <w:pPr>
                    <w:rPr>
                      <w:rFonts w:ascii="Arial" w:hAnsi="Arial" w:cs="Arial"/>
                      <w:color w:val="0000FF"/>
                    </w:rPr>
                  </w:pPr>
                  <w:proofErr w:type="spellStart"/>
                  <w:r w:rsidRPr="00E74007">
                    <w:rPr>
                      <w:rFonts w:ascii="Arial" w:hAnsi="Arial" w:cs="Arial"/>
                      <w:color w:val="0000FF"/>
                    </w:rPr>
                    <w:t>Parbatikunda</w:t>
                  </w:r>
                  <w:proofErr w:type="spellEnd"/>
                  <w:r w:rsidRPr="00E74007">
                    <w:rPr>
                      <w:rFonts w:ascii="Arial" w:hAnsi="Arial" w:cs="Arial"/>
                      <w:color w:val="0000FF"/>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66B34E1" w14:textId="77777777" w:rsidR="00596E30" w:rsidRPr="00E74007" w:rsidRDefault="00596E30" w:rsidP="004A2ED5">
                  <w:pPr>
                    <w:rPr>
                      <w:rFonts w:ascii="Arial" w:hAnsi="Arial" w:cs="Arial"/>
                      <w:color w:val="0000FF"/>
                    </w:rPr>
                  </w:pPr>
                  <w:r w:rsidRPr="00E74007">
                    <w:rPr>
                      <w:rFonts w:ascii="Arial" w:hAnsi="Arial" w:cs="Arial"/>
                      <w:color w:val="0000FF"/>
                    </w:rPr>
                    <w:t>1779</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9D8629F" w14:textId="467F7210" w:rsidR="00596E30" w:rsidRPr="00E74007" w:rsidRDefault="00596E30" w:rsidP="004A2ED5">
                  <w:pPr>
                    <w:rPr>
                      <w:rFonts w:ascii="Arial" w:hAnsi="Arial" w:cs="Arial"/>
                      <w:color w:val="0000FF"/>
                    </w:rPr>
                  </w:pPr>
                  <w:r>
                    <w:rPr>
                      <w:rFonts w:ascii="Arial" w:hAnsi="Arial" w:cs="Arial"/>
                      <w:color w:val="0000FF"/>
                    </w:rPr>
                    <w:t>1606</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D4C4129" w14:textId="7CC06B57" w:rsidR="00596E30" w:rsidRPr="00E74007" w:rsidRDefault="00596E30" w:rsidP="004A2ED5">
                  <w:pPr>
                    <w:rPr>
                      <w:rFonts w:ascii="Arial" w:hAnsi="Arial" w:cs="Arial"/>
                      <w:color w:val="0000FF"/>
                    </w:rPr>
                  </w:pPr>
                  <w:r>
                    <w:rPr>
                      <w:rFonts w:ascii="Arial" w:hAnsi="Arial" w:cs="Arial"/>
                      <w:color w:val="0000FF"/>
                    </w:rPr>
                    <w:t>351</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416C7BBD" w14:textId="2550B915" w:rsidR="00596E30" w:rsidRPr="00E74007" w:rsidRDefault="00596E30" w:rsidP="004A2ED5">
                  <w:pPr>
                    <w:rPr>
                      <w:rFonts w:ascii="Arial" w:hAnsi="Arial" w:cs="Arial"/>
                      <w:color w:val="0000FF"/>
                    </w:rPr>
                  </w:pPr>
                  <w:r>
                    <w:rPr>
                      <w:rFonts w:ascii="Arial" w:hAnsi="Arial" w:cs="Arial"/>
                      <w:color w:val="0000FF"/>
                    </w:rPr>
                    <w:t>231</w:t>
                  </w:r>
                </w:p>
              </w:tc>
            </w:tr>
            <w:tr w:rsidR="00596E30" w:rsidRPr="00E74007" w14:paraId="0CF48FC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0E6002B" w14:textId="77777777" w:rsidR="00596E30" w:rsidRPr="00E74007" w:rsidRDefault="00596E30" w:rsidP="004A2ED5">
                  <w:pPr>
                    <w:rPr>
                      <w:rFonts w:ascii="Arial" w:hAnsi="Arial" w:cs="Arial"/>
                      <w:color w:val="0000FF"/>
                    </w:rPr>
                  </w:pPr>
                  <w:r w:rsidRPr="00E74007">
                    <w:rPr>
                      <w:rFonts w:ascii="Arial" w:hAnsi="Arial" w:cs="Arial"/>
                      <w:b/>
                      <w:bCs/>
                      <w:color w:val="0000FF"/>
                    </w:rPr>
                    <w:t>4</w:t>
                  </w: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A15FD8" w14:textId="77777777" w:rsidR="00596E30" w:rsidRPr="00E74007" w:rsidRDefault="00596E30" w:rsidP="004A2ED5">
                  <w:pPr>
                    <w:rPr>
                      <w:rFonts w:ascii="Arial" w:hAnsi="Arial" w:cs="Arial"/>
                      <w:color w:val="0000FF"/>
                    </w:rPr>
                  </w:pPr>
                  <w:proofErr w:type="spellStart"/>
                  <w:r w:rsidRPr="00E74007">
                    <w:rPr>
                      <w:rFonts w:ascii="Arial" w:hAnsi="Arial" w:cs="Arial"/>
                      <w:color w:val="0000FF"/>
                    </w:rPr>
                    <w:t>Kalika</w:t>
                  </w:r>
                  <w:proofErr w:type="spellEnd"/>
                  <w:r w:rsidRPr="00E74007">
                    <w:rPr>
                      <w:rFonts w:ascii="Arial" w:hAnsi="Arial" w:cs="Arial"/>
                      <w:color w:val="0000FF"/>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3E69C5D" w14:textId="77777777" w:rsidR="00596E30" w:rsidRPr="00E74007" w:rsidRDefault="00596E30" w:rsidP="004A2ED5">
                  <w:pPr>
                    <w:rPr>
                      <w:rFonts w:ascii="Arial" w:hAnsi="Arial" w:cs="Arial"/>
                      <w:color w:val="0000FF"/>
                    </w:rPr>
                  </w:pPr>
                  <w:r w:rsidRPr="00E74007">
                    <w:rPr>
                      <w:rFonts w:ascii="Arial" w:hAnsi="Arial" w:cs="Arial"/>
                      <w:color w:val="0000FF"/>
                    </w:rPr>
                    <w:t>2342</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61096CC8" w14:textId="74F3B455" w:rsidR="00596E30" w:rsidRPr="00E74007" w:rsidRDefault="00596E30" w:rsidP="004A2ED5">
                  <w:pPr>
                    <w:rPr>
                      <w:rFonts w:ascii="Arial" w:hAnsi="Arial" w:cs="Arial"/>
                      <w:color w:val="0000FF"/>
                    </w:rPr>
                  </w:pPr>
                  <w:r>
                    <w:rPr>
                      <w:rFonts w:ascii="Arial" w:hAnsi="Arial" w:cs="Arial"/>
                      <w:color w:val="0000FF"/>
                    </w:rPr>
                    <w:t>2182</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419F1C0F" w14:textId="3F3F1114" w:rsidR="00596E30" w:rsidRPr="00E74007" w:rsidRDefault="00596E30" w:rsidP="004A2ED5">
                  <w:pPr>
                    <w:rPr>
                      <w:rFonts w:ascii="Arial" w:hAnsi="Arial" w:cs="Arial"/>
                      <w:color w:val="0000FF"/>
                    </w:rPr>
                  </w:pPr>
                  <w:r>
                    <w:rPr>
                      <w:rFonts w:ascii="Arial" w:hAnsi="Arial" w:cs="Arial"/>
                      <w:color w:val="0000FF"/>
                    </w:rPr>
                    <w:t>768</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0043867" w14:textId="7B3114F9" w:rsidR="00596E30" w:rsidRPr="00E74007" w:rsidRDefault="00596E30" w:rsidP="004A2ED5">
                  <w:pPr>
                    <w:rPr>
                      <w:rFonts w:ascii="Arial" w:hAnsi="Arial" w:cs="Arial"/>
                      <w:color w:val="0000FF"/>
                    </w:rPr>
                  </w:pPr>
                  <w:r>
                    <w:rPr>
                      <w:rFonts w:ascii="Arial" w:hAnsi="Arial" w:cs="Arial"/>
                      <w:color w:val="0000FF"/>
                    </w:rPr>
                    <w:t>451</w:t>
                  </w:r>
                </w:p>
              </w:tc>
            </w:tr>
            <w:tr w:rsidR="00596E30" w:rsidRPr="00E74007" w14:paraId="498062BD"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1D3D70C9" w14:textId="77777777" w:rsidR="00596E30" w:rsidRPr="00E74007" w:rsidRDefault="00596E30" w:rsidP="004A2ED5">
                  <w:pPr>
                    <w:rPr>
                      <w:rFonts w:ascii="Arial" w:hAnsi="Arial" w:cs="Arial"/>
                      <w:color w:val="0000FF"/>
                    </w:rPr>
                  </w:pPr>
                  <w:r w:rsidRPr="00E74007">
                    <w:rPr>
                      <w:rFonts w:ascii="Arial" w:hAnsi="Arial" w:cs="Arial"/>
                      <w:b/>
                      <w:bCs/>
                      <w:color w:val="0000FF"/>
                    </w:rPr>
                    <w:t>5</w:t>
                  </w:r>
                </w:p>
              </w:tc>
              <w:tc>
                <w:tcPr>
                  <w:tcW w:w="2076"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591C832B" w14:textId="77777777" w:rsidR="00596E30" w:rsidRPr="00E74007" w:rsidRDefault="00596E30" w:rsidP="004A2ED5">
                  <w:pPr>
                    <w:rPr>
                      <w:rFonts w:ascii="Arial" w:hAnsi="Arial" w:cs="Arial"/>
                      <w:color w:val="0000FF"/>
                    </w:rPr>
                  </w:pPr>
                  <w:proofErr w:type="spellStart"/>
                  <w:r w:rsidRPr="00E74007">
                    <w:rPr>
                      <w:rFonts w:ascii="Arial" w:hAnsi="Arial" w:cs="Arial"/>
                      <w:color w:val="0000FF"/>
                    </w:rPr>
                    <w:t>Uttargaya</w:t>
                  </w:r>
                  <w:proofErr w:type="spellEnd"/>
                  <w:r w:rsidRPr="00E74007">
                    <w:rPr>
                      <w:rFonts w:ascii="Arial" w:hAnsi="Arial" w:cs="Arial"/>
                      <w:color w:val="0000FF"/>
                    </w:rPr>
                    <w:t xml:space="preserve"> RM</w:t>
                  </w:r>
                </w:p>
              </w:tc>
              <w:tc>
                <w:tcPr>
                  <w:tcW w:w="1597"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35E0F2A5" w14:textId="77777777" w:rsidR="00596E30" w:rsidRPr="00E74007" w:rsidRDefault="00596E30" w:rsidP="004A2ED5">
                  <w:pPr>
                    <w:rPr>
                      <w:rFonts w:ascii="Arial" w:hAnsi="Arial" w:cs="Arial"/>
                      <w:color w:val="0000FF"/>
                    </w:rPr>
                  </w:pPr>
                  <w:r w:rsidRPr="00E74007">
                    <w:rPr>
                      <w:rFonts w:ascii="Arial" w:hAnsi="Arial" w:cs="Arial"/>
                      <w:color w:val="0000FF"/>
                    </w:rPr>
                    <w:t>2508</w:t>
                  </w:r>
                </w:p>
              </w:tc>
              <w:tc>
                <w:tcPr>
                  <w:tcW w:w="1374"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11C97E9C" w14:textId="3B40A5F2" w:rsidR="00596E30" w:rsidRPr="00E74007" w:rsidRDefault="00596E30" w:rsidP="004A2ED5">
                  <w:pPr>
                    <w:rPr>
                      <w:rFonts w:ascii="Arial" w:hAnsi="Arial" w:cs="Arial"/>
                      <w:color w:val="0000FF"/>
                    </w:rPr>
                  </w:pPr>
                  <w:r>
                    <w:rPr>
                      <w:rFonts w:ascii="Arial" w:hAnsi="Arial" w:cs="Arial"/>
                      <w:color w:val="0000FF"/>
                    </w:rPr>
                    <w:t>2081</w:t>
                  </w:r>
                </w:p>
              </w:tc>
              <w:tc>
                <w:tcPr>
                  <w:tcW w:w="1692"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7A0AD1E7" w14:textId="039527A9" w:rsidR="00596E30" w:rsidRPr="00E74007" w:rsidRDefault="00596E30" w:rsidP="004A2ED5">
                  <w:pPr>
                    <w:rPr>
                      <w:rFonts w:ascii="Arial" w:hAnsi="Arial" w:cs="Arial"/>
                      <w:color w:val="0000FF"/>
                    </w:rPr>
                  </w:pPr>
                  <w:r>
                    <w:rPr>
                      <w:rFonts w:ascii="Arial" w:hAnsi="Arial" w:cs="Arial"/>
                      <w:color w:val="0000FF"/>
                    </w:rPr>
                    <w:t>882</w:t>
                  </w:r>
                </w:p>
              </w:tc>
              <w:tc>
                <w:tcPr>
                  <w:tcW w:w="1470" w:type="dxa"/>
                  <w:tcBorders>
                    <w:top w:val="single" w:sz="8" w:space="0" w:color="FFFFFF"/>
                    <w:left w:val="single" w:sz="8" w:space="0" w:color="FFFFFF"/>
                    <w:bottom w:val="single" w:sz="8" w:space="0" w:color="FFFFFF"/>
                    <w:right w:val="single" w:sz="8" w:space="0" w:color="FFFFFF"/>
                  </w:tcBorders>
                  <w:shd w:val="clear" w:color="auto" w:fill="CDEDF0"/>
                  <w:tcMar>
                    <w:top w:w="15" w:type="dxa"/>
                    <w:left w:w="108" w:type="dxa"/>
                    <w:bottom w:w="0" w:type="dxa"/>
                    <w:right w:w="108" w:type="dxa"/>
                  </w:tcMar>
                  <w:vAlign w:val="bottom"/>
                  <w:hideMark/>
                </w:tcPr>
                <w:p w14:paraId="0C2383B5" w14:textId="4B9C62CA" w:rsidR="00596E30" w:rsidRPr="00E74007" w:rsidRDefault="00596E30" w:rsidP="004A2ED5">
                  <w:pPr>
                    <w:rPr>
                      <w:rFonts w:ascii="Arial" w:hAnsi="Arial" w:cs="Arial"/>
                      <w:color w:val="0000FF"/>
                    </w:rPr>
                  </w:pPr>
                  <w:r>
                    <w:rPr>
                      <w:rFonts w:ascii="Arial" w:hAnsi="Arial" w:cs="Arial"/>
                      <w:color w:val="0000FF"/>
                    </w:rPr>
                    <w:t>466</w:t>
                  </w:r>
                </w:p>
              </w:tc>
            </w:tr>
            <w:tr w:rsidR="00596E30" w:rsidRPr="00E74007" w14:paraId="40A18CF0" w14:textId="77777777" w:rsidTr="004A2ED5">
              <w:trPr>
                <w:trHeight w:val="324"/>
              </w:trPr>
              <w:tc>
                <w:tcPr>
                  <w:tcW w:w="847" w:type="dxa"/>
                  <w:tcBorders>
                    <w:top w:val="single" w:sz="8" w:space="0" w:color="FFFFFF"/>
                    <w:left w:val="single" w:sz="8" w:space="0" w:color="FFFFFF"/>
                    <w:bottom w:val="single" w:sz="8" w:space="0" w:color="FFFFFF"/>
                    <w:right w:val="single" w:sz="8" w:space="0" w:color="FFFFFF"/>
                  </w:tcBorders>
                  <w:shd w:val="clear" w:color="auto" w:fill="27CED7"/>
                  <w:tcMar>
                    <w:top w:w="15" w:type="dxa"/>
                    <w:left w:w="108" w:type="dxa"/>
                    <w:bottom w:w="0" w:type="dxa"/>
                    <w:right w:w="108" w:type="dxa"/>
                  </w:tcMar>
                  <w:vAlign w:val="bottom"/>
                  <w:hideMark/>
                </w:tcPr>
                <w:p w14:paraId="5D58B809" w14:textId="77777777" w:rsidR="00596E30" w:rsidRPr="00E74007" w:rsidRDefault="00596E30" w:rsidP="004A2ED5">
                  <w:pPr>
                    <w:rPr>
                      <w:rFonts w:ascii="Arial" w:hAnsi="Arial" w:cs="Arial"/>
                      <w:color w:val="0000FF"/>
                    </w:rPr>
                  </w:pPr>
                </w:p>
              </w:tc>
              <w:tc>
                <w:tcPr>
                  <w:tcW w:w="2076"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F992722" w14:textId="77777777" w:rsidR="00596E30" w:rsidRPr="00E74007" w:rsidRDefault="00596E30" w:rsidP="004A2ED5">
                  <w:pPr>
                    <w:rPr>
                      <w:rFonts w:ascii="Arial" w:hAnsi="Arial" w:cs="Arial"/>
                      <w:color w:val="0000FF"/>
                    </w:rPr>
                  </w:pPr>
                  <w:r w:rsidRPr="00E74007">
                    <w:rPr>
                      <w:rFonts w:ascii="Arial" w:hAnsi="Arial" w:cs="Arial"/>
                      <w:b/>
                      <w:bCs/>
                      <w:color w:val="0000FF"/>
                    </w:rPr>
                    <w:t>Total</w:t>
                  </w:r>
                </w:p>
              </w:tc>
              <w:tc>
                <w:tcPr>
                  <w:tcW w:w="1597"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17F127A" w14:textId="77777777" w:rsidR="00596E30" w:rsidRPr="00E74007" w:rsidRDefault="00596E30" w:rsidP="004A2ED5">
                  <w:pPr>
                    <w:rPr>
                      <w:rFonts w:ascii="Arial" w:hAnsi="Arial" w:cs="Arial"/>
                      <w:color w:val="0000FF"/>
                    </w:rPr>
                  </w:pPr>
                  <w:r w:rsidRPr="00E74007">
                    <w:rPr>
                      <w:rFonts w:ascii="Arial" w:hAnsi="Arial" w:cs="Arial"/>
                      <w:b/>
                      <w:bCs/>
                      <w:color w:val="0000FF"/>
                    </w:rPr>
                    <w:t>11,629</w:t>
                  </w:r>
                </w:p>
              </w:tc>
              <w:tc>
                <w:tcPr>
                  <w:tcW w:w="1374"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22F4A4F8" w14:textId="4B0FCE2C" w:rsidR="00596E30" w:rsidRPr="00E74007" w:rsidRDefault="00596E30" w:rsidP="00596E30">
                  <w:pPr>
                    <w:rPr>
                      <w:rFonts w:ascii="Arial" w:hAnsi="Arial" w:cs="Arial"/>
                      <w:color w:val="0000FF"/>
                    </w:rPr>
                  </w:pPr>
                  <w:r>
                    <w:rPr>
                      <w:rFonts w:ascii="Arial" w:hAnsi="Arial" w:cs="Arial"/>
                      <w:b/>
                      <w:bCs/>
                      <w:color w:val="0000FF"/>
                    </w:rPr>
                    <w:t>10,250</w:t>
                  </w:r>
                </w:p>
              </w:tc>
              <w:tc>
                <w:tcPr>
                  <w:tcW w:w="1692"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1E697EFC" w14:textId="5582D5A5" w:rsidR="00596E30" w:rsidRPr="00E74007" w:rsidRDefault="00596E30" w:rsidP="004A2ED5">
                  <w:pPr>
                    <w:rPr>
                      <w:rFonts w:ascii="Arial" w:hAnsi="Arial" w:cs="Arial"/>
                      <w:color w:val="0000FF"/>
                    </w:rPr>
                  </w:pPr>
                  <w:r>
                    <w:rPr>
                      <w:rFonts w:ascii="Arial" w:hAnsi="Arial" w:cs="Arial"/>
                      <w:b/>
                      <w:bCs/>
                      <w:color w:val="0000FF"/>
                    </w:rPr>
                    <w:t>3132</w:t>
                  </w:r>
                </w:p>
              </w:tc>
              <w:tc>
                <w:tcPr>
                  <w:tcW w:w="1470" w:type="dxa"/>
                  <w:tcBorders>
                    <w:top w:val="single" w:sz="8" w:space="0" w:color="FFFFFF"/>
                    <w:left w:val="single" w:sz="8" w:space="0" w:color="FFFFFF"/>
                    <w:bottom w:val="single" w:sz="8" w:space="0" w:color="FFFFFF"/>
                    <w:right w:val="single" w:sz="8" w:space="0" w:color="FFFFFF"/>
                  </w:tcBorders>
                  <w:shd w:val="clear" w:color="auto" w:fill="E8F6F8"/>
                  <w:tcMar>
                    <w:top w:w="15" w:type="dxa"/>
                    <w:left w:w="108" w:type="dxa"/>
                    <w:bottom w:w="0" w:type="dxa"/>
                    <w:right w:w="108" w:type="dxa"/>
                  </w:tcMar>
                  <w:vAlign w:val="bottom"/>
                  <w:hideMark/>
                </w:tcPr>
                <w:p w14:paraId="50394890" w14:textId="154D97F0" w:rsidR="00596E30" w:rsidRPr="00923FE1" w:rsidRDefault="00596E30" w:rsidP="004A2ED5">
                  <w:pPr>
                    <w:rPr>
                      <w:rFonts w:ascii="Arial" w:hAnsi="Arial" w:cs="Arial"/>
                      <w:b/>
                      <w:bCs/>
                      <w:color w:val="0000FF"/>
                    </w:rPr>
                  </w:pPr>
                  <w:r w:rsidRPr="00923FE1">
                    <w:rPr>
                      <w:rFonts w:ascii="Arial" w:hAnsi="Arial" w:cs="Arial"/>
                      <w:b/>
                      <w:bCs/>
                      <w:color w:val="0000FF"/>
                    </w:rPr>
                    <w:t>1680</w:t>
                  </w:r>
                </w:p>
              </w:tc>
            </w:tr>
          </w:tbl>
          <w:p w14:paraId="35AF3939" w14:textId="77777777" w:rsidR="00596E30" w:rsidRDefault="00596E30" w:rsidP="00596E30">
            <w:pPr>
              <w:rPr>
                <w:rFonts w:ascii="Arial" w:hAnsi="Arial" w:cs="Arial"/>
                <w:color w:val="0000FF"/>
              </w:rPr>
            </w:pPr>
          </w:p>
          <w:p w14:paraId="1D9E4830" w14:textId="4CDE751D" w:rsidR="009062B3" w:rsidRDefault="00864F01" w:rsidP="009062B3">
            <w:pPr>
              <w:rPr>
                <w:rFonts w:ascii="Arial" w:hAnsi="Arial" w:cs="Arial"/>
                <w:color w:val="0000FF"/>
              </w:rPr>
            </w:pPr>
            <w:proofErr w:type="spellStart"/>
            <w:r>
              <w:rPr>
                <w:rFonts w:ascii="Arial" w:hAnsi="Arial" w:cs="Arial"/>
                <w:color w:val="0000FF"/>
              </w:rPr>
              <w:t>HRRP</w:t>
            </w:r>
            <w:proofErr w:type="spellEnd"/>
            <w:r>
              <w:rPr>
                <w:rFonts w:ascii="Arial" w:hAnsi="Arial" w:cs="Arial"/>
                <w:color w:val="0000FF"/>
              </w:rPr>
              <w:t xml:space="preserve"> brief </w:t>
            </w:r>
            <w:r w:rsidR="002D134E">
              <w:rPr>
                <w:rFonts w:ascii="Arial" w:hAnsi="Arial" w:cs="Arial"/>
                <w:color w:val="0000FF"/>
              </w:rPr>
              <w:t xml:space="preserve">about </w:t>
            </w:r>
            <w:r w:rsidR="002D134E" w:rsidRPr="00E74007">
              <w:rPr>
                <w:rFonts w:ascii="Arial" w:hAnsi="Arial" w:cs="Arial"/>
                <w:color w:val="0000FF"/>
              </w:rPr>
              <w:t>the</w:t>
            </w:r>
            <w:r w:rsidR="009062B3">
              <w:rPr>
                <w:rFonts w:ascii="Arial" w:hAnsi="Arial" w:cs="Arial"/>
                <w:color w:val="0000FF"/>
              </w:rPr>
              <w:t xml:space="preserve"> social and</w:t>
            </w:r>
            <w:r w:rsidR="009062B3" w:rsidRPr="00E74007">
              <w:rPr>
                <w:rFonts w:ascii="Arial" w:hAnsi="Arial" w:cs="Arial"/>
                <w:color w:val="0000FF"/>
              </w:rPr>
              <w:t xml:space="preserve"> technical assistance based on the NRA’s six minimum technical assistance package and highlighted on the gaps and duplication</w:t>
            </w:r>
            <w:r w:rsidR="009062B3">
              <w:rPr>
                <w:rFonts w:ascii="Arial" w:hAnsi="Arial" w:cs="Arial"/>
                <w:color w:val="0000FF"/>
              </w:rPr>
              <w:t xml:space="preserve"> as per new structure. Graphs </w:t>
            </w:r>
            <w:r w:rsidR="009062B3" w:rsidRPr="00E74007">
              <w:rPr>
                <w:rFonts w:ascii="Arial" w:hAnsi="Arial" w:cs="Arial"/>
                <w:color w:val="0000FF"/>
              </w:rPr>
              <w:t>on technical assistance were shown and gaps were discussed in the terms of NRA’s minimu</w:t>
            </w:r>
            <w:r w:rsidR="009062B3">
              <w:rPr>
                <w:rFonts w:ascii="Arial" w:hAnsi="Arial" w:cs="Arial"/>
                <w:color w:val="0000FF"/>
              </w:rPr>
              <w:t xml:space="preserve">m technical assistance package. </w:t>
            </w:r>
            <w:proofErr w:type="spellStart"/>
            <w:r w:rsidR="009062B3">
              <w:rPr>
                <w:rFonts w:ascii="Arial" w:hAnsi="Arial" w:cs="Arial"/>
                <w:color w:val="0000FF"/>
              </w:rPr>
              <w:t>HRRP</w:t>
            </w:r>
            <w:proofErr w:type="spellEnd"/>
            <w:r w:rsidR="009062B3">
              <w:rPr>
                <w:rFonts w:ascii="Arial" w:hAnsi="Arial" w:cs="Arial"/>
                <w:color w:val="0000FF"/>
              </w:rPr>
              <w:t xml:space="preserve"> also update the status of mason trainings (</w:t>
            </w:r>
            <w:proofErr w:type="spellStart"/>
            <w:r w:rsidR="009062B3">
              <w:rPr>
                <w:rFonts w:ascii="Arial" w:hAnsi="Arial" w:cs="Arial"/>
                <w:color w:val="0000FF"/>
              </w:rPr>
              <w:t>7days</w:t>
            </w:r>
            <w:proofErr w:type="spellEnd"/>
            <w:r w:rsidR="009062B3">
              <w:rPr>
                <w:rFonts w:ascii="Arial" w:hAnsi="Arial" w:cs="Arial"/>
                <w:color w:val="0000FF"/>
              </w:rPr>
              <w:t xml:space="preserve"> and 50 days) in district.</w:t>
            </w:r>
          </w:p>
          <w:p w14:paraId="19BC0E83" w14:textId="77777777" w:rsidR="009062B3" w:rsidRDefault="009062B3" w:rsidP="009062B3">
            <w:pPr>
              <w:rPr>
                <w:rFonts w:ascii="Arial" w:hAnsi="Arial" w:cs="Arial"/>
                <w:color w:val="0000FF"/>
              </w:rPr>
            </w:pPr>
          </w:p>
          <w:p w14:paraId="393110BC" w14:textId="6A9E47FB" w:rsidR="001112D2" w:rsidRDefault="001112D2" w:rsidP="009062B3">
            <w:pPr>
              <w:rPr>
                <w:rFonts w:ascii="Arial" w:hAnsi="Arial" w:cs="Arial"/>
                <w:color w:val="0000FF"/>
              </w:rPr>
            </w:pPr>
            <w:r w:rsidRPr="00E15487">
              <w:rPr>
                <w:rFonts w:ascii="Arial" w:hAnsi="Arial" w:cs="Arial"/>
                <w:b/>
                <w:bCs/>
                <w:color w:val="0000FF"/>
                <w:sz w:val="24"/>
                <w:szCs w:val="24"/>
                <w:u w:val="single"/>
              </w:rPr>
              <w:t xml:space="preserve">NRA </w:t>
            </w:r>
            <w:r w:rsidR="00930CBB" w:rsidRPr="00E15487">
              <w:rPr>
                <w:rFonts w:ascii="Arial" w:hAnsi="Arial" w:cs="Arial"/>
                <w:b/>
                <w:bCs/>
                <w:color w:val="0000FF"/>
                <w:sz w:val="24"/>
                <w:szCs w:val="24"/>
                <w:u w:val="single"/>
              </w:rPr>
              <w:t>Rasuwa</w:t>
            </w:r>
            <w:r w:rsidR="00930CBB">
              <w:rPr>
                <w:rFonts w:ascii="Arial" w:hAnsi="Arial" w:cs="Arial"/>
                <w:b/>
                <w:bCs/>
                <w:color w:val="0000FF"/>
                <w:sz w:val="24"/>
                <w:szCs w:val="24"/>
              </w:rPr>
              <w:t>:</w:t>
            </w:r>
            <w:r w:rsidRPr="001112D2">
              <w:rPr>
                <w:rFonts w:ascii="Arial" w:hAnsi="Arial" w:cs="Arial"/>
                <w:color w:val="0000FF"/>
              </w:rPr>
              <w:t xml:space="preserve"> NRA</w:t>
            </w:r>
            <w:r>
              <w:rPr>
                <w:rFonts w:ascii="Arial" w:hAnsi="Arial" w:cs="Arial"/>
                <w:b/>
                <w:bCs/>
                <w:color w:val="0000FF"/>
                <w:sz w:val="24"/>
                <w:szCs w:val="24"/>
              </w:rPr>
              <w:t xml:space="preserve"> </w:t>
            </w:r>
            <w:r w:rsidRPr="001112D2">
              <w:rPr>
                <w:rFonts w:ascii="Arial" w:hAnsi="Arial" w:cs="Arial"/>
                <w:color w:val="0000FF"/>
              </w:rPr>
              <w:t>chief</w:t>
            </w:r>
            <w:r>
              <w:rPr>
                <w:rFonts w:ascii="Arial" w:hAnsi="Arial" w:cs="Arial"/>
                <w:b/>
                <w:bCs/>
                <w:color w:val="0000FF"/>
                <w:sz w:val="24"/>
                <w:szCs w:val="24"/>
              </w:rPr>
              <w:t xml:space="preserve"> </w:t>
            </w:r>
            <w:proofErr w:type="spellStart"/>
            <w:r w:rsidRPr="00165AD2">
              <w:rPr>
                <w:rFonts w:ascii="Arial" w:hAnsi="Arial" w:cs="Arial"/>
                <w:color w:val="0000FF"/>
              </w:rPr>
              <w:t>Mr.Krishna</w:t>
            </w:r>
            <w:proofErr w:type="spellEnd"/>
            <w:r>
              <w:rPr>
                <w:rFonts w:ascii="Arial" w:hAnsi="Arial" w:cs="Arial"/>
                <w:color w:val="0000FF"/>
              </w:rPr>
              <w:t xml:space="preserve"> </w:t>
            </w:r>
            <w:proofErr w:type="spellStart"/>
            <w:r>
              <w:rPr>
                <w:rFonts w:ascii="Arial" w:hAnsi="Arial" w:cs="Arial"/>
                <w:color w:val="0000FF"/>
              </w:rPr>
              <w:t>kant</w:t>
            </w:r>
            <w:proofErr w:type="spellEnd"/>
            <w:r>
              <w:rPr>
                <w:rFonts w:ascii="Arial" w:hAnsi="Arial" w:cs="Arial"/>
                <w:color w:val="0000FF"/>
              </w:rPr>
              <w:t xml:space="preserve"> </w:t>
            </w:r>
            <w:proofErr w:type="spellStart"/>
            <w:r>
              <w:rPr>
                <w:rFonts w:ascii="Arial" w:hAnsi="Arial" w:cs="Arial"/>
                <w:color w:val="0000FF"/>
              </w:rPr>
              <w:t>Upadhayay</w:t>
            </w:r>
            <w:proofErr w:type="spellEnd"/>
            <w:r>
              <w:rPr>
                <w:rFonts w:ascii="Arial" w:hAnsi="Arial" w:cs="Arial"/>
                <w:color w:val="0000FF"/>
                <w:sz w:val="24"/>
                <w:szCs w:val="24"/>
              </w:rPr>
              <w:t xml:space="preserve"> </w:t>
            </w:r>
            <w:r w:rsidR="00930CBB">
              <w:rPr>
                <w:rFonts w:ascii="Arial" w:hAnsi="Arial" w:cs="Arial"/>
                <w:color w:val="0000FF"/>
              </w:rPr>
              <w:t xml:space="preserve">thanks all </w:t>
            </w:r>
            <w:proofErr w:type="spellStart"/>
            <w:r w:rsidR="00930CBB">
              <w:rPr>
                <w:rFonts w:ascii="Arial" w:hAnsi="Arial" w:cs="Arial"/>
                <w:color w:val="0000FF"/>
              </w:rPr>
              <w:t>GoN</w:t>
            </w:r>
            <w:proofErr w:type="spellEnd"/>
            <w:r w:rsidR="00930CBB">
              <w:rPr>
                <w:rFonts w:ascii="Arial" w:hAnsi="Arial" w:cs="Arial"/>
                <w:color w:val="0000FF"/>
              </w:rPr>
              <w:t xml:space="preserve"> and partners organization for their support in reconstruction .He request all partners and </w:t>
            </w:r>
            <w:proofErr w:type="spellStart"/>
            <w:r w:rsidR="00930CBB">
              <w:rPr>
                <w:rFonts w:ascii="Arial" w:hAnsi="Arial" w:cs="Arial"/>
                <w:color w:val="0000FF"/>
              </w:rPr>
              <w:t>GoN</w:t>
            </w:r>
            <w:proofErr w:type="spellEnd"/>
            <w:r w:rsidR="00930CBB">
              <w:rPr>
                <w:rFonts w:ascii="Arial" w:hAnsi="Arial" w:cs="Arial"/>
                <w:color w:val="0000FF"/>
              </w:rPr>
              <w:t xml:space="preserve"> agency to submit monthly progress report to NRA in time. NRA is focused on resettlement and relocation process for displaced households he said. Out 729 displaced households only 93 </w:t>
            </w:r>
            <w:proofErr w:type="spellStart"/>
            <w:r w:rsidR="00930CBB">
              <w:rPr>
                <w:rFonts w:ascii="Arial" w:hAnsi="Arial" w:cs="Arial"/>
                <w:color w:val="0000FF"/>
              </w:rPr>
              <w:t>HHs</w:t>
            </w:r>
            <w:proofErr w:type="spellEnd"/>
            <w:r w:rsidR="00930CBB">
              <w:rPr>
                <w:rFonts w:ascii="Arial" w:hAnsi="Arial" w:cs="Arial"/>
                <w:color w:val="0000FF"/>
              </w:rPr>
              <w:t xml:space="preserve"> were resettled. Limited land in district is main challenge for NRA to </w:t>
            </w:r>
            <w:proofErr w:type="gramStart"/>
            <w:r w:rsidR="00930CBB">
              <w:rPr>
                <w:rFonts w:ascii="Arial" w:hAnsi="Arial" w:cs="Arial"/>
                <w:color w:val="0000FF"/>
              </w:rPr>
              <w:t>resettled</w:t>
            </w:r>
            <w:proofErr w:type="gramEnd"/>
            <w:r w:rsidR="00930CBB">
              <w:rPr>
                <w:rFonts w:ascii="Arial" w:hAnsi="Arial" w:cs="Arial"/>
                <w:color w:val="0000FF"/>
              </w:rPr>
              <w:t xml:space="preserve"> these displaced </w:t>
            </w:r>
            <w:proofErr w:type="spellStart"/>
            <w:r w:rsidR="00930CBB">
              <w:rPr>
                <w:rFonts w:ascii="Arial" w:hAnsi="Arial" w:cs="Arial"/>
                <w:color w:val="0000FF"/>
              </w:rPr>
              <w:t>HHs</w:t>
            </w:r>
            <w:proofErr w:type="spellEnd"/>
            <w:r w:rsidR="00930CBB">
              <w:rPr>
                <w:rFonts w:ascii="Arial" w:hAnsi="Arial" w:cs="Arial"/>
                <w:color w:val="0000FF"/>
              </w:rPr>
              <w:t xml:space="preserve"> .He request all </w:t>
            </w:r>
            <w:proofErr w:type="spellStart"/>
            <w:r w:rsidR="00930CBB">
              <w:rPr>
                <w:rFonts w:ascii="Arial" w:hAnsi="Arial" w:cs="Arial"/>
                <w:color w:val="0000FF"/>
              </w:rPr>
              <w:t>GoN</w:t>
            </w:r>
            <w:proofErr w:type="spellEnd"/>
            <w:r w:rsidR="00930CBB">
              <w:rPr>
                <w:rFonts w:ascii="Arial" w:hAnsi="Arial" w:cs="Arial"/>
                <w:color w:val="0000FF"/>
              </w:rPr>
              <w:t xml:space="preserve"> and partners organization to support NRA on this regards. </w:t>
            </w:r>
          </w:p>
          <w:p w14:paraId="553C49BD" w14:textId="77777777" w:rsidR="00930CBB" w:rsidRDefault="00930CBB" w:rsidP="009062B3">
            <w:pPr>
              <w:rPr>
                <w:rFonts w:ascii="Arial" w:hAnsi="Arial" w:cs="Arial"/>
                <w:color w:val="0000FF"/>
              </w:rPr>
            </w:pPr>
          </w:p>
          <w:p w14:paraId="7DB16C52" w14:textId="77777777" w:rsidR="00930CBB" w:rsidRDefault="00930CBB" w:rsidP="009062B3">
            <w:pPr>
              <w:rPr>
                <w:rFonts w:ascii="Arial" w:hAnsi="Arial" w:cs="Arial"/>
                <w:color w:val="0000FF"/>
              </w:rPr>
            </w:pPr>
          </w:p>
          <w:p w14:paraId="77F1BDE3" w14:textId="70B3CED6" w:rsidR="002D134E" w:rsidRDefault="00930CBB" w:rsidP="009062B3">
            <w:pPr>
              <w:rPr>
                <w:rFonts w:ascii="Arial" w:hAnsi="Arial" w:cs="Arial"/>
                <w:color w:val="0000FF"/>
              </w:rPr>
            </w:pPr>
            <w:proofErr w:type="spellStart"/>
            <w:r w:rsidRPr="00E15487">
              <w:rPr>
                <w:rFonts w:ascii="Arial" w:hAnsi="Arial" w:cs="Arial"/>
                <w:b/>
                <w:bCs/>
                <w:color w:val="0000FF"/>
                <w:u w:val="single"/>
              </w:rPr>
              <w:t>DUDBC</w:t>
            </w:r>
            <w:proofErr w:type="spellEnd"/>
            <w:r w:rsidRPr="00E15487">
              <w:rPr>
                <w:rFonts w:ascii="Arial" w:hAnsi="Arial" w:cs="Arial"/>
                <w:b/>
                <w:bCs/>
                <w:color w:val="0000FF"/>
                <w:u w:val="single"/>
              </w:rPr>
              <w:t>/</w:t>
            </w:r>
            <w:proofErr w:type="spellStart"/>
            <w:r w:rsidRPr="00E15487">
              <w:rPr>
                <w:rFonts w:ascii="Arial" w:hAnsi="Arial" w:cs="Arial"/>
                <w:b/>
                <w:bCs/>
                <w:color w:val="0000FF"/>
                <w:u w:val="single"/>
              </w:rPr>
              <w:t>DLPIU</w:t>
            </w:r>
            <w:proofErr w:type="spellEnd"/>
            <w:r w:rsidRPr="00930CBB">
              <w:rPr>
                <w:rFonts w:ascii="Arial" w:hAnsi="Arial" w:cs="Arial"/>
                <w:b/>
                <w:bCs/>
                <w:color w:val="0000FF"/>
              </w:rPr>
              <w:t xml:space="preserve"> </w:t>
            </w:r>
            <w:r>
              <w:rPr>
                <w:rFonts w:ascii="Arial" w:hAnsi="Arial" w:cs="Arial"/>
                <w:b/>
                <w:bCs/>
                <w:color w:val="0000FF"/>
              </w:rPr>
              <w:t xml:space="preserve">: </w:t>
            </w:r>
            <w:proofErr w:type="spellStart"/>
            <w:r w:rsidRPr="00930CBB">
              <w:rPr>
                <w:rFonts w:ascii="Arial" w:hAnsi="Arial" w:cs="Arial"/>
                <w:color w:val="0000FF"/>
              </w:rPr>
              <w:t>DUDBC</w:t>
            </w:r>
            <w:proofErr w:type="spellEnd"/>
            <w:r w:rsidRPr="00930CBB">
              <w:rPr>
                <w:rFonts w:ascii="Arial" w:hAnsi="Arial" w:cs="Arial"/>
                <w:color w:val="0000FF"/>
              </w:rPr>
              <w:t xml:space="preserve"> </w:t>
            </w:r>
            <w:r>
              <w:rPr>
                <w:rFonts w:ascii="Arial" w:hAnsi="Arial" w:cs="Arial"/>
                <w:color w:val="0000FF"/>
              </w:rPr>
              <w:t xml:space="preserve">chief </w:t>
            </w:r>
            <w:proofErr w:type="spellStart"/>
            <w:r>
              <w:rPr>
                <w:rFonts w:ascii="Arial" w:hAnsi="Arial" w:cs="Arial"/>
                <w:color w:val="0000FF"/>
              </w:rPr>
              <w:t>Mr.Dhira</w:t>
            </w:r>
            <w:proofErr w:type="spellEnd"/>
            <w:r>
              <w:rPr>
                <w:rFonts w:ascii="Arial" w:hAnsi="Arial" w:cs="Arial"/>
                <w:color w:val="0000FF"/>
              </w:rPr>
              <w:t xml:space="preserve"> </w:t>
            </w:r>
            <w:proofErr w:type="spellStart"/>
            <w:r>
              <w:rPr>
                <w:rFonts w:ascii="Arial" w:hAnsi="Arial" w:cs="Arial"/>
                <w:color w:val="0000FF"/>
              </w:rPr>
              <w:t>Phadera</w:t>
            </w:r>
            <w:proofErr w:type="spellEnd"/>
            <w:r>
              <w:rPr>
                <w:rFonts w:ascii="Arial" w:hAnsi="Arial" w:cs="Arial"/>
                <w:color w:val="0000FF"/>
              </w:rPr>
              <w:t xml:space="preserve"> </w:t>
            </w:r>
            <w:r w:rsidR="002D134E">
              <w:rPr>
                <w:rFonts w:ascii="Arial" w:hAnsi="Arial" w:cs="Arial"/>
                <w:color w:val="0000FF"/>
              </w:rPr>
              <w:t>shared the deadline provide by NRA plays great role in reconstruction process .Because of the deadline reconstruction process is rapidly increase in district .We achieved 52%  progress for second tranche because of deadline .He said on this last months (</w:t>
            </w:r>
            <w:proofErr w:type="spellStart"/>
            <w:r w:rsidR="002D134E">
              <w:rPr>
                <w:rFonts w:ascii="Arial" w:hAnsi="Arial" w:cs="Arial"/>
                <w:color w:val="0000FF"/>
              </w:rPr>
              <w:t>ie</w:t>
            </w:r>
            <w:proofErr w:type="spellEnd"/>
            <w:r w:rsidR="002D134E">
              <w:rPr>
                <w:rFonts w:ascii="Arial" w:hAnsi="Arial" w:cs="Arial"/>
                <w:color w:val="0000FF"/>
              </w:rPr>
              <w:t xml:space="preserve"> Push ) we increased 20% more progress for second tranche. </w:t>
            </w:r>
            <w:proofErr w:type="spellStart"/>
            <w:r w:rsidR="002D134E">
              <w:rPr>
                <w:rFonts w:ascii="Arial" w:hAnsi="Arial" w:cs="Arial"/>
                <w:color w:val="0000FF"/>
              </w:rPr>
              <w:t>CLPIU</w:t>
            </w:r>
            <w:proofErr w:type="spellEnd"/>
            <w:r w:rsidR="002D134E">
              <w:rPr>
                <w:rFonts w:ascii="Arial" w:hAnsi="Arial" w:cs="Arial"/>
                <w:color w:val="0000FF"/>
              </w:rPr>
              <w:t xml:space="preserve"> is doing assessment of land for resettlement </w:t>
            </w:r>
            <w:r w:rsidR="002D134E">
              <w:rPr>
                <w:rFonts w:ascii="Arial" w:hAnsi="Arial" w:cs="Arial"/>
                <w:color w:val="0000FF"/>
              </w:rPr>
              <w:lastRenderedPageBreak/>
              <w:t xml:space="preserve">and relocation for displaced </w:t>
            </w:r>
            <w:proofErr w:type="spellStart"/>
            <w:r w:rsidR="002D134E">
              <w:rPr>
                <w:rFonts w:ascii="Arial" w:hAnsi="Arial" w:cs="Arial"/>
                <w:color w:val="0000FF"/>
              </w:rPr>
              <w:t>HHs</w:t>
            </w:r>
            <w:proofErr w:type="spellEnd"/>
            <w:r w:rsidR="002D134E">
              <w:rPr>
                <w:rFonts w:ascii="Arial" w:hAnsi="Arial" w:cs="Arial"/>
                <w:color w:val="0000FF"/>
              </w:rPr>
              <w:t xml:space="preserve"> .Once the report will finalized then report helps to finalized </w:t>
            </w:r>
            <w:proofErr w:type="gramStart"/>
            <w:r w:rsidR="002D134E">
              <w:rPr>
                <w:rFonts w:ascii="Arial" w:hAnsi="Arial" w:cs="Arial"/>
                <w:color w:val="0000FF"/>
              </w:rPr>
              <w:t>land  for</w:t>
            </w:r>
            <w:proofErr w:type="gramEnd"/>
            <w:r w:rsidR="002D134E">
              <w:rPr>
                <w:rFonts w:ascii="Arial" w:hAnsi="Arial" w:cs="Arial"/>
                <w:color w:val="0000FF"/>
              </w:rPr>
              <w:t xml:space="preserve"> relocation . </w:t>
            </w:r>
            <w:proofErr w:type="spellStart"/>
            <w:r w:rsidR="002D134E">
              <w:rPr>
                <w:rFonts w:ascii="Arial" w:hAnsi="Arial" w:cs="Arial"/>
                <w:color w:val="0000FF"/>
              </w:rPr>
              <w:t>DUDBC</w:t>
            </w:r>
            <w:proofErr w:type="spellEnd"/>
            <w:r w:rsidR="002D134E">
              <w:rPr>
                <w:rFonts w:ascii="Arial" w:hAnsi="Arial" w:cs="Arial"/>
                <w:color w:val="0000FF"/>
              </w:rPr>
              <w:t xml:space="preserve"> also start six government structure </w:t>
            </w:r>
            <w:r w:rsidR="0052255F">
              <w:rPr>
                <w:rFonts w:ascii="Arial" w:hAnsi="Arial" w:cs="Arial"/>
                <w:color w:val="0000FF"/>
              </w:rPr>
              <w:t>constructions</w:t>
            </w:r>
            <w:r w:rsidR="002D134E">
              <w:rPr>
                <w:rFonts w:ascii="Arial" w:hAnsi="Arial" w:cs="Arial"/>
                <w:color w:val="0000FF"/>
              </w:rPr>
              <w:t xml:space="preserve"> in </w:t>
            </w:r>
            <w:r w:rsidR="0052255F">
              <w:rPr>
                <w:rFonts w:ascii="Arial" w:hAnsi="Arial" w:cs="Arial"/>
                <w:color w:val="0000FF"/>
              </w:rPr>
              <w:t>district.</w:t>
            </w:r>
          </w:p>
          <w:p w14:paraId="1E8266F0" w14:textId="77777777" w:rsidR="002D134E" w:rsidRDefault="002D134E" w:rsidP="009062B3">
            <w:pPr>
              <w:rPr>
                <w:rFonts w:ascii="Arial" w:hAnsi="Arial" w:cs="Arial"/>
                <w:color w:val="0000FF"/>
              </w:rPr>
            </w:pPr>
          </w:p>
          <w:p w14:paraId="36EC8DD8" w14:textId="3B0C774F" w:rsidR="0052255F" w:rsidRDefault="002D134E" w:rsidP="009062B3">
            <w:pPr>
              <w:rPr>
                <w:rFonts w:ascii="Arial" w:hAnsi="Arial" w:cs="Arial"/>
                <w:color w:val="0000FF"/>
              </w:rPr>
            </w:pPr>
            <w:r w:rsidRPr="00E15487">
              <w:rPr>
                <w:rFonts w:ascii="Arial" w:hAnsi="Arial" w:cs="Arial"/>
                <w:b/>
                <w:bCs/>
                <w:color w:val="0000FF"/>
                <w:u w:val="single"/>
              </w:rPr>
              <w:t>Ed</w:t>
            </w:r>
            <w:r w:rsidR="0052255F" w:rsidRPr="00E15487">
              <w:rPr>
                <w:rFonts w:ascii="Arial" w:hAnsi="Arial" w:cs="Arial"/>
                <w:b/>
                <w:bCs/>
                <w:color w:val="0000FF"/>
                <w:u w:val="single"/>
              </w:rPr>
              <w:t>ucation</w:t>
            </w:r>
            <w:r w:rsidRPr="00E15487">
              <w:rPr>
                <w:rFonts w:ascii="Arial" w:hAnsi="Arial" w:cs="Arial"/>
                <w:b/>
                <w:bCs/>
                <w:color w:val="0000FF"/>
                <w:u w:val="single"/>
              </w:rPr>
              <w:t>:</w:t>
            </w:r>
            <w:r>
              <w:rPr>
                <w:rFonts w:ascii="Arial" w:hAnsi="Arial" w:cs="Arial"/>
                <w:b/>
                <w:bCs/>
                <w:color w:val="0000FF"/>
              </w:rPr>
              <w:t xml:space="preserve"> </w:t>
            </w:r>
            <w:proofErr w:type="spellStart"/>
            <w:r w:rsidR="000E1838" w:rsidRPr="000E1838">
              <w:rPr>
                <w:rFonts w:ascii="Arial" w:hAnsi="Arial" w:cs="Arial"/>
                <w:color w:val="0000FF"/>
              </w:rPr>
              <w:t>DLPIU</w:t>
            </w:r>
            <w:proofErr w:type="spellEnd"/>
            <w:r w:rsidR="000E1838" w:rsidRPr="000E1838">
              <w:rPr>
                <w:rFonts w:ascii="Arial" w:hAnsi="Arial" w:cs="Arial"/>
                <w:color w:val="0000FF"/>
              </w:rPr>
              <w:t xml:space="preserve"> education chief shared </w:t>
            </w:r>
            <w:r w:rsidR="000E1838">
              <w:rPr>
                <w:rFonts w:ascii="Arial" w:hAnsi="Arial" w:cs="Arial"/>
                <w:color w:val="0000FF"/>
              </w:rPr>
              <w:t xml:space="preserve">7 school were already </w:t>
            </w:r>
            <w:r w:rsidR="00C44024">
              <w:rPr>
                <w:rFonts w:ascii="Arial" w:hAnsi="Arial" w:cs="Arial"/>
                <w:color w:val="0000FF"/>
              </w:rPr>
              <w:t>constructed,</w:t>
            </w:r>
            <w:r w:rsidR="000E1838">
              <w:rPr>
                <w:rFonts w:ascii="Arial" w:hAnsi="Arial" w:cs="Arial"/>
                <w:color w:val="0000FF"/>
              </w:rPr>
              <w:t xml:space="preserve"> 7 </w:t>
            </w:r>
            <w:r w:rsidR="0052255F">
              <w:rPr>
                <w:rFonts w:ascii="Arial" w:hAnsi="Arial" w:cs="Arial"/>
                <w:color w:val="0000FF"/>
              </w:rPr>
              <w:t xml:space="preserve">school </w:t>
            </w:r>
            <w:r w:rsidR="000E1838">
              <w:rPr>
                <w:rFonts w:ascii="Arial" w:hAnsi="Arial" w:cs="Arial"/>
                <w:color w:val="0000FF"/>
              </w:rPr>
              <w:t xml:space="preserve">building is ongoing in district, contract sign process is ongoing for 6 </w:t>
            </w:r>
            <w:r w:rsidR="00C44024">
              <w:rPr>
                <w:rFonts w:ascii="Arial" w:hAnsi="Arial" w:cs="Arial"/>
                <w:color w:val="0000FF"/>
              </w:rPr>
              <w:t>schools</w:t>
            </w:r>
            <w:r w:rsidR="000E1838">
              <w:rPr>
                <w:rFonts w:ascii="Arial" w:hAnsi="Arial" w:cs="Arial"/>
                <w:color w:val="0000FF"/>
              </w:rPr>
              <w:t xml:space="preserve"> and because of lack of land 10 school construction is stopped. 3 </w:t>
            </w:r>
            <w:r w:rsidR="0052255F">
              <w:rPr>
                <w:rFonts w:ascii="Arial" w:hAnsi="Arial" w:cs="Arial"/>
                <w:color w:val="0000FF"/>
              </w:rPr>
              <w:t>schools</w:t>
            </w:r>
            <w:r w:rsidR="000E1838">
              <w:rPr>
                <w:rFonts w:ascii="Arial" w:hAnsi="Arial" w:cs="Arial"/>
                <w:color w:val="0000FF"/>
              </w:rPr>
              <w:t xml:space="preserve"> </w:t>
            </w:r>
            <w:r w:rsidR="0052255F">
              <w:rPr>
                <w:rFonts w:ascii="Arial" w:hAnsi="Arial" w:cs="Arial"/>
                <w:color w:val="0000FF"/>
              </w:rPr>
              <w:t>were</w:t>
            </w:r>
            <w:r w:rsidR="000E1838">
              <w:rPr>
                <w:rFonts w:ascii="Arial" w:hAnsi="Arial" w:cs="Arial"/>
                <w:color w:val="0000FF"/>
              </w:rPr>
              <w:t xml:space="preserve"> planned by china embassy but the construction is not start yet. </w:t>
            </w:r>
            <w:proofErr w:type="spellStart"/>
            <w:r w:rsidR="000E1838">
              <w:rPr>
                <w:rFonts w:ascii="Arial" w:hAnsi="Arial" w:cs="Arial"/>
                <w:color w:val="0000FF"/>
              </w:rPr>
              <w:t>ADB</w:t>
            </w:r>
            <w:proofErr w:type="spellEnd"/>
            <w:r w:rsidR="0052255F">
              <w:rPr>
                <w:rFonts w:ascii="Arial" w:hAnsi="Arial" w:cs="Arial"/>
                <w:color w:val="0000FF"/>
              </w:rPr>
              <w:t xml:space="preserve"> </w:t>
            </w:r>
            <w:r w:rsidR="000E1838">
              <w:rPr>
                <w:rFonts w:ascii="Arial" w:hAnsi="Arial" w:cs="Arial"/>
                <w:color w:val="0000FF"/>
              </w:rPr>
              <w:t>is co</w:t>
            </w:r>
            <w:r w:rsidR="0052255F">
              <w:rPr>
                <w:rFonts w:ascii="Arial" w:hAnsi="Arial" w:cs="Arial"/>
                <w:color w:val="0000FF"/>
              </w:rPr>
              <w:t xml:space="preserve">nstructing 1 </w:t>
            </w:r>
            <w:proofErr w:type="gramStart"/>
            <w:r w:rsidR="0052255F">
              <w:rPr>
                <w:rFonts w:ascii="Arial" w:hAnsi="Arial" w:cs="Arial"/>
                <w:color w:val="0000FF"/>
              </w:rPr>
              <w:t>school .</w:t>
            </w:r>
            <w:proofErr w:type="gramEnd"/>
            <w:r w:rsidR="0052255F">
              <w:rPr>
                <w:rFonts w:ascii="Arial" w:hAnsi="Arial" w:cs="Arial"/>
                <w:color w:val="0000FF"/>
              </w:rPr>
              <w:t xml:space="preserve"> Lack of sufficient land for school building construction is major challenges. Chief district officer </w:t>
            </w:r>
            <w:proofErr w:type="spellStart"/>
            <w:r w:rsidR="0052255F">
              <w:rPr>
                <w:rFonts w:ascii="Arial" w:hAnsi="Arial" w:cs="Arial"/>
                <w:color w:val="0000FF"/>
              </w:rPr>
              <w:t>Mr.Chobendra</w:t>
            </w:r>
            <w:proofErr w:type="spellEnd"/>
            <w:r w:rsidR="0052255F">
              <w:rPr>
                <w:rFonts w:ascii="Arial" w:hAnsi="Arial" w:cs="Arial"/>
                <w:color w:val="0000FF"/>
              </w:rPr>
              <w:t xml:space="preserve"> </w:t>
            </w:r>
            <w:proofErr w:type="spellStart"/>
            <w:r w:rsidR="0052255F">
              <w:rPr>
                <w:rFonts w:ascii="Arial" w:hAnsi="Arial" w:cs="Arial"/>
                <w:color w:val="0000FF"/>
              </w:rPr>
              <w:t>Neupane</w:t>
            </w:r>
            <w:proofErr w:type="spellEnd"/>
            <w:r w:rsidR="0052255F">
              <w:rPr>
                <w:rFonts w:ascii="Arial" w:hAnsi="Arial" w:cs="Arial"/>
                <w:color w:val="0000FF"/>
              </w:rPr>
              <w:t xml:space="preserve"> said to coordinate with respective rural municipality to manage land for school construction.</w:t>
            </w:r>
          </w:p>
          <w:p w14:paraId="2913E514" w14:textId="77777777" w:rsidR="0052255F" w:rsidRDefault="0052255F" w:rsidP="009062B3">
            <w:pPr>
              <w:rPr>
                <w:rFonts w:ascii="Arial" w:hAnsi="Arial" w:cs="Arial"/>
                <w:color w:val="0000FF"/>
              </w:rPr>
            </w:pPr>
          </w:p>
          <w:p w14:paraId="066B3018" w14:textId="77777777" w:rsidR="0052255F" w:rsidRDefault="0052255F" w:rsidP="009062B3">
            <w:pPr>
              <w:rPr>
                <w:rFonts w:ascii="Arial" w:hAnsi="Arial" w:cs="Arial"/>
                <w:color w:val="0000FF"/>
              </w:rPr>
            </w:pPr>
            <w:proofErr w:type="gramStart"/>
            <w:r w:rsidRPr="00E15487">
              <w:rPr>
                <w:rFonts w:ascii="Arial" w:hAnsi="Arial" w:cs="Arial"/>
                <w:b/>
                <w:bCs/>
                <w:color w:val="0000FF"/>
                <w:u w:val="single"/>
              </w:rPr>
              <w:t>Health</w:t>
            </w:r>
            <w:r>
              <w:rPr>
                <w:rFonts w:ascii="Arial" w:hAnsi="Arial" w:cs="Arial"/>
                <w:b/>
                <w:bCs/>
                <w:color w:val="0000FF"/>
              </w:rPr>
              <w:t xml:space="preserve"> </w:t>
            </w:r>
            <w:r>
              <w:rPr>
                <w:rFonts w:ascii="Arial" w:hAnsi="Arial" w:cs="Arial"/>
                <w:color w:val="0000FF"/>
              </w:rPr>
              <w:t>:</w:t>
            </w:r>
            <w:proofErr w:type="gramEnd"/>
            <w:r>
              <w:rPr>
                <w:rFonts w:ascii="Arial" w:hAnsi="Arial" w:cs="Arial"/>
                <w:color w:val="0000FF"/>
              </w:rPr>
              <w:t xml:space="preserve"> 10 health center of was supported by </w:t>
            </w:r>
            <w:proofErr w:type="spellStart"/>
            <w:r>
              <w:rPr>
                <w:rFonts w:ascii="Arial" w:hAnsi="Arial" w:cs="Arial"/>
                <w:color w:val="0000FF"/>
              </w:rPr>
              <w:t>karuna</w:t>
            </w:r>
            <w:proofErr w:type="spellEnd"/>
            <w:r>
              <w:rPr>
                <w:rFonts w:ascii="Arial" w:hAnsi="Arial" w:cs="Arial"/>
                <w:color w:val="0000FF"/>
              </w:rPr>
              <w:t xml:space="preserve"> foundation Nepal and all of them were completed. </w:t>
            </w:r>
            <w:proofErr w:type="spellStart"/>
            <w:r>
              <w:rPr>
                <w:rFonts w:ascii="Arial" w:hAnsi="Arial" w:cs="Arial"/>
                <w:color w:val="0000FF"/>
              </w:rPr>
              <w:t>Haku</w:t>
            </w:r>
            <w:proofErr w:type="spellEnd"/>
            <w:r>
              <w:rPr>
                <w:rFonts w:ascii="Arial" w:hAnsi="Arial" w:cs="Arial"/>
                <w:color w:val="0000FF"/>
              </w:rPr>
              <w:t xml:space="preserve"> health post was supported by </w:t>
            </w:r>
            <w:proofErr w:type="spellStart"/>
            <w:r>
              <w:rPr>
                <w:rFonts w:ascii="Arial" w:hAnsi="Arial" w:cs="Arial"/>
                <w:color w:val="0000FF"/>
              </w:rPr>
              <w:t>Trishuli</w:t>
            </w:r>
            <w:proofErr w:type="spellEnd"/>
            <w:r>
              <w:rPr>
                <w:rFonts w:ascii="Arial" w:hAnsi="Arial" w:cs="Arial"/>
                <w:color w:val="0000FF"/>
              </w:rPr>
              <w:t xml:space="preserve"> </w:t>
            </w:r>
            <w:proofErr w:type="spellStart"/>
            <w:r>
              <w:rPr>
                <w:rFonts w:ascii="Arial" w:hAnsi="Arial" w:cs="Arial"/>
                <w:color w:val="0000FF"/>
              </w:rPr>
              <w:t>3A</w:t>
            </w:r>
            <w:proofErr w:type="spellEnd"/>
            <w:r>
              <w:rPr>
                <w:rFonts w:ascii="Arial" w:hAnsi="Arial" w:cs="Arial"/>
                <w:color w:val="0000FF"/>
              </w:rPr>
              <w:t xml:space="preserve"> hydropower .Save the children construct </w:t>
            </w:r>
            <w:proofErr w:type="spellStart"/>
            <w:r>
              <w:rPr>
                <w:rFonts w:ascii="Arial" w:hAnsi="Arial" w:cs="Arial"/>
                <w:color w:val="0000FF"/>
              </w:rPr>
              <w:t>Goljung</w:t>
            </w:r>
            <w:proofErr w:type="spellEnd"/>
            <w:r>
              <w:rPr>
                <w:rFonts w:ascii="Arial" w:hAnsi="Arial" w:cs="Arial"/>
                <w:color w:val="0000FF"/>
              </w:rPr>
              <w:t xml:space="preserve"> </w:t>
            </w:r>
            <w:proofErr w:type="spellStart"/>
            <w:r>
              <w:rPr>
                <w:rFonts w:ascii="Arial" w:hAnsi="Arial" w:cs="Arial"/>
                <w:color w:val="0000FF"/>
              </w:rPr>
              <w:t>VDC</w:t>
            </w:r>
            <w:proofErr w:type="spellEnd"/>
            <w:r>
              <w:rPr>
                <w:rFonts w:ascii="Arial" w:hAnsi="Arial" w:cs="Arial"/>
                <w:color w:val="0000FF"/>
              </w:rPr>
              <w:t xml:space="preserve"> health post construction. Nepal red cross society construct district hospital and the permanent building for district hospital was planned by </w:t>
            </w:r>
            <w:proofErr w:type="spellStart"/>
            <w:proofErr w:type="gramStart"/>
            <w:r>
              <w:rPr>
                <w:rFonts w:ascii="Arial" w:hAnsi="Arial" w:cs="Arial"/>
                <w:color w:val="0000FF"/>
              </w:rPr>
              <w:t>KFW</w:t>
            </w:r>
            <w:proofErr w:type="spellEnd"/>
            <w:r>
              <w:rPr>
                <w:rFonts w:ascii="Arial" w:hAnsi="Arial" w:cs="Arial"/>
                <w:color w:val="0000FF"/>
              </w:rPr>
              <w:t xml:space="preserve"> .</w:t>
            </w:r>
            <w:proofErr w:type="gramEnd"/>
          </w:p>
          <w:p w14:paraId="56458E54" w14:textId="77777777" w:rsidR="0052255F" w:rsidRPr="00E15487" w:rsidRDefault="0052255F" w:rsidP="009062B3">
            <w:pPr>
              <w:rPr>
                <w:rFonts w:ascii="Arial" w:hAnsi="Arial" w:cs="Arial"/>
                <w:color w:val="0000FF"/>
                <w:u w:val="single"/>
              </w:rPr>
            </w:pPr>
          </w:p>
          <w:p w14:paraId="18654D59" w14:textId="77777777" w:rsidR="00E15487" w:rsidRDefault="00C44024" w:rsidP="009062B3">
            <w:pPr>
              <w:rPr>
                <w:rFonts w:ascii="Arial" w:hAnsi="Arial" w:cs="Arial"/>
                <w:color w:val="0000FF"/>
              </w:rPr>
            </w:pPr>
            <w:r w:rsidRPr="00E15487">
              <w:rPr>
                <w:rFonts w:ascii="Arial" w:hAnsi="Arial" w:cs="Arial"/>
                <w:b/>
                <w:bCs/>
                <w:color w:val="0000FF"/>
                <w:u w:val="single"/>
              </w:rPr>
              <w:t>DCC/</w:t>
            </w:r>
            <w:proofErr w:type="spellStart"/>
            <w:proofErr w:type="gramStart"/>
            <w:r w:rsidRPr="00E15487">
              <w:rPr>
                <w:rFonts w:ascii="Arial" w:hAnsi="Arial" w:cs="Arial"/>
                <w:b/>
                <w:bCs/>
                <w:color w:val="0000FF"/>
                <w:u w:val="single"/>
              </w:rPr>
              <w:t>DLPIU</w:t>
            </w:r>
            <w:proofErr w:type="spellEnd"/>
            <w:r w:rsidRPr="00E15487">
              <w:rPr>
                <w:rFonts w:ascii="Arial" w:hAnsi="Arial" w:cs="Arial"/>
                <w:color w:val="0000FF"/>
                <w:u w:val="single"/>
              </w:rPr>
              <w:t xml:space="preserve"> </w:t>
            </w:r>
            <w:r>
              <w:rPr>
                <w:rFonts w:ascii="Arial" w:hAnsi="Arial" w:cs="Arial"/>
                <w:color w:val="0000FF"/>
              </w:rPr>
              <w:t>:</w:t>
            </w:r>
            <w:proofErr w:type="gramEnd"/>
            <w:r w:rsidR="0052255F">
              <w:rPr>
                <w:rFonts w:ascii="Arial" w:hAnsi="Arial" w:cs="Arial"/>
                <w:color w:val="0000FF"/>
              </w:rPr>
              <w:t xml:space="preserve">  </w:t>
            </w:r>
            <w:r>
              <w:rPr>
                <w:rFonts w:ascii="Arial" w:hAnsi="Arial" w:cs="Arial"/>
                <w:color w:val="0000FF"/>
              </w:rPr>
              <w:t xml:space="preserve">As per </w:t>
            </w:r>
            <w:proofErr w:type="spellStart"/>
            <w:r>
              <w:rPr>
                <w:rFonts w:ascii="Arial" w:hAnsi="Arial" w:cs="Arial"/>
                <w:color w:val="0000FF"/>
              </w:rPr>
              <w:t>EHRP</w:t>
            </w:r>
            <w:proofErr w:type="spellEnd"/>
            <w:r>
              <w:rPr>
                <w:rFonts w:ascii="Arial" w:hAnsi="Arial" w:cs="Arial"/>
                <w:color w:val="0000FF"/>
              </w:rPr>
              <w:t xml:space="preserve"> 10250 </w:t>
            </w:r>
            <w:proofErr w:type="spellStart"/>
            <w:r>
              <w:rPr>
                <w:rFonts w:ascii="Arial" w:hAnsi="Arial" w:cs="Arial"/>
                <w:color w:val="0000FF"/>
              </w:rPr>
              <w:t>HHs</w:t>
            </w:r>
            <w:proofErr w:type="spellEnd"/>
            <w:r>
              <w:rPr>
                <w:rFonts w:ascii="Arial" w:hAnsi="Arial" w:cs="Arial"/>
                <w:color w:val="0000FF"/>
              </w:rPr>
              <w:t xml:space="preserve"> received 1st tranche ,3132 </w:t>
            </w:r>
            <w:proofErr w:type="spellStart"/>
            <w:r>
              <w:rPr>
                <w:rFonts w:ascii="Arial" w:hAnsi="Arial" w:cs="Arial"/>
                <w:color w:val="0000FF"/>
              </w:rPr>
              <w:t>HHs</w:t>
            </w:r>
            <w:proofErr w:type="spellEnd"/>
            <w:r>
              <w:rPr>
                <w:rFonts w:ascii="Arial" w:hAnsi="Arial" w:cs="Arial"/>
                <w:color w:val="0000FF"/>
              </w:rPr>
              <w:t xml:space="preserve"> received 2nd tranche and 1680 </w:t>
            </w:r>
            <w:proofErr w:type="spellStart"/>
            <w:r>
              <w:rPr>
                <w:rFonts w:ascii="Arial" w:hAnsi="Arial" w:cs="Arial"/>
                <w:color w:val="0000FF"/>
              </w:rPr>
              <w:t>HHs</w:t>
            </w:r>
            <w:proofErr w:type="spellEnd"/>
            <w:r>
              <w:rPr>
                <w:rFonts w:ascii="Arial" w:hAnsi="Arial" w:cs="Arial"/>
                <w:color w:val="0000FF"/>
              </w:rPr>
              <w:t xml:space="preserve"> received 3rd tranche in district till date. Because of deadline there were more files</w:t>
            </w:r>
            <w:r w:rsidR="00E15487">
              <w:rPr>
                <w:rFonts w:ascii="Arial" w:hAnsi="Arial" w:cs="Arial"/>
                <w:color w:val="0000FF"/>
              </w:rPr>
              <w:t xml:space="preserve"> </w:t>
            </w:r>
            <w:r>
              <w:rPr>
                <w:rFonts w:ascii="Arial" w:hAnsi="Arial" w:cs="Arial"/>
                <w:color w:val="0000FF"/>
              </w:rPr>
              <w:t xml:space="preserve">for 2nd tranche in office. They are focusing to realize second tranche </w:t>
            </w:r>
            <w:r w:rsidR="00E15487">
              <w:rPr>
                <w:rFonts w:ascii="Arial" w:hAnsi="Arial" w:cs="Arial"/>
                <w:color w:val="0000FF"/>
              </w:rPr>
              <w:t xml:space="preserve">for collected files send by </w:t>
            </w:r>
            <w:proofErr w:type="spellStart"/>
            <w:r w:rsidR="00E15487">
              <w:rPr>
                <w:rFonts w:ascii="Arial" w:hAnsi="Arial" w:cs="Arial"/>
                <w:color w:val="0000FF"/>
              </w:rPr>
              <w:t>dlpiu</w:t>
            </w:r>
            <w:proofErr w:type="spellEnd"/>
            <w:r w:rsidR="00E15487">
              <w:rPr>
                <w:rFonts w:ascii="Arial" w:hAnsi="Arial" w:cs="Arial"/>
                <w:color w:val="0000FF"/>
              </w:rPr>
              <w:t xml:space="preserve"> engineers.</w:t>
            </w:r>
          </w:p>
          <w:p w14:paraId="39086674" w14:textId="77777777" w:rsidR="00E15487" w:rsidRPr="00E15487" w:rsidRDefault="00E15487" w:rsidP="009062B3">
            <w:pPr>
              <w:rPr>
                <w:rFonts w:ascii="Arial" w:hAnsi="Arial" w:cs="Arial"/>
                <w:b/>
                <w:bCs/>
                <w:color w:val="0000FF"/>
              </w:rPr>
            </w:pPr>
          </w:p>
          <w:p w14:paraId="7425A025" w14:textId="717C483C" w:rsidR="00E15487" w:rsidRDefault="00E15487" w:rsidP="009062B3">
            <w:pPr>
              <w:rPr>
                <w:rFonts w:ascii="Arial" w:hAnsi="Arial" w:cs="Arial"/>
                <w:color w:val="0000FF"/>
              </w:rPr>
            </w:pPr>
            <w:r w:rsidRPr="00E15487">
              <w:rPr>
                <w:rFonts w:ascii="Arial" w:hAnsi="Arial" w:cs="Arial"/>
                <w:b/>
                <w:bCs/>
                <w:color w:val="0000FF"/>
                <w:u w:val="single"/>
              </w:rPr>
              <w:t>Nepal Red Cross society (NRCS):</w:t>
            </w:r>
            <w:r>
              <w:rPr>
                <w:rFonts w:ascii="Arial" w:hAnsi="Arial" w:cs="Arial"/>
                <w:b/>
                <w:bCs/>
                <w:color w:val="0000FF"/>
                <w:u w:val="single"/>
              </w:rPr>
              <w:t xml:space="preserve"> </w:t>
            </w:r>
            <w:r w:rsidRPr="00E15487">
              <w:rPr>
                <w:rFonts w:ascii="Arial" w:hAnsi="Arial" w:cs="Arial"/>
                <w:color w:val="0000FF"/>
              </w:rPr>
              <w:t xml:space="preserve"> NRCS</w:t>
            </w:r>
            <w:r>
              <w:rPr>
                <w:rFonts w:ascii="Arial" w:hAnsi="Arial" w:cs="Arial"/>
                <w:b/>
                <w:bCs/>
                <w:color w:val="0000FF"/>
                <w:u w:val="single"/>
              </w:rPr>
              <w:t xml:space="preserve"> </w:t>
            </w:r>
            <w:r w:rsidRPr="00E15487">
              <w:rPr>
                <w:rFonts w:ascii="Arial" w:hAnsi="Arial" w:cs="Arial"/>
                <w:color w:val="0000FF"/>
              </w:rPr>
              <w:t xml:space="preserve">shelter officer </w:t>
            </w:r>
            <w:proofErr w:type="spellStart"/>
            <w:r>
              <w:rPr>
                <w:rFonts w:ascii="Arial" w:hAnsi="Arial" w:cs="Arial"/>
                <w:color w:val="0000FF"/>
              </w:rPr>
              <w:t>Mr.Pawan</w:t>
            </w:r>
            <w:proofErr w:type="spellEnd"/>
            <w:r>
              <w:rPr>
                <w:rFonts w:ascii="Arial" w:hAnsi="Arial" w:cs="Arial"/>
                <w:color w:val="0000FF"/>
              </w:rPr>
              <w:t xml:space="preserve"> Bhatta shared out of 443 </w:t>
            </w:r>
            <w:proofErr w:type="spellStart"/>
            <w:r>
              <w:rPr>
                <w:rFonts w:ascii="Arial" w:hAnsi="Arial" w:cs="Arial"/>
                <w:color w:val="0000FF"/>
              </w:rPr>
              <w:t>HHs</w:t>
            </w:r>
            <w:proofErr w:type="spellEnd"/>
            <w:r>
              <w:rPr>
                <w:rFonts w:ascii="Arial" w:hAnsi="Arial" w:cs="Arial"/>
                <w:color w:val="0000FF"/>
              </w:rPr>
              <w:t xml:space="preserve"> they plan to support 435 </w:t>
            </w:r>
            <w:proofErr w:type="spellStart"/>
            <w:r>
              <w:rPr>
                <w:rFonts w:ascii="Arial" w:hAnsi="Arial" w:cs="Arial"/>
                <w:color w:val="0000FF"/>
              </w:rPr>
              <w:t>HHs</w:t>
            </w:r>
            <w:proofErr w:type="spellEnd"/>
            <w:r>
              <w:rPr>
                <w:rFonts w:ascii="Arial" w:hAnsi="Arial" w:cs="Arial"/>
                <w:color w:val="0000FF"/>
              </w:rPr>
              <w:t xml:space="preserve"> received 1st tranche , 314 </w:t>
            </w:r>
            <w:proofErr w:type="spellStart"/>
            <w:r>
              <w:rPr>
                <w:rFonts w:ascii="Arial" w:hAnsi="Arial" w:cs="Arial"/>
                <w:color w:val="0000FF"/>
              </w:rPr>
              <w:t>HHs</w:t>
            </w:r>
            <w:proofErr w:type="spellEnd"/>
            <w:r>
              <w:rPr>
                <w:rFonts w:ascii="Arial" w:hAnsi="Arial" w:cs="Arial"/>
                <w:color w:val="0000FF"/>
              </w:rPr>
              <w:t xml:space="preserve"> received 2nd tranche and 142 </w:t>
            </w:r>
            <w:proofErr w:type="spellStart"/>
            <w:r>
              <w:rPr>
                <w:rFonts w:ascii="Arial" w:hAnsi="Arial" w:cs="Arial"/>
                <w:color w:val="0000FF"/>
              </w:rPr>
              <w:t>HHs</w:t>
            </w:r>
            <w:proofErr w:type="spellEnd"/>
            <w:r>
              <w:rPr>
                <w:rFonts w:ascii="Arial" w:hAnsi="Arial" w:cs="Arial"/>
                <w:color w:val="0000FF"/>
              </w:rPr>
              <w:t xml:space="preserve"> received 3rd tranche .349 People were trained during short mason training in different </w:t>
            </w:r>
            <w:proofErr w:type="spellStart"/>
            <w:r>
              <w:rPr>
                <w:rFonts w:ascii="Arial" w:hAnsi="Arial" w:cs="Arial"/>
                <w:color w:val="0000FF"/>
              </w:rPr>
              <w:t>vdc's</w:t>
            </w:r>
            <w:proofErr w:type="spellEnd"/>
            <w:r>
              <w:rPr>
                <w:rFonts w:ascii="Arial" w:hAnsi="Arial" w:cs="Arial"/>
                <w:color w:val="0000FF"/>
              </w:rPr>
              <w:t xml:space="preserve"> of district .</w:t>
            </w:r>
          </w:p>
          <w:p w14:paraId="47EC14B1" w14:textId="2D4FC475" w:rsidR="00E15487" w:rsidRDefault="00E15487" w:rsidP="009062B3">
            <w:pPr>
              <w:rPr>
                <w:rFonts w:ascii="Arial" w:hAnsi="Arial" w:cs="Arial"/>
                <w:color w:val="0000FF"/>
              </w:rPr>
            </w:pPr>
            <w:r>
              <w:rPr>
                <w:rFonts w:ascii="Arial" w:hAnsi="Arial" w:cs="Arial"/>
                <w:color w:val="0000FF"/>
              </w:rPr>
              <w:t>Challenges :</w:t>
            </w:r>
          </w:p>
          <w:p w14:paraId="6830925F" w14:textId="120DA3C4" w:rsidR="00E15487" w:rsidRPr="00E15487" w:rsidRDefault="00E15487" w:rsidP="00E15487">
            <w:pPr>
              <w:pStyle w:val="ListParagraph"/>
              <w:numPr>
                <w:ilvl w:val="0"/>
                <w:numId w:val="6"/>
              </w:numPr>
              <w:rPr>
                <w:rFonts w:ascii="Arial" w:hAnsi="Arial" w:cs="Arial"/>
                <w:b/>
                <w:bCs/>
                <w:color w:val="0000FF"/>
                <w:u w:val="single"/>
              </w:rPr>
            </w:pPr>
            <w:r w:rsidRPr="00E15487">
              <w:rPr>
                <w:rFonts w:ascii="Arial" w:hAnsi="Arial" w:cs="Arial"/>
                <w:color w:val="0000FF"/>
              </w:rPr>
              <w:t xml:space="preserve">Some of </w:t>
            </w:r>
            <w:proofErr w:type="spellStart"/>
            <w:r w:rsidRPr="00E15487">
              <w:rPr>
                <w:rFonts w:ascii="Arial" w:hAnsi="Arial" w:cs="Arial"/>
                <w:color w:val="0000FF"/>
              </w:rPr>
              <w:t>HHs</w:t>
            </w:r>
            <w:proofErr w:type="spellEnd"/>
            <w:r w:rsidRPr="00E15487">
              <w:rPr>
                <w:rFonts w:ascii="Arial" w:hAnsi="Arial" w:cs="Arial"/>
                <w:color w:val="0000FF"/>
              </w:rPr>
              <w:t xml:space="preserve"> already build at </w:t>
            </w:r>
            <w:proofErr w:type="spellStart"/>
            <w:r w:rsidRPr="00E15487">
              <w:rPr>
                <w:rFonts w:ascii="Arial" w:hAnsi="Arial" w:cs="Arial"/>
                <w:color w:val="0000FF"/>
              </w:rPr>
              <w:t>Nuwakot</w:t>
            </w:r>
            <w:proofErr w:type="spellEnd"/>
            <w:r w:rsidRPr="00E15487">
              <w:rPr>
                <w:rFonts w:ascii="Arial" w:hAnsi="Arial" w:cs="Arial"/>
                <w:color w:val="0000FF"/>
              </w:rPr>
              <w:t xml:space="preserve"> </w:t>
            </w:r>
          </w:p>
          <w:p w14:paraId="142FDDFD" w14:textId="77777777" w:rsidR="00E15487" w:rsidRPr="00E15487" w:rsidRDefault="00E15487" w:rsidP="00E15487">
            <w:pPr>
              <w:pStyle w:val="ListParagraph"/>
              <w:numPr>
                <w:ilvl w:val="0"/>
                <w:numId w:val="6"/>
              </w:numPr>
              <w:rPr>
                <w:rFonts w:ascii="Arial" w:hAnsi="Arial" w:cs="Arial"/>
                <w:color w:val="0000FF"/>
              </w:rPr>
            </w:pPr>
            <w:r w:rsidRPr="00E15487">
              <w:rPr>
                <w:rFonts w:ascii="Arial" w:hAnsi="Arial" w:cs="Arial"/>
                <w:color w:val="0000FF"/>
              </w:rPr>
              <w:t xml:space="preserve">16 </w:t>
            </w:r>
            <w:proofErr w:type="spellStart"/>
            <w:r w:rsidRPr="00E15487">
              <w:rPr>
                <w:rFonts w:ascii="Arial" w:hAnsi="Arial" w:cs="Arial"/>
                <w:color w:val="0000FF"/>
              </w:rPr>
              <w:t>HHs</w:t>
            </w:r>
            <w:proofErr w:type="spellEnd"/>
            <w:r w:rsidRPr="00E15487">
              <w:rPr>
                <w:rFonts w:ascii="Arial" w:hAnsi="Arial" w:cs="Arial"/>
                <w:color w:val="0000FF"/>
              </w:rPr>
              <w:t xml:space="preserve"> need to relocate on different place from their working areas.</w:t>
            </w:r>
          </w:p>
          <w:p w14:paraId="1A957A9B" w14:textId="4901E01D" w:rsidR="00930CBB" w:rsidRDefault="00E15487" w:rsidP="00E15487">
            <w:pPr>
              <w:pStyle w:val="ListParagraph"/>
              <w:numPr>
                <w:ilvl w:val="0"/>
                <w:numId w:val="6"/>
              </w:numPr>
              <w:rPr>
                <w:rFonts w:ascii="Arial" w:hAnsi="Arial" w:cs="Arial"/>
                <w:color w:val="0000FF"/>
              </w:rPr>
            </w:pPr>
            <w:r w:rsidRPr="00E15487">
              <w:rPr>
                <w:rFonts w:ascii="Arial" w:hAnsi="Arial" w:cs="Arial"/>
                <w:color w:val="0000FF"/>
              </w:rPr>
              <w:t xml:space="preserve">Few people construct their house only to received </w:t>
            </w:r>
            <w:proofErr w:type="spellStart"/>
            <w:r w:rsidRPr="00E15487">
              <w:rPr>
                <w:rFonts w:ascii="Arial" w:hAnsi="Arial" w:cs="Arial"/>
                <w:color w:val="0000FF"/>
              </w:rPr>
              <w:t>GoN</w:t>
            </w:r>
            <w:proofErr w:type="spellEnd"/>
            <w:r w:rsidRPr="00E15487">
              <w:rPr>
                <w:rFonts w:ascii="Arial" w:hAnsi="Arial" w:cs="Arial"/>
                <w:color w:val="0000FF"/>
              </w:rPr>
              <w:t xml:space="preserve"> tranche.</w:t>
            </w:r>
            <w:r w:rsidR="00C44024" w:rsidRPr="00E15487">
              <w:rPr>
                <w:rFonts w:ascii="Arial" w:hAnsi="Arial" w:cs="Arial"/>
                <w:color w:val="0000FF"/>
              </w:rPr>
              <w:t xml:space="preserve">  </w:t>
            </w:r>
          </w:p>
          <w:p w14:paraId="67FF9BAA" w14:textId="77777777" w:rsidR="00E15487" w:rsidRDefault="00E15487" w:rsidP="00E15487">
            <w:pPr>
              <w:rPr>
                <w:rFonts w:ascii="Arial" w:hAnsi="Arial" w:cs="Arial"/>
                <w:color w:val="0000FF"/>
              </w:rPr>
            </w:pPr>
          </w:p>
          <w:p w14:paraId="6A9761F6" w14:textId="77777777" w:rsidR="00EE0E6A" w:rsidRDefault="00E15487" w:rsidP="00E15487">
            <w:pPr>
              <w:rPr>
                <w:rFonts w:ascii="Arial" w:hAnsi="Arial" w:cs="Arial"/>
                <w:color w:val="0000FF"/>
              </w:rPr>
            </w:pPr>
            <w:proofErr w:type="spellStart"/>
            <w:r w:rsidRPr="00EE0E6A">
              <w:rPr>
                <w:rFonts w:ascii="Arial" w:hAnsi="Arial" w:cs="Arial"/>
                <w:b/>
                <w:bCs/>
                <w:color w:val="0000FF"/>
                <w:u w:val="single"/>
              </w:rPr>
              <w:t>Samaratan</w:t>
            </w:r>
            <w:proofErr w:type="spellEnd"/>
            <w:r w:rsidRPr="00EE0E6A">
              <w:rPr>
                <w:rFonts w:ascii="Arial" w:hAnsi="Arial" w:cs="Arial"/>
                <w:b/>
                <w:bCs/>
                <w:color w:val="0000FF"/>
                <w:u w:val="single"/>
              </w:rPr>
              <w:t xml:space="preserve"> </w:t>
            </w:r>
            <w:proofErr w:type="gramStart"/>
            <w:r w:rsidRPr="00EE0E6A">
              <w:rPr>
                <w:rFonts w:ascii="Arial" w:hAnsi="Arial" w:cs="Arial"/>
                <w:b/>
                <w:bCs/>
                <w:color w:val="0000FF"/>
                <w:u w:val="single"/>
              </w:rPr>
              <w:t xml:space="preserve">Purse </w:t>
            </w:r>
            <w:r w:rsidR="00EE0E6A" w:rsidRPr="00EE0E6A">
              <w:rPr>
                <w:rFonts w:ascii="Arial" w:hAnsi="Arial" w:cs="Arial"/>
                <w:b/>
                <w:bCs/>
                <w:color w:val="0000FF"/>
                <w:u w:val="single"/>
              </w:rPr>
              <w:t>:</w:t>
            </w:r>
            <w:proofErr w:type="gramEnd"/>
            <w:r w:rsidR="00EE0E6A" w:rsidRPr="00EE0E6A">
              <w:rPr>
                <w:rFonts w:ascii="Arial" w:hAnsi="Arial" w:cs="Arial"/>
                <w:b/>
                <w:bCs/>
                <w:color w:val="0000FF"/>
              </w:rPr>
              <w:t xml:space="preserve">  </w:t>
            </w:r>
            <w:r w:rsidR="00EE0E6A" w:rsidRPr="00EE0E6A">
              <w:rPr>
                <w:rFonts w:ascii="Arial" w:hAnsi="Arial" w:cs="Arial"/>
                <w:color w:val="0000FF"/>
              </w:rPr>
              <w:t xml:space="preserve"> </w:t>
            </w:r>
            <w:proofErr w:type="spellStart"/>
            <w:r w:rsidR="00EE0E6A" w:rsidRPr="00EE0E6A">
              <w:rPr>
                <w:rFonts w:ascii="Arial" w:hAnsi="Arial" w:cs="Arial"/>
                <w:color w:val="0000FF"/>
              </w:rPr>
              <w:t>Samaratan</w:t>
            </w:r>
            <w:proofErr w:type="spellEnd"/>
            <w:r w:rsidR="00EE0E6A" w:rsidRPr="00EE0E6A">
              <w:rPr>
                <w:rFonts w:ascii="Arial" w:hAnsi="Arial" w:cs="Arial"/>
                <w:color w:val="0000FF"/>
              </w:rPr>
              <w:t xml:space="preserve"> Purse project coordinator </w:t>
            </w:r>
            <w:proofErr w:type="spellStart"/>
            <w:r w:rsidR="00EE0E6A">
              <w:rPr>
                <w:rFonts w:ascii="Arial" w:hAnsi="Arial" w:cs="Arial"/>
                <w:color w:val="0000FF"/>
              </w:rPr>
              <w:t>Mr.Pramod</w:t>
            </w:r>
            <w:proofErr w:type="spellEnd"/>
            <w:r w:rsidR="00EE0E6A">
              <w:rPr>
                <w:rFonts w:ascii="Arial" w:hAnsi="Arial" w:cs="Arial"/>
                <w:color w:val="0000FF"/>
              </w:rPr>
              <w:t xml:space="preserve"> </w:t>
            </w:r>
            <w:proofErr w:type="spellStart"/>
            <w:r w:rsidR="00EE0E6A">
              <w:rPr>
                <w:rFonts w:ascii="Arial" w:hAnsi="Arial" w:cs="Arial"/>
                <w:color w:val="0000FF"/>
              </w:rPr>
              <w:t>Titung</w:t>
            </w:r>
            <w:proofErr w:type="spellEnd"/>
            <w:r w:rsidR="00EE0E6A">
              <w:rPr>
                <w:rFonts w:ascii="Arial" w:hAnsi="Arial" w:cs="Arial"/>
                <w:color w:val="0000FF"/>
              </w:rPr>
              <w:t xml:space="preserve"> shared they </w:t>
            </w:r>
            <w:proofErr w:type="spellStart"/>
            <w:r w:rsidR="00EE0E6A">
              <w:rPr>
                <w:rFonts w:ascii="Arial" w:hAnsi="Arial" w:cs="Arial"/>
                <w:color w:val="0000FF"/>
              </w:rPr>
              <w:t>planed</w:t>
            </w:r>
            <w:proofErr w:type="spellEnd"/>
            <w:r w:rsidR="00EE0E6A">
              <w:rPr>
                <w:rFonts w:ascii="Arial" w:hAnsi="Arial" w:cs="Arial"/>
                <w:color w:val="0000FF"/>
              </w:rPr>
              <w:t xml:space="preserve"> to construct 19 </w:t>
            </w:r>
            <w:proofErr w:type="spellStart"/>
            <w:r w:rsidR="00EE0E6A">
              <w:rPr>
                <w:rFonts w:ascii="Arial" w:hAnsi="Arial" w:cs="Arial"/>
                <w:color w:val="0000FF"/>
              </w:rPr>
              <w:t>HHs</w:t>
            </w:r>
            <w:proofErr w:type="spellEnd"/>
            <w:r w:rsidR="00EE0E6A">
              <w:rPr>
                <w:rFonts w:ascii="Arial" w:hAnsi="Arial" w:cs="Arial"/>
                <w:color w:val="0000FF"/>
              </w:rPr>
              <w:t xml:space="preserve"> in </w:t>
            </w:r>
            <w:proofErr w:type="spellStart"/>
            <w:r w:rsidR="00EE0E6A">
              <w:rPr>
                <w:rFonts w:ascii="Arial" w:hAnsi="Arial" w:cs="Arial"/>
                <w:color w:val="0000FF"/>
              </w:rPr>
              <w:t>langtang</w:t>
            </w:r>
            <w:proofErr w:type="spellEnd"/>
            <w:r w:rsidR="00EE0E6A">
              <w:rPr>
                <w:rFonts w:ascii="Arial" w:hAnsi="Arial" w:cs="Arial"/>
                <w:color w:val="0000FF"/>
              </w:rPr>
              <w:t xml:space="preserve"> .Out of 19 10 </w:t>
            </w:r>
            <w:proofErr w:type="spellStart"/>
            <w:r w:rsidR="00EE0E6A">
              <w:rPr>
                <w:rFonts w:ascii="Arial" w:hAnsi="Arial" w:cs="Arial"/>
                <w:color w:val="0000FF"/>
              </w:rPr>
              <w:t>HHs</w:t>
            </w:r>
            <w:proofErr w:type="spellEnd"/>
            <w:r w:rsidR="00EE0E6A">
              <w:rPr>
                <w:rFonts w:ascii="Arial" w:hAnsi="Arial" w:cs="Arial"/>
                <w:color w:val="0000FF"/>
              </w:rPr>
              <w:t xml:space="preserve"> were already completed and remaining 9 </w:t>
            </w:r>
            <w:proofErr w:type="spellStart"/>
            <w:r w:rsidR="00EE0E6A">
              <w:rPr>
                <w:rFonts w:ascii="Arial" w:hAnsi="Arial" w:cs="Arial"/>
                <w:color w:val="0000FF"/>
              </w:rPr>
              <w:t>HHs</w:t>
            </w:r>
            <w:proofErr w:type="spellEnd"/>
            <w:r w:rsidR="00EE0E6A">
              <w:rPr>
                <w:rFonts w:ascii="Arial" w:hAnsi="Arial" w:cs="Arial"/>
                <w:color w:val="0000FF"/>
              </w:rPr>
              <w:t xml:space="preserve"> were planned .They selected most vulnerable 19 </w:t>
            </w:r>
            <w:proofErr w:type="spellStart"/>
            <w:r w:rsidR="00EE0E6A">
              <w:rPr>
                <w:rFonts w:ascii="Arial" w:hAnsi="Arial" w:cs="Arial"/>
                <w:color w:val="0000FF"/>
              </w:rPr>
              <w:t>HHs</w:t>
            </w:r>
            <w:proofErr w:type="spellEnd"/>
            <w:r w:rsidR="00EE0E6A">
              <w:rPr>
                <w:rFonts w:ascii="Arial" w:hAnsi="Arial" w:cs="Arial"/>
                <w:color w:val="0000FF"/>
              </w:rPr>
              <w:t xml:space="preserve"> from community.</w:t>
            </w:r>
          </w:p>
          <w:p w14:paraId="32FF61CF" w14:textId="77777777" w:rsidR="00EE0E6A" w:rsidRDefault="00EE0E6A" w:rsidP="00E15487">
            <w:pPr>
              <w:rPr>
                <w:rFonts w:ascii="Arial" w:hAnsi="Arial" w:cs="Arial"/>
                <w:color w:val="0000FF"/>
              </w:rPr>
            </w:pPr>
          </w:p>
          <w:p w14:paraId="24A366C6" w14:textId="095C1598" w:rsidR="00E15487" w:rsidRDefault="00EE0E6A" w:rsidP="00E15487">
            <w:pPr>
              <w:rPr>
                <w:rFonts w:ascii="Arial" w:hAnsi="Arial" w:cs="Arial"/>
                <w:color w:val="0000FF"/>
              </w:rPr>
            </w:pPr>
            <w:proofErr w:type="spellStart"/>
            <w:r w:rsidRPr="00880C15">
              <w:rPr>
                <w:rFonts w:ascii="Arial" w:hAnsi="Arial" w:cs="Arial"/>
                <w:b/>
                <w:bCs/>
                <w:color w:val="0000FF"/>
                <w:u w:val="single"/>
              </w:rPr>
              <w:t>LWF</w:t>
            </w:r>
            <w:proofErr w:type="spellEnd"/>
            <w:r w:rsidRPr="00880C15">
              <w:rPr>
                <w:rFonts w:ascii="Arial" w:hAnsi="Arial" w:cs="Arial"/>
                <w:b/>
                <w:bCs/>
                <w:color w:val="0000FF"/>
                <w:u w:val="single"/>
              </w:rPr>
              <w:t>/</w:t>
            </w:r>
            <w:proofErr w:type="spellStart"/>
            <w:proofErr w:type="gramStart"/>
            <w:r w:rsidRPr="00880C15">
              <w:rPr>
                <w:rFonts w:ascii="Arial" w:hAnsi="Arial" w:cs="Arial"/>
                <w:b/>
                <w:bCs/>
                <w:color w:val="0000FF"/>
                <w:u w:val="single"/>
              </w:rPr>
              <w:t>Batash</w:t>
            </w:r>
            <w:proofErr w:type="spellEnd"/>
            <w:r>
              <w:rPr>
                <w:rFonts w:ascii="Arial" w:hAnsi="Arial" w:cs="Arial"/>
                <w:color w:val="0000FF"/>
              </w:rPr>
              <w:t xml:space="preserve"> :</w:t>
            </w:r>
            <w:proofErr w:type="gramEnd"/>
            <w:r>
              <w:rPr>
                <w:rFonts w:ascii="Arial" w:hAnsi="Arial" w:cs="Arial"/>
                <w:color w:val="0000FF"/>
              </w:rPr>
              <w:t xml:space="preserve"> </w:t>
            </w:r>
            <w:proofErr w:type="spellStart"/>
            <w:r w:rsidR="00880C15">
              <w:rPr>
                <w:rFonts w:ascii="Arial" w:hAnsi="Arial" w:cs="Arial"/>
                <w:color w:val="0000FF"/>
              </w:rPr>
              <w:t>LWF</w:t>
            </w:r>
            <w:proofErr w:type="spellEnd"/>
            <w:r w:rsidR="00880C15">
              <w:rPr>
                <w:rFonts w:ascii="Arial" w:hAnsi="Arial" w:cs="Arial"/>
                <w:color w:val="0000FF"/>
              </w:rPr>
              <w:t xml:space="preserve"> senior </w:t>
            </w:r>
            <w:proofErr w:type="spellStart"/>
            <w:r w:rsidR="00880C15">
              <w:rPr>
                <w:rFonts w:ascii="Arial" w:hAnsi="Arial" w:cs="Arial"/>
                <w:color w:val="0000FF"/>
              </w:rPr>
              <w:t>DRR</w:t>
            </w:r>
            <w:proofErr w:type="spellEnd"/>
            <w:r w:rsidR="00880C15">
              <w:rPr>
                <w:rFonts w:ascii="Arial" w:hAnsi="Arial" w:cs="Arial"/>
                <w:color w:val="0000FF"/>
              </w:rPr>
              <w:t xml:space="preserve"> officer share they already construct 152 </w:t>
            </w:r>
            <w:proofErr w:type="spellStart"/>
            <w:r w:rsidR="00880C15">
              <w:rPr>
                <w:rFonts w:ascii="Arial" w:hAnsi="Arial" w:cs="Arial"/>
                <w:color w:val="0000FF"/>
              </w:rPr>
              <w:t>HHs</w:t>
            </w:r>
            <w:proofErr w:type="spellEnd"/>
            <w:r w:rsidR="00880C15">
              <w:rPr>
                <w:rFonts w:ascii="Arial" w:hAnsi="Arial" w:cs="Arial"/>
                <w:color w:val="0000FF"/>
              </w:rPr>
              <w:t xml:space="preserve"> at </w:t>
            </w:r>
            <w:proofErr w:type="spellStart"/>
            <w:r w:rsidR="00880C15">
              <w:rPr>
                <w:rFonts w:ascii="Arial" w:hAnsi="Arial" w:cs="Arial"/>
                <w:color w:val="0000FF"/>
              </w:rPr>
              <w:t>lambu</w:t>
            </w:r>
            <w:proofErr w:type="spellEnd"/>
            <w:r w:rsidR="00880C15">
              <w:rPr>
                <w:rFonts w:ascii="Arial" w:hAnsi="Arial" w:cs="Arial"/>
                <w:color w:val="0000FF"/>
              </w:rPr>
              <w:t xml:space="preserve"> </w:t>
            </w:r>
            <w:proofErr w:type="spellStart"/>
            <w:r w:rsidR="00880C15">
              <w:rPr>
                <w:rFonts w:ascii="Arial" w:hAnsi="Arial" w:cs="Arial"/>
                <w:color w:val="0000FF"/>
              </w:rPr>
              <w:t>yarsa</w:t>
            </w:r>
            <w:proofErr w:type="spellEnd"/>
            <w:r w:rsidR="00880C15">
              <w:rPr>
                <w:rFonts w:ascii="Arial" w:hAnsi="Arial" w:cs="Arial"/>
                <w:color w:val="0000FF"/>
              </w:rPr>
              <w:t xml:space="preserve"> </w:t>
            </w:r>
            <w:proofErr w:type="spellStart"/>
            <w:r w:rsidR="00880C15">
              <w:rPr>
                <w:rFonts w:ascii="Arial" w:hAnsi="Arial" w:cs="Arial"/>
                <w:color w:val="0000FF"/>
              </w:rPr>
              <w:t>Vdc</w:t>
            </w:r>
            <w:proofErr w:type="spellEnd"/>
            <w:r w:rsidR="00880C15">
              <w:rPr>
                <w:rFonts w:ascii="Arial" w:hAnsi="Arial" w:cs="Arial"/>
                <w:color w:val="0000FF"/>
              </w:rPr>
              <w:t xml:space="preserve"> .Also constructed 100 toilets in </w:t>
            </w:r>
            <w:proofErr w:type="spellStart"/>
            <w:r w:rsidR="00880C15">
              <w:rPr>
                <w:rFonts w:ascii="Arial" w:hAnsi="Arial" w:cs="Arial"/>
                <w:color w:val="0000FF"/>
              </w:rPr>
              <w:t>Ramche</w:t>
            </w:r>
            <w:proofErr w:type="spellEnd"/>
            <w:r w:rsidR="00880C15">
              <w:rPr>
                <w:rFonts w:ascii="Arial" w:hAnsi="Arial" w:cs="Arial"/>
                <w:color w:val="0000FF"/>
              </w:rPr>
              <w:t xml:space="preserve"> and </w:t>
            </w:r>
            <w:proofErr w:type="spellStart"/>
            <w:r w:rsidR="00880C15">
              <w:rPr>
                <w:rFonts w:ascii="Arial" w:hAnsi="Arial" w:cs="Arial"/>
                <w:color w:val="0000FF"/>
              </w:rPr>
              <w:t>Yarsa</w:t>
            </w:r>
            <w:proofErr w:type="spellEnd"/>
            <w:r w:rsidR="00880C15">
              <w:rPr>
                <w:rFonts w:ascii="Arial" w:hAnsi="Arial" w:cs="Arial"/>
                <w:color w:val="0000FF"/>
              </w:rPr>
              <w:t xml:space="preserve"> </w:t>
            </w:r>
            <w:proofErr w:type="spellStart"/>
            <w:r w:rsidR="00880C15">
              <w:rPr>
                <w:rFonts w:ascii="Arial" w:hAnsi="Arial" w:cs="Arial"/>
                <w:color w:val="0000FF"/>
              </w:rPr>
              <w:t>Vdc</w:t>
            </w:r>
            <w:proofErr w:type="spellEnd"/>
            <w:r w:rsidR="00880C15">
              <w:rPr>
                <w:rFonts w:ascii="Arial" w:hAnsi="Arial" w:cs="Arial"/>
                <w:color w:val="0000FF"/>
              </w:rPr>
              <w:t xml:space="preserve">. They are supporting on 1500 meter  foot trail , 10 public bath station , 8 school toilet construction short mason training for 60 participant , irrigation panel for 104 </w:t>
            </w:r>
            <w:proofErr w:type="spellStart"/>
            <w:r w:rsidR="00880C15">
              <w:rPr>
                <w:rFonts w:ascii="Arial" w:hAnsi="Arial" w:cs="Arial"/>
                <w:color w:val="0000FF"/>
              </w:rPr>
              <w:t>HHs</w:t>
            </w:r>
            <w:proofErr w:type="spellEnd"/>
            <w:r w:rsidR="00880C15">
              <w:rPr>
                <w:rFonts w:ascii="Arial" w:hAnsi="Arial" w:cs="Arial"/>
                <w:color w:val="0000FF"/>
              </w:rPr>
              <w:t xml:space="preserve"> , first aid training , awareness program for toilet wash program in district .</w:t>
            </w:r>
          </w:p>
          <w:p w14:paraId="4B45F4DC" w14:textId="77777777" w:rsidR="00880C15" w:rsidRDefault="00880C15" w:rsidP="00E15487">
            <w:pPr>
              <w:rPr>
                <w:rFonts w:ascii="Arial" w:hAnsi="Arial" w:cs="Arial"/>
                <w:color w:val="0000FF"/>
              </w:rPr>
            </w:pPr>
          </w:p>
          <w:p w14:paraId="17482E43" w14:textId="3456919E" w:rsidR="00880C15" w:rsidRDefault="00880C15" w:rsidP="00E15487">
            <w:pPr>
              <w:rPr>
                <w:rFonts w:ascii="Arial" w:hAnsi="Arial" w:cs="Arial"/>
                <w:color w:val="0000FF"/>
              </w:rPr>
            </w:pPr>
            <w:proofErr w:type="spellStart"/>
            <w:r w:rsidRPr="00880C15">
              <w:rPr>
                <w:rFonts w:ascii="Arial" w:hAnsi="Arial" w:cs="Arial"/>
                <w:b/>
                <w:bCs/>
                <w:color w:val="0000FF"/>
                <w:u w:val="single"/>
              </w:rPr>
              <w:t>CSRC</w:t>
            </w:r>
            <w:proofErr w:type="spellEnd"/>
            <w:r w:rsidRPr="00880C15">
              <w:rPr>
                <w:rFonts w:ascii="Arial" w:hAnsi="Arial" w:cs="Arial"/>
                <w:b/>
                <w:bCs/>
                <w:color w:val="0000FF"/>
                <w:u w:val="single"/>
              </w:rPr>
              <w:t>:</w:t>
            </w:r>
            <w:r>
              <w:rPr>
                <w:rFonts w:ascii="Arial" w:hAnsi="Arial" w:cs="Arial"/>
                <w:color w:val="0000FF"/>
              </w:rPr>
              <w:t xml:space="preserve"> </w:t>
            </w:r>
            <w:proofErr w:type="spellStart"/>
            <w:r>
              <w:rPr>
                <w:rFonts w:ascii="Arial" w:hAnsi="Arial" w:cs="Arial"/>
                <w:color w:val="0000FF"/>
              </w:rPr>
              <w:t>CSRC</w:t>
            </w:r>
            <w:proofErr w:type="spellEnd"/>
            <w:r>
              <w:rPr>
                <w:rFonts w:ascii="Arial" w:hAnsi="Arial" w:cs="Arial"/>
                <w:color w:val="0000FF"/>
              </w:rPr>
              <w:t xml:space="preserve"> district </w:t>
            </w:r>
            <w:proofErr w:type="gramStart"/>
            <w:r>
              <w:rPr>
                <w:rFonts w:ascii="Arial" w:hAnsi="Arial" w:cs="Arial"/>
                <w:color w:val="0000FF"/>
              </w:rPr>
              <w:t xml:space="preserve">coordinator </w:t>
            </w:r>
            <w:proofErr w:type="spellStart"/>
            <w:r>
              <w:rPr>
                <w:rFonts w:ascii="Arial" w:hAnsi="Arial" w:cs="Arial"/>
                <w:color w:val="0000FF"/>
              </w:rPr>
              <w:t>Mr.Bishwash</w:t>
            </w:r>
            <w:proofErr w:type="spellEnd"/>
            <w:r>
              <w:rPr>
                <w:rFonts w:ascii="Arial" w:hAnsi="Arial" w:cs="Arial"/>
                <w:color w:val="0000FF"/>
              </w:rPr>
              <w:t xml:space="preserve"> Nepali share about the update of durable solution .They are</w:t>
            </w:r>
            <w:proofErr w:type="gramEnd"/>
            <w:r>
              <w:rPr>
                <w:rFonts w:ascii="Arial" w:hAnsi="Arial" w:cs="Arial"/>
                <w:color w:val="0000FF"/>
              </w:rPr>
              <w:t xml:space="preserve"> supporting NRA for resettlement and relocation program in district. </w:t>
            </w:r>
            <w:proofErr w:type="spellStart"/>
            <w:r>
              <w:rPr>
                <w:rFonts w:ascii="Arial" w:hAnsi="Arial" w:cs="Arial"/>
                <w:color w:val="0000FF"/>
              </w:rPr>
              <w:t>93HHs</w:t>
            </w:r>
            <w:proofErr w:type="spellEnd"/>
            <w:r>
              <w:rPr>
                <w:rFonts w:ascii="Arial" w:hAnsi="Arial" w:cs="Arial"/>
                <w:color w:val="0000FF"/>
              </w:rPr>
              <w:t xml:space="preserve"> already received land grant to buy new land. Oxfam, </w:t>
            </w:r>
            <w:proofErr w:type="gramStart"/>
            <w:r>
              <w:rPr>
                <w:rFonts w:ascii="Arial" w:hAnsi="Arial" w:cs="Arial"/>
                <w:color w:val="0000FF"/>
              </w:rPr>
              <w:t>PIN ,</w:t>
            </w:r>
            <w:proofErr w:type="gramEnd"/>
            <w:r>
              <w:rPr>
                <w:rFonts w:ascii="Arial" w:hAnsi="Arial" w:cs="Arial"/>
                <w:color w:val="0000FF"/>
              </w:rPr>
              <w:t xml:space="preserve"> </w:t>
            </w:r>
            <w:proofErr w:type="spellStart"/>
            <w:r>
              <w:rPr>
                <w:rFonts w:ascii="Arial" w:hAnsi="Arial" w:cs="Arial"/>
                <w:color w:val="0000FF"/>
              </w:rPr>
              <w:t>CSRC</w:t>
            </w:r>
            <w:proofErr w:type="spellEnd"/>
            <w:r>
              <w:rPr>
                <w:rFonts w:ascii="Arial" w:hAnsi="Arial" w:cs="Arial"/>
                <w:color w:val="0000FF"/>
              </w:rPr>
              <w:t xml:space="preserve"> is supporting NRA for resettlement and relocation program through durable solution project in district.</w:t>
            </w:r>
          </w:p>
          <w:p w14:paraId="781D1DFB" w14:textId="77777777" w:rsidR="00880C15" w:rsidRDefault="00880C15" w:rsidP="00E15487">
            <w:pPr>
              <w:rPr>
                <w:rFonts w:ascii="Arial" w:hAnsi="Arial" w:cs="Arial"/>
                <w:color w:val="0000FF"/>
              </w:rPr>
            </w:pPr>
          </w:p>
          <w:p w14:paraId="1014203F" w14:textId="47B584B5" w:rsidR="00880C15" w:rsidRDefault="00880C15" w:rsidP="00E15487">
            <w:pPr>
              <w:rPr>
                <w:rFonts w:ascii="Arial" w:hAnsi="Arial" w:cs="Arial"/>
                <w:color w:val="0000FF"/>
              </w:rPr>
            </w:pPr>
            <w:r>
              <w:rPr>
                <w:rFonts w:ascii="Arial" w:hAnsi="Arial" w:cs="Arial"/>
                <w:color w:val="0000FF"/>
              </w:rPr>
              <w:t xml:space="preserve">Chief district </w:t>
            </w:r>
            <w:proofErr w:type="gramStart"/>
            <w:r>
              <w:rPr>
                <w:rFonts w:ascii="Arial" w:hAnsi="Arial" w:cs="Arial"/>
                <w:color w:val="0000FF"/>
              </w:rPr>
              <w:t>Officer :</w:t>
            </w:r>
            <w:proofErr w:type="gramEnd"/>
            <w:r>
              <w:rPr>
                <w:rFonts w:ascii="Arial" w:hAnsi="Arial" w:cs="Arial"/>
                <w:color w:val="0000FF"/>
              </w:rPr>
              <w:t xml:space="preserve"> </w:t>
            </w:r>
            <w:proofErr w:type="spellStart"/>
            <w:r>
              <w:rPr>
                <w:rFonts w:ascii="Arial" w:hAnsi="Arial" w:cs="Arial"/>
                <w:color w:val="0000FF"/>
              </w:rPr>
              <w:t>CDO</w:t>
            </w:r>
            <w:proofErr w:type="spellEnd"/>
            <w:r>
              <w:rPr>
                <w:rFonts w:ascii="Arial" w:hAnsi="Arial" w:cs="Arial"/>
                <w:color w:val="0000FF"/>
              </w:rPr>
              <w:t xml:space="preserve"> </w:t>
            </w:r>
            <w:proofErr w:type="spellStart"/>
            <w:r>
              <w:rPr>
                <w:rFonts w:ascii="Arial" w:hAnsi="Arial" w:cs="Arial"/>
                <w:color w:val="0000FF"/>
              </w:rPr>
              <w:t>Mr.Chobendra</w:t>
            </w:r>
            <w:proofErr w:type="spellEnd"/>
            <w:r>
              <w:rPr>
                <w:rFonts w:ascii="Arial" w:hAnsi="Arial" w:cs="Arial"/>
                <w:color w:val="0000FF"/>
              </w:rPr>
              <w:t xml:space="preserve"> </w:t>
            </w:r>
            <w:proofErr w:type="spellStart"/>
            <w:r>
              <w:rPr>
                <w:rFonts w:ascii="Arial" w:hAnsi="Arial" w:cs="Arial"/>
                <w:color w:val="0000FF"/>
              </w:rPr>
              <w:t>Neupane</w:t>
            </w:r>
            <w:proofErr w:type="spellEnd"/>
            <w:r>
              <w:rPr>
                <w:rFonts w:ascii="Arial" w:hAnsi="Arial" w:cs="Arial"/>
                <w:color w:val="0000FF"/>
              </w:rPr>
              <w:t xml:space="preserve"> thanks all </w:t>
            </w:r>
            <w:proofErr w:type="spellStart"/>
            <w:r>
              <w:rPr>
                <w:rFonts w:ascii="Arial" w:hAnsi="Arial" w:cs="Arial"/>
                <w:color w:val="0000FF"/>
              </w:rPr>
              <w:t>GoN</w:t>
            </w:r>
            <w:proofErr w:type="spellEnd"/>
            <w:r>
              <w:rPr>
                <w:rFonts w:ascii="Arial" w:hAnsi="Arial" w:cs="Arial"/>
                <w:color w:val="0000FF"/>
              </w:rPr>
              <w:t xml:space="preserve"> and Partners organization for their support in reconstruction .He request to update their work progress and challenge</w:t>
            </w:r>
            <w:r w:rsidR="005A2F6A">
              <w:rPr>
                <w:rFonts w:ascii="Arial" w:hAnsi="Arial" w:cs="Arial"/>
                <w:color w:val="0000FF"/>
              </w:rPr>
              <w:t xml:space="preserve"> in </w:t>
            </w:r>
            <w:proofErr w:type="spellStart"/>
            <w:r w:rsidR="005A2F6A">
              <w:rPr>
                <w:rFonts w:ascii="Arial" w:hAnsi="Arial" w:cs="Arial"/>
                <w:color w:val="0000FF"/>
              </w:rPr>
              <w:t>CDO</w:t>
            </w:r>
            <w:proofErr w:type="spellEnd"/>
            <w:r w:rsidR="005A2F6A">
              <w:rPr>
                <w:rFonts w:ascii="Arial" w:hAnsi="Arial" w:cs="Arial"/>
                <w:color w:val="0000FF"/>
              </w:rPr>
              <w:t xml:space="preserve"> office </w:t>
            </w:r>
            <w:r>
              <w:rPr>
                <w:rFonts w:ascii="Arial" w:hAnsi="Arial" w:cs="Arial"/>
                <w:color w:val="0000FF"/>
              </w:rPr>
              <w:t xml:space="preserve"> </w:t>
            </w:r>
            <w:r w:rsidR="005A2F6A">
              <w:rPr>
                <w:rFonts w:ascii="Arial" w:hAnsi="Arial" w:cs="Arial"/>
                <w:color w:val="0000FF"/>
              </w:rPr>
              <w:t xml:space="preserve">frequently. So, he will support partners on their challenges as well. He also request </w:t>
            </w:r>
            <w:proofErr w:type="spellStart"/>
            <w:r w:rsidR="005A2F6A">
              <w:rPr>
                <w:rFonts w:ascii="Arial" w:hAnsi="Arial" w:cs="Arial"/>
                <w:color w:val="0000FF"/>
              </w:rPr>
              <w:t>DDRC</w:t>
            </w:r>
            <w:proofErr w:type="spellEnd"/>
            <w:r w:rsidR="005A2F6A">
              <w:rPr>
                <w:rFonts w:ascii="Arial" w:hAnsi="Arial" w:cs="Arial"/>
                <w:color w:val="0000FF"/>
              </w:rPr>
              <w:t xml:space="preserve"> to put an agenda regarding extension of second tranche deadline in </w:t>
            </w:r>
            <w:proofErr w:type="spellStart"/>
            <w:r w:rsidR="005A2F6A">
              <w:rPr>
                <w:rFonts w:ascii="Arial" w:hAnsi="Arial" w:cs="Arial"/>
                <w:color w:val="0000FF"/>
              </w:rPr>
              <w:t>DDRC</w:t>
            </w:r>
            <w:proofErr w:type="spellEnd"/>
            <w:r w:rsidR="005A2F6A">
              <w:rPr>
                <w:rFonts w:ascii="Arial" w:hAnsi="Arial" w:cs="Arial"/>
                <w:color w:val="0000FF"/>
              </w:rPr>
              <w:t xml:space="preserve"> meeting .So, </w:t>
            </w:r>
            <w:proofErr w:type="spellStart"/>
            <w:r w:rsidR="005A2F6A">
              <w:rPr>
                <w:rFonts w:ascii="Arial" w:hAnsi="Arial" w:cs="Arial"/>
                <w:color w:val="0000FF"/>
              </w:rPr>
              <w:t>DDRC</w:t>
            </w:r>
            <w:proofErr w:type="spellEnd"/>
            <w:r w:rsidR="005A2F6A">
              <w:rPr>
                <w:rFonts w:ascii="Arial" w:hAnsi="Arial" w:cs="Arial"/>
                <w:color w:val="0000FF"/>
              </w:rPr>
              <w:t xml:space="preserve"> will request NRA for deadline extension .</w:t>
            </w:r>
          </w:p>
          <w:p w14:paraId="3594F0CE" w14:textId="77777777" w:rsidR="00880C15" w:rsidRDefault="00880C15" w:rsidP="00E15487">
            <w:pPr>
              <w:rPr>
                <w:rFonts w:ascii="Arial" w:hAnsi="Arial" w:cs="Arial"/>
                <w:color w:val="0000FF"/>
              </w:rPr>
            </w:pPr>
          </w:p>
          <w:p w14:paraId="2CB51B3F" w14:textId="60B19258" w:rsidR="00880C15" w:rsidRDefault="00880C15" w:rsidP="00E15487">
            <w:pPr>
              <w:rPr>
                <w:rFonts w:ascii="Arial" w:hAnsi="Arial" w:cs="Arial"/>
                <w:color w:val="0000FF"/>
              </w:rPr>
            </w:pPr>
            <w:r>
              <w:rPr>
                <w:rFonts w:ascii="Arial" w:hAnsi="Arial" w:cs="Arial"/>
                <w:color w:val="0000FF"/>
              </w:rPr>
              <w:t xml:space="preserve"> </w:t>
            </w:r>
          </w:p>
          <w:p w14:paraId="3AE30E1D" w14:textId="77777777" w:rsidR="00880C15" w:rsidRPr="00EE0E6A" w:rsidRDefault="00880C15" w:rsidP="00E15487">
            <w:pPr>
              <w:rPr>
                <w:rFonts w:ascii="Arial" w:hAnsi="Arial" w:cs="Arial"/>
                <w:color w:val="0000FF"/>
              </w:rPr>
            </w:pPr>
          </w:p>
          <w:p w14:paraId="2D72BDC5" w14:textId="77777777" w:rsidR="0052255F" w:rsidRPr="00EE0E6A" w:rsidRDefault="0052255F" w:rsidP="009062B3">
            <w:pPr>
              <w:rPr>
                <w:rFonts w:ascii="Arial" w:hAnsi="Arial" w:cs="Arial"/>
                <w:color w:val="0000FF"/>
              </w:rPr>
            </w:pPr>
          </w:p>
          <w:p w14:paraId="25E6E6EA" w14:textId="77777777" w:rsidR="0052255F" w:rsidRPr="002D134E" w:rsidRDefault="0052255F" w:rsidP="009062B3">
            <w:pPr>
              <w:rPr>
                <w:rFonts w:ascii="Arial" w:hAnsi="Arial" w:cs="Arial"/>
                <w:b/>
                <w:bCs/>
                <w:color w:val="0000FF"/>
              </w:rPr>
            </w:pPr>
          </w:p>
          <w:p w14:paraId="09707928" w14:textId="77777777" w:rsidR="002D134E" w:rsidRPr="00930CBB" w:rsidRDefault="002D134E" w:rsidP="009062B3">
            <w:pPr>
              <w:rPr>
                <w:rFonts w:ascii="Arial" w:hAnsi="Arial" w:cs="Arial"/>
                <w:b/>
                <w:bCs/>
                <w:color w:val="0000FF"/>
                <w:sz w:val="24"/>
                <w:szCs w:val="24"/>
              </w:rPr>
            </w:pPr>
          </w:p>
          <w:p w14:paraId="6B4F31D7" w14:textId="77777777" w:rsidR="00923FE1" w:rsidRPr="00923FE1" w:rsidRDefault="00923FE1" w:rsidP="009062B3">
            <w:pPr>
              <w:rPr>
                <w:rFonts w:ascii="Arial" w:hAnsi="Arial" w:cs="Arial"/>
                <w:b/>
                <w:bCs/>
                <w:color w:val="0000FF"/>
                <w:sz w:val="24"/>
                <w:szCs w:val="24"/>
              </w:rPr>
            </w:pPr>
          </w:p>
          <w:p w14:paraId="684C4579" w14:textId="77777777" w:rsidR="00923FE1" w:rsidRDefault="00923FE1" w:rsidP="009062B3">
            <w:pPr>
              <w:rPr>
                <w:rFonts w:ascii="Arial" w:hAnsi="Arial" w:cs="Arial"/>
                <w:color w:val="0000FF"/>
              </w:rPr>
            </w:pPr>
          </w:p>
          <w:p w14:paraId="5E857B2C" w14:textId="77777777" w:rsidR="009062B3" w:rsidRDefault="009062B3" w:rsidP="009062B3">
            <w:pPr>
              <w:rPr>
                <w:rFonts w:ascii="Arial" w:hAnsi="Arial" w:cs="Arial"/>
                <w:color w:val="0000FF"/>
              </w:rPr>
            </w:pPr>
          </w:p>
          <w:p w14:paraId="5C441275" w14:textId="77777777" w:rsidR="009062B3" w:rsidRDefault="009062B3" w:rsidP="009062B3">
            <w:pPr>
              <w:rPr>
                <w:rFonts w:ascii="Arial" w:hAnsi="Arial" w:cs="Arial"/>
                <w:color w:val="0000FF"/>
              </w:rPr>
            </w:pPr>
          </w:p>
          <w:p w14:paraId="1C0F0894" w14:textId="77777777" w:rsidR="00596E30" w:rsidRDefault="00596E30" w:rsidP="009A7C26">
            <w:pPr>
              <w:rPr>
                <w:rFonts w:ascii="Arial" w:hAnsi="Arial" w:cs="Arial"/>
                <w:color w:val="0000FF"/>
              </w:rPr>
            </w:pPr>
          </w:p>
          <w:p w14:paraId="1BC7F47B" w14:textId="77777777" w:rsidR="00D34CFB" w:rsidRDefault="00D34CFB">
            <w:pPr>
              <w:rPr>
                <w:rFonts w:ascii="Arial" w:hAnsi="Arial" w:cs="Arial"/>
                <w:color w:val="0000FF"/>
              </w:rPr>
            </w:pPr>
          </w:p>
        </w:tc>
      </w:tr>
    </w:tbl>
    <w:p w14:paraId="117F4E53" w14:textId="47237038"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D34CFB" w14:paraId="1CF40547" w14:textId="77777777">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5BEC8D42" w14:textId="6B52FAB1" w:rsidR="00D34CFB" w:rsidRDefault="00D34CFB">
            <w:r>
              <w:rPr>
                <w:rFonts w:ascii="Arial" w:hAnsi="Arial" w:cs="Arial"/>
                <w:b/>
              </w:rPr>
              <w:t>Miscellaneous Items</w:t>
            </w:r>
            <w:r w:rsidR="009466A8">
              <w:rPr>
                <w:rFonts w:ascii="Arial" w:hAnsi="Arial" w:cs="Arial"/>
                <w:b/>
              </w:rPr>
              <w:t xml:space="preserve"> / AOB</w:t>
            </w:r>
            <w:r>
              <w:rPr>
                <w:rFonts w:ascii="Arial" w:hAnsi="Arial" w:cs="Arial"/>
                <w:b/>
              </w:rPr>
              <w:t>:</w:t>
            </w:r>
          </w:p>
        </w:tc>
      </w:tr>
      <w:tr w:rsidR="00D34CFB" w14:paraId="7B6F49B5" w14:textId="77777777">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4969D077" w14:textId="77777777" w:rsidR="00D34CFB" w:rsidRDefault="00D34CFB" w:rsidP="005A2F6A">
            <w:pPr>
              <w:numPr>
                <w:ilvl w:val="0"/>
                <w:numId w:val="2"/>
              </w:numPr>
              <w:rPr>
                <w:rFonts w:ascii="Arial" w:hAnsi="Arial" w:cs="Arial"/>
                <w:color w:val="0000FF"/>
              </w:rPr>
            </w:pPr>
          </w:p>
        </w:tc>
      </w:tr>
    </w:tbl>
    <w:p w14:paraId="776B94D8" w14:textId="77777777" w:rsidR="00D34CFB" w:rsidRDefault="00D34CFB">
      <w:pPr>
        <w:rPr>
          <w:rFonts w:ascii="Arial" w:hAnsi="Arial" w:cs="Arial"/>
        </w:rPr>
      </w:pPr>
    </w:p>
    <w:tbl>
      <w:tblPr>
        <w:tblW w:w="0" w:type="auto"/>
        <w:tblInd w:w="-5" w:type="dxa"/>
        <w:tblLayout w:type="fixed"/>
        <w:tblLook w:val="0000" w:firstRow="0" w:lastRow="0" w:firstColumn="0" w:lastColumn="0" w:noHBand="0" w:noVBand="0"/>
      </w:tblPr>
      <w:tblGrid>
        <w:gridCol w:w="9586"/>
      </w:tblGrid>
      <w:tr w:rsidR="002D2CE4" w14:paraId="50CA03D2" w14:textId="77777777" w:rsidTr="00D34CFB">
        <w:trPr>
          <w:tblHeader/>
        </w:trPr>
        <w:tc>
          <w:tcPr>
            <w:tcW w:w="9586" w:type="dxa"/>
            <w:tcBorders>
              <w:top w:val="single" w:sz="4" w:space="0" w:color="000000"/>
              <w:left w:val="single" w:sz="4" w:space="0" w:color="000000"/>
              <w:bottom w:val="single" w:sz="4" w:space="0" w:color="000000"/>
              <w:right w:val="single" w:sz="4" w:space="0" w:color="000000"/>
            </w:tcBorders>
            <w:shd w:val="clear" w:color="auto" w:fill="D9D9D9"/>
          </w:tcPr>
          <w:p w14:paraId="753A187A" w14:textId="77777777" w:rsidR="002D2CE4" w:rsidRDefault="002D2CE4" w:rsidP="00D34CFB">
            <w:r>
              <w:rPr>
                <w:rFonts w:ascii="Arial" w:hAnsi="Arial" w:cs="Arial"/>
                <w:b/>
              </w:rPr>
              <w:t>Decisions Made:</w:t>
            </w:r>
            <w:r>
              <w:rPr>
                <w:rFonts w:ascii="Arial" w:hAnsi="Arial" w:cs="Arial"/>
              </w:rPr>
              <w:t xml:space="preserve"> (What, Why, Impacts)</w:t>
            </w:r>
          </w:p>
        </w:tc>
      </w:tr>
      <w:tr w:rsidR="002D2CE4" w14:paraId="28887AF2" w14:textId="77777777" w:rsidTr="00D34CFB">
        <w:tc>
          <w:tcPr>
            <w:tcW w:w="9586" w:type="dxa"/>
            <w:tcBorders>
              <w:top w:val="single" w:sz="4" w:space="0" w:color="000000"/>
              <w:left w:val="single" w:sz="4" w:space="0" w:color="000000"/>
              <w:bottom w:val="single" w:sz="4" w:space="0" w:color="000000"/>
              <w:right w:val="single" w:sz="4" w:space="0" w:color="000000"/>
            </w:tcBorders>
            <w:shd w:val="clear" w:color="auto" w:fill="auto"/>
          </w:tcPr>
          <w:p w14:paraId="77332C5B" w14:textId="179B3F6E" w:rsidR="00ED76F5" w:rsidRDefault="002D2CE4" w:rsidP="005A2F6A">
            <w:pPr>
              <w:pStyle w:val="Header"/>
              <w:numPr>
                <w:ilvl w:val="0"/>
                <w:numId w:val="5"/>
              </w:numPr>
              <w:tabs>
                <w:tab w:val="clear" w:pos="4320"/>
                <w:tab w:val="clear" w:pos="8640"/>
              </w:tabs>
              <w:rPr>
                <w:rFonts w:ascii="Arial" w:hAnsi="Arial" w:cs="Arial"/>
                <w:color w:val="0000FF"/>
              </w:rPr>
            </w:pPr>
            <w:r>
              <w:rPr>
                <w:rFonts w:ascii="Arial" w:hAnsi="Arial" w:cs="Arial"/>
                <w:color w:val="0000FF"/>
              </w:rPr>
              <w:t xml:space="preserve"> </w:t>
            </w:r>
            <w:r w:rsidR="00ED76F5">
              <w:rPr>
                <w:rFonts w:ascii="Arial" w:hAnsi="Arial" w:cs="Arial"/>
                <w:color w:val="0000FF"/>
              </w:rPr>
              <w:t>P</w:t>
            </w:r>
            <w:r w:rsidR="005A2F6A">
              <w:rPr>
                <w:rFonts w:ascii="Arial" w:hAnsi="Arial" w:cs="Arial"/>
                <w:color w:val="0000FF"/>
              </w:rPr>
              <w:t xml:space="preserve">ut agenda in </w:t>
            </w:r>
            <w:proofErr w:type="spellStart"/>
            <w:r w:rsidR="005A2F6A">
              <w:rPr>
                <w:rFonts w:ascii="Arial" w:hAnsi="Arial" w:cs="Arial"/>
                <w:color w:val="0000FF"/>
              </w:rPr>
              <w:t>DDRC</w:t>
            </w:r>
            <w:proofErr w:type="spellEnd"/>
            <w:r w:rsidR="005A2F6A">
              <w:rPr>
                <w:rFonts w:ascii="Arial" w:hAnsi="Arial" w:cs="Arial"/>
                <w:color w:val="0000FF"/>
              </w:rPr>
              <w:t xml:space="preserve"> meeting regarding deadline extension </w:t>
            </w:r>
            <w:r w:rsidR="00ED76F5">
              <w:rPr>
                <w:rFonts w:ascii="Arial" w:hAnsi="Arial" w:cs="Arial"/>
                <w:color w:val="0000FF"/>
              </w:rPr>
              <w:t xml:space="preserve">of 2nd tranche and request central NRA for extension through </w:t>
            </w:r>
            <w:proofErr w:type="spellStart"/>
            <w:proofErr w:type="gramStart"/>
            <w:r w:rsidR="00ED76F5">
              <w:rPr>
                <w:rFonts w:ascii="Arial" w:hAnsi="Arial" w:cs="Arial"/>
                <w:color w:val="0000FF"/>
              </w:rPr>
              <w:t>DDRC</w:t>
            </w:r>
            <w:proofErr w:type="spellEnd"/>
            <w:r w:rsidR="00ED76F5">
              <w:rPr>
                <w:rFonts w:ascii="Arial" w:hAnsi="Arial" w:cs="Arial"/>
                <w:color w:val="0000FF"/>
              </w:rPr>
              <w:t xml:space="preserve"> .</w:t>
            </w:r>
            <w:proofErr w:type="gramEnd"/>
          </w:p>
          <w:p w14:paraId="55408DB0" w14:textId="606AB7C2" w:rsidR="002D2CE4" w:rsidRDefault="00ED76F5" w:rsidP="005A2F6A">
            <w:pPr>
              <w:pStyle w:val="Header"/>
              <w:numPr>
                <w:ilvl w:val="0"/>
                <w:numId w:val="5"/>
              </w:numPr>
              <w:tabs>
                <w:tab w:val="clear" w:pos="4320"/>
                <w:tab w:val="clear" w:pos="8640"/>
              </w:tabs>
              <w:rPr>
                <w:rFonts w:ascii="Arial" w:hAnsi="Arial" w:cs="Arial"/>
                <w:color w:val="0000FF"/>
              </w:rPr>
            </w:pPr>
            <w:r>
              <w:rPr>
                <w:rFonts w:ascii="Arial" w:hAnsi="Arial" w:cs="Arial"/>
                <w:color w:val="0000FF"/>
              </w:rPr>
              <w:t xml:space="preserve"> Coordinate with </w:t>
            </w:r>
            <w:proofErr w:type="spellStart"/>
            <w:r>
              <w:rPr>
                <w:rFonts w:ascii="Arial" w:hAnsi="Arial" w:cs="Arial"/>
                <w:color w:val="0000FF"/>
              </w:rPr>
              <w:t>Lumanti</w:t>
            </w:r>
            <w:proofErr w:type="spellEnd"/>
            <w:r>
              <w:rPr>
                <w:rFonts w:ascii="Arial" w:hAnsi="Arial" w:cs="Arial"/>
                <w:color w:val="0000FF"/>
              </w:rPr>
              <w:t xml:space="preserve"> regarding their shelter support progress and challenges they are facing during this period.  </w:t>
            </w:r>
          </w:p>
        </w:tc>
      </w:tr>
    </w:tbl>
    <w:p w14:paraId="16E15FDF" w14:textId="77777777" w:rsidR="002D2CE4" w:rsidRDefault="002D2CE4">
      <w:pPr>
        <w:rPr>
          <w:rFonts w:ascii="Arial" w:hAnsi="Arial" w:cs="Arial"/>
        </w:rPr>
      </w:pPr>
    </w:p>
    <w:tbl>
      <w:tblPr>
        <w:tblW w:w="9586" w:type="dxa"/>
        <w:tblInd w:w="-5" w:type="dxa"/>
        <w:tblLayout w:type="fixed"/>
        <w:tblLook w:val="0000" w:firstRow="0" w:lastRow="0" w:firstColumn="0" w:lastColumn="0" w:noHBand="0" w:noVBand="0"/>
      </w:tblPr>
      <w:tblGrid>
        <w:gridCol w:w="5760"/>
        <w:gridCol w:w="2424"/>
        <w:gridCol w:w="1402"/>
      </w:tblGrid>
      <w:tr w:rsidR="002D2CE4" w14:paraId="1BA0BE84" w14:textId="77777777" w:rsidTr="007211E7">
        <w:trPr>
          <w:tblHeader/>
        </w:trPr>
        <w:tc>
          <w:tcPr>
            <w:tcW w:w="5760" w:type="dxa"/>
            <w:tcBorders>
              <w:top w:val="single" w:sz="4" w:space="0" w:color="000000"/>
              <w:left w:val="single" w:sz="4" w:space="0" w:color="000000"/>
              <w:bottom w:val="single" w:sz="4" w:space="0" w:color="000000"/>
            </w:tcBorders>
            <w:shd w:val="clear" w:color="auto" w:fill="D9D9D9"/>
          </w:tcPr>
          <w:p w14:paraId="10061797" w14:textId="77777777" w:rsidR="002D2CE4" w:rsidRDefault="002D2CE4" w:rsidP="00D34CFB">
            <w:pPr>
              <w:rPr>
                <w:rFonts w:ascii="Arial" w:hAnsi="Arial" w:cs="Arial"/>
                <w:b/>
              </w:rPr>
            </w:pPr>
            <w:r>
              <w:rPr>
                <w:rFonts w:ascii="Arial" w:hAnsi="Arial" w:cs="Arial"/>
                <w:b/>
              </w:rPr>
              <w:t>Next Steps:</w:t>
            </w:r>
            <w:r>
              <w:rPr>
                <w:rFonts w:ascii="Arial" w:hAnsi="Arial" w:cs="Arial"/>
              </w:rPr>
              <w:t xml:space="preserve"> (Task, Assigned to, Checkpoint Date)</w:t>
            </w:r>
          </w:p>
        </w:tc>
        <w:tc>
          <w:tcPr>
            <w:tcW w:w="2424" w:type="dxa"/>
            <w:tcBorders>
              <w:top w:val="single" w:sz="4" w:space="0" w:color="000000"/>
              <w:left w:val="single" w:sz="4" w:space="0" w:color="000000"/>
              <w:bottom w:val="single" w:sz="4" w:space="0" w:color="000000"/>
            </w:tcBorders>
            <w:shd w:val="clear" w:color="auto" w:fill="D9D9D9"/>
          </w:tcPr>
          <w:p w14:paraId="54C3C762" w14:textId="22E6DB78" w:rsidR="002D2CE4" w:rsidRDefault="007211E7" w:rsidP="00D34CFB">
            <w:pPr>
              <w:jc w:val="center"/>
              <w:rPr>
                <w:rFonts w:ascii="Arial" w:hAnsi="Arial" w:cs="Arial"/>
                <w:b/>
              </w:rPr>
            </w:pPr>
            <w:r>
              <w:rPr>
                <w:rFonts w:ascii="Arial" w:hAnsi="Arial" w:cs="Arial"/>
                <w:b/>
              </w:rPr>
              <w:t>Person(s) Responsible</w:t>
            </w:r>
          </w:p>
        </w:tc>
        <w:tc>
          <w:tcPr>
            <w:tcW w:w="1402" w:type="dxa"/>
            <w:tcBorders>
              <w:top w:val="single" w:sz="4" w:space="0" w:color="000000"/>
              <w:left w:val="single" w:sz="4" w:space="0" w:color="000000"/>
              <w:bottom w:val="single" w:sz="4" w:space="0" w:color="000000"/>
              <w:right w:val="single" w:sz="4" w:space="0" w:color="000000"/>
            </w:tcBorders>
            <w:shd w:val="clear" w:color="auto" w:fill="D9D9D9"/>
          </w:tcPr>
          <w:p w14:paraId="75C4D809" w14:textId="77777777" w:rsidR="002D2CE4" w:rsidRDefault="002D2CE4" w:rsidP="00D34CFB">
            <w:pPr>
              <w:jc w:val="center"/>
            </w:pPr>
            <w:r>
              <w:rPr>
                <w:rFonts w:ascii="Arial" w:hAnsi="Arial" w:cs="Arial"/>
                <w:b/>
              </w:rPr>
              <w:t>Due Date</w:t>
            </w:r>
          </w:p>
        </w:tc>
      </w:tr>
      <w:tr w:rsidR="002D2CE4" w14:paraId="202AD526" w14:textId="77777777" w:rsidTr="007211E7">
        <w:tc>
          <w:tcPr>
            <w:tcW w:w="5760" w:type="dxa"/>
            <w:tcBorders>
              <w:top w:val="single" w:sz="4" w:space="0" w:color="000000"/>
              <w:left w:val="single" w:sz="4" w:space="0" w:color="000000"/>
              <w:bottom w:val="single" w:sz="4" w:space="0" w:color="000000"/>
            </w:tcBorders>
            <w:shd w:val="clear" w:color="auto" w:fill="auto"/>
          </w:tcPr>
          <w:p w14:paraId="00B9A181" w14:textId="5C445288" w:rsidR="002D2CE4" w:rsidRDefault="00ED76F5" w:rsidP="00D34CFB">
            <w:pPr>
              <w:rPr>
                <w:rFonts w:ascii="Arial" w:hAnsi="Arial" w:cs="Arial"/>
                <w:color w:val="0000FF"/>
              </w:rPr>
            </w:pPr>
            <w:r>
              <w:rPr>
                <w:rFonts w:ascii="Arial" w:hAnsi="Arial" w:cs="Arial"/>
                <w:color w:val="0000FF"/>
              </w:rPr>
              <w:t xml:space="preserve">Contact </w:t>
            </w:r>
            <w:proofErr w:type="spellStart"/>
            <w:r>
              <w:rPr>
                <w:rFonts w:ascii="Arial" w:hAnsi="Arial" w:cs="Arial"/>
                <w:color w:val="0000FF"/>
              </w:rPr>
              <w:t>Lumanti</w:t>
            </w:r>
            <w:proofErr w:type="spellEnd"/>
            <w:r>
              <w:rPr>
                <w:rFonts w:ascii="Arial" w:hAnsi="Arial" w:cs="Arial"/>
                <w:color w:val="0000FF"/>
              </w:rPr>
              <w:t xml:space="preserve"> district coordinator </w:t>
            </w:r>
            <w:r w:rsidR="00735969">
              <w:rPr>
                <w:rFonts w:ascii="Arial" w:hAnsi="Arial" w:cs="Arial"/>
                <w:color w:val="0000FF"/>
              </w:rPr>
              <w:t xml:space="preserve">for meeting with </w:t>
            </w:r>
            <w:proofErr w:type="spellStart"/>
            <w:r w:rsidR="00735969">
              <w:rPr>
                <w:rFonts w:ascii="Arial" w:hAnsi="Arial" w:cs="Arial"/>
                <w:color w:val="0000FF"/>
              </w:rPr>
              <w:t>CDO</w:t>
            </w:r>
            <w:proofErr w:type="spellEnd"/>
            <w:r w:rsidR="00735969">
              <w:rPr>
                <w:rFonts w:ascii="Arial" w:hAnsi="Arial" w:cs="Arial"/>
                <w:color w:val="0000FF"/>
              </w:rPr>
              <w:t xml:space="preserve"> </w:t>
            </w:r>
          </w:p>
        </w:tc>
        <w:tc>
          <w:tcPr>
            <w:tcW w:w="2424" w:type="dxa"/>
            <w:tcBorders>
              <w:top w:val="single" w:sz="4" w:space="0" w:color="000000"/>
              <w:left w:val="single" w:sz="4" w:space="0" w:color="000000"/>
              <w:bottom w:val="single" w:sz="4" w:space="0" w:color="000000"/>
            </w:tcBorders>
            <w:shd w:val="clear" w:color="auto" w:fill="auto"/>
          </w:tcPr>
          <w:p w14:paraId="6C757347" w14:textId="0BD8ACF1" w:rsidR="002D2CE4" w:rsidRDefault="00ED76F5" w:rsidP="00D34CFB">
            <w:pPr>
              <w:snapToGrid w:val="0"/>
              <w:ind w:left="60"/>
              <w:rPr>
                <w:rFonts w:ascii="Arial" w:hAnsi="Arial" w:cs="Arial"/>
                <w:color w:val="0000FF"/>
              </w:rPr>
            </w:pPr>
            <w:proofErr w:type="spellStart"/>
            <w:r>
              <w:rPr>
                <w:rFonts w:ascii="Arial" w:hAnsi="Arial" w:cs="Arial"/>
                <w:color w:val="0000FF"/>
              </w:rPr>
              <w:t>HRRP</w:t>
            </w:r>
            <w:proofErr w:type="spellEnd"/>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70D46B72" w14:textId="126F4FBA" w:rsidR="002D2CE4" w:rsidRDefault="00ED76F5" w:rsidP="00D34CFB">
            <w:pPr>
              <w:snapToGrid w:val="0"/>
              <w:ind w:left="60"/>
              <w:rPr>
                <w:rFonts w:ascii="Arial" w:hAnsi="Arial" w:cs="Arial"/>
                <w:color w:val="0000FF"/>
              </w:rPr>
            </w:pPr>
            <w:r>
              <w:rPr>
                <w:rFonts w:ascii="Arial" w:hAnsi="Arial" w:cs="Arial"/>
                <w:color w:val="0000FF"/>
              </w:rPr>
              <w:t>ASAP</w:t>
            </w:r>
          </w:p>
        </w:tc>
      </w:tr>
      <w:tr w:rsidR="002D2CE4" w14:paraId="01FC8EFE" w14:textId="77777777" w:rsidTr="007211E7">
        <w:tc>
          <w:tcPr>
            <w:tcW w:w="5760" w:type="dxa"/>
            <w:tcBorders>
              <w:top w:val="single" w:sz="4" w:space="0" w:color="000000"/>
              <w:left w:val="single" w:sz="4" w:space="0" w:color="000000"/>
              <w:bottom w:val="single" w:sz="4" w:space="0" w:color="000000"/>
            </w:tcBorders>
            <w:shd w:val="clear" w:color="auto" w:fill="auto"/>
          </w:tcPr>
          <w:p w14:paraId="263FD977" w14:textId="396872C7" w:rsidR="002D2CE4" w:rsidRDefault="002D2CE4" w:rsidP="00D34CFB">
            <w:pPr>
              <w:rPr>
                <w:rFonts w:ascii="Arial" w:hAnsi="Arial" w:cs="Arial"/>
                <w:color w:val="0000FF"/>
              </w:rPr>
            </w:pPr>
          </w:p>
        </w:tc>
        <w:tc>
          <w:tcPr>
            <w:tcW w:w="2424" w:type="dxa"/>
            <w:tcBorders>
              <w:top w:val="single" w:sz="4" w:space="0" w:color="000000"/>
              <w:left w:val="single" w:sz="4" w:space="0" w:color="000000"/>
              <w:bottom w:val="single" w:sz="4" w:space="0" w:color="000000"/>
            </w:tcBorders>
            <w:shd w:val="clear" w:color="auto" w:fill="auto"/>
          </w:tcPr>
          <w:p w14:paraId="7A8668B8" w14:textId="77777777" w:rsidR="002D2CE4" w:rsidRDefault="002D2CE4" w:rsidP="00D34CFB">
            <w:pPr>
              <w:snapToGrid w:val="0"/>
              <w:ind w:left="60"/>
              <w:rPr>
                <w:rFonts w:ascii="Arial" w:hAnsi="Arial" w:cs="Arial"/>
                <w:color w:val="0000FF"/>
              </w:rPr>
            </w:pPr>
          </w:p>
        </w:tc>
        <w:tc>
          <w:tcPr>
            <w:tcW w:w="1402" w:type="dxa"/>
            <w:tcBorders>
              <w:top w:val="single" w:sz="4" w:space="0" w:color="000000"/>
              <w:left w:val="single" w:sz="4" w:space="0" w:color="000000"/>
              <w:bottom w:val="single" w:sz="4" w:space="0" w:color="000000"/>
              <w:right w:val="single" w:sz="4" w:space="0" w:color="000000"/>
            </w:tcBorders>
            <w:shd w:val="clear" w:color="auto" w:fill="auto"/>
          </w:tcPr>
          <w:p w14:paraId="116C476B" w14:textId="77777777" w:rsidR="002D2CE4" w:rsidRDefault="002D2CE4" w:rsidP="00D34CFB">
            <w:pPr>
              <w:snapToGrid w:val="0"/>
              <w:ind w:left="60"/>
              <w:rPr>
                <w:rFonts w:ascii="Arial" w:hAnsi="Arial" w:cs="Arial"/>
                <w:color w:val="0000FF"/>
              </w:rPr>
            </w:pPr>
          </w:p>
        </w:tc>
      </w:tr>
    </w:tbl>
    <w:p w14:paraId="7D7CB799" w14:textId="242B325A" w:rsidR="00D34CFB" w:rsidRDefault="00D34CFB"/>
    <w:tbl>
      <w:tblPr>
        <w:tblW w:w="5147" w:type="pct"/>
        <w:tblLook w:val="0000" w:firstRow="0" w:lastRow="0" w:firstColumn="0" w:lastColumn="0" w:noHBand="0" w:noVBand="0"/>
      </w:tblPr>
      <w:tblGrid>
        <w:gridCol w:w="2608"/>
        <w:gridCol w:w="2154"/>
        <w:gridCol w:w="1882"/>
        <w:gridCol w:w="3214"/>
      </w:tblGrid>
      <w:tr w:rsidR="007211E7" w14:paraId="16808DB9" w14:textId="37AB6529" w:rsidTr="007211E7">
        <w:trPr>
          <w:tblHeader/>
        </w:trPr>
        <w:tc>
          <w:tcPr>
            <w:tcW w:w="1353" w:type="pct"/>
            <w:tcBorders>
              <w:top w:val="single" w:sz="4" w:space="0" w:color="000000"/>
              <w:left w:val="single" w:sz="4" w:space="0" w:color="000000"/>
              <w:bottom w:val="single" w:sz="4" w:space="0" w:color="000000"/>
            </w:tcBorders>
            <w:shd w:val="clear" w:color="auto" w:fill="D9D9D9"/>
          </w:tcPr>
          <w:p w14:paraId="7070E5CC" w14:textId="77777777" w:rsidR="007211E7" w:rsidRDefault="007211E7" w:rsidP="007C7017">
            <w:pPr>
              <w:rPr>
                <w:rFonts w:ascii="Arial" w:hAnsi="Arial" w:cs="Arial"/>
                <w:b/>
              </w:rPr>
            </w:pPr>
            <w:r>
              <w:rPr>
                <w:rFonts w:ascii="Arial" w:hAnsi="Arial" w:cs="Arial"/>
                <w:b/>
              </w:rPr>
              <w:t>Attendees</w:t>
            </w:r>
          </w:p>
        </w:tc>
        <w:tc>
          <w:tcPr>
            <w:tcW w:w="1123" w:type="pct"/>
            <w:tcBorders>
              <w:top w:val="single" w:sz="4" w:space="0" w:color="000000"/>
              <w:left w:val="single" w:sz="4" w:space="0" w:color="000000"/>
              <w:bottom w:val="single" w:sz="4" w:space="0" w:color="000000"/>
            </w:tcBorders>
            <w:shd w:val="clear" w:color="auto" w:fill="D9D9D9"/>
          </w:tcPr>
          <w:p w14:paraId="362CBCF2" w14:textId="3B33D7C7" w:rsidR="007211E7" w:rsidRDefault="007211E7" w:rsidP="007C7017">
            <w:pPr>
              <w:jc w:val="center"/>
              <w:rPr>
                <w:rFonts w:ascii="Arial" w:hAnsi="Arial" w:cs="Arial"/>
                <w:b/>
              </w:rPr>
            </w:pPr>
            <w:r>
              <w:rPr>
                <w:rFonts w:ascii="Arial" w:hAnsi="Arial" w:cs="Arial"/>
                <w:b/>
              </w:rPr>
              <w:t>Organisation</w:t>
            </w:r>
          </w:p>
        </w:tc>
        <w:tc>
          <w:tcPr>
            <w:tcW w:w="985" w:type="pct"/>
            <w:tcBorders>
              <w:top w:val="single" w:sz="4" w:space="0" w:color="000000"/>
              <w:left w:val="single" w:sz="4" w:space="0" w:color="000000"/>
              <w:bottom w:val="single" w:sz="4" w:space="0" w:color="000000"/>
              <w:right w:val="single" w:sz="4" w:space="0" w:color="000000"/>
            </w:tcBorders>
            <w:shd w:val="clear" w:color="auto" w:fill="D9D9D9"/>
          </w:tcPr>
          <w:p w14:paraId="6D5950E0" w14:textId="219180B2" w:rsidR="007211E7" w:rsidRDefault="007211E7" w:rsidP="007C7017">
            <w:pPr>
              <w:jc w:val="center"/>
            </w:pPr>
            <w:r>
              <w:rPr>
                <w:rFonts w:ascii="Arial" w:hAnsi="Arial" w:cs="Arial"/>
                <w:b/>
              </w:rPr>
              <w:t>Phone No.</w:t>
            </w:r>
          </w:p>
        </w:tc>
        <w:tc>
          <w:tcPr>
            <w:tcW w:w="1539" w:type="pct"/>
            <w:tcBorders>
              <w:top w:val="single" w:sz="4" w:space="0" w:color="000000"/>
              <w:left w:val="single" w:sz="4" w:space="0" w:color="000000"/>
              <w:bottom w:val="single" w:sz="4" w:space="0" w:color="000000"/>
              <w:right w:val="single" w:sz="4" w:space="0" w:color="000000"/>
            </w:tcBorders>
            <w:shd w:val="clear" w:color="auto" w:fill="D9D9D9"/>
          </w:tcPr>
          <w:p w14:paraId="455496EF" w14:textId="0A008C81" w:rsidR="007211E7" w:rsidRDefault="007211E7" w:rsidP="007C7017">
            <w:pPr>
              <w:jc w:val="center"/>
              <w:rPr>
                <w:rFonts w:ascii="Arial" w:hAnsi="Arial" w:cs="Arial"/>
                <w:b/>
              </w:rPr>
            </w:pPr>
            <w:r>
              <w:rPr>
                <w:rFonts w:ascii="Arial" w:hAnsi="Arial" w:cs="Arial"/>
                <w:b/>
              </w:rPr>
              <w:t>Email</w:t>
            </w:r>
          </w:p>
        </w:tc>
      </w:tr>
      <w:tr w:rsidR="007211E7" w14:paraId="46F47426" w14:textId="592F1BC6" w:rsidTr="007211E7">
        <w:tc>
          <w:tcPr>
            <w:tcW w:w="1353" w:type="pct"/>
            <w:tcBorders>
              <w:top w:val="single" w:sz="4" w:space="0" w:color="000000"/>
              <w:left w:val="single" w:sz="4" w:space="0" w:color="000000"/>
              <w:bottom w:val="single" w:sz="4" w:space="0" w:color="000000"/>
            </w:tcBorders>
            <w:shd w:val="clear" w:color="auto" w:fill="auto"/>
          </w:tcPr>
          <w:p w14:paraId="5CC9BEDB" w14:textId="5C357FB2" w:rsidR="007211E7" w:rsidRDefault="00ED76F5" w:rsidP="007C7017">
            <w:pPr>
              <w:rPr>
                <w:rFonts w:ascii="Arial" w:hAnsi="Arial" w:cs="Arial"/>
                <w:color w:val="0000FF"/>
              </w:rPr>
            </w:pPr>
            <w:proofErr w:type="spellStart"/>
            <w:r>
              <w:rPr>
                <w:rFonts w:ascii="Arial" w:hAnsi="Arial" w:cs="Arial"/>
                <w:i/>
                <w:iCs/>
                <w:color w:val="0000FF"/>
              </w:rPr>
              <w:t>Chobendra</w:t>
            </w:r>
            <w:proofErr w:type="spellEnd"/>
            <w:r>
              <w:rPr>
                <w:rFonts w:ascii="Arial" w:hAnsi="Arial" w:cs="Arial"/>
                <w:i/>
                <w:iCs/>
                <w:color w:val="0000FF"/>
              </w:rPr>
              <w:t xml:space="preserve"> </w:t>
            </w:r>
            <w:proofErr w:type="spellStart"/>
            <w:r>
              <w:rPr>
                <w:rFonts w:ascii="Arial" w:hAnsi="Arial" w:cs="Arial"/>
                <w:i/>
                <w:iCs/>
                <w:color w:val="0000FF"/>
              </w:rPr>
              <w:t>Neupane</w:t>
            </w:r>
            <w:proofErr w:type="spellEnd"/>
            <w:r>
              <w:rPr>
                <w:rFonts w:ascii="Arial" w:hAnsi="Arial" w:cs="Arial"/>
                <w:i/>
                <w:iCs/>
                <w:color w:val="0000FF"/>
              </w:rPr>
              <w:t xml:space="preserve"> </w:t>
            </w:r>
          </w:p>
        </w:tc>
        <w:tc>
          <w:tcPr>
            <w:tcW w:w="1123" w:type="pct"/>
            <w:tcBorders>
              <w:top w:val="single" w:sz="4" w:space="0" w:color="000000"/>
              <w:left w:val="single" w:sz="4" w:space="0" w:color="000000"/>
              <w:bottom w:val="single" w:sz="4" w:space="0" w:color="000000"/>
            </w:tcBorders>
            <w:shd w:val="clear" w:color="auto" w:fill="auto"/>
          </w:tcPr>
          <w:p w14:paraId="42ABD0CB" w14:textId="0B70AB88" w:rsidR="007211E7" w:rsidRDefault="00ED76F5" w:rsidP="007C7017">
            <w:pPr>
              <w:snapToGrid w:val="0"/>
              <w:ind w:left="60"/>
              <w:rPr>
                <w:rFonts w:ascii="Arial" w:hAnsi="Arial" w:cs="Arial"/>
                <w:color w:val="0000FF"/>
              </w:rPr>
            </w:pPr>
            <w:r>
              <w:rPr>
                <w:rFonts w:ascii="Arial" w:hAnsi="Arial" w:cs="Arial"/>
                <w:color w:val="0000FF"/>
              </w:rPr>
              <w:t>DAO</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475D18A" w14:textId="7C71280A" w:rsidR="007211E7" w:rsidRDefault="00ED76F5" w:rsidP="007C7017">
            <w:pPr>
              <w:snapToGrid w:val="0"/>
              <w:ind w:left="60"/>
              <w:rPr>
                <w:rFonts w:ascii="Arial" w:hAnsi="Arial" w:cs="Arial"/>
                <w:color w:val="0000FF"/>
              </w:rPr>
            </w:pPr>
            <w:r>
              <w:rPr>
                <w:rFonts w:ascii="Arial" w:hAnsi="Arial" w:cs="Arial"/>
                <w:color w:val="0000FF"/>
              </w:rPr>
              <w:t>9851277777</w:t>
            </w:r>
          </w:p>
        </w:tc>
        <w:tc>
          <w:tcPr>
            <w:tcW w:w="1539" w:type="pct"/>
            <w:tcBorders>
              <w:top w:val="single" w:sz="4" w:space="0" w:color="000000"/>
              <w:left w:val="single" w:sz="4" w:space="0" w:color="000000"/>
              <w:bottom w:val="single" w:sz="4" w:space="0" w:color="000000"/>
              <w:right w:val="single" w:sz="4" w:space="0" w:color="000000"/>
            </w:tcBorders>
          </w:tcPr>
          <w:p w14:paraId="7F4969AC" w14:textId="77777777" w:rsidR="007211E7" w:rsidRDefault="007211E7" w:rsidP="007C7017">
            <w:pPr>
              <w:snapToGrid w:val="0"/>
              <w:ind w:left="60"/>
              <w:rPr>
                <w:rFonts w:ascii="Arial" w:hAnsi="Arial" w:cs="Arial"/>
                <w:color w:val="0000FF"/>
              </w:rPr>
            </w:pPr>
          </w:p>
        </w:tc>
      </w:tr>
      <w:tr w:rsidR="007211E7" w14:paraId="13AEBC01" w14:textId="3E67D728" w:rsidTr="007211E7">
        <w:tc>
          <w:tcPr>
            <w:tcW w:w="1353" w:type="pct"/>
            <w:tcBorders>
              <w:top w:val="single" w:sz="4" w:space="0" w:color="000000"/>
              <w:left w:val="single" w:sz="4" w:space="0" w:color="000000"/>
              <w:bottom w:val="single" w:sz="4" w:space="0" w:color="000000"/>
            </w:tcBorders>
            <w:shd w:val="clear" w:color="auto" w:fill="auto"/>
          </w:tcPr>
          <w:p w14:paraId="2B18A78E" w14:textId="1C1A0B36" w:rsidR="007211E7" w:rsidRDefault="00ED76F5" w:rsidP="007C7017">
            <w:pPr>
              <w:rPr>
                <w:rFonts w:ascii="Arial" w:hAnsi="Arial" w:cs="Arial"/>
                <w:color w:val="0000FF"/>
              </w:rPr>
            </w:pPr>
            <w:r>
              <w:rPr>
                <w:rFonts w:ascii="Arial" w:hAnsi="Arial" w:cs="Arial"/>
                <w:color w:val="0000FF"/>
              </w:rPr>
              <w:t xml:space="preserve">Krishna Kant </w:t>
            </w:r>
            <w:proofErr w:type="spellStart"/>
            <w:r>
              <w:rPr>
                <w:rFonts w:ascii="Arial" w:hAnsi="Arial" w:cs="Arial"/>
                <w:color w:val="0000FF"/>
              </w:rPr>
              <w:t>Upadhaye</w:t>
            </w:r>
            <w:proofErr w:type="spellEnd"/>
          </w:p>
        </w:tc>
        <w:tc>
          <w:tcPr>
            <w:tcW w:w="1123" w:type="pct"/>
            <w:tcBorders>
              <w:top w:val="single" w:sz="4" w:space="0" w:color="000000"/>
              <w:left w:val="single" w:sz="4" w:space="0" w:color="000000"/>
              <w:bottom w:val="single" w:sz="4" w:space="0" w:color="000000"/>
            </w:tcBorders>
            <w:shd w:val="clear" w:color="auto" w:fill="auto"/>
          </w:tcPr>
          <w:p w14:paraId="6BE0AC94" w14:textId="2E2CC899" w:rsidR="007211E7" w:rsidRDefault="00ED76F5" w:rsidP="007C7017">
            <w:pPr>
              <w:snapToGrid w:val="0"/>
              <w:ind w:left="60"/>
              <w:rPr>
                <w:rFonts w:ascii="Arial" w:hAnsi="Arial" w:cs="Arial"/>
                <w:color w:val="0000FF"/>
              </w:rPr>
            </w:pPr>
            <w:r>
              <w:rPr>
                <w:rFonts w:ascii="Arial" w:hAnsi="Arial" w:cs="Arial"/>
                <w:color w:val="0000FF"/>
              </w:rPr>
              <w:t>NRA</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5499A3C" w14:textId="07184EFB" w:rsidR="007211E7" w:rsidRDefault="00ED76F5" w:rsidP="007C7017">
            <w:pPr>
              <w:snapToGrid w:val="0"/>
              <w:ind w:left="60"/>
              <w:rPr>
                <w:rFonts w:ascii="Arial" w:hAnsi="Arial" w:cs="Arial"/>
                <w:color w:val="0000FF"/>
              </w:rPr>
            </w:pPr>
            <w:r>
              <w:rPr>
                <w:rFonts w:ascii="Arial" w:hAnsi="Arial" w:cs="Arial"/>
                <w:color w:val="0000FF"/>
              </w:rPr>
              <w:t>9843588686</w:t>
            </w:r>
          </w:p>
        </w:tc>
        <w:tc>
          <w:tcPr>
            <w:tcW w:w="1539" w:type="pct"/>
            <w:tcBorders>
              <w:top w:val="single" w:sz="4" w:space="0" w:color="000000"/>
              <w:left w:val="single" w:sz="4" w:space="0" w:color="000000"/>
              <w:bottom w:val="single" w:sz="4" w:space="0" w:color="000000"/>
              <w:right w:val="single" w:sz="4" w:space="0" w:color="000000"/>
            </w:tcBorders>
          </w:tcPr>
          <w:p w14:paraId="30B5F41F" w14:textId="6517ADCB" w:rsidR="007211E7" w:rsidRDefault="0007422D" w:rsidP="007C7017">
            <w:pPr>
              <w:snapToGrid w:val="0"/>
              <w:ind w:left="60"/>
              <w:rPr>
                <w:rFonts w:ascii="Arial" w:hAnsi="Arial" w:cs="Arial"/>
                <w:color w:val="0000FF"/>
              </w:rPr>
            </w:pPr>
            <w:proofErr w:type="spellStart"/>
            <w:r>
              <w:rPr>
                <w:rFonts w:ascii="Arial" w:hAnsi="Arial" w:cs="Arial"/>
                <w:color w:val="0000FF"/>
              </w:rPr>
              <w:t>Kku2070@gmail.com</w:t>
            </w:r>
            <w:proofErr w:type="spellEnd"/>
            <w:r>
              <w:rPr>
                <w:rFonts w:ascii="Arial" w:hAnsi="Arial" w:cs="Arial"/>
                <w:color w:val="0000FF"/>
              </w:rPr>
              <w:t xml:space="preserve"> </w:t>
            </w:r>
          </w:p>
        </w:tc>
      </w:tr>
      <w:tr w:rsidR="007211E7" w14:paraId="1CAE649E" w14:textId="4F6313E4" w:rsidTr="007211E7">
        <w:tc>
          <w:tcPr>
            <w:tcW w:w="1353" w:type="pct"/>
            <w:tcBorders>
              <w:top w:val="single" w:sz="4" w:space="0" w:color="000000"/>
              <w:left w:val="single" w:sz="4" w:space="0" w:color="000000"/>
              <w:bottom w:val="single" w:sz="4" w:space="0" w:color="000000"/>
            </w:tcBorders>
            <w:shd w:val="clear" w:color="auto" w:fill="auto"/>
          </w:tcPr>
          <w:p w14:paraId="316F1B6D" w14:textId="4A9AABE7" w:rsidR="007211E7" w:rsidRDefault="00ED76F5" w:rsidP="007C7017">
            <w:pPr>
              <w:rPr>
                <w:rFonts w:ascii="Arial" w:hAnsi="Arial" w:cs="Arial"/>
                <w:color w:val="0000FF"/>
              </w:rPr>
            </w:pPr>
            <w:proofErr w:type="spellStart"/>
            <w:r>
              <w:rPr>
                <w:rFonts w:ascii="Arial" w:hAnsi="Arial" w:cs="Arial"/>
                <w:color w:val="0000FF"/>
              </w:rPr>
              <w:t>Dhira</w:t>
            </w:r>
            <w:proofErr w:type="spellEnd"/>
            <w:r>
              <w:rPr>
                <w:rFonts w:ascii="Arial" w:hAnsi="Arial" w:cs="Arial"/>
                <w:color w:val="0000FF"/>
              </w:rPr>
              <w:t xml:space="preserve"> </w:t>
            </w:r>
            <w:proofErr w:type="spellStart"/>
            <w:r>
              <w:rPr>
                <w:rFonts w:ascii="Arial" w:hAnsi="Arial" w:cs="Arial"/>
                <w:color w:val="0000FF"/>
              </w:rPr>
              <w:t>Phadera</w:t>
            </w:r>
            <w:proofErr w:type="spellEnd"/>
            <w:r>
              <w:rPr>
                <w:rFonts w:ascii="Arial" w:hAnsi="Arial" w:cs="Arial"/>
                <w:color w:val="0000FF"/>
              </w:rPr>
              <w:t xml:space="preserve"> </w:t>
            </w:r>
          </w:p>
        </w:tc>
        <w:tc>
          <w:tcPr>
            <w:tcW w:w="1123" w:type="pct"/>
            <w:tcBorders>
              <w:top w:val="single" w:sz="4" w:space="0" w:color="000000"/>
              <w:left w:val="single" w:sz="4" w:space="0" w:color="000000"/>
              <w:bottom w:val="single" w:sz="4" w:space="0" w:color="000000"/>
            </w:tcBorders>
            <w:shd w:val="clear" w:color="auto" w:fill="auto"/>
          </w:tcPr>
          <w:p w14:paraId="0E7BECC2" w14:textId="2AC1AA04" w:rsidR="007211E7" w:rsidRDefault="00ED76F5" w:rsidP="007C7017">
            <w:pPr>
              <w:snapToGrid w:val="0"/>
              <w:ind w:left="60"/>
              <w:rPr>
                <w:rFonts w:ascii="Arial" w:hAnsi="Arial" w:cs="Arial"/>
                <w:color w:val="0000FF"/>
              </w:rPr>
            </w:pPr>
            <w:proofErr w:type="spellStart"/>
            <w:r>
              <w:rPr>
                <w:rFonts w:ascii="Arial" w:hAnsi="Arial" w:cs="Arial"/>
                <w:color w:val="0000FF"/>
              </w:rPr>
              <w:t>DUDBC</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3367EE1" w14:textId="62A420E9" w:rsidR="007211E7" w:rsidRDefault="00ED76F5" w:rsidP="007C7017">
            <w:pPr>
              <w:snapToGrid w:val="0"/>
              <w:ind w:left="60"/>
              <w:rPr>
                <w:rFonts w:ascii="Arial" w:hAnsi="Arial" w:cs="Arial"/>
                <w:color w:val="0000FF"/>
              </w:rPr>
            </w:pPr>
            <w:r>
              <w:rPr>
                <w:rFonts w:ascii="Arial" w:hAnsi="Arial" w:cs="Arial"/>
                <w:color w:val="0000FF"/>
              </w:rPr>
              <w:t>9851209996</w:t>
            </w:r>
          </w:p>
        </w:tc>
        <w:tc>
          <w:tcPr>
            <w:tcW w:w="1539" w:type="pct"/>
            <w:tcBorders>
              <w:top w:val="single" w:sz="4" w:space="0" w:color="000000"/>
              <w:left w:val="single" w:sz="4" w:space="0" w:color="000000"/>
              <w:bottom w:val="single" w:sz="4" w:space="0" w:color="000000"/>
              <w:right w:val="single" w:sz="4" w:space="0" w:color="000000"/>
            </w:tcBorders>
          </w:tcPr>
          <w:p w14:paraId="26FEE85F" w14:textId="5873210E" w:rsidR="007211E7" w:rsidRDefault="0007422D" w:rsidP="007C7017">
            <w:pPr>
              <w:snapToGrid w:val="0"/>
              <w:ind w:left="60"/>
              <w:rPr>
                <w:rFonts w:ascii="Arial" w:hAnsi="Arial" w:cs="Arial"/>
                <w:color w:val="0000FF"/>
              </w:rPr>
            </w:pPr>
            <w:proofErr w:type="spellStart"/>
            <w:r>
              <w:rPr>
                <w:rFonts w:ascii="Arial" w:hAnsi="Arial" w:cs="Arial"/>
                <w:color w:val="0000FF"/>
              </w:rPr>
              <w:t>Phaderadhera@gmail.com</w:t>
            </w:r>
            <w:proofErr w:type="spellEnd"/>
            <w:r>
              <w:rPr>
                <w:rFonts w:ascii="Arial" w:hAnsi="Arial" w:cs="Arial"/>
                <w:color w:val="0000FF"/>
              </w:rPr>
              <w:t xml:space="preserve"> </w:t>
            </w:r>
          </w:p>
        </w:tc>
      </w:tr>
      <w:tr w:rsidR="007211E7" w14:paraId="4DB8BCBB" w14:textId="1C25567C" w:rsidTr="007211E7">
        <w:tc>
          <w:tcPr>
            <w:tcW w:w="1353" w:type="pct"/>
            <w:tcBorders>
              <w:top w:val="single" w:sz="4" w:space="0" w:color="000000"/>
              <w:left w:val="single" w:sz="4" w:space="0" w:color="000000"/>
              <w:bottom w:val="single" w:sz="4" w:space="0" w:color="000000"/>
            </w:tcBorders>
            <w:shd w:val="clear" w:color="auto" w:fill="auto"/>
          </w:tcPr>
          <w:p w14:paraId="6956C3EF" w14:textId="4D8F7318" w:rsidR="007211E7" w:rsidRDefault="00ED76F5" w:rsidP="007C7017">
            <w:pPr>
              <w:rPr>
                <w:rFonts w:ascii="Arial" w:hAnsi="Arial" w:cs="Arial"/>
                <w:color w:val="0000FF"/>
              </w:rPr>
            </w:pPr>
            <w:r>
              <w:rPr>
                <w:rFonts w:ascii="Arial" w:hAnsi="Arial" w:cs="Arial"/>
                <w:color w:val="0000FF"/>
              </w:rPr>
              <w:t xml:space="preserve">Babu Ram </w:t>
            </w:r>
            <w:proofErr w:type="spellStart"/>
            <w:r>
              <w:rPr>
                <w:rFonts w:ascii="Arial" w:hAnsi="Arial" w:cs="Arial"/>
                <w:color w:val="0000FF"/>
              </w:rPr>
              <w:t>Fyuba</w:t>
            </w:r>
            <w:proofErr w:type="spellEnd"/>
          </w:p>
        </w:tc>
        <w:tc>
          <w:tcPr>
            <w:tcW w:w="1123" w:type="pct"/>
            <w:tcBorders>
              <w:top w:val="single" w:sz="4" w:space="0" w:color="000000"/>
              <w:left w:val="single" w:sz="4" w:space="0" w:color="000000"/>
              <w:bottom w:val="single" w:sz="4" w:space="0" w:color="000000"/>
            </w:tcBorders>
            <w:shd w:val="clear" w:color="auto" w:fill="auto"/>
          </w:tcPr>
          <w:p w14:paraId="40A78D0D" w14:textId="133F4181" w:rsidR="007211E7" w:rsidRDefault="00ED76F5" w:rsidP="007C7017">
            <w:pPr>
              <w:snapToGrid w:val="0"/>
              <w:ind w:left="60"/>
              <w:rPr>
                <w:rFonts w:ascii="Arial" w:hAnsi="Arial" w:cs="Arial"/>
                <w:color w:val="0000FF"/>
              </w:rPr>
            </w:pPr>
            <w:r>
              <w:rPr>
                <w:rFonts w:ascii="Arial" w:hAnsi="Arial" w:cs="Arial"/>
                <w:color w:val="0000FF"/>
              </w:rPr>
              <w:t>DFID</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6DB14C5" w14:textId="10B8DA75" w:rsidR="007211E7" w:rsidRDefault="00735969" w:rsidP="007C7017">
            <w:pPr>
              <w:snapToGrid w:val="0"/>
              <w:ind w:left="60"/>
              <w:rPr>
                <w:rFonts w:ascii="Arial" w:hAnsi="Arial" w:cs="Arial"/>
                <w:color w:val="0000FF"/>
              </w:rPr>
            </w:pPr>
            <w:r>
              <w:rPr>
                <w:rFonts w:ascii="Arial" w:hAnsi="Arial" w:cs="Arial"/>
                <w:color w:val="0000FF"/>
              </w:rPr>
              <w:t>9840364193</w:t>
            </w:r>
          </w:p>
        </w:tc>
        <w:tc>
          <w:tcPr>
            <w:tcW w:w="1539" w:type="pct"/>
            <w:tcBorders>
              <w:top w:val="single" w:sz="4" w:space="0" w:color="000000"/>
              <w:left w:val="single" w:sz="4" w:space="0" w:color="000000"/>
              <w:bottom w:val="single" w:sz="4" w:space="0" w:color="000000"/>
              <w:right w:val="single" w:sz="4" w:space="0" w:color="000000"/>
            </w:tcBorders>
          </w:tcPr>
          <w:p w14:paraId="5F73A1F2" w14:textId="3CC9F50A" w:rsidR="007211E7" w:rsidRDefault="0007422D" w:rsidP="007C7017">
            <w:pPr>
              <w:snapToGrid w:val="0"/>
              <w:ind w:left="60"/>
              <w:rPr>
                <w:rFonts w:ascii="Arial" w:hAnsi="Arial" w:cs="Arial"/>
                <w:color w:val="0000FF"/>
              </w:rPr>
            </w:pPr>
            <w:proofErr w:type="spellStart"/>
            <w:r>
              <w:rPr>
                <w:rFonts w:ascii="Arial" w:hAnsi="Arial" w:cs="Arial"/>
                <w:color w:val="0000FF"/>
              </w:rPr>
              <w:t>BaburamF@unops.org</w:t>
            </w:r>
            <w:proofErr w:type="spellEnd"/>
            <w:r>
              <w:rPr>
                <w:rFonts w:ascii="Arial" w:hAnsi="Arial" w:cs="Arial"/>
                <w:color w:val="0000FF"/>
              </w:rPr>
              <w:t xml:space="preserve"> </w:t>
            </w:r>
          </w:p>
        </w:tc>
      </w:tr>
      <w:tr w:rsidR="00ED76F5" w14:paraId="782CE553" w14:textId="77777777" w:rsidTr="007211E7">
        <w:tc>
          <w:tcPr>
            <w:tcW w:w="1353" w:type="pct"/>
            <w:tcBorders>
              <w:top w:val="single" w:sz="4" w:space="0" w:color="000000"/>
              <w:left w:val="single" w:sz="4" w:space="0" w:color="000000"/>
              <w:bottom w:val="single" w:sz="4" w:space="0" w:color="000000"/>
            </w:tcBorders>
            <w:shd w:val="clear" w:color="auto" w:fill="auto"/>
          </w:tcPr>
          <w:p w14:paraId="50EB26C6" w14:textId="4581732E" w:rsidR="00ED76F5" w:rsidRDefault="00ED76F5" w:rsidP="007C7017">
            <w:pPr>
              <w:rPr>
                <w:rFonts w:ascii="Arial" w:hAnsi="Arial" w:cs="Arial"/>
                <w:color w:val="0000FF"/>
              </w:rPr>
            </w:pPr>
            <w:r>
              <w:rPr>
                <w:rFonts w:ascii="Arial" w:hAnsi="Arial" w:cs="Arial"/>
                <w:color w:val="0000FF"/>
              </w:rPr>
              <w:t>Bishwash Nepali</w:t>
            </w:r>
          </w:p>
        </w:tc>
        <w:tc>
          <w:tcPr>
            <w:tcW w:w="1123" w:type="pct"/>
            <w:tcBorders>
              <w:top w:val="single" w:sz="4" w:space="0" w:color="000000"/>
              <w:left w:val="single" w:sz="4" w:space="0" w:color="000000"/>
              <w:bottom w:val="single" w:sz="4" w:space="0" w:color="000000"/>
            </w:tcBorders>
            <w:shd w:val="clear" w:color="auto" w:fill="auto"/>
          </w:tcPr>
          <w:p w14:paraId="683B5B1C" w14:textId="122C7546" w:rsidR="00ED76F5" w:rsidRDefault="00ED76F5" w:rsidP="007C7017">
            <w:pPr>
              <w:snapToGrid w:val="0"/>
              <w:ind w:left="60"/>
              <w:rPr>
                <w:rFonts w:ascii="Arial" w:hAnsi="Arial" w:cs="Arial"/>
                <w:color w:val="0000FF"/>
              </w:rPr>
            </w:pPr>
            <w:proofErr w:type="spellStart"/>
            <w:r>
              <w:rPr>
                <w:rFonts w:ascii="Arial" w:hAnsi="Arial" w:cs="Arial"/>
                <w:color w:val="0000FF"/>
              </w:rPr>
              <w:t>CSRC</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48233FF3" w14:textId="13892E10" w:rsidR="00ED76F5" w:rsidRDefault="00735969" w:rsidP="007C7017">
            <w:pPr>
              <w:snapToGrid w:val="0"/>
              <w:ind w:left="60"/>
              <w:rPr>
                <w:rFonts w:ascii="Arial" w:hAnsi="Arial" w:cs="Arial"/>
                <w:color w:val="0000FF"/>
              </w:rPr>
            </w:pPr>
            <w:r>
              <w:rPr>
                <w:rFonts w:ascii="Arial" w:hAnsi="Arial" w:cs="Arial"/>
                <w:color w:val="0000FF"/>
              </w:rPr>
              <w:t>9851241866</w:t>
            </w:r>
          </w:p>
        </w:tc>
        <w:tc>
          <w:tcPr>
            <w:tcW w:w="1539" w:type="pct"/>
            <w:tcBorders>
              <w:top w:val="single" w:sz="4" w:space="0" w:color="000000"/>
              <w:left w:val="single" w:sz="4" w:space="0" w:color="000000"/>
              <w:bottom w:val="single" w:sz="4" w:space="0" w:color="000000"/>
              <w:right w:val="single" w:sz="4" w:space="0" w:color="000000"/>
            </w:tcBorders>
          </w:tcPr>
          <w:p w14:paraId="0B593402" w14:textId="2ACA5B39" w:rsidR="00ED76F5" w:rsidRDefault="0007422D" w:rsidP="007C7017">
            <w:pPr>
              <w:snapToGrid w:val="0"/>
              <w:ind w:left="60"/>
              <w:rPr>
                <w:rFonts w:ascii="Arial" w:hAnsi="Arial" w:cs="Arial"/>
                <w:color w:val="0000FF"/>
              </w:rPr>
            </w:pPr>
            <w:proofErr w:type="spellStart"/>
            <w:r>
              <w:rPr>
                <w:rFonts w:ascii="Arial" w:hAnsi="Arial" w:cs="Arial"/>
                <w:color w:val="0000FF"/>
              </w:rPr>
              <w:t>biswash@csrcnepal.org</w:t>
            </w:r>
            <w:proofErr w:type="spellEnd"/>
            <w:r>
              <w:rPr>
                <w:rFonts w:ascii="Arial" w:hAnsi="Arial" w:cs="Arial"/>
                <w:color w:val="0000FF"/>
              </w:rPr>
              <w:t xml:space="preserve"> </w:t>
            </w:r>
          </w:p>
        </w:tc>
      </w:tr>
      <w:tr w:rsidR="00ED76F5" w14:paraId="156A0ED7" w14:textId="77777777" w:rsidTr="007211E7">
        <w:tc>
          <w:tcPr>
            <w:tcW w:w="1353" w:type="pct"/>
            <w:tcBorders>
              <w:top w:val="single" w:sz="4" w:space="0" w:color="000000"/>
              <w:left w:val="single" w:sz="4" w:space="0" w:color="000000"/>
              <w:bottom w:val="single" w:sz="4" w:space="0" w:color="000000"/>
            </w:tcBorders>
            <w:shd w:val="clear" w:color="auto" w:fill="auto"/>
          </w:tcPr>
          <w:p w14:paraId="6D668E9F" w14:textId="4E9BC802" w:rsidR="00ED76F5" w:rsidRDefault="00ED76F5" w:rsidP="007C7017">
            <w:pPr>
              <w:rPr>
                <w:rFonts w:ascii="Arial" w:hAnsi="Arial" w:cs="Arial"/>
                <w:color w:val="0000FF"/>
              </w:rPr>
            </w:pPr>
            <w:r>
              <w:rPr>
                <w:rFonts w:ascii="Arial" w:hAnsi="Arial" w:cs="Arial"/>
                <w:color w:val="0000FF"/>
              </w:rPr>
              <w:t>Rijan Gajurel</w:t>
            </w:r>
          </w:p>
        </w:tc>
        <w:tc>
          <w:tcPr>
            <w:tcW w:w="1123" w:type="pct"/>
            <w:tcBorders>
              <w:top w:val="single" w:sz="4" w:space="0" w:color="000000"/>
              <w:left w:val="single" w:sz="4" w:space="0" w:color="000000"/>
              <w:bottom w:val="single" w:sz="4" w:space="0" w:color="000000"/>
            </w:tcBorders>
            <w:shd w:val="clear" w:color="auto" w:fill="auto"/>
          </w:tcPr>
          <w:p w14:paraId="127A5224" w14:textId="4954DCCD" w:rsidR="00ED76F5" w:rsidRDefault="00ED76F5" w:rsidP="007C7017">
            <w:pPr>
              <w:snapToGrid w:val="0"/>
              <w:ind w:left="60"/>
              <w:rPr>
                <w:rFonts w:ascii="Arial" w:hAnsi="Arial" w:cs="Arial"/>
                <w:color w:val="0000FF"/>
              </w:rPr>
            </w:pPr>
            <w:proofErr w:type="spellStart"/>
            <w:r>
              <w:rPr>
                <w:rFonts w:ascii="Arial" w:hAnsi="Arial" w:cs="Arial"/>
                <w:color w:val="0000FF"/>
              </w:rPr>
              <w:t>HRRP</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9ADE39A" w14:textId="412DC271" w:rsidR="00ED76F5" w:rsidRDefault="00735969" w:rsidP="007C7017">
            <w:pPr>
              <w:snapToGrid w:val="0"/>
              <w:ind w:left="60"/>
              <w:rPr>
                <w:rFonts w:ascii="Arial" w:hAnsi="Arial" w:cs="Arial"/>
                <w:color w:val="0000FF"/>
              </w:rPr>
            </w:pPr>
            <w:r>
              <w:rPr>
                <w:rFonts w:ascii="Arial" w:hAnsi="Arial" w:cs="Arial"/>
                <w:color w:val="0000FF"/>
              </w:rPr>
              <w:t>9851114937</w:t>
            </w:r>
          </w:p>
        </w:tc>
        <w:tc>
          <w:tcPr>
            <w:tcW w:w="1539" w:type="pct"/>
            <w:tcBorders>
              <w:top w:val="single" w:sz="4" w:space="0" w:color="000000"/>
              <w:left w:val="single" w:sz="4" w:space="0" w:color="000000"/>
              <w:bottom w:val="single" w:sz="4" w:space="0" w:color="000000"/>
              <w:right w:val="single" w:sz="4" w:space="0" w:color="000000"/>
            </w:tcBorders>
          </w:tcPr>
          <w:p w14:paraId="1F017173" w14:textId="1EA1684A" w:rsidR="00ED76F5" w:rsidRDefault="00735969" w:rsidP="007C7017">
            <w:pPr>
              <w:snapToGrid w:val="0"/>
              <w:ind w:left="60"/>
              <w:rPr>
                <w:rFonts w:ascii="Arial" w:hAnsi="Arial" w:cs="Arial"/>
                <w:color w:val="0000FF"/>
              </w:rPr>
            </w:pPr>
            <w:proofErr w:type="spellStart"/>
            <w:r>
              <w:rPr>
                <w:rFonts w:ascii="Arial" w:hAnsi="Arial" w:cs="Arial"/>
                <w:color w:val="0000FF"/>
              </w:rPr>
              <w:t>im.rasuwa@hrrpnepal.org</w:t>
            </w:r>
            <w:proofErr w:type="spellEnd"/>
          </w:p>
        </w:tc>
      </w:tr>
      <w:tr w:rsidR="00ED76F5" w14:paraId="1DF909FB" w14:textId="77777777" w:rsidTr="007211E7">
        <w:tc>
          <w:tcPr>
            <w:tcW w:w="1353" w:type="pct"/>
            <w:tcBorders>
              <w:top w:val="single" w:sz="4" w:space="0" w:color="000000"/>
              <w:left w:val="single" w:sz="4" w:space="0" w:color="000000"/>
              <w:bottom w:val="single" w:sz="4" w:space="0" w:color="000000"/>
            </w:tcBorders>
            <w:shd w:val="clear" w:color="auto" w:fill="auto"/>
          </w:tcPr>
          <w:p w14:paraId="20C7FB37" w14:textId="57A789C6" w:rsidR="00ED76F5" w:rsidRDefault="00ED76F5" w:rsidP="007C7017">
            <w:pPr>
              <w:rPr>
                <w:rFonts w:ascii="Arial" w:hAnsi="Arial" w:cs="Arial"/>
                <w:color w:val="0000FF"/>
              </w:rPr>
            </w:pPr>
            <w:proofErr w:type="spellStart"/>
            <w:r>
              <w:rPr>
                <w:rFonts w:ascii="Arial" w:hAnsi="Arial" w:cs="Arial"/>
                <w:color w:val="0000FF"/>
              </w:rPr>
              <w:t>Pramod</w:t>
            </w:r>
            <w:proofErr w:type="spellEnd"/>
            <w:r>
              <w:rPr>
                <w:rFonts w:ascii="Arial" w:hAnsi="Arial" w:cs="Arial"/>
                <w:color w:val="0000FF"/>
              </w:rPr>
              <w:t xml:space="preserve"> </w:t>
            </w:r>
            <w:proofErr w:type="spellStart"/>
            <w:r>
              <w:rPr>
                <w:rFonts w:ascii="Arial" w:hAnsi="Arial" w:cs="Arial"/>
                <w:color w:val="0000FF"/>
              </w:rPr>
              <w:t>Titung</w:t>
            </w:r>
            <w:proofErr w:type="spellEnd"/>
            <w:r>
              <w:rPr>
                <w:rFonts w:ascii="Arial" w:hAnsi="Arial" w:cs="Arial"/>
                <w:color w:val="0000FF"/>
              </w:rPr>
              <w:t xml:space="preserve"> </w:t>
            </w:r>
          </w:p>
        </w:tc>
        <w:tc>
          <w:tcPr>
            <w:tcW w:w="1123" w:type="pct"/>
            <w:tcBorders>
              <w:top w:val="single" w:sz="4" w:space="0" w:color="000000"/>
              <w:left w:val="single" w:sz="4" w:space="0" w:color="000000"/>
              <w:bottom w:val="single" w:sz="4" w:space="0" w:color="000000"/>
            </w:tcBorders>
            <w:shd w:val="clear" w:color="auto" w:fill="auto"/>
          </w:tcPr>
          <w:p w14:paraId="32FD2DCB" w14:textId="515D60F2" w:rsidR="00ED76F5" w:rsidRDefault="00ED76F5" w:rsidP="007C7017">
            <w:pPr>
              <w:snapToGrid w:val="0"/>
              <w:ind w:left="60"/>
              <w:rPr>
                <w:rFonts w:ascii="Arial" w:hAnsi="Arial" w:cs="Arial"/>
                <w:color w:val="0000FF"/>
              </w:rPr>
            </w:pPr>
            <w:r>
              <w:rPr>
                <w:rFonts w:ascii="Arial" w:hAnsi="Arial" w:cs="Arial"/>
                <w:color w:val="0000FF"/>
              </w:rPr>
              <w:t>SP</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5D2A328" w14:textId="0CF57FA0" w:rsidR="00ED76F5" w:rsidRDefault="00735969" w:rsidP="007C7017">
            <w:pPr>
              <w:snapToGrid w:val="0"/>
              <w:ind w:left="60"/>
              <w:rPr>
                <w:rFonts w:ascii="Arial" w:hAnsi="Arial" w:cs="Arial"/>
                <w:color w:val="0000FF"/>
              </w:rPr>
            </w:pPr>
            <w:r>
              <w:rPr>
                <w:rFonts w:ascii="Arial" w:hAnsi="Arial" w:cs="Arial"/>
                <w:color w:val="0000FF"/>
              </w:rPr>
              <w:t>9849118316</w:t>
            </w:r>
          </w:p>
        </w:tc>
        <w:tc>
          <w:tcPr>
            <w:tcW w:w="1539" w:type="pct"/>
            <w:tcBorders>
              <w:top w:val="single" w:sz="4" w:space="0" w:color="000000"/>
              <w:left w:val="single" w:sz="4" w:space="0" w:color="000000"/>
              <w:bottom w:val="single" w:sz="4" w:space="0" w:color="000000"/>
              <w:right w:val="single" w:sz="4" w:space="0" w:color="000000"/>
            </w:tcBorders>
          </w:tcPr>
          <w:p w14:paraId="6CCA0A46" w14:textId="7F880DC8" w:rsidR="00ED76F5" w:rsidRDefault="0007422D" w:rsidP="007C7017">
            <w:pPr>
              <w:snapToGrid w:val="0"/>
              <w:ind w:left="60"/>
              <w:rPr>
                <w:rFonts w:ascii="Arial" w:hAnsi="Arial" w:cs="Arial"/>
                <w:color w:val="0000FF"/>
              </w:rPr>
            </w:pPr>
            <w:proofErr w:type="spellStart"/>
            <w:r>
              <w:rPr>
                <w:rFonts w:ascii="Arial" w:hAnsi="Arial" w:cs="Arial"/>
                <w:color w:val="0000FF"/>
              </w:rPr>
              <w:t>PTitung@samaritan.org</w:t>
            </w:r>
            <w:proofErr w:type="spellEnd"/>
            <w:r>
              <w:rPr>
                <w:rFonts w:ascii="Arial" w:hAnsi="Arial" w:cs="Arial"/>
                <w:color w:val="0000FF"/>
              </w:rPr>
              <w:t xml:space="preserve"> </w:t>
            </w:r>
          </w:p>
        </w:tc>
      </w:tr>
      <w:tr w:rsidR="00ED76F5" w14:paraId="60B2308A" w14:textId="77777777" w:rsidTr="007211E7">
        <w:tc>
          <w:tcPr>
            <w:tcW w:w="1353" w:type="pct"/>
            <w:tcBorders>
              <w:top w:val="single" w:sz="4" w:space="0" w:color="000000"/>
              <w:left w:val="single" w:sz="4" w:space="0" w:color="000000"/>
              <w:bottom w:val="single" w:sz="4" w:space="0" w:color="000000"/>
            </w:tcBorders>
            <w:shd w:val="clear" w:color="auto" w:fill="auto"/>
          </w:tcPr>
          <w:p w14:paraId="7600A10C" w14:textId="065D12F6" w:rsidR="00ED76F5" w:rsidRDefault="00ED76F5" w:rsidP="007C7017">
            <w:pPr>
              <w:rPr>
                <w:rFonts w:ascii="Arial" w:hAnsi="Arial" w:cs="Arial"/>
                <w:color w:val="0000FF"/>
              </w:rPr>
            </w:pPr>
            <w:proofErr w:type="spellStart"/>
            <w:r>
              <w:rPr>
                <w:rFonts w:ascii="Arial" w:hAnsi="Arial" w:cs="Arial"/>
                <w:color w:val="0000FF"/>
              </w:rPr>
              <w:t>Pawan</w:t>
            </w:r>
            <w:proofErr w:type="spellEnd"/>
            <w:r>
              <w:rPr>
                <w:rFonts w:ascii="Arial" w:hAnsi="Arial" w:cs="Arial"/>
                <w:color w:val="0000FF"/>
              </w:rPr>
              <w:t xml:space="preserve"> Bhatta</w:t>
            </w:r>
          </w:p>
        </w:tc>
        <w:tc>
          <w:tcPr>
            <w:tcW w:w="1123" w:type="pct"/>
            <w:tcBorders>
              <w:top w:val="single" w:sz="4" w:space="0" w:color="000000"/>
              <w:left w:val="single" w:sz="4" w:space="0" w:color="000000"/>
              <w:bottom w:val="single" w:sz="4" w:space="0" w:color="000000"/>
            </w:tcBorders>
            <w:shd w:val="clear" w:color="auto" w:fill="auto"/>
          </w:tcPr>
          <w:p w14:paraId="112F3269" w14:textId="3BAD2230" w:rsidR="00ED76F5" w:rsidRDefault="00ED76F5" w:rsidP="007C7017">
            <w:pPr>
              <w:snapToGrid w:val="0"/>
              <w:ind w:left="60"/>
              <w:rPr>
                <w:rFonts w:ascii="Arial" w:hAnsi="Arial" w:cs="Arial"/>
                <w:color w:val="0000FF"/>
              </w:rPr>
            </w:pPr>
            <w:r>
              <w:rPr>
                <w:rFonts w:ascii="Arial" w:hAnsi="Arial" w:cs="Arial"/>
                <w:color w:val="0000FF"/>
              </w:rPr>
              <w:t>NRCS</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AADB318" w14:textId="6A7105B9" w:rsidR="00ED76F5" w:rsidRDefault="00735969" w:rsidP="007C7017">
            <w:pPr>
              <w:snapToGrid w:val="0"/>
              <w:ind w:left="60"/>
              <w:rPr>
                <w:rFonts w:ascii="Arial" w:hAnsi="Arial" w:cs="Arial"/>
                <w:color w:val="0000FF"/>
              </w:rPr>
            </w:pPr>
            <w:r>
              <w:rPr>
                <w:rFonts w:ascii="Arial" w:hAnsi="Arial" w:cs="Arial"/>
                <w:color w:val="0000FF"/>
              </w:rPr>
              <w:t>9806467356</w:t>
            </w:r>
          </w:p>
        </w:tc>
        <w:tc>
          <w:tcPr>
            <w:tcW w:w="1539" w:type="pct"/>
            <w:tcBorders>
              <w:top w:val="single" w:sz="4" w:space="0" w:color="000000"/>
              <w:left w:val="single" w:sz="4" w:space="0" w:color="000000"/>
              <w:bottom w:val="single" w:sz="4" w:space="0" w:color="000000"/>
              <w:right w:val="single" w:sz="4" w:space="0" w:color="000000"/>
            </w:tcBorders>
          </w:tcPr>
          <w:p w14:paraId="54BC8E76" w14:textId="2185A9FE" w:rsidR="00ED76F5" w:rsidRDefault="0007422D" w:rsidP="007C7017">
            <w:pPr>
              <w:snapToGrid w:val="0"/>
              <w:ind w:left="60"/>
              <w:rPr>
                <w:rFonts w:ascii="Arial" w:hAnsi="Arial" w:cs="Arial"/>
                <w:color w:val="0000FF"/>
              </w:rPr>
            </w:pPr>
            <w:proofErr w:type="spellStart"/>
            <w:r>
              <w:rPr>
                <w:rFonts w:ascii="Arial" w:hAnsi="Arial" w:cs="Arial"/>
                <w:color w:val="0000FF"/>
              </w:rPr>
              <w:t>dewalpawan@gmail.com</w:t>
            </w:r>
            <w:proofErr w:type="spellEnd"/>
            <w:r>
              <w:rPr>
                <w:rFonts w:ascii="Arial" w:hAnsi="Arial" w:cs="Arial"/>
                <w:color w:val="0000FF"/>
              </w:rPr>
              <w:t xml:space="preserve"> </w:t>
            </w:r>
          </w:p>
        </w:tc>
      </w:tr>
      <w:tr w:rsidR="007211E7" w14:paraId="02793988" w14:textId="7218A504" w:rsidTr="007211E7">
        <w:tc>
          <w:tcPr>
            <w:tcW w:w="1353" w:type="pct"/>
            <w:tcBorders>
              <w:top w:val="single" w:sz="4" w:space="0" w:color="000000"/>
              <w:left w:val="single" w:sz="4" w:space="0" w:color="000000"/>
              <w:bottom w:val="single" w:sz="4" w:space="0" w:color="000000"/>
            </w:tcBorders>
            <w:shd w:val="clear" w:color="auto" w:fill="auto"/>
          </w:tcPr>
          <w:p w14:paraId="432D32D1" w14:textId="7C055577" w:rsidR="007211E7" w:rsidRDefault="00ED76F5" w:rsidP="007C7017">
            <w:pPr>
              <w:rPr>
                <w:rFonts w:ascii="Arial" w:hAnsi="Arial" w:cs="Arial"/>
                <w:color w:val="0000FF"/>
              </w:rPr>
            </w:pPr>
            <w:proofErr w:type="spellStart"/>
            <w:r>
              <w:rPr>
                <w:rFonts w:ascii="Arial" w:hAnsi="Arial" w:cs="Arial"/>
                <w:color w:val="0000FF"/>
              </w:rPr>
              <w:t>Sukdev</w:t>
            </w:r>
            <w:proofErr w:type="spellEnd"/>
            <w:r>
              <w:rPr>
                <w:rFonts w:ascii="Arial" w:hAnsi="Arial" w:cs="Arial"/>
                <w:color w:val="0000FF"/>
              </w:rPr>
              <w:t xml:space="preserve"> </w:t>
            </w:r>
            <w:proofErr w:type="spellStart"/>
            <w:r>
              <w:rPr>
                <w:rFonts w:ascii="Arial" w:hAnsi="Arial" w:cs="Arial"/>
                <w:color w:val="0000FF"/>
              </w:rPr>
              <w:t>Sapkota</w:t>
            </w:r>
            <w:proofErr w:type="spellEnd"/>
          </w:p>
        </w:tc>
        <w:tc>
          <w:tcPr>
            <w:tcW w:w="1123" w:type="pct"/>
            <w:tcBorders>
              <w:top w:val="single" w:sz="4" w:space="0" w:color="000000"/>
              <w:left w:val="single" w:sz="4" w:space="0" w:color="000000"/>
              <w:bottom w:val="single" w:sz="4" w:space="0" w:color="000000"/>
            </w:tcBorders>
            <w:shd w:val="clear" w:color="auto" w:fill="auto"/>
          </w:tcPr>
          <w:p w14:paraId="38035072" w14:textId="73ACA1C0" w:rsidR="007211E7" w:rsidRDefault="00ED76F5" w:rsidP="007C7017">
            <w:pPr>
              <w:snapToGrid w:val="0"/>
              <w:ind w:left="60"/>
              <w:rPr>
                <w:rFonts w:ascii="Arial" w:hAnsi="Arial" w:cs="Arial"/>
                <w:color w:val="0000FF"/>
              </w:rPr>
            </w:pPr>
            <w:proofErr w:type="spellStart"/>
            <w:r>
              <w:rPr>
                <w:rFonts w:ascii="Arial" w:hAnsi="Arial" w:cs="Arial"/>
                <w:color w:val="0000FF"/>
              </w:rPr>
              <w:t>DEO</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231FB0E" w14:textId="6AF8C7D8" w:rsidR="007211E7" w:rsidRDefault="00735969" w:rsidP="007C7017">
            <w:pPr>
              <w:snapToGrid w:val="0"/>
              <w:ind w:left="60"/>
              <w:rPr>
                <w:rFonts w:ascii="Arial" w:hAnsi="Arial" w:cs="Arial"/>
                <w:color w:val="0000FF"/>
              </w:rPr>
            </w:pPr>
            <w:r>
              <w:rPr>
                <w:rFonts w:ascii="Arial" w:hAnsi="Arial" w:cs="Arial"/>
                <w:color w:val="0000FF"/>
              </w:rPr>
              <w:t>9851153677</w:t>
            </w:r>
          </w:p>
        </w:tc>
        <w:tc>
          <w:tcPr>
            <w:tcW w:w="1539" w:type="pct"/>
            <w:tcBorders>
              <w:top w:val="single" w:sz="4" w:space="0" w:color="000000"/>
              <w:left w:val="single" w:sz="4" w:space="0" w:color="000000"/>
              <w:bottom w:val="single" w:sz="4" w:space="0" w:color="000000"/>
              <w:right w:val="single" w:sz="4" w:space="0" w:color="000000"/>
            </w:tcBorders>
          </w:tcPr>
          <w:p w14:paraId="367F7E12" w14:textId="77777777" w:rsidR="007211E7" w:rsidRDefault="007211E7" w:rsidP="007C7017">
            <w:pPr>
              <w:snapToGrid w:val="0"/>
              <w:ind w:left="60"/>
              <w:rPr>
                <w:rFonts w:ascii="Arial" w:hAnsi="Arial" w:cs="Arial"/>
                <w:color w:val="0000FF"/>
              </w:rPr>
            </w:pPr>
          </w:p>
        </w:tc>
      </w:tr>
      <w:tr w:rsidR="00ED76F5" w14:paraId="6DA6C20C" w14:textId="77777777" w:rsidTr="007211E7">
        <w:tc>
          <w:tcPr>
            <w:tcW w:w="1353" w:type="pct"/>
            <w:tcBorders>
              <w:top w:val="single" w:sz="4" w:space="0" w:color="000000"/>
              <w:left w:val="single" w:sz="4" w:space="0" w:color="000000"/>
              <w:bottom w:val="single" w:sz="4" w:space="0" w:color="000000"/>
            </w:tcBorders>
            <w:shd w:val="clear" w:color="auto" w:fill="auto"/>
          </w:tcPr>
          <w:p w14:paraId="73F9605D" w14:textId="651790CB" w:rsidR="00ED76F5" w:rsidRDefault="00735969" w:rsidP="007C7017">
            <w:pPr>
              <w:rPr>
                <w:rFonts w:ascii="Arial" w:hAnsi="Arial" w:cs="Arial"/>
                <w:color w:val="0000FF"/>
              </w:rPr>
            </w:pPr>
            <w:proofErr w:type="spellStart"/>
            <w:r>
              <w:rPr>
                <w:rFonts w:ascii="Arial" w:hAnsi="Arial" w:cs="Arial"/>
                <w:color w:val="0000FF"/>
              </w:rPr>
              <w:t>Jhalak</w:t>
            </w:r>
            <w:proofErr w:type="spellEnd"/>
            <w:r>
              <w:rPr>
                <w:rFonts w:ascii="Arial" w:hAnsi="Arial" w:cs="Arial"/>
                <w:color w:val="0000FF"/>
              </w:rPr>
              <w:t xml:space="preserve"> </w:t>
            </w:r>
            <w:proofErr w:type="spellStart"/>
            <w:r>
              <w:rPr>
                <w:rFonts w:ascii="Arial" w:hAnsi="Arial" w:cs="Arial"/>
                <w:color w:val="0000FF"/>
              </w:rPr>
              <w:t>sharma</w:t>
            </w:r>
            <w:proofErr w:type="spellEnd"/>
            <w:r>
              <w:rPr>
                <w:rFonts w:ascii="Arial" w:hAnsi="Arial" w:cs="Arial"/>
                <w:color w:val="0000FF"/>
              </w:rPr>
              <w:t xml:space="preserve"> </w:t>
            </w:r>
            <w:proofErr w:type="spellStart"/>
            <w:r>
              <w:rPr>
                <w:rFonts w:ascii="Arial" w:hAnsi="Arial" w:cs="Arial"/>
                <w:color w:val="0000FF"/>
              </w:rPr>
              <w:t>Gautam</w:t>
            </w:r>
            <w:proofErr w:type="spellEnd"/>
          </w:p>
        </w:tc>
        <w:tc>
          <w:tcPr>
            <w:tcW w:w="1123" w:type="pct"/>
            <w:tcBorders>
              <w:top w:val="single" w:sz="4" w:space="0" w:color="000000"/>
              <w:left w:val="single" w:sz="4" w:space="0" w:color="000000"/>
              <w:bottom w:val="single" w:sz="4" w:space="0" w:color="000000"/>
            </w:tcBorders>
            <w:shd w:val="clear" w:color="auto" w:fill="auto"/>
          </w:tcPr>
          <w:p w14:paraId="40F2B7C9" w14:textId="541AA82B" w:rsidR="00ED76F5" w:rsidRDefault="00735969" w:rsidP="007C7017">
            <w:pPr>
              <w:snapToGrid w:val="0"/>
              <w:ind w:left="60"/>
              <w:rPr>
                <w:rFonts w:ascii="Arial" w:hAnsi="Arial" w:cs="Arial"/>
                <w:color w:val="0000FF"/>
              </w:rPr>
            </w:pPr>
            <w:proofErr w:type="spellStart"/>
            <w:r>
              <w:rPr>
                <w:rFonts w:ascii="Arial" w:hAnsi="Arial" w:cs="Arial"/>
                <w:color w:val="0000FF"/>
              </w:rPr>
              <w:t>DHO</w:t>
            </w:r>
            <w:proofErr w:type="spellEnd"/>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A81785B" w14:textId="1DB24D18" w:rsidR="00ED76F5" w:rsidRDefault="00735969" w:rsidP="007C7017">
            <w:pPr>
              <w:snapToGrid w:val="0"/>
              <w:ind w:left="60"/>
              <w:rPr>
                <w:rFonts w:ascii="Arial" w:hAnsi="Arial" w:cs="Arial"/>
                <w:color w:val="0000FF"/>
              </w:rPr>
            </w:pPr>
            <w:r>
              <w:rPr>
                <w:rFonts w:ascii="Arial" w:hAnsi="Arial" w:cs="Arial"/>
                <w:color w:val="0000FF"/>
              </w:rPr>
              <w:t>9841335957</w:t>
            </w:r>
          </w:p>
        </w:tc>
        <w:tc>
          <w:tcPr>
            <w:tcW w:w="1539" w:type="pct"/>
            <w:tcBorders>
              <w:top w:val="single" w:sz="4" w:space="0" w:color="000000"/>
              <w:left w:val="single" w:sz="4" w:space="0" w:color="000000"/>
              <w:bottom w:val="single" w:sz="4" w:space="0" w:color="000000"/>
              <w:right w:val="single" w:sz="4" w:space="0" w:color="000000"/>
            </w:tcBorders>
          </w:tcPr>
          <w:p w14:paraId="13F308D6" w14:textId="77777777" w:rsidR="00ED76F5" w:rsidRDefault="00ED76F5" w:rsidP="007C7017">
            <w:pPr>
              <w:snapToGrid w:val="0"/>
              <w:ind w:left="60"/>
              <w:rPr>
                <w:rFonts w:ascii="Arial" w:hAnsi="Arial" w:cs="Arial"/>
                <w:color w:val="0000FF"/>
              </w:rPr>
            </w:pPr>
          </w:p>
        </w:tc>
      </w:tr>
      <w:tr w:rsidR="00ED76F5" w14:paraId="7372352E" w14:textId="77777777" w:rsidTr="007211E7">
        <w:tc>
          <w:tcPr>
            <w:tcW w:w="1353" w:type="pct"/>
            <w:tcBorders>
              <w:top w:val="single" w:sz="4" w:space="0" w:color="000000"/>
              <w:left w:val="single" w:sz="4" w:space="0" w:color="000000"/>
              <w:bottom w:val="single" w:sz="4" w:space="0" w:color="000000"/>
            </w:tcBorders>
            <w:shd w:val="clear" w:color="auto" w:fill="auto"/>
          </w:tcPr>
          <w:p w14:paraId="5AFC19D6" w14:textId="441F09D1" w:rsidR="00ED76F5" w:rsidRDefault="00735969" w:rsidP="007C7017">
            <w:pPr>
              <w:rPr>
                <w:rFonts w:ascii="Arial" w:hAnsi="Arial" w:cs="Arial"/>
                <w:color w:val="0000FF"/>
              </w:rPr>
            </w:pPr>
            <w:r>
              <w:rPr>
                <w:rFonts w:ascii="Arial" w:hAnsi="Arial" w:cs="Arial"/>
                <w:color w:val="0000FF"/>
              </w:rPr>
              <w:t xml:space="preserve">Babu Lal Tamang </w:t>
            </w:r>
          </w:p>
        </w:tc>
        <w:tc>
          <w:tcPr>
            <w:tcW w:w="1123" w:type="pct"/>
            <w:tcBorders>
              <w:top w:val="single" w:sz="4" w:space="0" w:color="000000"/>
              <w:left w:val="single" w:sz="4" w:space="0" w:color="000000"/>
              <w:bottom w:val="single" w:sz="4" w:space="0" w:color="000000"/>
            </w:tcBorders>
            <w:shd w:val="clear" w:color="auto" w:fill="auto"/>
          </w:tcPr>
          <w:p w14:paraId="14781DA8" w14:textId="75C86BAB" w:rsidR="00ED76F5" w:rsidRDefault="00735969" w:rsidP="007C7017">
            <w:pPr>
              <w:snapToGrid w:val="0"/>
              <w:ind w:left="60"/>
              <w:rPr>
                <w:rFonts w:ascii="Arial" w:hAnsi="Arial" w:cs="Arial"/>
                <w:color w:val="0000FF"/>
              </w:rPr>
            </w:pPr>
            <w:r>
              <w:rPr>
                <w:rFonts w:ascii="Arial" w:hAnsi="Arial" w:cs="Arial"/>
                <w:color w:val="0000FF"/>
              </w:rPr>
              <w:t>NRCS</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5F16739F"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B5E8070" w14:textId="77777777" w:rsidR="00ED76F5" w:rsidRDefault="00ED76F5" w:rsidP="007C7017">
            <w:pPr>
              <w:snapToGrid w:val="0"/>
              <w:ind w:left="60"/>
              <w:rPr>
                <w:rFonts w:ascii="Arial" w:hAnsi="Arial" w:cs="Arial"/>
                <w:color w:val="0000FF"/>
              </w:rPr>
            </w:pPr>
          </w:p>
        </w:tc>
      </w:tr>
      <w:tr w:rsidR="00ED76F5" w14:paraId="685787EB" w14:textId="77777777" w:rsidTr="007211E7">
        <w:tc>
          <w:tcPr>
            <w:tcW w:w="1353" w:type="pct"/>
            <w:tcBorders>
              <w:top w:val="single" w:sz="4" w:space="0" w:color="000000"/>
              <w:left w:val="single" w:sz="4" w:space="0" w:color="000000"/>
              <w:bottom w:val="single" w:sz="4" w:space="0" w:color="000000"/>
            </w:tcBorders>
            <w:shd w:val="clear" w:color="auto" w:fill="auto"/>
          </w:tcPr>
          <w:p w14:paraId="2B2CDDC9" w14:textId="24D769AC" w:rsidR="00ED76F5" w:rsidRDefault="00735969" w:rsidP="007C7017">
            <w:pPr>
              <w:rPr>
                <w:rFonts w:ascii="Arial" w:hAnsi="Arial" w:cs="Arial"/>
                <w:color w:val="0000FF"/>
              </w:rPr>
            </w:pPr>
            <w:r>
              <w:rPr>
                <w:rFonts w:ascii="Arial" w:hAnsi="Arial" w:cs="Arial"/>
                <w:color w:val="0000FF"/>
              </w:rPr>
              <w:t xml:space="preserve">Krishna </w:t>
            </w:r>
            <w:proofErr w:type="spellStart"/>
            <w:r>
              <w:rPr>
                <w:rFonts w:ascii="Arial" w:hAnsi="Arial" w:cs="Arial"/>
                <w:color w:val="0000FF"/>
              </w:rPr>
              <w:t>Parsad</w:t>
            </w:r>
            <w:proofErr w:type="spellEnd"/>
            <w:r>
              <w:rPr>
                <w:rFonts w:ascii="Arial" w:hAnsi="Arial" w:cs="Arial"/>
                <w:color w:val="0000FF"/>
              </w:rPr>
              <w:t xml:space="preserve"> </w:t>
            </w:r>
            <w:proofErr w:type="spellStart"/>
            <w:r>
              <w:rPr>
                <w:rFonts w:ascii="Arial" w:hAnsi="Arial" w:cs="Arial"/>
                <w:color w:val="0000FF"/>
              </w:rPr>
              <w:t>Nirula</w:t>
            </w:r>
            <w:proofErr w:type="spellEnd"/>
          </w:p>
        </w:tc>
        <w:tc>
          <w:tcPr>
            <w:tcW w:w="1123" w:type="pct"/>
            <w:tcBorders>
              <w:top w:val="single" w:sz="4" w:space="0" w:color="000000"/>
              <w:left w:val="single" w:sz="4" w:space="0" w:color="000000"/>
              <w:bottom w:val="single" w:sz="4" w:space="0" w:color="000000"/>
            </w:tcBorders>
            <w:shd w:val="clear" w:color="auto" w:fill="auto"/>
          </w:tcPr>
          <w:p w14:paraId="73452575" w14:textId="66E3512F" w:rsidR="00ED76F5" w:rsidRDefault="00735969" w:rsidP="00735969">
            <w:pPr>
              <w:snapToGrid w:val="0"/>
              <w:rPr>
                <w:rFonts w:ascii="Arial" w:hAnsi="Arial" w:cs="Arial"/>
                <w:color w:val="0000FF"/>
              </w:rPr>
            </w:pPr>
            <w:r>
              <w:rPr>
                <w:rFonts w:ascii="Arial" w:hAnsi="Arial" w:cs="Arial"/>
                <w:color w:val="0000FF"/>
              </w:rPr>
              <w:t xml:space="preserve">GIZ  </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EBAF79C" w14:textId="51880693" w:rsidR="00ED76F5" w:rsidRDefault="00735969" w:rsidP="00735969">
            <w:pPr>
              <w:snapToGrid w:val="0"/>
              <w:rPr>
                <w:rFonts w:ascii="Arial" w:hAnsi="Arial" w:cs="Arial"/>
                <w:color w:val="0000FF"/>
              </w:rPr>
            </w:pPr>
            <w:r>
              <w:rPr>
                <w:rFonts w:ascii="Arial" w:hAnsi="Arial" w:cs="Arial"/>
                <w:color w:val="0000FF"/>
              </w:rPr>
              <w:t>9852683038</w:t>
            </w:r>
          </w:p>
        </w:tc>
        <w:tc>
          <w:tcPr>
            <w:tcW w:w="1539" w:type="pct"/>
            <w:tcBorders>
              <w:top w:val="single" w:sz="4" w:space="0" w:color="000000"/>
              <w:left w:val="single" w:sz="4" w:space="0" w:color="000000"/>
              <w:bottom w:val="single" w:sz="4" w:space="0" w:color="000000"/>
              <w:right w:val="single" w:sz="4" w:space="0" w:color="000000"/>
            </w:tcBorders>
          </w:tcPr>
          <w:p w14:paraId="25B9EA20" w14:textId="312A91AF" w:rsidR="00ED76F5" w:rsidRDefault="00735969" w:rsidP="007C7017">
            <w:pPr>
              <w:snapToGrid w:val="0"/>
              <w:ind w:left="60"/>
              <w:rPr>
                <w:rFonts w:ascii="Arial" w:hAnsi="Arial" w:cs="Arial"/>
                <w:color w:val="0000FF"/>
              </w:rPr>
            </w:pPr>
            <w:proofErr w:type="spellStart"/>
            <w:r>
              <w:rPr>
                <w:rFonts w:ascii="Arial" w:hAnsi="Arial" w:cs="Arial"/>
                <w:color w:val="0000FF"/>
              </w:rPr>
              <w:t>krishna.nirula@giz.de</w:t>
            </w:r>
            <w:proofErr w:type="spellEnd"/>
          </w:p>
        </w:tc>
      </w:tr>
      <w:tr w:rsidR="00ED76F5" w14:paraId="2437A3F2" w14:textId="77777777" w:rsidTr="007211E7">
        <w:tc>
          <w:tcPr>
            <w:tcW w:w="1353" w:type="pct"/>
            <w:tcBorders>
              <w:top w:val="single" w:sz="4" w:space="0" w:color="000000"/>
              <w:left w:val="single" w:sz="4" w:space="0" w:color="000000"/>
              <w:bottom w:val="single" w:sz="4" w:space="0" w:color="000000"/>
            </w:tcBorders>
            <w:shd w:val="clear" w:color="auto" w:fill="auto"/>
          </w:tcPr>
          <w:p w14:paraId="53E7824E" w14:textId="39AE75E1" w:rsidR="00ED76F5" w:rsidRDefault="00735969" w:rsidP="007C7017">
            <w:pPr>
              <w:rPr>
                <w:rFonts w:ascii="Arial" w:hAnsi="Arial" w:cs="Arial"/>
                <w:color w:val="0000FF"/>
              </w:rPr>
            </w:pPr>
            <w:proofErr w:type="spellStart"/>
            <w:r>
              <w:rPr>
                <w:rFonts w:ascii="Arial" w:hAnsi="Arial" w:cs="Arial"/>
                <w:color w:val="0000FF"/>
              </w:rPr>
              <w:t>Rajendra</w:t>
            </w:r>
            <w:proofErr w:type="spellEnd"/>
            <w:r>
              <w:rPr>
                <w:rFonts w:ascii="Arial" w:hAnsi="Arial" w:cs="Arial"/>
                <w:color w:val="0000FF"/>
              </w:rPr>
              <w:t xml:space="preserve"> </w:t>
            </w:r>
            <w:proofErr w:type="spellStart"/>
            <w:r>
              <w:rPr>
                <w:rFonts w:ascii="Arial" w:hAnsi="Arial" w:cs="Arial"/>
                <w:color w:val="0000FF"/>
              </w:rPr>
              <w:t>Paukurel</w:t>
            </w:r>
            <w:proofErr w:type="spellEnd"/>
          </w:p>
        </w:tc>
        <w:tc>
          <w:tcPr>
            <w:tcW w:w="1123" w:type="pct"/>
            <w:tcBorders>
              <w:top w:val="single" w:sz="4" w:space="0" w:color="000000"/>
              <w:left w:val="single" w:sz="4" w:space="0" w:color="000000"/>
              <w:bottom w:val="single" w:sz="4" w:space="0" w:color="000000"/>
            </w:tcBorders>
            <w:shd w:val="clear" w:color="auto" w:fill="auto"/>
          </w:tcPr>
          <w:p w14:paraId="737EBCAE" w14:textId="74ED119A" w:rsidR="00ED76F5" w:rsidRDefault="00735969" w:rsidP="007C7017">
            <w:pPr>
              <w:snapToGrid w:val="0"/>
              <w:ind w:left="60"/>
              <w:rPr>
                <w:rFonts w:ascii="Arial" w:hAnsi="Arial" w:cs="Arial"/>
                <w:color w:val="0000FF"/>
              </w:rPr>
            </w:pPr>
            <w:r>
              <w:rPr>
                <w:rFonts w:ascii="Arial" w:hAnsi="Arial" w:cs="Arial"/>
                <w:color w:val="0000FF"/>
              </w:rPr>
              <w:t>NRA</w:t>
            </w: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01950F3" w14:textId="45C92B1E" w:rsidR="00ED76F5" w:rsidRDefault="00735969" w:rsidP="007C7017">
            <w:pPr>
              <w:snapToGrid w:val="0"/>
              <w:ind w:left="60"/>
              <w:rPr>
                <w:rFonts w:ascii="Arial" w:hAnsi="Arial" w:cs="Arial"/>
                <w:color w:val="0000FF"/>
              </w:rPr>
            </w:pPr>
            <w:r>
              <w:rPr>
                <w:rFonts w:ascii="Arial" w:hAnsi="Arial" w:cs="Arial"/>
                <w:color w:val="0000FF"/>
              </w:rPr>
              <w:t>9860667888</w:t>
            </w:r>
          </w:p>
        </w:tc>
        <w:tc>
          <w:tcPr>
            <w:tcW w:w="1539" w:type="pct"/>
            <w:tcBorders>
              <w:top w:val="single" w:sz="4" w:space="0" w:color="000000"/>
              <w:left w:val="single" w:sz="4" w:space="0" w:color="000000"/>
              <w:bottom w:val="single" w:sz="4" w:space="0" w:color="000000"/>
              <w:right w:val="single" w:sz="4" w:space="0" w:color="000000"/>
            </w:tcBorders>
          </w:tcPr>
          <w:p w14:paraId="4643704A" w14:textId="2064EFD5" w:rsidR="00ED76F5" w:rsidRDefault="0007422D" w:rsidP="007C7017">
            <w:pPr>
              <w:snapToGrid w:val="0"/>
              <w:ind w:left="60"/>
              <w:rPr>
                <w:rFonts w:ascii="Arial" w:hAnsi="Arial" w:cs="Arial"/>
                <w:color w:val="0000FF"/>
              </w:rPr>
            </w:pPr>
            <w:proofErr w:type="spellStart"/>
            <w:r>
              <w:rPr>
                <w:rFonts w:ascii="Arial" w:hAnsi="Arial" w:cs="Arial"/>
                <w:color w:val="0000FF"/>
              </w:rPr>
              <w:t>NRAdccorasuwa100@gmail.com</w:t>
            </w:r>
            <w:proofErr w:type="spellEnd"/>
            <w:r>
              <w:rPr>
                <w:rFonts w:ascii="Arial" w:hAnsi="Arial" w:cs="Arial"/>
                <w:color w:val="0000FF"/>
              </w:rPr>
              <w:t xml:space="preserve"> </w:t>
            </w:r>
          </w:p>
        </w:tc>
      </w:tr>
      <w:tr w:rsidR="00ED76F5" w14:paraId="1ECED941" w14:textId="77777777" w:rsidTr="007211E7">
        <w:tc>
          <w:tcPr>
            <w:tcW w:w="1353" w:type="pct"/>
            <w:tcBorders>
              <w:top w:val="single" w:sz="4" w:space="0" w:color="000000"/>
              <w:left w:val="single" w:sz="4" w:space="0" w:color="000000"/>
              <w:bottom w:val="single" w:sz="4" w:space="0" w:color="000000"/>
            </w:tcBorders>
            <w:shd w:val="clear" w:color="auto" w:fill="auto"/>
          </w:tcPr>
          <w:p w14:paraId="05994552" w14:textId="77777777" w:rsidR="00ED76F5" w:rsidRDefault="00ED76F5"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64051C6D" w14:textId="77777777" w:rsidR="00ED76F5" w:rsidRDefault="00ED76F5"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3205FEF"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D2199" w14:textId="77777777" w:rsidR="00ED76F5" w:rsidRDefault="00ED76F5" w:rsidP="007C7017">
            <w:pPr>
              <w:snapToGrid w:val="0"/>
              <w:ind w:left="60"/>
              <w:rPr>
                <w:rFonts w:ascii="Arial" w:hAnsi="Arial" w:cs="Arial"/>
                <w:color w:val="0000FF"/>
              </w:rPr>
            </w:pPr>
          </w:p>
        </w:tc>
      </w:tr>
      <w:tr w:rsidR="00ED76F5" w14:paraId="4FD5D889" w14:textId="77777777" w:rsidTr="007211E7">
        <w:tc>
          <w:tcPr>
            <w:tcW w:w="1353" w:type="pct"/>
            <w:tcBorders>
              <w:top w:val="single" w:sz="4" w:space="0" w:color="000000"/>
              <w:left w:val="single" w:sz="4" w:space="0" w:color="000000"/>
              <w:bottom w:val="single" w:sz="4" w:space="0" w:color="000000"/>
            </w:tcBorders>
            <w:shd w:val="clear" w:color="auto" w:fill="auto"/>
          </w:tcPr>
          <w:p w14:paraId="00715108" w14:textId="77777777" w:rsidR="00ED76F5" w:rsidRDefault="00ED76F5"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163E5F26" w14:textId="77777777" w:rsidR="00ED76F5" w:rsidRDefault="00ED76F5"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71D4F3F8"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11A05B28" w14:textId="77777777" w:rsidR="00ED76F5" w:rsidRDefault="00ED76F5" w:rsidP="007C7017">
            <w:pPr>
              <w:snapToGrid w:val="0"/>
              <w:ind w:left="60"/>
              <w:rPr>
                <w:rFonts w:ascii="Arial" w:hAnsi="Arial" w:cs="Arial"/>
                <w:color w:val="0000FF"/>
              </w:rPr>
            </w:pPr>
          </w:p>
        </w:tc>
      </w:tr>
      <w:tr w:rsidR="00ED76F5" w14:paraId="3EC72C7B" w14:textId="77777777" w:rsidTr="007211E7">
        <w:tc>
          <w:tcPr>
            <w:tcW w:w="1353" w:type="pct"/>
            <w:tcBorders>
              <w:top w:val="single" w:sz="4" w:space="0" w:color="000000"/>
              <w:left w:val="single" w:sz="4" w:space="0" w:color="000000"/>
              <w:bottom w:val="single" w:sz="4" w:space="0" w:color="000000"/>
            </w:tcBorders>
            <w:shd w:val="clear" w:color="auto" w:fill="auto"/>
          </w:tcPr>
          <w:p w14:paraId="59E0D2CA" w14:textId="77777777" w:rsidR="00ED76F5" w:rsidRDefault="00ED76F5"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2103731D" w14:textId="77777777" w:rsidR="00ED76F5" w:rsidRDefault="00ED76F5"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1C63F04F"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4106D932" w14:textId="77777777" w:rsidR="00ED76F5" w:rsidRDefault="00ED76F5" w:rsidP="007C7017">
            <w:pPr>
              <w:snapToGrid w:val="0"/>
              <w:ind w:left="60"/>
              <w:rPr>
                <w:rFonts w:ascii="Arial" w:hAnsi="Arial" w:cs="Arial"/>
                <w:color w:val="0000FF"/>
              </w:rPr>
            </w:pPr>
          </w:p>
        </w:tc>
      </w:tr>
      <w:tr w:rsidR="00ED76F5" w14:paraId="7A3C5A5D" w14:textId="77777777" w:rsidTr="007211E7">
        <w:tc>
          <w:tcPr>
            <w:tcW w:w="1353" w:type="pct"/>
            <w:tcBorders>
              <w:top w:val="single" w:sz="4" w:space="0" w:color="000000"/>
              <w:left w:val="single" w:sz="4" w:space="0" w:color="000000"/>
              <w:bottom w:val="single" w:sz="4" w:space="0" w:color="000000"/>
            </w:tcBorders>
            <w:shd w:val="clear" w:color="auto" w:fill="auto"/>
          </w:tcPr>
          <w:p w14:paraId="7A0231F0" w14:textId="77777777" w:rsidR="00ED76F5" w:rsidRDefault="00ED76F5"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4142BA6D" w14:textId="77777777" w:rsidR="00ED76F5" w:rsidRDefault="00ED76F5"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7F6B35A"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E4B4FAD" w14:textId="77777777" w:rsidR="00ED76F5" w:rsidRDefault="00ED76F5" w:rsidP="007C7017">
            <w:pPr>
              <w:snapToGrid w:val="0"/>
              <w:ind w:left="60"/>
              <w:rPr>
                <w:rFonts w:ascii="Arial" w:hAnsi="Arial" w:cs="Arial"/>
                <w:color w:val="0000FF"/>
              </w:rPr>
            </w:pPr>
          </w:p>
        </w:tc>
      </w:tr>
      <w:tr w:rsidR="00ED76F5" w14:paraId="0DA307F2" w14:textId="77777777" w:rsidTr="007211E7">
        <w:tc>
          <w:tcPr>
            <w:tcW w:w="1353" w:type="pct"/>
            <w:tcBorders>
              <w:top w:val="single" w:sz="4" w:space="0" w:color="000000"/>
              <w:left w:val="single" w:sz="4" w:space="0" w:color="000000"/>
              <w:bottom w:val="single" w:sz="4" w:space="0" w:color="000000"/>
            </w:tcBorders>
            <w:shd w:val="clear" w:color="auto" w:fill="auto"/>
          </w:tcPr>
          <w:p w14:paraId="78639CAA" w14:textId="77777777" w:rsidR="00ED76F5" w:rsidRDefault="00ED76F5"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207E21C4" w14:textId="77777777" w:rsidR="00ED76F5" w:rsidRDefault="00ED76F5"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21E2275C"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7C0CAF03" w14:textId="77777777" w:rsidR="00ED76F5" w:rsidRDefault="00ED76F5" w:rsidP="007C7017">
            <w:pPr>
              <w:snapToGrid w:val="0"/>
              <w:ind w:left="60"/>
              <w:rPr>
                <w:rFonts w:ascii="Arial" w:hAnsi="Arial" w:cs="Arial"/>
                <w:color w:val="0000FF"/>
              </w:rPr>
            </w:pPr>
          </w:p>
        </w:tc>
      </w:tr>
      <w:tr w:rsidR="00ED76F5" w14:paraId="474C73C0" w14:textId="77777777" w:rsidTr="007211E7">
        <w:tc>
          <w:tcPr>
            <w:tcW w:w="1353" w:type="pct"/>
            <w:tcBorders>
              <w:top w:val="single" w:sz="4" w:space="0" w:color="000000"/>
              <w:left w:val="single" w:sz="4" w:space="0" w:color="000000"/>
              <w:bottom w:val="single" w:sz="4" w:space="0" w:color="000000"/>
            </w:tcBorders>
            <w:shd w:val="clear" w:color="auto" w:fill="auto"/>
          </w:tcPr>
          <w:p w14:paraId="42747A26" w14:textId="77777777" w:rsidR="00ED76F5" w:rsidRDefault="00ED76F5"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097ED63B" w14:textId="77777777" w:rsidR="00ED76F5" w:rsidRDefault="00ED76F5"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61ED416A"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65F3713F" w14:textId="77777777" w:rsidR="00ED76F5" w:rsidRDefault="00ED76F5" w:rsidP="007C7017">
            <w:pPr>
              <w:snapToGrid w:val="0"/>
              <w:ind w:left="60"/>
              <w:rPr>
                <w:rFonts w:ascii="Arial" w:hAnsi="Arial" w:cs="Arial"/>
                <w:color w:val="0000FF"/>
              </w:rPr>
            </w:pPr>
          </w:p>
        </w:tc>
      </w:tr>
      <w:tr w:rsidR="00ED76F5" w14:paraId="0F478336" w14:textId="77777777" w:rsidTr="007211E7">
        <w:tc>
          <w:tcPr>
            <w:tcW w:w="1353" w:type="pct"/>
            <w:tcBorders>
              <w:top w:val="single" w:sz="4" w:space="0" w:color="000000"/>
              <w:left w:val="single" w:sz="4" w:space="0" w:color="000000"/>
              <w:bottom w:val="single" w:sz="4" w:space="0" w:color="000000"/>
            </w:tcBorders>
            <w:shd w:val="clear" w:color="auto" w:fill="auto"/>
          </w:tcPr>
          <w:p w14:paraId="5B015BDF" w14:textId="77777777" w:rsidR="00ED76F5" w:rsidRDefault="00ED76F5" w:rsidP="007C7017">
            <w:pPr>
              <w:rPr>
                <w:rFonts w:ascii="Arial" w:hAnsi="Arial" w:cs="Arial"/>
                <w:color w:val="0000FF"/>
              </w:rPr>
            </w:pPr>
          </w:p>
        </w:tc>
        <w:tc>
          <w:tcPr>
            <w:tcW w:w="1123" w:type="pct"/>
            <w:tcBorders>
              <w:top w:val="single" w:sz="4" w:space="0" w:color="000000"/>
              <w:left w:val="single" w:sz="4" w:space="0" w:color="000000"/>
              <w:bottom w:val="single" w:sz="4" w:space="0" w:color="000000"/>
            </w:tcBorders>
            <w:shd w:val="clear" w:color="auto" w:fill="auto"/>
          </w:tcPr>
          <w:p w14:paraId="5E2E7305" w14:textId="77777777" w:rsidR="00ED76F5" w:rsidRDefault="00ED76F5" w:rsidP="007C7017">
            <w:pPr>
              <w:snapToGrid w:val="0"/>
              <w:ind w:left="60"/>
              <w:rPr>
                <w:rFonts w:ascii="Arial" w:hAnsi="Arial" w:cs="Arial"/>
                <w:color w:val="0000FF"/>
              </w:rPr>
            </w:pPr>
          </w:p>
        </w:tc>
        <w:tc>
          <w:tcPr>
            <w:tcW w:w="985" w:type="pct"/>
            <w:tcBorders>
              <w:top w:val="single" w:sz="4" w:space="0" w:color="000000"/>
              <w:left w:val="single" w:sz="4" w:space="0" w:color="000000"/>
              <w:bottom w:val="single" w:sz="4" w:space="0" w:color="000000"/>
              <w:right w:val="single" w:sz="4" w:space="0" w:color="000000"/>
            </w:tcBorders>
            <w:shd w:val="clear" w:color="auto" w:fill="auto"/>
          </w:tcPr>
          <w:p w14:paraId="36FF6E12" w14:textId="77777777" w:rsidR="00ED76F5" w:rsidRDefault="00ED76F5" w:rsidP="007C7017">
            <w:pPr>
              <w:snapToGrid w:val="0"/>
              <w:ind w:left="60"/>
              <w:rPr>
                <w:rFonts w:ascii="Arial" w:hAnsi="Arial" w:cs="Arial"/>
                <w:color w:val="0000FF"/>
              </w:rPr>
            </w:pPr>
          </w:p>
        </w:tc>
        <w:tc>
          <w:tcPr>
            <w:tcW w:w="1539" w:type="pct"/>
            <w:tcBorders>
              <w:top w:val="single" w:sz="4" w:space="0" w:color="000000"/>
              <w:left w:val="single" w:sz="4" w:space="0" w:color="000000"/>
              <w:bottom w:val="single" w:sz="4" w:space="0" w:color="000000"/>
              <w:right w:val="single" w:sz="4" w:space="0" w:color="000000"/>
            </w:tcBorders>
          </w:tcPr>
          <w:p w14:paraId="002E678F" w14:textId="77777777" w:rsidR="00ED76F5" w:rsidRDefault="00ED76F5" w:rsidP="007C7017">
            <w:pPr>
              <w:snapToGrid w:val="0"/>
              <w:ind w:left="60"/>
              <w:rPr>
                <w:rFonts w:ascii="Arial" w:hAnsi="Arial" w:cs="Arial"/>
                <w:color w:val="0000FF"/>
              </w:rPr>
            </w:pPr>
          </w:p>
        </w:tc>
      </w:tr>
    </w:tbl>
    <w:p w14:paraId="283766D6" w14:textId="77777777" w:rsidR="007211E7" w:rsidRDefault="007211E7">
      <w:bookmarkStart w:id="0" w:name="_GoBack"/>
      <w:bookmarkEnd w:id="0"/>
    </w:p>
    <w:sectPr w:rsidR="007211E7">
      <w:headerReference w:type="default" r:id="rId8"/>
      <w:footerReference w:type="default" r:id="rId9"/>
      <w:pgSz w:w="12240" w:h="15840"/>
      <w:pgMar w:top="720" w:right="1440" w:bottom="720" w:left="1440" w:header="432" w:footer="432"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3A5708" w14:textId="77777777" w:rsidR="0032043D" w:rsidRDefault="0032043D">
      <w:r>
        <w:separator/>
      </w:r>
    </w:p>
  </w:endnote>
  <w:endnote w:type="continuationSeparator" w:id="0">
    <w:p w14:paraId="600153FB" w14:textId="77777777" w:rsidR="0032043D" w:rsidRDefault="00320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F70867" w14:textId="77777777" w:rsidR="00D34CFB" w:rsidRDefault="00F435A5" w:rsidP="002D2CE4">
    <w:pPr>
      <w:pStyle w:val="Footer"/>
      <w:pBdr>
        <w:top w:val="single" w:sz="20" w:space="20" w:color="000000"/>
      </w:pBdr>
      <w:tabs>
        <w:tab w:val="clear" w:pos="4320"/>
        <w:tab w:val="clear" w:pos="8640"/>
        <w:tab w:val="center" w:pos="4680"/>
        <w:tab w:val="right" w:pos="9360"/>
      </w:tabs>
      <w:rPr>
        <w:rFonts w:ascii="Arial" w:hAnsi="Arial" w:cs="Arial"/>
        <w:i/>
        <w:color w:val="0000FF"/>
        <w:sz w:val="18"/>
        <w:szCs w:val="18"/>
      </w:rPr>
    </w:pPr>
    <w:r>
      <w:rPr>
        <w:noProof/>
        <w:lang w:bidi="ne-NP"/>
      </w:rPr>
      <mc:AlternateContent>
        <mc:Choice Requires="wps">
          <w:drawing>
            <wp:anchor distT="0" distB="0" distL="114300" distR="114300" simplePos="0" relativeHeight="251657728" behindDoc="0" locked="0" layoutInCell="1" allowOverlap="1" wp14:anchorId="3C71D887" wp14:editId="768C744D">
              <wp:simplePos x="0" y="0"/>
              <wp:positionH relativeFrom="column">
                <wp:posOffset>1993900</wp:posOffset>
              </wp:positionH>
              <wp:positionV relativeFrom="paragraph">
                <wp:posOffset>288290</wp:posOffset>
              </wp:positionV>
              <wp:extent cx="4041775" cy="281940"/>
              <wp:effectExtent l="0" t="0" r="0" b="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281940"/>
                      </a:xfrm>
                      <a:prstGeom prst="rect">
                        <a:avLst/>
                      </a:prstGeom>
                      <a:noFill/>
                      <a:ln>
                        <a:noFill/>
                      </a:ln>
                      <a:effectLst/>
                    </wps:spPr>
                    <wps:txbx>
                      <w:txbxContent>
                        <w:p w14:paraId="0556B632" w14:textId="77777777" w:rsidR="002D2CE4" w:rsidRPr="002D2CE4" w:rsidRDefault="002D2CE4" w:rsidP="002D2CE4">
                          <w:pPr>
                            <w:pStyle w:val="CRSFooter"/>
                            <w:jc w:val="right"/>
                            <w:rPr>
                              <w:sz w:val="18"/>
                              <w:szCs w:val="18"/>
                            </w:rPr>
                          </w:pPr>
                          <w:proofErr w:type="spellStart"/>
                          <w:r w:rsidRPr="002D2CE4">
                            <w:rPr>
                              <w:b/>
                              <w:smallCaps/>
                              <w:color w:val="222A35"/>
                              <w:sz w:val="18"/>
                              <w:szCs w:val="18"/>
                            </w:rPr>
                            <w:t>HRRP</w:t>
                          </w:r>
                          <w:proofErr w:type="spellEnd"/>
                          <w:r w:rsidRPr="002D2CE4">
                            <w:rPr>
                              <w:b/>
                              <w:smallCaps/>
                              <w:color w:val="222A35"/>
                              <w:sz w:val="18"/>
                              <w:szCs w:val="18"/>
                            </w:rPr>
                            <w:t xml:space="preserve"> </w:t>
                          </w:r>
                          <w:r w:rsidRPr="002D2CE4">
                            <w:rPr>
                              <w:color w:val="000000"/>
                              <w:sz w:val="18"/>
                              <w:szCs w:val="18"/>
                            </w:rPr>
                            <w:t xml:space="preserve">| </w:t>
                          </w:r>
                          <w:proofErr w:type="spellStart"/>
                          <w:r w:rsidRPr="002D2CE4">
                            <w:rPr>
                              <w:color w:val="000000"/>
                              <w:sz w:val="18"/>
                              <w:szCs w:val="18"/>
                            </w:rPr>
                            <w:t>Jwagal</w:t>
                          </w:r>
                          <w:proofErr w:type="spellEnd"/>
                          <w:r w:rsidRPr="002D2CE4">
                            <w:rPr>
                              <w:color w:val="000000"/>
                              <w:sz w:val="18"/>
                              <w:szCs w:val="18"/>
                            </w:rPr>
                            <w:t xml:space="preserve">, </w:t>
                          </w:r>
                          <w:proofErr w:type="spellStart"/>
                          <w:r w:rsidRPr="002D2CE4">
                            <w:rPr>
                              <w:color w:val="000000"/>
                              <w:sz w:val="18"/>
                              <w:szCs w:val="18"/>
                            </w:rPr>
                            <w:t>Lalitpur</w:t>
                          </w:r>
                          <w:proofErr w:type="spellEnd"/>
                          <w:r w:rsidRPr="002D2CE4">
                            <w:rPr>
                              <w:color w:val="000000"/>
                              <w:sz w:val="18"/>
                              <w:szCs w:val="18"/>
                            </w:rPr>
                            <w:t xml:space="preserve"> | </w:t>
                          </w:r>
                          <w:hyperlink r:id="rId1" w:history="1">
                            <w:r w:rsidRPr="002D2CE4">
                              <w:rPr>
                                <w:rStyle w:val="Hyperlink"/>
                                <w:sz w:val="18"/>
                                <w:szCs w:val="18"/>
                              </w:rPr>
                              <w:t>http://</w:t>
                            </w:r>
                            <w:proofErr w:type="spellStart"/>
                            <w:r w:rsidRPr="002D2CE4">
                              <w:rPr>
                                <w:rStyle w:val="Hyperlink"/>
                                <w:sz w:val="18"/>
                                <w:szCs w:val="18"/>
                              </w:rPr>
                              <w:t>hrrpnepal.org</w:t>
                            </w:r>
                            <w:proofErr w:type="spellEnd"/>
                            <w:r w:rsidRPr="002D2CE4">
                              <w:rPr>
                                <w:rStyle w:val="Hyperlink"/>
                                <w:sz w:val="18"/>
                                <w:szCs w:val="18"/>
                              </w:rPr>
                              <w:t>/</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2" w:history="1">
                            <w:proofErr w:type="spellStart"/>
                            <w:r w:rsidRPr="002D2CE4">
                              <w:rPr>
                                <w:rStyle w:val="Hyperlink"/>
                                <w:sz w:val="18"/>
                                <w:szCs w:val="18"/>
                              </w:rPr>
                              <w:t>info@hrrpnepal.org</w:t>
                            </w:r>
                            <w:proofErr w:type="spellEnd"/>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w15="http://schemas.microsoft.com/office/word/2012/wordml" xmlns:w16se="http://schemas.microsoft.com/office/word/2015/wordml/symex">
          <w:pict>
            <v:shapetype w14:anchorId="3C71D887" id="_x0000_t202" coordsize="21600,21600" o:spt="202" path="m,l,21600r21600,l21600,xe">
              <v:stroke joinstyle="miter"/>
              <v:path gradientshapeok="t" o:connecttype="rect"/>
            </v:shapetype>
            <v:shape id="Text Box 3" o:spid="_x0000_s1026" type="#_x0000_t202" style="position:absolute;margin-left:157pt;margin-top:22.7pt;width:318.25pt;height:22.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" filled="f" stroked="f">
              <v:path arrowok="t"/>
              <v:textbox inset="0,0,0,0">
                <w:txbxContent>
                  <w:p w14:paraId="0556B632" w14:textId="77777777" w:rsidR="002D2CE4" w:rsidRPr="002D2CE4" w:rsidRDefault="002D2CE4" w:rsidP="002D2CE4">
                    <w:pPr>
                      <w:pStyle w:val="CRSFooter"/>
                      <w:jc w:val="right"/>
                      <w:rPr>
                        <w:sz w:val="18"/>
                        <w:szCs w:val="18"/>
                      </w:rPr>
                    </w:pPr>
                    <w:r w:rsidRPr="002D2CE4">
                      <w:rPr>
                        <w:b/>
                        <w:smallCaps/>
                        <w:color w:val="222A35"/>
                        <w:sz w:val="18"/>
                        <w:szCs w:val="18"/>
                      </w:rPr>
                      <w:t xml:space="preserve">HRRP </w:t>
                    </w:r>
                    <w:r w:rsidRPr="002D2CE4">
                      <w:rPr>
                        <w:color w:val="000000"/>
                        <w:sz w:val="18"/>
                        <w:szCs w:val="18"/>
                      </w:rPr>
                      <w:t xml:space="preserve">| Jwagal, Lalitpur | </w:t>
                    </w:r>
                    <w:hyperlink r:id="rId3" w:history="1">
                      <w:r w:rsidRPr="002D2CE4">
                        <w:rPr>
                          <w:rStyle w:val="Hyperlink"/>
                          <w:sz w:val="18"/>
                          <w:szCs w:val="18"/>
                        </w:rPr>
                        <w:t>h</w:t>
                      </w:r>
                      <w:r w:rsidRPr="002D2CE4">
                        <w:rPr>
                          <w:rStyle w:val="Hyperlink"/>
                          <w:sz w:val="18"/>
                          <w:szCs w:val="18"/>
                        </w:rPr>
                        <w:t>t</w:t>
                      </w:r>
                      <w:r w:rsidRPr="002D2CE4">
                        <w:rPr>
                          <w:rStyle w:val="Hyperlink"/>
                          <w:sz w:val="18"/>
                          <w:szCs w:val="18"/>
                        </w:rPr>
                        <w:t>tp://hrrpnepal.org/</w:t>
                      </w:r>
                    </w:hyperlink>
                    <w:r w:rsidRPr="002D2CE4">
                      <w:rPr>
                        <w:sz w:val="18"/>
                        <w:szCs w:val="18"/>
                      </w:rPr>
                      <w:t xml:space="preserve"> </w:t>
                    </w:r>
                    <w:r w:rsidRPr="002D2CE4">
                      <w:rPr>
                        <w:color w:val="000000"/>
                        <w:sz w:val="18"/>
                        <w:szCs w:val="18"/>
                      </w:rPr>
                      <w:t>|</w:t>
                    </w:r>
                    <w:r w:rsidRPr="002D2CE4">
                      <w:rPr>
                        <w:color w:val="0070C0"/>
                        <w:sz w:val="18"/>
                        <w:szCs w:val="18"/>
                      </w:rPr>
                      <w:t xml:space="preserve"> </w:t>
                    </w:r>
                    <w:hyperlink r:id="rId4" w:history="1">
                      <w:r w:rsidRPr="002D2CE4">
                        <w:rPr>
                          <w:rStyle w:val="Hyperlink"/>
                          <w:sz w:val="18"/>
                          <w:szCs w:val="18"/>
                        </w:rPr>
                        <w:t>info@hrrpnepal.org</w:t>
                      </w:r>
                    </w:hyperlink>
                    <w:r w:rsidRPr="002D2CE4">
                      <w:rPr>
                        <w:b/>
                        <w:bCs/>
                        <w:sz w:val="18"/>
                        <w:szCs w:val="18"/>
                      </w:rPr>
                      <w:t xml:space="preserve"> </w:t>
                    </w:r>
                  </w:p>
                  <w:p w14:paraId="6A985854" w14:textId="77777777" w:rsidR="002D2CE4" w:rsidRPr="002D2CE4" w:rsidRDefault="002D2CE4" w:rsidP="002D2CE4">
                    <w:pPr>
                      <w:jc w:val="right"/>
                      <w:rPr>
                        <w:rFonts w:ascii="Calibri Light" w:hAnsi="Calibri Light"/>
                        <w:sz w:val="14"/>
                        <w:szCs w:val="16"/>
                      </w:rPr>
                    </w:pPr>
                    <w:r w:rsidRPr="002D2CE4">
                      <w:rPr>
                        <w:rFonts w:cs="Calibri"/>
                        <w:color w:val="000000"/>
                        <w:sz w:val="14"/>
                        <w:szCs w:val="16"/>
                      </w:rPr>
                      <w:t>©2017 HRRP | All Rights Reserved</w:t>
                    </w:r>
                  </w:p>
                </w:txbxContent>
              </v:textbox>
              <w10:wrap type="square"/>
            </v:shape>
          </w:pict>
        </mc:Fallback>
      </mc:AlternateContent>
    </w:r>
    <w:r w:rsidR="002D2CE4">
      <w:rPr>
        <w:rFonts w:ascii="Arial" w:hAnsi="Arial" w:cs="Arial"/>
        <w:b/>
        <w:sz w:val="18"/>
        <w:szCs w:val="18"/>
      </w:rPr>
      <w:t>HRRP District Coordination Meeting</w:t>
    </w:r>
    <w:r w:rsidR="00D34CFB">
      <w:rPr>
        <w:rFonts w:ascii="Arial" w:hAnsi="Arial" w:cs="Arial"/>
        <w:b/>
        <w:sz w:val="18"/>
        <w:szCs w:val="18"/>
      </w:rPr>
      <w:t>:</w:t>
    </w:r>
    <w:r w:rsidR="00D34CFB">
      <w:rPr>
        <w:rFonts w:ascii="Arial" w:hAnsi="Arial" w:cs="Arial"/>
        <w:sz w:val="18"/>
        <w:szCs w:val="18"/>
      </w:rPr>
      <w:t xml:space="preserve"> </w:t>
    </w:r>
    <w:r w:rsidR="002D2CE4">
      <w:rPr>
        <w:rFonts w:ascii="Arial" w:hAnsi="Arial" w:cs="Arial"/>
        <w:sz w:val="18"/>
        <w:szCs w:val="18"/>
      </w:rPr>
      <w:t>05/05/2017</w:t>
    </w:r>
    <w:r w:rsidR="00D34CFB">
      <w:rPr>
        <w:rFonts w:ascii="Arial" w:hAnsi="Arial" w:cs="Arial"/>
        <w:b/>
        <w:sz w:val="18"/>
        <w:szCs w:val="18"/>
      </w:rPr>
      <w:tab/>
    </w:r>
    <w:r w:rsidR="00D34CFB">
      <w:rPr>
        <w:rFonts w:ascii="Arial" w:hAnsi="Arial" w:cs="Arial"/>
        <w:b/>
        <w:sz w:val="18"/>
        <w:szCs w:val="18"/>
      </w:rPr>
      <w:tab/>
    </w:r>
  </w:p>
  <w:p w14:paraId="130A21FA" w14:textId="77777777" w:rsidR="00D34CFB" w:rsidRDefault="00D34CFB" w:rsidP="002D2CE4">
    <w:pPr>
      <w:pStyle w:val="Footer"/>
      <w:pBdr>
        <w:top w:val="single" w:sz="20" w:space="20" w:color="000000"/>
      </w:pBdr>
      <w:tabs>
        <w:tab w:val="clear" w:pos="4320"/>
        <w:tab w:val="clear" w:pos="8640"/>
        <w:tab w:val="center" w:pos="4680"/>
        <w:tab w:val="right"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57CEEC" w14:textId="77777777" w:rsidR="0032043D" w:rsidRDefault="0032043D">
      <w:r>
        <w:separator/>
      </w:r>
    </w:p>
  </w:footnote>
  <w:footnote w:type="continuationSeparator" w:id="0">
    <w:p w14:paraId="75B4E81D" w14:textId="77777777" w:rsidR="0032043D" w:rsidRDefault="003204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7546"/>
      <w:gridCol w:w="2030"/>
    </w:tblGrid>
    <w:tr w:rsidR="00D34CFB" w14:paraId="16A2C521" w14:textId="77777777">
      <w:tc>
        <w:tcPr>
          <w:tcW w:w="7546" w:type="dxa"/>
          <w:tcBorders>
            <w:bottom w:val="double" w:sz="20" w:space="0" w:color="000000"/>
          </w:tcBorders>
          <w:shd w:val="clear" w:color="auto" w:fill="auto"/>
          <w:vAlign w:val="bottom"/>
        </w:tcPr>
        <w:p w14:paraId="0436B639" w14:textId="406DB8D8" w:rsidR="00D34CFB" w:rsidRPr="002D2CE4" w:rsidRDefault="00604836">
          <w:pPr>
            <w:pStyle w:val="Header"/>
            <w:rPr>
              <w:rFonts w:ascii="Arial" w:hAnsi="Arial" w:cs="Arial"/>
              <w:sz w:val="28"/>
              <w:szCs w:val="28"/>
            </w:rPr>
          </w:pPr>
          <w:r w:rsidRPr="002D2CE4">
            <w:rPr>
              <w:rFonts w:ascii="Arial" w:hAnsi="Arial" w:cs="Arial"/>
              <w:b/>
              <w:color w:val="0000FF"/>
              <w:sz w:val="28"/>
              <w:szCs w:val="28"/>
            </w:rPr>
            <w:t xml:space="preserve">HRRP District Coordination </w:t>
          </w:r>
          <w:r w:rsidR="00D34CFB" w:rsidRPr="002D2CE4">
            <w:rPr>
              <w:rFonts w:ascii="Arial" w:hAnsi="Arial" w:cs="Arial"/>
              <w:b/>
              <w:sz w:val="28"/>
              <w:szCs w:val="28"/>
            </w:rPr>
            <w:br/>
            <w:t>Meeting Minutes</w:t>
          </w:r>
        </w:p>
      </w:tc>
      <w:tc>
        <w:tcPr>
          <w:tcW w:w="2030" w:type="dxa"/>
          <w:tcBorders>
            <w:bottom w:val="double" w:sz="20" w:space="0" w:color="000000"/>
          </w:tcBorders>
          <w:shd w:val="clear" w:color="auto" w:fill="auto"/>
        </w:tcPr>
        <w:p w14:paraId="41F95E48" w14:textId="4C58FA47" w:rsidR="00D34CFB" w:rsidRDefault="00B734F0">
          <w:pPr>
            <w:pStyle w:val="Header"/>
            <w:jc w:val="right"/>
            <w:rPr>
              <w:rFonts w:ascii="Arial" w:hAnsi="Arial" w:cs="Arial"/>
            </w:rPr>
          </w:pPr>
          <w:r>
            <w:rPr>
              <w:noProof/>
              <w:lang w:bidi="ne-NP"/>
            </w:rPr>
            <w:drawing>
              <wp:anchor distT="0" distB="0" distL="114300" distR="114300" simplePos="0" relativeHeight="251659776" behindDoc="0" locked="0" layoutInCell="1" allowOverlap="1" wp14:anchorId="04E7223A" wp14:editId="19E0120D">
                <wp:simplePos x="0" y="0"/>
                <wp:positionH relativeFrom="margin">
                  <wp:posOffset>-13335</wp:posOffset>
                </wp:positionH>
                <wp:positionV relativeFrom="margin">
                  <wp:posOffset>-114300</wp:posOffset>
                </wp:positionV>
                <wp:extent cx="1181100" cy="483235"/>
                <wp:effectExtent l="0" t="0" r="0" b="0"/>
                <wp:wrapSquare wrapText="bothSides"/>
                <wp:docPr id="1" name="Picture 1" descr="C:\Users\skennedy\AppData\Local\Microsoft\Windows\INetCacheContent.Word\HRRP_Logo_HRRP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kennedy\AppData\Local\Microsoft\Windows\INetCacheContent.Word\HRRP_Logo_HRRPBlu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100" cy="4832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7D7135B6" w14:textId="77777777" w:rsidR="00D34CFB" w:rsidRDefault="00D34CF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00000001"/>
    <w:name w:val="WW8Num3"/>
    <w:lvl w:ilvl="0">
      <w:start w:val="1"/>
      <w:numFmt w:val="decimal"/>
      <w:lvlText w:val="%1."/>
      <w:lvlJc w:val="left"/>
      <w:pPr>
        <w:tabs>
          <w:tab w:val="num" w:pos="720"/>
        </w:tabs>
        <w:ind w:left="720" w:hanging="360"/>
      </w:pPr>
      <w:rPr>
        <w:rFonts w:ascii="Arial" w:hAnsi="Arial" w:cs="Arial"/>
        <w:color w:val="0000FF"/>
      </w:rPr>
    </w:lvl>
  </w:abstractNum>
  <w:abstractNum w:abstractNumId="1">
    <w:nsid w:val="00000002"/>
    <w:multiLevelType w:val="singleLevel"/>
    <w:tmpl w:val="00000002"/>
    <w:name w:val="WW8Num6"/>
    <w:lvl w:ilvl="0">
      <w:start w:val="1"/>
      <w:numFmt w:val="bullet"/>
      <w:lvlText w:val=""/>
      <w:lvlJc w:val="left"/>
      <w:pPr>
        <w:tabs>
          <w:tab w:val="num" w:pos="360"/>
        </w:tabs>
        <w:ind w:left="360" w:hanging="360"/>
      </w:pPr>
      <w:rPr>
        <w:rFonts w:ascii="Wingdings" w:hAnsi="Wingdings" w:cs="Wingdings" w:hint="default"/>
      </w:rPr>
    </w:lvl>
  </w:abstractNum>
  <w:abstractNum w:abstractNumId="2">
    <w:nsid w:val="00000003"/>
    <w:multiLevelType w:val="multilevel"/>
    <w:tmpl w:val="00000003"/>
    <w:name w:val="WW8Num9"/>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nsid w:val="00000004"/>
    <w:multiLevelType w:val="multilevel"/>
    <w:tmpl w:val="000000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4">
    <w:nsid w:val="0FDE793A"/>
    <w:multiLevelType w:val="hybridMultilevel"/>
    <w:tmpl w:val="F584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C4F36AA"/>
    <w:multiLevelType w:val="multilevel"/>
    <w:tmpl w:val="00000003"/>
    <w:lvl w:ilvl="0">
      <w:start w:val="1"/>
      <w:numFmt w:val="decimal"/>
      <w:lvlText w:val="%1."/>
      <w:lvlJc w:val="left"/>
      <w:pPr>
        <w:tabs>
          <w:tab w:val="num" w:pos="420"/>
        </w:tabs>
        <w:ind w:left="420" w:hanging="360"/>
      </w:pPr>
      <w:rPr>
        <w:rFonts w:ascii="Arial" w:hAnsi="Arial" w:cs="Arial" w:hint="default"/>
        <w:i/>
        <w:iCs/>
        <w:color w:val="0000FF"/>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836"/>
    <w:rsid w:val="0007422D"/>
    <w:rsid w:val="000C1ADC"/>
    <w:rsid w:val="000E1838"/>
    <w:rsid w:val="001112D2"/>
    <w:rsid w:val="00172283"/>
    <w:rsid w:val="00294459"/>
    <w:rsid w:val="00294867"/>
    <w:rsid w:val="002D134E"/>
    <w:rsid w:val="002D2CE4"/>
    <w:rsid w:val="002D7FFD"/>
    <w:rsid w:val="00307006"/>
    <w:rsid w:val="0032043D"/>
    <w:rsid w:val="0052255F"/>
    <w:rsid w:val="0054032F"/>
    <w:rsid w:val="00596E30"/>
    <w:rsid w:val="005A2F6A"/>
    <w:rsid w:val="005F1EA2"/>
    <w:rsid w:val="00604836"/>
    <w:rsid w:val="007211E7"/>
    <w:rsid w:val="00735969"/>
    <w:rsid w:val="00864F01"/>
    <w:rsid w:val="00880C15"/>
    <w:rsid w:val="008A40A9"/>
    <w:rsid w:val="009062B3"/>
    <w:rsid w:val="00923FE1"/>
    <w:rsid w:val="00930CBB"/>
    <w:rsid w:val="009466A8"/>
    <w:rsid w:val="009A7C26"/>
    <w:rsid w:val="009E51E1"/>
    <w:rsid w:val="00B734F0"/>
    <w:rsid w:val="00C44024"/>
    <w:rsid w:val="00C55999"/>
    <w:rsid w:val="00CE56B7"/>
    <w:rsid w:val="00D34CFB"/>
    <w:rsid w:val="00D5323D"/>
    <w:rsid w:val="00E15487"/>
    <w:rsid w:val="00ED76F5"/>
    <w:rsid w:val="00EE0E6A"/>
    <w:rsid w:val="00EE7033"/>
    <w:rsid w:val="00F435A5"/>
    <w:rsid w:val="00FC7AFC"/>
    <w:rsid w:val="00FF385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oNotEmbedSmartTags/>
  <w:decimalSymbol w:val="."/>
  <w:listSeparator w:val=","/>
  <w14:docId w14:val="68EEDADE"/>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E1548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3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cs="Wingdings" w:hint="default"/>
    </w:rPr>
  </w:style>
  <w:style w:type="character" w:customStyle="1" w:styleId="WW8Num1z1">
    <w:name w:val="WW8Num1z1"/>
    <w:rPr>
      <w:rFonts w:ascii="Courier New" w:hAnsi="Courier New" w:cs="Courier New" w:hint="default"/>
    </w:rPr>
  </w:style>
  <w:style w:type="character" w:customStyle="1" w:styleId="WW8Num1z3">
    <w:name w:val="WW8Num1z3"/>
    <w:rPr>
      <w:rFonts w:ascii="Symbol" w:hAnsi="Symbol" w:cs="Symbol" w:hint="default"/>
    </w:rPr>
  </w:style>
  <w:style w:type="character" w:customStyle="1" w:styleId="WW8Num2z0">
    <w:name w:val="WW8Num2z0"/>
    <w:rPr>
      <w:rFonts w:ascii="Wingdings" w:hAnsi="Wingdings" w:cs="Wingdings" w:hint="default"/>
    </w:rPr>
  </w:style>
  <w:style w:type="character" w:customStyle="1" w:styleId="WW8Num2z1">
    <w:name w:val="WW8Num2z1"/>
    <w:rPr>
      <w:rFonts w:ascii="Courier New" w:hAnsi="Courier New" w:cs="Courier New" w:hint="default"/>
    </w:rPr>
  </w:style>
  <w:style w:type="character" w:customStyle="1" w:styleId="WW8Num2z3">
    <w:name w:val="WW8Num2z3"/>
    <w:rPr>
      <w:rFonts w:ascii="Symbol" w:hAnsi="Symbol" w:cs="Symbol" w:hint="default"/>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2">
    <w:name w:val="WW8Num4z2"/>
    <w:rPr>
      <w:rFonts w:ascii="Wingdings" w:hAnsi="Wingdings" w:cs="Wingdings" w:hint="default"/>
    </w:rPr>
  </w:style>
  <w:style w:type="character" w:customStyle="1" w:styleId="WW8Num5z0">
    <w:name w:val="WW8Num5z0"/>
    <w:rPr>
      <w:rFonts w:hint="default"/>
    </w:rPr>
  </w:style>
  <w:style w:type="character" w:customStyle="1" w:styleId="WW8Num5z2">
    <w:name w:val="WW8Num5z2"/>
    <w:rPr>
      <w:rFonts w:ascii="Wingdings" w:hAnsi="Wingdings" w:cs="Wingdings" w:hint="default"/>
    </w:rPr>
  </w:style>
  <w:style w:type="character" w:customStyle="1" w:styleId="WW8Num5z3">
    <w:name w:val="WW8Num5z3"/>
    <w:rPr>
      <w:rFonts w:ascii="Symbol" w:hAnsi="Symbol" w:cs="Symbol" w:hint="default"/>
    </w:rPr>
  </w:style>
  <w:style w:type="character" w:customStyle="1" w:styleId="WW8Num5z4">
    <w:name w:val="WW8Num5z4"/>
    <w:rPr>
      <w:rFonts w:ascii="Courier New" w:hAnsi="Courier New" w:cs="Courier New" w:hint="default"/>
    </w:rPr>
  </w:style>
  <w:style w:type="character" w:customStyle="1" w:styleId="WW8Num6z0">
    <w:name w:val="WW8Num6z0"/>
    <w:rPr>
      <w:rFonts w:ascii="Wingdings" w:hAnsi="Wingdings" w:cs="Wingdings" w:hint="default"/>
    </w:rPr>
  </w:style>
  <w:style w:type="character" w:customStyle="1" w:styleId="WW8Num6z1">
    <w:name w:val="WW8Num6z1"/>
    <w:rPr>
      <w:rFonts w:ascii="Courier New" w:hAnsi="Courier New" w:cs="Courier New" w:hint="default"/>
    </w:rPr>
  </w:style>
  <w:style w:type="character" w:customStyle="1" w:styleId="WW8Num6z3">
    <w:name w:val="WW8Num6z3"/>
    <w:rPr>
      <w:rFonts w:ascii="Symbol" w:hAnsi="Symbol" w:cs="Symbol" w:hint="default"/>
    </w:rPr>
  </w:style>
  <w:style w:type="character" w:customStyle="1" w:styleId="WW8Num7z0">
    <w:name w:val="WW8Num7z0"/>
    <w:rPr>
      <w:rFonts w:ascii="Symbol" w:hAnsi="Symbol" w:cs="Symbol" w:hint="default"/>
    </w:rPr>
  </w:style>
  <w:style w:type="character" w:customStyle="1" w:styleId="WW8Num7z1">
    <w:name w:val="WW8Num7z1"/>
    <w:rPr>
      <w:rFonts w:ascii="Courier New" w:hAnsi="Courier New" w:cs="Courier New" w:hint="default"/>
    </w:rPr>
  </w:style>
  <w:style w:type="character" w:customStyle="1" w:styleId="WW8Num7z2">
    <w:name w:val="WW8Num7z2"/>
    <w:rPr>
      <w:rFonts w:ascii="Wingdings" w:hAnsi="Wingdings" w:cs="Wingdings" w:hint="default"/>
    </w:rPr>
  </w:style>
  <w:style w:type="character" w:customStyle="1" w:styleId="WW8Num8z0">
    <w:name w:val="WW8Num8z0"/>
    <w:rPr>
      <w:rFonts w:ascii="Wingdings" w:hAnsi="Wingdings" w:cs="Wingdings" w:hint="default"/>
    </w:rPr>
  </w:style>
  <w:style w:type="character" w:customStyle="1" w:styleId="WW8Num8z1">
    <w:name w:val="WW8Num8z1"/>
    <w:rPr>
      <w:rFonts w:ascii="Symbol" w:hAnsi="Symbol" w:cs="Symbol" w:hint="default"/>
    </w:rPr>
  </w:style>
  <w:style w:type="character" w:customStyle="1" w:styleId="WW8Num8z4">
    <w:name w:val="WW8Num8z4"/>
    <w:rPr>
      <w:rFonts w:ascii="Courier New" w:hAnsi="Courier New" w:cs="Courier New" w:hint="default"/>
    </w:rPr>
  </w:style>
  <w:style w:type="character" w:customStyle="1" w:styleId="WW8Num9z0">
    <w:name w:val="WW8Num9z0"/>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9z3">
    <w:name w:val="WW8Num9z3"/>
    <w:rPr>
      <w:rFonts w:ascii="Symbol" w:hAnsi="Symbol" w:cs="Symbol" w:hint="default"/>
    </w:rPr>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rPr>
      <w:rFonts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styleId="PageNumber">
    <w:name w:val="page number"/>
    <w:basedOn w:val="DefaultParagraphFont"/>
  </w:style>
  <w:style w:type="paragraph" w:customStyle="1" w:styleId="Heading">
    <w:name w:val="Heading"/>
    <w:basedOn w:val="Normal"/>
    <w:next w:val="BodyText"/>
    <w:pPr>
      <w:keepNext/>
      <w:spacing w:before="240" w:after="120"/>
    </w:p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style>
  <w:style w:type="paragraph" w:customStyle="1" w:styleId="Index">
    <w:name w:val="Index"/>
    <w:basedOn w:val="Normal"/>
    <w:pPr>
      <w:suppressLineNumber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ind w:left="720"/>
    </w:pPr>
  </w:style>
  <w:style w:type="paragraph" w:styleId="BodyText3">
    <w:name w:val="Body Text 3"/>
    <w:basedOn w:val="Normal"/>
  </w:style>
  <w:style w:type="paragraph" w:customStyle="1" w:styleId="MinutesHeading1">
    <w:name w:val="Minutes Heading1"/>
    <w:basedOn w:val="Normal"/>
  </w:style>
  <w:style w:type="paragraph" w:styleId="BalloonText">
    <w:name w:val="Balloon Text"/>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Hyperlink">
    <w:name w:val="Hyperlink"/>
    <w:rsid w:val="002D2CE4"/>
    <w:rPr>
      <w:rFonts w:ascii="Calibri" w:hAnsi="Calibri"/>
      <w:b/>
      <w:bCs/>
      <w:color w:val="003087"/>
      <w:sz w:val="22"/>
      <w:szCs w:val="20"/>
      <w:u w:val="single"/>
    </w:rPr>
  </w:style>
  <w:style w:type="paragraph" w:customStyle="1" w:styleId="CRSFooter">
    <w:name w:val="CRS Footer"/>
    <w:qFormat/>
    <w:rsid w:val="002D2CE4"/>
    <w:rPr>
      <w:rFonts w:ascii="Calibri" w:hAnsi="Calibri"/>
      <w:color w:val="5B9BD5"/>
      <w:sz w:val="14"/>
      <w:szCs w:val="16"/>
      <w:lang w:eastAsia="fr-FR"/>
    </w:rPr>
  </w:style>
  <w:style w:type="character" w:styleId="FollowedHyperlink">
    <w:name w:val="FollowedHyperlink"/>
    <w:uiPriority w:val="99"/>
    <w:semiHidden/>
    <w:unhideWhenUsed/>
    <w:rsid w:val="002D2CE4"/>
    <w:rPr>
      <w:color w:val="954F72"/>
      <w:u w:val="single"/>
    </w:rPr>
  </w:style>
  <w:style w:type="character" w:styleId="CommentReference">
    <w:name w:val="annotation reference"/>
    <w:uiPriority w:val="99"/>
    <w:semiHidden/>
    <w:unhideWhenUsed/>
    <w:rsid w:val="00EE7033"/>
    <w:rPr>
      <w:sz w:val="18"/>
      <w:szCs w:val="18"/>
    </w:rPr>
  </w:style>
  <w:style w:type="paragraph" w:styleId="CommentText">
    <w:name w:val="annotation text"/>
    <w:basedOn w:val="Normal"/>
    <w:link w:val="CommentTextChar"/>
    <w:uiPriority w:val="99"/>
    <w:semiHidden/>
    <w:unhideWhenUsed/>
    <w:rsid w:val="00EE7033"/>
    <w:rPr>
      <w:sz w:val="24"/>
      <w:szCs w:val="24"/>
    </w:rPr>
  </w:style>
  <w:style w:type="character" w:customStyle="1" w:styleId="CommentTextChar">
    <w:name w:val="Comment Text Char"/>
    <w:link w:val="CommentText"/>
    <w:uiPriority w:val="99"/>
    <w:semiHidden/>
    <w:rsid w:val="00EE7033"/>
    <w:rPr>
      <w:sz w:val="24"/>
      <w:szCs w:val="24"/>
    </w:rPr>
  </w:style>
  <w:style w:type="paragraph" w:styleId="CommentSubject">
    <w:name w:val="annotation subject"/>
    <w:basedOn w:val="CommentText"/>
    <w:next w:val="CommentText"/>
    <w:link w:val="CommentSubjectChar"/>
    <w:uiPriority w:val="99"/>
    <w:semiHidden/>
    <w:unhideWhenUsed/>
    <w:rsid w:val="00EE7033"/>
    <w:rPr>
      <w:b/>
      <w:bCs/>
      <w:sz w:val="20"/>
      <w:szCs w:val="20"/>
    </w:rPr>
  </w:style>
  <w:style w:type="character" w:customStyle="1" w:styleId="CommentSubjectChar">
    <w:name w:val="Comment Subject Char"/>
    <w:link w:val="CommentSubject"/>
    <w:uiPriority w:val="99"/>
    <w:semiHidden/>
    <w:rsid w:val="00EE7033"/>
    <w:rPr>
      <w:b/>
      <w:bCs/>
      <w:sz w:val="24"/>
      <w:szCs w:val="24"/>
    </w:rPr>
  </w:style>
  <w:style w:type="paragraph" w:styleId="ListParagraph">
    <w:name w:val="List Paragraph"/>
    <w:basedOn w:val="Normal"/>
    <w:uiPriority w:val="72"/>
    <w:qFormat/>
    <w:rsid w:val="00E154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hrrpnepal.org/" TargetMode="External"/><Relationship Id="rId2" Type="http://schemas.openxmlformats.org/officeDocument/2006/relationships/hyperlink" Target="mailto:info@hrrpnepal.org" TargetMode="External"/><Relationship Id="rId1" Type="http://schemas.openxmlformats.org/officeDocument/2006/relationships/hyperlink" Target="http://hrrpnepal.org/" TargetMode="External"/><Relationship Id="rId4" Type="http://schemas.openxmlformats.org/officeDocument/2006/relationships/hyperlink" Target="mailto:info@hrrpnepal.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1126</TotalTime>
  <Pages>3</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Meeting Minutes Template</vt:lpstr>
    </vt:vector>
  </TitlesOfParts>
  <Company/>
  <LinksUpToDate>false</LinksUpToDate>
  <CharactersWithSpaces>7367</CharactersWithSpaces>
  <SharedDoc>false</SharedDoc>
  <HLinks>
    <vt:vector size="12" baseType="variant">
      <vt:variant>
        <vt:i4>7798827</vt:i4>
      </vt:variant>
      <vt:variant>
        <vt:i4>3</vt:i4>
      </vt:variant>
      <vt:variant>
        <vt:i4>0</vt:i4>
      </vt:variant>
      <vt:variant>
        <vt:i4>5</vt:i4>
      </vt:variant>
      <vt:variant>
        <vt:lpwstr>mailto:info@hrrpnepal.org</vt:lpwstr>
      </vt:variant>
      <vt:variant>
        <vt:lpwstr/>
      </vt:variant>
      <vt:variant>
        <vt:i4>4915324</vt:i4>
      </vt:variant>
      <vt:variant>
        <vt:i4>0</vt:i4>
      </vt:variant>
      <vt:variant>
        <vt:i4>0</vt:i4>
      </vt:variant>
      <vt:variant>
        <vt:i4>5</vt:i4>
      </vt:variant>
      <vt:variant>
        <vt:lpwstr>http://hrrpnepal.org/</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Template</dc:title>
  <dc:subject>&lt;Project Name&gt;</dc:subject>
  <dc:creator>Daniel Vitek MBA, PMP - Consultant to CDC NCPHI</dc:creator>
  <cp:keywords>CDC Unified Process, CDC UP, CDCUP</cp:keywords>
  <dc:description>CDC, CDC UP, and Author policies located at http://www.cdc.gov/cdcup/</dc:description>
  <cp:lastModifiedBy>Rijan Gajurel</cp:lastModifiedBy>
  <cp:revision>9</cp:revision>
  <cp:lastPrinted>2006-06-01T10:15:00Z</cp:lastPrinted>
  <dcterms:created xsi:type="dcterms:W3CDTF">2017-06-25T03:49:00Z</dcterms:created>
  <dcterms:modified xsi:type="dcterms:W3CDTF">2018-02-04T06:59:00Z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