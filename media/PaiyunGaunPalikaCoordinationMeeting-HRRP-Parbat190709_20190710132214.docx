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586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2337"/>
        <w:gridCol w:w="1173"/>
        <w:gridCol w:w="1482"/>
        <w:gridCol w:w="4594"/>
      </w:tblGrid>
      <w:tr w:rsidR="00252FDA" w:rsidRPr="00FD2744" w14:paraId="4F115B1F" w14:textId="77777777" w:rsidTr="00757B6A">
        <w:trPr>
          <w:trHeight w:val="288"/>
        </w:trPr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  <w:vAlign w:val="center"/>
          </w:tcPr>
          <w:p w14:paraId="7C8C3BE4" w14:textId="77777777" w:rsidR="00D34CFB" w:rsidRPr="00FD2744" w:rsidRDefault="00D34CFB" w:rsidP="002C28FB">
            <w:pPr>
              <w:pStyle w:val="MinutesHeading1"/>
              <w:rPr>
                <w:rFonts w:ascii="Arial" w:hAnsi="Arial" w:cs="Arial"/>
                <w:color w:val="000000" w:themeColor="text1"/>
                <w:sz w:val="18"/>
              </w:rPr>
            </w:pPr>
            <w:r w:rsidRPr="00FD2744">
              <w:rPr>
                <w:rFonts w:ascii="Arial" w:hAnsi="Arial" w:cs="Arial"/>
                <w:color w:val="000000" w:themeColor="text1"/>
                <w:sz w:val="18"/>
              </w:rPr>
              <w:t>Meeting Purpose:</w:t>
            </w:r>
          </w:p>
        </w:tc>
        <w:tc>
          <w:tcPr>
            <w:tcW w:w="724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AE284E7" w14:textId="2474414D" w:rsidR="00D34CFB" w:rsidRPr="00FD2744" w:rsidRDefault="00927B34" w:rsidP="002C28FB">
            <w:pPr>
              <w:rPr>
                <w:rFonts w:ascii="Arial" w:hAnsi="Arial" w:cs="Arial"/>
                <w:color w:val="000000" w:themeColor="text1"/>
                <w:sz w:val="18"/>
              </w:rPr>
            </w:pPr>
            <w:r w:rsidRPr="00FD2744">
              <w:rPr>
                <w:rFonts w:ascii="Arial" w:hAnsi="Arial" w:cs="Arial"/>
                <w:color w:val="000000" w:themeColor="text1"/>
                <w:sz w:val="18"/>
              </w:rPr>
              <w:t>General</w:t>
            </w:r>
            <w:r w:rsidR="0044432E" w:rsidRPr="00FD2744">
              <w:rPr>
                <w:rFonts w:ascii="Arial" w:hAnsi="Arial" w:cs="Arial"/>
                <w:color w:val="000000" w:themeColor="text1"/>
                <w:sz w:val="18"/>
              </w:rPr>
              <w:t xml:space="preserve"> </w:t>
            </w:r>
            <w:proofErr w:type="spellStart"/>
            <w:r w:rsidR="00372064">
              <w:rPr>
                <w:rFonts w:ascii="Arial" w:hAnsi="Arial" w:cs="Arial"/>
                <w:color w:val="000000" w:themeColor="text1"/>
                <w:sz w:val="18"/>
              </w:rPr>
              <w:t>Palika</w:t>
            </w:r>
            <w:proofErr w:type="spellEnd"/>
            <w:r w:rsidR="00372064">
              <w:rPr>
                <w:rFonts w:ascii="Arial" w:hAnsi="Arial" w:cs="Arial"/>
                <w:color w:val="000000" w:themeColor="text1"/>
                <w:sz w:val="18"/>
              </w:rPr>
              <w:t xml:space="preserve"> </w:t>
            </w:r>
            <w:r w:rsidR="006A6D99" w:rsidRPr="00FD2744">
              <w:rPr>
                <w:rFonts w:ascii="Arial" w:hAnsi="Arial" w:cs="Arial"/>
                <w:color w:val="000000" w:themeColor="text1"/>
                <w:sz w:val="18"/>
              </w:rPr>
              <w:t xml:space="preserve">-level </w:t>
            </w:r>
            <w:r w:rsidR="0044432E" w:rsidRPr="00FD2744">
              <w:rPr>
                <w:rFonts w:ascii="Arial" w:hAnsi="Arial" w:cs="Arial"/>
                <w:color w:val="000000" w:themeColor="text1"/>
                <w:sz w:val="18"/>
              </w:rPr>
              <w:t>Coordination Meeting</w:t>
            </w:r>
          </w:p>
        </w:tc>
      </w:tr>
      <w:tr w:rsidR="00252FDA" w:rsidRPr="00FD2744" w14:paraId="0A6C5961" w14:textId="77777777" w:rsidTr="00757B6A">
        <w:trPr>
          <w:trHeight w:val="288"/>
        </w:trPr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  <w:vAlign w:val="center"/>
          </w:tcPr>
          <w:p w14:paraId="67E19FDB" w14:textId="429EDE58" w:rsidR="00D34CFB" w:rsidRPr="00FD2744" w:rsidRDefault="00D34CFB" w:rsidP="002C28FB">
            <w:pPr>
              <w:pStyle w:val="MinutesHeading1"/>
              <w:rPr>
                <w:rFonts w:ascii="Arial" w:hAnsi="Arial" w:cs="Arial"/>
                <w:color w:val="000000" w:themeColor="text1"/>
                <w:sz w:val="18"/>
              </w:rPr>
            </w:pPr>
            <w:r w:rsidRPr="00FD2744">
              <w:rPr>
                <w:rFonts w:ascii="Arial" w:hAnsi="Arial" w:cs="Arial"/>
                <w:color w:val="000000" w:themeColor="text1"/>
                <w:sz w:val="18"/>
              </w:rPr>
              <w:t>Meeting Date:</w:t>
            </w:r>
          </w:p>
        </w:tc>
        <w:tc>
          <w:tcPr>
            <w:tcW w:w="724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5BE8E77" w14:textId="29A6863F" w:rsidR="00D34CFB" w:rsidRPr="00FD2744" w:rsidRDefault="00872917" w:rsidP="002C28FB">
            <w:pPr>
              <w:rPr>
                <w:rFonts w:ascii="Arial" w:hAnsi="Arial" w:cs="Arial"/>
                <w:color w:val="000000" w:themeColor="text1"/>
                <w:sz w:val="18"/>
              </w:rPr>
            </w:pPr>
            <w:r>
              <w:rPr>
                <w:rFonts w:ascii="Arial" w:hAnsi="Arial" w:cs="Arial"/>
                <w:color w:val="000000" w:themeColor="text1"/>
                <w:sz w:val="18"/>
              </w:rPr>
              <w:t>9</w:t>
            </w:r>
            <w:r w:rsidR="008071C4">
              <w:rPr>
                <w:rFonts w:ascii="Arial" w:hAnsi="Arial" w:cs="Arial"/>
                <w:color w:val="000000" w:themeColor="text1"/>
                <w:sz w:val="18"/>
              </w:rPr>
              <w:t xml:space="preserve"> </w:t>
            </w:r>
            <w:r w:rsidR="004E0CD9">
              <w:rPr>
                <w:rFonts w:ascii="Arial" w:hAnsi="Arial" w:cs="Arial"/>
                <w:color w:val="000000" w:themeColor="text1"/>
                <w:sz w:val="18"/>
              </w:rPr>
              <w:t>July</w:t>
            </w:r>
            <w:r w:rsidR="00B6059A" w:rsidRPr="00FD2744">
              <w:rPr>
                <w:rFonts w:ascii="Arial" w:hAnsi="Arial" w:cs="Arial"/>
                <w:color w:val="000000" w:themeColor="text1"/>
                <w:sz w:val="18"/>
              </w:rPr>
              <w:t xml:space="preserve"> </w:t>
            </w:r>
            <w:r w:rsidR="002807C5" w:rsidRPr="00FD2744">
              <w:rPr>
                <w:rFonts w:ascii="Arial" w:hAnsi="Arial" w:cs="Arial"/>
                <w:color w:val="000000" w:themeColor="text1"/>
                <w:sz w:val="18"/>
              </w:rPr>
              <w:t>201</w:t>
            </w:r>
            <w:r w:rsidR="003D58BB" w:rsidRPr="00FD2744">
              <w:rPr>
                <w:rFonts w:ascii="Arial" w:hAnsi="Arial" w:cs="Arial"/>
                <w:color w:val="000000" w:themeColor="text1"/>
                <w:sz w:val="18"/>
              </w:rPr>
              <w:t>9</w:t>
            </w:r>
            <w:r w:rsidR="00254B23" w:rsidRPr="00FD2744">
              <w:rPr>
                <w:rFonts w:ascii="Arial" w:hAnsi="Arial" w:cs="Arial"/>
                <w:color w:val="000000" w:themeColor="text1"/>
                <w:sz w:val="18"/>
              </w:rPr>
              <w:t xml:space="preserve"> </w:t>
            </w:r>
          </w:p>
        </w:tc>
      </w:tr>
      <w:tr w:rsidR="00252FDA" w:rsidRPr="00FD2744" w14:paraId="63DF8BE6" w14:textId="77777777" w:rsidTr="00757B6A">
        <w:trPr>
          <w:trHeight w:val="288"/>
        </w:trPr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  <w:vAlign w:val="center"/>
          </w:tcPr>
          <w:p w14:paraId="79AD9229" w14:textId="63C4A192" w:rsidR="00D34CFB" w:rsidRPr="00FD2744" w:rsidRDefault="00D34CFB" w:rsidP="002C28FB">
            <w:pPr>
              <w:pStyle w:val="MinutesHeading1"/>
              <w:rPr>
                <w:rFonts w:ascii="Arial" w:hAnsi="Arial" w:cs="Arial"/>
                <w:color w:val="000000" w:themeColor="text1"/>
                <w:sz w:val="18"/>
              </w:rPr>
            </w:pPr>
            <w:r w:rsidRPr="00FD2744">
              <w:rPr>
                <w:rFonts w:ascii="Arial" w:hAnsi="Arial" w:cs="Arial"/>
                <w:color w:val="000000" w:themeColor="text1"/>
                <w:sz w:val="18"/>
              </w:rPr>
              <w:t>Meeting Time:</w:t>
            </w:r>
          </w:p>
        </w:tc>
        <w:tc>
          <w:tcPr>
            <w:tcW w:w="724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2CD2A61" w14:textId="446FE2F5" w:rsidR="00D34CFB" w:rsidRPr="00FD2744" w:rsidRDefault="00123991" w:rsidP="002C28FB">
            <w:pPr>
              <w:rPr>
                <w:rFonts w:ascii="Arial" w:hAnsi="Arial" w:cs="Arial"/>
                <w:color w:val="000000" w:themeColor="text1"/>
                <w:sz w:val="18"/>
              </w:rPr>
            </w:pPr>
            <w:r>
              <w:rPr>
                <w:rFonts w:ascii="Arial" w:hAnsi="Arial" w:cs="Arial"/>
                <w:color w:val="000000" w:themeColor="text1"/>
                <w:sz w:val="18"/>
              </w:rPr>
              <w:t>2</w:t>
            </w:r>
            <w:r w:rsidR="005538BA">
              <w:rPr>
                <w:rFonts w:ascii="Arial" w:hAnsi="Arial" w:cs="Arial"/>
                <w:color w:val="000000" w:themeColor="text1"/>
                <w:sz w:val="18"/>
              </w:rPr>
              <w:t>:</w:t>
            </w:r>
            <w:r w:rsidR="00536DCD">
              <w:rPr>
                <w:rFonts w:ascii="Arial" w:hAnsi="Arial" w:cs="Arial"/>
                <w:color w:val="000000" w:themeColor="text1"/>
                <w:sz w:val="18"/>
              </w:rPr>
              <w:t>0</w:t>
            </w:r>
            <w:r w:rsidR="004E0CD9">
              <w:rPr>
                <w:rFonts w:ascii="Arial" w:hAnsi="Arial" w:cs="Arial"/>
                <w:color w:val="000000" w:themeColor="text1"/>
                <w:sz w:val="18"/>
              </w:rPr>
              <w:t>0 P</w:t>
            </w:r>
            <w:r w:rsidR="0044432E" w:rsidRPr="00FD2744">
              <w:rPr>
                <w:rFonts w:ascii="Arial" w:hAnsi="Arial" w:cs="Arial"/>
                <w:color w:val="000000" w:themeColor="text1"/>
                <w:sz w:val="18"/>
              </w:rPr>
              <w:t>M</w:t>
            </w:r>
          </w:p>
        </w:tc>
      </w:tr>
      <w:tr w:rsidR="00252FDA" w:rsidRPr="00FD2744" w14:paraId="2DD5D0DD" w14:textId="3927B998" w:rsidTr="00757B6A">
        <w:trPr>
          <w:trHeight w:val="288"/>
        </w:trPr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  <w:vAlign w:val="center"/>
          </w:tcPr>
          <w:p w14:paraId="1206ED65" w14:textId="09774272" w:rsidR="000814E1" w:rsidRPr="00FD2744" w:rsidRDefault="000814E1" w:rsidP="002C28FB">
            <w:pPr>
              <w:pStyle w:val="MinutesHeading1"/>
              <w:rPr>
                <w:rFonts w:ascii="Arial" w:hAnsi="Arial" w:cs="Arial"/>
                <w:color w:val="000000" w:themeColor="text1"/>
                <w:sz w:val="18"/>
              </w:rPr>
            </w:pPr>
            <w:r w:rsidRPr="00FD2744">
              <w:rPr>
                <w:rFonts w:ascii="Arial" w:hAnsi="Arial" w:cs="Arial"/>
                <w:color w:val="000000" w:themeColor="text1"/>
                <w:sz w:val="18"/>
              </w:rPr>
              <w:t>Meeting Location:</w:t>
            </w:r>
          </w:p>
        </w:tc>
        <w:tc>
          <w:tcPr>
            <w:tcW w:w="724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407C114" w14:textId="19331DAC" w:rsidR="000814E1" w:rsidRPr="00FD2744" w:rsidRDefault="00123991" w:rsidP="002C28FB">
            <w:pPr>
              <w:rPr>
                <w:rFonts w:ascii="Arial" w:hAnsi="Arial" w:cs="Arial"/>
                <w:color w:val="000000" w:themeColor="text1"/>
                <w:sz w:val="18"/>
              </w:rPr>
            </w:pPr>
            <w:proofErr w:type="spellStart"/>
            <w:r>
              <w:rPr>
                <w:rFonts w:ascii="Arial" w:hAnsi="Arial" w:cs="Arial"/>
                <w:color w:val="000000" w:themeColor="text1"/>
                <w:sz w:val="18"/>
              </w:rPr>
              <w:t>Paiyun</w:t>
            </w:r>
            <w:proofErr w:type="spellEnd"/>
            <w:r w:rsidR="004E0CD9">
              <w:rPr>
                <w:rFonts w:ascii="Arial" w:hAnsi="Arial" w:cs="Arial"/>
                <w:color w:val="000000" w:themeColor="text1"/>
                <w:sz w:val="18"/>
              </w:rPr>
              <w:t xml:space="preserve"> </w:t>
            </w:r>
            <w:proofErr w:type="spellStart"/>
            <w:r w:rsidR="004E0CD9">
              <w:rPr>
                <w:rFonts w:ascii="Arial" w:hAnsi="Arial" w:cs="Arial"/>
                <w:color w:val="000000" w:themeColor="text1"/>
                <w:sz w:val="18"/>
              </w:rPr>
              <w:t>Gaunpalika</w:t>
            </w:r>
            <w:proofErr w:type="spellEnd"/>
            <w:r w:rsidR="004E0CD9">
              <w:rPr>
                <w:rFonts w:ascii="Arial" w:hAnsi="Arial" w:cs="Arial"/>
                <w:color w:val="000000" w:themeColor="text1"/>
                <w:sz w:val="18"/>
              </w:rPr>
              <w:t xml:space="preserve"> Office</w:t>
            </w:r>
            <w:r w:rsidR="008E0748">
              <w:rPr>
                <w:rFonts w:ascii="Arial" w:hAnsi="Arial" w:cs="Arial"/>
                <w:color w:val="000000" w:themeColor="text1"/>
                <w:sz w:val="18"/>
              </w:rPr>
              <w:t xml:space="preserve">, </w:t>
            </w:r>
            <w:r w:rsidR="00536DCD">
              <w:rPr>
                <w:rFonts w:ascii="Arial" w:hAnsi="Arial" w:cs="Arial"/>
                <w:color w:val="000000" w:themeColor="text1"/>
                <w:sz w:val="18"/>
              </w:rPr>
              <w:t>Parbat</w:t>
            </w:r>
            <w:r w:rsidR="008E0748">
              <w:rPr>
                <w:rFonts w:ascii="Arial" w:hAnsi="Arial" w:cs="Arial"/>
                <w:color w:val="000000" w:themeColor="text1"/>
                <w:sz w:val="18"/>
              </w:rPr>
              <w:t xml:space="preserve"> district</w:t>
            </w:r>
          </w:p>
        </w:tc>
      </w:tr>
      <w:tr w:rsidR="00252FDA" w:rsidRPr="00FD2744" w14:paraId="4AF23373" w14:textId="257240DA" w:rsidTr="00757B6A">
        <w:trPr>
          <w:trHeight w:val="288"/>
        </w:trPr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  <w:vAlign w:val="center"/>
          </w:tcPr>
          <w:p w14:paraId="7EBA740A" w14:textId="77777777" w:rsidR="000814E1" w:rsidRPr="00FD2744" w:rsidRDefault="000814E1" w:rsidP="002C28FB">
            <w:pPr>
              <w:pStyle w:val="MinutesHeading1"/>
              <w:rPr>
                <w:rFonts w:ascii="Arial" w:hAnsi="Arial" w:cs="Arial"/>
                <w:color w:val="000000" w:themeColor="text1"/>
                <w:sz w:val="18"/>
              </w:rPr>
            </w:pPr>
            <w:r w:rsidRPr="00FD2744">
              <w:rPr>
                <w:rFonts w:ascii="Arial" w:hAnsi="Arial" w:cs="Arial"/>
                <w:color w:val="000000" w:themeColor="text1"/>
                <w:sz w:val="18"/>
              </w:rPr>
              <w:t>Meeting Facilitator:</w:t>
            </w:r>
          </w:p>
        </w:tc>
        <w:tc>
          <w:tcPr>
            <w:tcW w:w="724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B2EAE8F" w14:textId="4E5E911C" w:rsidR="000814E1" w:rsidRPr="00FD2744" w:rsidRDefault="00372064" w:rsidP="002C28FB">
            <w:pPr>
              <w:rPr>
                <w:rFonts w:ascii="Arial" w:hAnsi="Arial" w:cs="Arial"/>
                <w:color w:val="000000" w:themeColor="text1"/>
                <w:sz w:val="18"/>
              </w:rPr>
            </w:pPr>
            <w:r>
              <w:rPr>
                <w:rFonts w:ascii="Arial" w:hAnsi="Arial" w:cs="Arial"/>
                <w:color w:val="000000" w:themeColor="text1"/>
                <w:sz w:val="18"/>
              </w:rPr>
              <w:t xml:space="preserve">Rijan Gajurel, </w:t>
            </w:r>
            <w:r w:rsidR="0070373F">
              <w:rPr>
                <w:rFonts w:ascii="Arial" w:hAnsi="Arial" w:cs="Arial"/>
                <w:color w:val="000000" w:themeColor="text1"/>
                <w:sz w:val="18"/>
              </w:rPr>
              <w:t xml:space="preserve">HRRP </w:t>
            </w:r>
            <w:r w:rsidR="00FF5CCE" w:rsidRPr="00FD2744">
              <w:rPr>
                <w:rFonts w:ascii="Arial" w:hAnsi="Arial" w:cs="Arial"/>
                <w:color w:val="000000" w:themeColor="text1"/>
                <w:sz w:val="18"/>
              </w:rPr>
              <w:t xml:space="preserve">District Coordinator, </w:t>
            </w:r>
            <w:proofErr w:type="spellStart"/>
            <w:r>
              <w:rPr>
                <w:rFonts w:ascii="Arial" w:hAnsi="Arial" w:cs="Arial"/>
                <w:color w:val="000000" w:themeColor="text1"/>
                <w:sz w:val="18"/>
              </w:rPr>
              <w:t>Lamjung</w:t>
            </w:r>
            <w:proofErr w:type="spellEnd"/>
            <w:r>
              <w:rPr>
                <w:rFonts w:ascii="Arial" w:hAnsi="Arial" w:cs="Arial"/>
                <w:color w:val="000000" w:themeColor="text1"/>
                <w:sz w:val="18"/>
              </w:rPr>
              <w:t xml:space="preserve"> Cluster </w:t>
            </w:r>
          </w:p>
        </w:tc>
      </w:tr>
      <w:tr w:rsidR="00703B3A" w:rsidRPr="00FD2744" w14:paraId="0D4E101D" w14:textId="0DA29268" w:rsidTr="00757B6A">
        <w:trPr>
          <w:trHeight w:val="288"/>
        </w:trPr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  <w:vAlign w:val="center"/>
          </w:tcPr>
          <w:p w14:paraId="48ACADA0" w14:textId="3F3CD22D" w:rsidR="00703B3A" w:rsidRPr="00FD2744" w:rsidRDefault="00703B3A" w:rsidP="00703B3A">
            <w:pPr>
              <w:pStyle w:val="MinutesHeading1"/>
              <w:rPr>
                <w:rFonts w:ascii="Arial" w:hAnsi="Arial" w:cs="Arial"/>
                <w:color w:val="000000" w:themeColor="text1"/>
                <w:sz w:val="18"/>
              </w:rPr>
            </w:pPr>
            <w:r w:rsidRPr="00FD2744">
              <w:rPr>
                <w:rFonts w:ascii="Arial" w:hAnsi="Arial" w:cs="Arial"/>
                <w:color w:val="000000" w:themeColor="text1"/>
                <w:sz w:val="18"/>
              </w:rPr>
              <w:t>Minutes Taken By:</w:t>
            </w:r>
          </w:p>
        </w:tc>
        <w:tc>
          <w:tcPr>
            <w:tcW w:w="724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0D767F0" w14:textId="39AA3FBB" w:rsidR="00703B3A" w:rsidRPr="00FD2744" w:rsidRDefault="00703B3A" w:rsidP="00703B3A">
            <w:pPr>
              <w:rPr>
                <w:rFonts w:ascii="Arial" w:hAnsi="Arial" w:cs="Arial"/>
                <w:color w:val="000000" w:themeColor="text1"/>
                <w:sz w:val="18"/>
              </w:rPr>
            </w:pPr>
            <w:r>
              <w:rPr>
                <w:rFonts w:ascii="Arial" w:hAnsi="Arial" w:cs="Arial"/>
                <w:color w:val="000000" w:themeColor="text1"/>
                <w:sz w:val="18"/>
              </w:rPr>
              <w:t xml:space="preserve">Ambika Amatya, HRRP </w:t>
            </w:r>
            <w:r w:rsidRPr="00FD2744">
              <w:rPr>
                <w:rFonts w:ascii="Arial" w:hAnsi="Arial" w:cs="Arial"/>
                <w:color w:val="000000" w:themeColor="text1"/>
                <w:sz w:val="18"/>
              </w:rPr>
              <w:t xml:space="preserve">District Coordinator, </w:t>
            </w:r>
            <w:r>
              <w:rPr>
                <w:rFonts w:ascii="Arial" w:hAnsi="Arial" w:cs="Arial"/>
                <w:color w:val="000000" w:themeColor="text1"/>
                <w:sz w:val="18"/>
              </w:rPr>
              <w:t xml:space="preserve">Lalitpur Cluster </w:t>
            </w:r>
          </w:p>
        </w:tc>
      </w:tr>
      <w:tr w:rsidR="00703B3A" w:rsidRPr="00FD2744" w14:paraId="60B23FA6" w14:textId="1CF4A349" w:rsidTr="00757B6A">
        <w:trPr>
          <w:trHeight w:val="288"/>
        </w:trPr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  <w:vAlign w:val="center"/>
          </w:tcPr>
          <w:p w14:paraId="5A2548DF" w14:textId="5BD1D50E" w:rsidR="00703B3A" w:rsidRPr="008B6176" w:rsidRDefault="00703B3A" w:rsidP="00703B3A">
            <w:pPr>
              <w:pStyle w:val="MinutesHeading1"/>
              <w:rPr>
                <w:rFonts w:ascii="Arial" w:hAnsi="Arial" w:cs="Arial"/>
                <w:color w:val="000000" w:themeColor="text1"/>
                <w:sz w:val="18"/>
              </w:rPr>
            </w:pPr>
            <w:r w:rsidRPr="008B6176">
              <w:rPr>
                <w:rFonts w:ascii="Arial" w:hAnsi="Arial" w:cs="Arial"/>
                <w:color w:val="000000" w:themeColor="text1"/>
                <w:sz w:val="18"/>
              </w:rPr>
              <w:t>Summary of participants:</w:t>
            </w:r>
          </w:p>
        </w:tc>
        <w:tc>
          <w:tcPr>
            <w:tcW w:w="1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63697B76" w14:textId="4B03CD2E" w:rsidR="00703B3A" w:rsidRPr="008B6176" w:rsidRDefault="00703B3A" w:rsidP="00703B3A">
            <w:pPr>
              <w:rPr>
                <w:rFonts w:ascii="Arial" w:hAnsi="Arial" w:cs="Arial"/>
                <w:color w:val="000000" w:themeColor="text1"/>
                <w:sz w:val="18"/>
              </w:rPr>
            </w:pPr>
            <w:r w:rsidRPr="008B6176">
              <w:rPr>
                <w:rFonts w:ascii="Arial" w:hAnsi="Arial" w:cs="Arial"/>
                <w:color w:val="000000" w:themeColor="text1"/>
                <w:sz w:val="18"/>
              </w:rPr>
              <w:t xml:space="preserve">Total: </w:t>
            </w:r>
            <w:r w:rsidR="008B6176" w:rsidRPr="008B6176">
              <w:rPr>
                <w:rFonts w:ascii="Arial" w:hAnsi="Arial" w:cs="Arial"/>
                <w:color w:val="000000" w:themeColor="text1"/>
                <w:sz w:val="18"/>
              </w:rPr>
              <w:t>9</w:t>
            </w:r>
          </w:p>
        </w:tc>
        <w:tc>
          <w:tcPr>
            <w:tcW w:w="148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558FC36B" w14:textId="05C5DA2F" w:rsidR="00703B3A" w:rsidRPr="008B6176" w:rsidRDefault="00703B3A" w:rsidP="00703B3A">
            <w:pPr>
              <w:rPr>
                <w:rFonts w:ascii="Arial" w:hAnsi="Arial" w:cs="Arial"/>
                <w:color w:val="000000" w:themeColor="text1"/>
                <w:sz w:val="18"/>
              </w:rPr>
            </w:pPr>
            <w:r w:rsidRPr="008B6176">
              <w:rPr>
                <w:rFonts w:ascii="Arial" w:hAnsi="Arial" w:cs="Arial"/>
                <w:color w:val="000000" w:themeColor="text1"/>
                <w:sz w:val="18"/>
              </w:rPr>
              <w:t xml:space="preserve">Female: </w:t>
            </w:r>
            <w:r w:rsidR="008B6176" w:rsidRPr="008B6176">
              <w:rPr>
                <w:rFonts w:ascii="Arial" w:hAnsi="Arial" w:cs="Arial"/>
                <w:color w:val="000000" w:themeColor="text1"/>
                <w:sz w:val="18"/>
              </w:rPr>
              <w:t>2</w:t>
            </w:r>
          </w:p>
        </w:tc>
        <w:tc>
          <w:tcPr>
            <w:tcW w:w="459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028F452" w14:textId="08E4E1A7" w:rsidR="00703B3A" w:rsidRPr="008B6176" w:rsidRDefault="00703B3A" w:rsidP="00703B3A">
            <w:pPr>
              <w:rPr>
                <w:rFonts w:ascii="Arial" w:hAnsi="Arial" w:cs="Arial"/>
                <w:color w:val="000000" w:themeColor="text1"/>
                <w:sz w:val="18"/>
              </w:rPr>
            </w:pPr>
            <w:r w:rsidRPr="008B6176">
              <w:rPr>
                <w:rFonts w:ascii="Arial" w:hAnsi="Arial" w:cs="Arial"/>
                <w:color w:val="000000" w:themeColor="text1"/>
                <w:sz w:val="18"/>
              </w:rPr>
              <w:t xml:space="preserve">Male: </w:t>
            </w:r>
            <w:r w:rsidR="008B6176" w:rsidRPr="008B6176">
              <w:rPr>
                <w:rFonts w:ascii="Arial" w:hAnsi="Arial" w:cs="Arial"/>
                <w:color w:val="000000" w:themeColor="text1"/>
                <w:sz w:val="18"/>
              </w:rPr>
              <w:t>7</w:t>
            </w:r>
          </w:p>
        </w:tc>
      </w:tr>
    </w:tbl>
    <w:p w14:paraId="6D6B16CF" w14:textId="77777777" w:rsidR="00D34CFB" w:rsidRPr="00FD2744" w:rsidRDefault="00D34CFB" w:rsidP="002C28FB">
      <w:pPr>
        <w:rPr>
          <w:rFonts w:ascii="Arial" w:hAnsi="Arial" w:cs="Arial"/>
          <w:color w:val="000000" w:themeColor="text1"/>
          <w:sz w:val="18"/>
        </w:rPr>
      </w:pPr>
    </w:p>
    <w:tbl>
      <w:tblPr>
        <w:tblW w:w="9586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9586"/>
      </w:tblGrid>
      <w:tr w:rsidR="00252FDA" w:rsidRPr="00FD2744" w14:paraId="51F4B789" w14:textId="77777777" w:rsidTr="007211E7">
        <w:trPr>
          <w:tblHeader/>
        </w:trPr>
        <w:tc>
          <w:tcPr>
            <w:tcW w:w="9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0F13E6D" w14:textId="77777777" w:rsidR="00D34CFB" w:rsidRPr="00FD2744" w:rsidRDefault="00D34CFB" w:rsidP="002C28FB">
            <w:pPr>
              <w:rPr>
                <w:rFonts w:ascii="Arial" w:hAnsi="Arial" w:cs="Arial"/>
                <w:color w:val="000000" w:themeColor="text1"/>
                <w:sz w:val="18"/>
              </w:rPr>
            </w:pPr>
            <w:r w:rsidRPr="00FD2744">
              <w:rPr>
                <w:rFonts w:ascii="Arial" w:hAnsi="Arial" w:cs="Arial"/>
                <w:b/>
                <w:color w:val="000000" w:themeColor="text1"/>
                <w:sz w:val="18"/>
              </w:rPr>
              <w:t>Discussion:</w:t>
            </w:r>
            <w:r w:rsidRPr="00FD2744">
              <w:rPr>
                <w:rFonts w:ascii="Arial" w:hAnsi="Arial" w:cs="Arial"/>
                <w:color w:val="000000" w:themeColor="text1"/>
                <w:sz w:val="18"/>
              </w:rPr>
              <w:t xml:space="preserve"> (Items/Knowledge Shared)</w:t>
            </w:r>
            <w:r w:rsidR="00FF3854" w:rsidRPr="00FD2744">
              <w:rPr>
                <w:rFonts w:ascii="Arial" w:hAnsi="Arial" w:cs="Arial"/>
                <w:color w:val="000000" w:themeColor="text1"/>
                <w:sz w:val="18"/>
              </w:rPr>
              <w:t xml:space="preserve"> </w:t>
            </w:r>
          </w:p>
        </w:tc>
      </w:tr>
      <w:tr w:rsidR="00252FDA" w:rsidRPr="00FD2744" w14:paraId="60FAD30C" w14:textId="77777777" w:rsidTr="001B44AF">
        <w:tc>
          <w:tcPr>
            <w:tcW w:w="9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2B45B04" w14:textId="77777777" w:rsidR="003E6177" w:rsidRPr="00FD2744" w:rsidRDefault="003E6177" w:rsidP="002C28FB">
            <w:pPr>
              <w:jc w:val="both"/>
              <w:rPr>
                <w:rFonts w:ascii="Arial" w:hAnsi="Arial" w:cs="Arial"/>
                <w:b/>
                <w:bCs/>
                <w:color w:val="000000" w:themeColor="text1"/>
                <w:sz w:val="18"/>
              </w:rPr>
            </w:pPr>
            <w:r w:rsidRPr="00FD2744">
              <w:rPr>
                <w:rFonts w:ascii="Arial" w:hAnsi="Arial" w:cs="Arial"/>
                <w:b/>
                <w:bCs/>
                <w:color w:val="000000" w:themeColor="text1"/>
                <w:sz w:val="18"/>
              </w:rPr>
              <w:t>Agendas:</w:t>
            </w:r>
          </w:p>
          <w:p w14:paraId="0C14AB95" w14:textId="77777777" w:rsidR="003E6177" w:rsidRPr="00FD2744" w:rsidRDefault="003E6177" w:rsidP="002C28FB">
            <w:pPr>
              <w:numPr>
                <w:ilvl w:val="0"/>
                <w:numId w:val="23"/>
              </w:numPr>
              <w:jc w:val="both"/>
              <w:rPr>
                <w:rFonts w:ascii="Arial" w:hAnsi="Arial" w:cs="Arial"/>
                <w:color w:val="000000" w:themeColor="text1"/>
                <w:sz w:val="18"/>
              </w:rPr>
            </w:pPr>
            <w:r w:rsidRPr="00FD2744">
              <w:rPr>
                <w:rFonts w:ascii="Arial" w:hAnsi="Arial" w:cs="Arial"/>
                <w:color w:val="000000" w:themeColor="text1"/>
                <w:sz w:val="18"/>
              </w:rPr>
              <w:t>Welcome and sharing of objective</w:t>
            </w:r>
          </w:p>
          <w:p w14:paraId="100721D0" w14:textId="5220B41F" w:rsidR="003E6177" w:rsidRPr="00FD2744" w:rsidRDefault="003E6177" w:rsidP="002C28FB">
            <w:pPr>
              <w:numPr>
                <w:ilvl w:val="0"/>
                <w:numId w:val="23"/>
              </w:numPr>
              <w:jc w:val="both"/>
              <w:rPr>
                <w:rFonts w:ascii="Arial" w:hAnsi="Arial" w:cs="Arial"/>
                <w:color w:val="000000" w:themeColor="text1"/>
                <w:sz w:val="18"/>
              </w:rPr>
            </w:pPr>
            <w:r w:rsidRPr="00FD2744">
              <w:rPr>
                <w:rFonts w:ascii="Arial" w:hAnsi="Arial" w:cs="Arial"/>
                <w:color w:val="000000" w:themeColor="text1"/>
                <w:sz w:val="18"/>
              </w:rPr>
              <w:t xml:space="preserve">Reconstruction updates </w:t>
            </w:r>
            <w:r w:rsidR="000F57B9" w:rsidRPr="00FD2744">
              <w:rPr>
                <w:rFonts w:ascii="Arial" w:hAnsi="Arial" w:cs="Arial"/>
                <w:color w:val="000000" w:themeColor="text1"/>
                <w:sz w:val="18"/>
              </w:rPr>
              <w:t>and</w:t>
            </w:r>
            <w:r w:rsidR="005538BA">
              <w:rPr>
                <w:rFonts w:ascii="Arial" w:hAnsi="Arial" w:cs="Arial"/>
                <w:color w:val="000000" w:themeColor="text1"/>
                <w:sz w:val="18"/>
              </w:rPr>
              <w:t xml:space="preserve"> related </w:t>
            </w:r>
            <w:r w:rsidR="000F57B9" w:rsidRPr="00FD2744">
              <w:rPr>
                <w:rFonts w:ascii="Arial" w:hAnsi="Arial" w:cs="Arial"/>
                <w:color w:val="000000" w:themeColor="text1"/>
                <w:sz w:val="18"/>
              </w:rPr>
              <w:t>challenges at t</w:t>
            </w:r>
            <w:r w:rsidR="00E105FC" w:rsidRPr="00FD2744">
              <w:rPr>
                <w:rFonts w:ascii="Arial" w:hAnsi="Arial" w:cs="Arial"/>
                <w:color w:val="000000" w:themeColor="text1"/>
                <w:sz w:val="18"/>
              </w:rPr>
              <w:t xml:space="preserve">he </w:t>
            </w:r>
            <w:proofErr w:type="spellStart"/>
            <w:r w:rsidR="00783943">
              <w:rPr>
                <w:rFonts w:ascii="Arial" w:hAnsi="Arial" w:cs="Arial"/>
                <w:color w:val="000000" w:themeColor="text1"/>
                <w:sz w:val="18"/>
              </w:rPr>
              <w:t>Palika</w:t>
            </w:r>
            <w:proofErr w:type="spellEnd"/>
            <w:r w:rsidR="00783943">
              <w:rPr>
                <w:rFonts w:ascii="Arial" w:hAnsi="Arial" w:cs="Arial"/>
                <w:color w:val="000000" w:themeColor="text1"/>
                <w:sz w:val="18"/>
              </w:rPr>
              <w:t xml:space="preserve"> </w:t>
            </w:r>
            <w:r w:rsidR="00E105FC" w:rsidRPr="00FD2744">
              <w:rPr>
                <w:rFonts w:ascii="Arial" w:hAnsi="Arial" w:cs="Arial"/>
                <w:color w:val="000000" w:themeColor="text1"/>
                <w:sz w:val="18"/>
              </w:rPr>
              <w:t>level</w:t>
            </w:r>
          </w:p>
          <w:p w14:paraId="7CA8E241" w14:textId="5A3160C1" w:rsidR="003E6177" w:rsidRPr="00FD2744" w:rsidRDefault="003E6177" w:rsidP="002C28FB">
            <w:pPr>
              <w:numPr>
                <w:ilvl w:val="0"/>
                <w:numId w:val="23"/>
              </w:numPr>
              <w:jc w:val="both"/>
              <w:rPr>
                <w:rFonts w:ascii="Arial" w:hAnsi="Arial" w:cs="Arial"/>
                <w:color w:val="000000" w:themeColor="text1"/>
                <w:sz w:val="18"/>
              </w:rPr>
            </w:pPr>
            <w:r w:rsidRPr="00FD2744">
              <w:rPr>
                <w:rFonts w:ascii="Arial" w:hAnsi="Arial" w:cs="Arial"/>
                <w:color w:val="000000" w:themeColor="text1"/>
                <w:sz w:val="18"/>
              </w:rPr>
              <w:t xml:space="preserve">Discussion on reconstruction </w:t>
            </w:r>
            <w:r w:rsidR="000F57B9" w:rsidRPr="00FD2744">
              <w:rPr>
                <w:rFonts w:ascii="Arial" w:hAnsi="Arial" w:cs="Arial"/>
                <w:color w:val="000000" w:themeColor="text1"/>
                <w:sz w:val="18"/>
              </w:rPr>
              <w:t xml:space="preserve">efforts </w:t>
            </w:r>
          </w:p>
          <w:p w14:paraId="75FCD291" w14:textId="77777777" w:rsidR="003E6177" w:rsidRPr="00FD2744" w:rsidRDefault="003E6177" w:rsidP="002C28FB">
            <w:pPr>
              <w:numPr>
                <w:ilvl w:val="0"/>
                <w:numId w:val="23"/>
              </w:numPr>
              <w:jc w:val="both"/>
              <w:rPr>
                <w:rFonts w:ascii="Arial" w:hAnsi="Arial" w:cs="Arial"/>
                <w:color w:val="000000" w:themeColor="text1"/>
                <w:sz w:val="18"/>
              </w:rPr>
            </w:pPr>
            <w:r w:rsidRPr="00FD2744">
              <w:rPr>
                <w:rFonts w:ascii="Arial" w:hAnsi="Arial" w:cs="Arial"/>
                <w:color w:val="000000" w:themeColor="text1"/>
                <w:sz w:val="18"/>
              </w:rPr>
              <w:t>AOB</w:t>
            </w:r>
          </w:p>
          <w:p w14:paraId="7F2707B9" w14:textId="77777777" w:rsidR="003E6177" w:rsidRPr="00FD2744" w:rsidRDefault="003E6177" w:rsidP="002C28FB">
            <w:pPr>
              <w:rPr>
                <w:rFonts w:ascii="Arial" w:hAnsi="Arial" w:cs="Arial"/>
                <w:color w:val="000000" w:themeColor="text1"/>
                <w:sz w:val="18"/>
              </w:rPr>
            </w:pPr>
          </w:p>
          <w:p w14:paraId="17603893" w14:textId="77777777" w:rsidR="003E6177" w:rsidRPr="00FD2744" w:rsidRDefault="003E6177" w:rsidP="002C28FB">
            <w:pPr>
              <w:jc w:val="both"/>
              <w:rPr>
                <w:rFonts w:ascii="Arial" w:hAnsi="Arial" w:cs="Arial"/>
                <w:b/>
                <w:bCs/>
                <w:color w:val="000000" w:themeColor="text1"/>
                <w:sz w:val="18"/>
              </w:rPr>
            </w:pPr>
            <w:r w:rsidRPr="00FD2744">
              <w:rPr>
                <w:rFonts w:ascii="Arial" w:hAnsi="Arial" w:cs="Arial"/>
                <w:b/>
                <w:bCs/>
                <w:color w:val="000000" w:themeColor="text1"/>
                <w:sz w:val="18"/>
              </w:rPr>
              <w:t>Agenda 1</w:t>
            </w:r>
          </w:p>
          <w:p w14:paraId="61671653" w14:textId="77777777" w:rsidR="003E6177" w:rsidRPr="00FD2744" w:rsidRDefault="003E6177" w:rsidP="002C28FB">
            <w:pPr>
              <w:numPr>
                <w:ilvl w:val="0"/>
                <w:numId w:val="23"/>
              </w:numPr>
              <w:jc w:val="both"/>
              <w:rPr>
                <w:rFonts w:ascii="Arial" w:hAnsi="Arial" w:cs="Arial"/>
                <w:b/>
                <w:bCs/>
                <w:color w:val="000000" w:themeColor="text1"/>
                <w:sz w:val="18"/>
              </w:rPr>
            </w:pPr>
            <w:r w:rsidRPr="00FD2744">
              <w:rPr>
                <w:rFonts w:ascii="Arial" w:hAnsi="Arial" w:cs="Arial"/>
                <w:b/>
                <w:bCs/>
                <w:color w:val="000000" w:themeColor="text1"/>
                <w:sz w:val="18"/>
              </w:rPr>
              <w:t>Welcome and sharing of objective</w:t>
            </w:r>
          </w:p>
          <w:p w14:paraId="4AD04D76" w14:textId="1DA44A64" w:rsidR="003E6177" w:rsidRPr="00FD2744" w:rsidRDefault="003E6177" w:rsidP="002C28FB">
            <w:pPr>
              <w:ind w:left="360"/>
              <w:jc w:val="both"/>
              <w:rPr>
                <w:rFonts w:ascii="Arial" w:hAnsi="Arial" w:cs="Arial"/>
                <w:color w:val="000000" w:themeColor="text1"/>
                <w:sz w:val="18"/>
              </w:rPr>
            </w:pPr>
            <w:r w:rsidRPr="00FD2744">
              <w:rPr>
                <w:rFonts w:ascii="Arial" w:hAnsi="Arial" w:cs="Arial"/>
                <w:color w:val="000000" w:themeColor="text1"/>
                <w:sz w:val="18"/>
              </w:rPr>
              <w:t xml:space="preserve">The general </w:t>
            </w:r>
            <w:proofErr w:type="spellStart"/>
            <w:r w:rsidR="00783943">
              <w:rPr>
                <w:rFonts w:ascii="Arial" w:hAnsi="Arial" w:cs="Arial"/>
                <w:color w:val="000000" w:themeColor="text1"/>
                <w:sz w:val="18"/>
              </w:rPr>
              <w:t>palika</w:t>
            </w:r>
            <w:proofErr w:type="spellEnd"/>
            <w:r w:rsidR="00783943">
              <w:rPr>
                <w:rFonts w:ascii="Arial" w:hAnsi="Arial" w:cs="Arial"/>
                <w:color w:val="000000" w:themeColor="text1"/>
                <w:sz w:val="18"/>
              </w:rPr>
              <w:t xml:space="preserve"> </w:t>
            </w:r>
            <w:r w:rsidR="00E105FC" w:rsidRPr="00FD2744">
              <w:rPr>
                <w:rFonts w:ascii="Arial" w:hAnsi="Arial" w:cs="Arial"/>
                <w:color w:val="000000" w:themeColor="text1"/>
                <w:sz w:val="18"/>
              </w:rPr>
              <w:t xml:space="preserve">level </w:t>
            </w:r>
            <w:r w:rsidRPr="00FD2744">
              <w:rPr>
                <w:rFonts w:ascii="Arial" w:hAnsi="Arial" w:cs="Arial"/>
                <w:color w:val="000000" w:themeColor="text1"/>
                <w:sz w:val="18"/>
              </w:rPr>
              <w:t xml:space="preserve">coordination meeting </w:t>
            </w:r>
            <w:r w:rsidR="00E105FC" w:rsidRPr="00FD2744">
              <w:rPr>
                <w:rFonts w:ascii="Arial" w:hAnsi="Arial" w:cs="Arial"/>
                <w:color w:val="000000" w:themeColor="text1"/>
                <w:sz w:val="18"/>
              </w:rPr>
              <w:t xml:space="preserve">was conducted at </w:t>
            </w:r>
            <w:proofErr w:type="spellStart"/>
            <w:r w:rsidR="00783943">
              <w:rPr>
                <w:rFonts w:ascii="Arial" w:hAnsi="Arial" w:cs="Arial"/>
                <w:color w:val="000000" w:themeColor="text1"/>
                <w:sz w:val="18"/>
              </w:rPr>
              <w:t>Palika</w:t>
            </w:r>
            <w:proofErr w:type="spellEnd"/>
            <w:r w:rsidR="00783943">
              <w:rPr>
                <w:rFonts w:ascii="Arial" w:hAnsi="Arial" w:cs="Arial"/>
                <w:color w:val="000000" w:themeColor="text1"/>
                <w:sz w:val="18"/>
              </w:rPr>
              <w:t xml:space="preserve"> </w:t>
            </w:r>
            <w:r w:rsidR="00E105FC" w:rsidRPr="00FD2744">
              <w:rPr>
                <w:rFonts w:ascii="Arial" w:hAnsi="Arial" w:cs="Arial"/>
                <w:color w:val="000000" w:themeColor="text1"/>
                <w:sz w:val="18"/>
              </w:rPr>
              <w:t>office</w:t>
            </w:r>
            <w:r w:rsidR="00783943">
              <w:rPr>
                <w:rFonts w:ascii="Arial" w:hAnsi="Arial" w:cs="Arial"/>
                <w:color w:val="000000" w:themeColor="text1"/>
                <w:sz w:val="18"/>
              </w:rPr>
              <w:t xml:space="preserve"> of </w:t>
            </w:r>
            <w:proofErr w:type="spellStart"/>
            <w:r w:rsidR="00123991">
              <w:rPr>
                <w:rFonts w:ascii="Arial" w:hAnsi="Arial" w:cs="Arial"/>
                <w:color w:val="000000" w:themeColor="text1"/>
                <w:sz w:val="18"/>
              </w:rPr>
              <w:t>Paiyun</w:t>
            </w:r>
            <w:proofErr w:type="spellEnd"/>
            <w:r w:rsidR="00536DCD">
              <w:rPr>
                <w:rFonts w:ascii="Arial" w:hAnsi="Arial" w:cs="Arial"/>
                <w:color w:val="000000" w:themeColor="text1"/>
                <w:sz w:val="18"/>
              </w:rPr>
              <w:t xml:space="preserve"> </w:t>
            </w:r>
            <w:proofErr w:type="spellStart"/>
            <w:r w:rsidR="008B6176">
              <w:rPr>
                <w:rFonts w:ascii="Arial" w:hAnsi="Arial" w:cs="Arial"/>
                <w:color w:val="000000" w:themeColor="text1"/>
                <w:sz w:val="18"/>
              </w:rPr>
              <w:t>Gaupalika</w:t>
            </w:r>
            <w:proofErr w:type="spellEnd"/>
            <w:r w:rsidR="008B6176">
              <w:rPr>
                <w:rFonts w:ascii="Arial" w:hAnsi="Arial" w:cs="Arial"/>
                <w:color w:val="000000" w:themeColor="text1"/>
                <w:sz w:val="18"/>
              </w:rPr>
              <w:t>, Parbat district</w:t>
            </w:r>
            <w:r w:rsidR="00E105FC" w:rsidRPr="00FD2744">
              <w:rPr>
                <w:rFonts w:ascii="Arial" w:hAnsi="Arial" w:cs="Arial"/>
                <w:color w:val="000000" w:themeColor="text1"/>
                <w:sz w:val="18"/>
              </w:rPr>
              <w:t xml:space="preserve">. </w:t>
            </w:r>
            <w:r w:rsidRPr="00FD2744">
              <w:rPr>
                <w:rFonts w:ascii="Arial" w:hAnsi="Arial" w:cs="Arial"/>
                <w:color w:val="000000" w:themeColor="text1"/>
                <w:sz w:val="18"/>
              </w:rPr>
              <w:t xml:space="preserve">The coordination meeting was chaired by Mr. </w:t>
            </w:r>
            <w:proofErr w:type="spellStart"/>
            <w:r w:rsidR="00123991">
              <w:rPr>
                <w:rFonts w:ascii="Arial" w:hAnsi="Arial" w:cs="Arial"/>
                <w:color w:val="000000" w:themeColor="text1"/>
                <w:sz w:val="18"/>
              </w:rPr>
              <w:t>Khagendra</w:t>
            </w:r>
            <w:proofErr w:type="spellEnd"/>
            <w:r w:rsidR="00123991">
              <w:rPr>
                <w:rFonts w:ascii="Arial" w:hAnsi="Arial" w:cs="Arial"/>
                <w:color w:val="000000" w:themeColor="text1"/>
                <w:sz w:val="18"/>
              </w:rPr>
              <w:t xml:space="preserve"> Prasad Tiwari, </w:t>
            </w:r>
            <w:proofErr w:type="spellStart"/>
            <w:r w:rsidR="00817065">
              <w:rPr>
                <w:rFonts w:ascii="Arial" w:hAnsi="Arial" w:cs="Arial"/>
                <w:color w:val="000000" w:themeColor="text1"/>
                <w:sz w:val="18"/>
              </w:rPr>
              <w:t>Palika</w:t>
            </w:r>
            <w:proofErr w:type="spellEnd"/>
            <w:r w:rsidR="00817065">
              <w:rPr>
                <w:rFonts w:ascii="Arial" w:hAnsi="Arial" w:cs="Arial"/>
                <w:color w:val="000000" w:themeColor="text1"/>
                <w:sz w:val="18"/>
              </w:rPr>
              <w:t xml:space="preserve"> </w:t>
            </w:r>
            <w:r w:rsidR="00123991">
              <w:rPr>
                <w:rFonts w:ascii="Arial" w:hAnsi="Arial" w:cs="Arial"/>
                <w:color w:val="000000" w:themeColor="text1"/>
                <w:sz w:val="18"/>
              </w:rPr>
              <w:t>Chief</w:t>
            </w:r>
            <w:r w:rsidR="00536DCD">
              <w:rPr>
                <w:rFonts w:ascii="Arial" w:hAnsi="Arial" w:cs="Arial"/>
                <w:color w:val="000000" w:themeColor="text1"/>
                <w:sz w:val="18"/>
              </w:rPr>
              <w:t xml:space="preserve">, </w:t>
            </w:r>
            <w:r w:rsidR="0011271D" w:rsidRPr="00FD2744">
              <w:rPr>
                <w:rFonts w:ascii="Arial" w:hAnsi="Arial" w:cs="Arial"/>
                <w:color w:val="000000" w:themeColor="text1"/>
                <w:sz w:val="18"/>
              </w:rPr>
              <w:t>in presence o</w:t>
            </w:r>
            <w:r w:rsidR="002C28FB" w:rsidRPr="00FD2744">
              <w:rPr>
                <w:rFonts w:ascii="Arial" w:hAnsi="Arial" w:cs="Arial"/>
                <w:color w:val="000000" w:themeColor="text1"/>
                <w:sz w:val="18"/>
              </w:rPr>
              <w:t xml:space="preserve">f </w:t>
            </w:r>
            <w:r w:rsidR="008A01D6">
              <w:rPr>
                <w:rFonts w:ascii="Arial" w:hAnsi="Arial" w:cs="Arial"/>
                <w:color w:val="000000" w:themeColor="text1"/>
                <w:sz w:val="18"/>
              </w:rPr>
              <w:t>M</w:t>
            </w:r>
            <w:r w:rsidR="00123991">
              <w:rPr>
                <w:rFonts w:ascii="Arial" w:hAnsi="Arial" w:cs="Arial"/>
                <w:color w:val="000000" w:themeColor="text1"/>
                <w:sz w:val="18"/>
              </w:rPr>
              <w:t>s</w:t>
            </w:r>
            <w:r w:rsidR="008A01D6">
              <w:rPr>
                <w:rFonts w:ascii="Arial" w:hAnsi="Arial" w:cs="Arial"/>
                <w:color w:val="000000" w:themeColor="text1"/>
                <w:sz w:val="18"/>
              </w:rPr>
              <w:t xml:space="preserve">. </w:t>
            </w:r>
            <w:proofErr w:type="spellStart"/>
            <w:r w:rsidR="00123991">
              <w:rPr>
                <w:rFonts w:ascii="Arial" w:hAnsi="Arial" w:cs="Arial"/>
                <w:color w:val="000000" w:themeColor="text1"/>
                <w:sz w:val="18"/>
              </w:rPr>
              <w:t>Jasmati</w:t>
            </w:r>
            <w:proofErr w:type="spellEnd"/>
            <w:r w:rsidR="00123991">
              <w:rPr>
                <w:rFonts w:ascii="Arial" w:hAnsi="Arial" w:cs="Arial"/>
                <w:color w:val="000000" w:themeColor="text1"/>
                <w:sz w:val="18"/>
              </w:rPr>
              <w:t xml:space="preserve"> Gurung, Deputy </w:t>
            </w:r>
            <w:proofErr w:type="spellStart"/>
            <w:r w:rsidR="00123991">
              <w:rPr>
                <w:rFonts w:ascii="Arial" w:hAnsi="Arial" w:cs="Arial"/>
                <w:color w:val="000000" w:themeColor="text1"/>
                <w:sz w:val="18"/>
              </w:rPr>
              <w:t>Palika</w:t>
            </w:r>
            <w:proofErr w:type="spellEnd"/>
            <w:r w:rsidR="00123991">
              <w:rPr>
                <w:rFonts w:ascii="Arial" w:hAnsi="Arial" w:cs="Arial"/>
                <w:color w:val="000000" w:themeColor="text1"/>
                <w:sz w:val="18"/>
              </w:rPr>
              <w:t xml:space="preserve"> Chief, District Support Engineer, DLPIU Building Parbat, reconstruction </w:t>
            </w:r>
            <w:r w:rsidR="008B6176">
              <w:rPr>
                <w:rFonts w:ascii="Arial" w:hAnsi="Arial" w:cs="Arial"/>
                <w:color w:val="000000" w:themeColor="text1"/>
                <w:sz w:val="18"/>
              </w:rPr>
              <w:t>engineer a</w:t>
            </w:r>
            <w:r w:rsidR="003813F4" w:rsidRPr="00FD2744">
              <w:rPr>
                <w:rFonts w:ascii="Arial" w:hAnsi="Arial" w:cs="Arial"/>
                <w:color w:val="000000" w:themeColor="text1"/>
                <w:sz w:val="18"/>
              </w:rPr>
              <w:t xml:space="preserve">nd </w:t>
            </w:r>
            <w:r w:rsidR="001378F6" w:rsidRPr="00FD2744">
              <w:rPr>
                <w:rFonts w:ascii="Arial" w:hAnsi="Arial" w:cs="Arial"/>
                <w:color w:val="000000" w:themeColor="text1"/>
                <w:sz w:val="18"/>
              </w:rPr>
              <w:t xml:space="preserve">HRRP </w:t>
            </w:r>
            <w:r w:rsidR="0011271D" w:rsidRPr="00FD2744">
              <w:rPr>
                <w:rFonts w:ascii="Arial" w:hAnsi="Arial" w:cs="Arial"/>
                <w:color w:val="000000" w:themeColor="text1"/>
                <w:sz w:val="18"/>
              </w:rPr>
              <w:t>Nepal</w:t>
            </w:r>
            <w:r w:rsidR="003813F4" w:rsidRPr="00FD2744">
              <w:rPr>
                <w:rFonts w:ascii="Arial" w:hAnsi="Arial" w:cs="Arial"/>
                <w:color w:val="000000" w:themeColor="text1"/>
                <w:sz w:val="18"/>
              </w:rPr>
              <w:t>.</w:t>
            </w:r>
            <w:r w:rsidR="007B0B2D" w:rsidRPr="00FD2744">
              <w:rPr>
                <w:rFonts w:ascii="Arial" w:hAnsi="Arial" w:cs="Arial"/>
                <w:color w:val="000000" w:themeColor="text1"/>
                <w:sz w:val="18"/>
              </w:rPr>
              <w:t xml:space="preserve"> </w:t>
            </w:r>
            <w:r w:rsidRPr="00FD2744">
              <w:rPr>
                <w:rFonts w:ascii="Arial" w:hAnsi="Arial" w:cs="Arial"/>
                <w:color w:val="000000" w:themeColor="text1"/>
                <w:sz w:val="18"/>
              </w:rPr>
              <w:t xml:space="preserve">The main </w:t>
            </w:r>
            <w:r w:rsidR="009A1C9B" w:rsidRPr="00FD2744">
              <w:rPr>
                <w:rFonts w:ascii="Arial" w:hAnsi="Arial" w:cs="Arial"/>
                <w:color w:val="000000" w:themeColor="text1"/>
                <w:sz w:val="18"/>
              </w:rPr>
              <w:t xml:space="preserve">agenda of the meeting was to </w:t>
            </w:r>
            <w:r w:rsidR="00E105FC" w:rsidRPr="00FD2744">
              <w:rPr>
                <w:rFonts w:ascii="Arial" w:hAnsi="Arial" w:cs="Arial"/>
                <w:color w:val="000000" w:themeColor="text1"/>
                <w:sz w:val="18"/>
              </w:rPr>
              <w:t xml:space="preserve">discuss on the </w:t>
            </w:r>
            <w:r w:rsidR="009A1C9B" w:rsidRPr="00FD2744">
              <w:rPr>
                <w:rFonts w:ascii="Arial" w:hAnsi="Arial" w:cs="Arial"/>
                <w:color w:val="000000" w:themeColor="text1"/>
                <w:sz w:val="18"/>
              </w:rPr>
              <w:t xml:space="preserve">reconstruction </w:t>
            </w:r>
            <w:r w:rsidR="00BC75BC" w:rsidRPr="00FD2744">
              <w:rPr>
                <w:rFonts w:ascii="Arial" w:hAnsi="Arial" w:cs="Arial"/>
                <w:color w:val="000000" w:themeColor="text1"/>
                <w:sz w:val="18"/>
              </w:rPr>
              <w:t xml:space="preserve">updates, </w:t>
            </w:r>
            <w:r w:rsidR="00817065">
              <w:rPr>
                <w:rFonts w:ascii="Arial" w:hAnsi="Arial" w:cs="Arial"/>
                <w:color w:val="000000" w:themeColor="text1"/>
                <w:sz w:val="18"/>
              </w:rPr>
              <w:t>progres</w:t>
            </w:r>
            <w:r w:rsidR="008B6176">
              <w:rPr>
                <w:rFonts w:ascii="Arial" w:hAnsi="Arial" w:cs="Arial"/>
                <w:color w:val="000000" w:themeColor="text1"/>
                <w:sz w:val="18"/>
              </w:rPr>
              <w:t xml:space="preserve">s, </w:t>
            </w:r>
            <w:proofErr w:type="gramStart"/>
            <w:r w:rsidR="008B6176">
              <w:rPr>
                <w:rFonts w:ascii="Arial" w:hAnsi="Arial" w:cs="Arial"/>
                <w:color w:val="000000" w:themeColor="text1"/>
                <w:sz w:val="18"/>
              </w:rPr>
              <w:t xml:space="preserve">challenges </w:t>
            </w:r>
            <w:r w:rsidR="00817065">
              <w:rPr>
                <w:rFonts w:ascii="Arial" w:hAnsi="Arial" w:cs="Arial"/>
                <w:color w:val="000000" w:themeColor="text1"/>
                <w:sz w:val="18"/>
              </w:rPr>
              <w:t xml:space="preserve"> and</w:t>
            </w:r>
            <w:proofErr w:type="gramEnd"/>
            <w:r w:rsidR="00817065">
              <w:rPr>
                <w:rFonts w:ascii="Arial" w:hAnsi="Arial" w:cs="Arial"/>
                <w:color w:val="000000" w:themeColor="text1"/>
                <w:sz w:val="18"/>
              </w:rPr>
              <w:t xml:space="preserve"> </w:t>
            </w:r>
            <w:r w:rsidR="00BC75BC" w:rsidRPr="00FD2744">
              <w:rPr>
                <w:rFonts w:ascii="Arial" w:hAnsi="Arial" w:cs="Arial"/>
                <w:color w:val="000000" w:themeColor="text1"/>
                <w:sz w:val="18"/>
              </w:rPr>
              <w:t>issues at</w:t>
            </w:r>
            <w:r w:rsidR="00E105FC" w:rsidRPr="00FD2744">
              <w:rPr>
                <w:rFonts w:ascii="Arial" w:hAnsi="Arial" w:cs="Arial"/>
                <w:color w:val="000000" w:themeColor="text1"/>
                <w:sz w:val="18"/>
              </w:rPr>
              <w:t xml:space="preserve"> </w:t>
            </w:r>
            <w:proofErr w:type="spellStart"/>
            <w:r w:rsidR="00817065">
              <w:rPr>
                <w:rFonts w:ascii="Arial" w:hAnsi="Arial" w:cs="Arial"/>
                <w:color w:val="000000" w:themeColor="text1"/>
                <w:sz w:val="18"/>
              </w:rPr>
              <w:t>Palika</w:t>
            </w:r>
            <w:proofErr w:type="spellEnd"/>
            <w:r w:rsidR="00BC75BC" w:rsidRPr="00FD2744">
              <w:rPr>
                <w:rFonts w:ascii="Arial" w:hAnsi="Arial" w:cs="Arial"/>
                <w:color w:val="000000" w:themeColor="text1"/>
                <w:sz w:val="18"/>
              </w:rPr>
              <w:t xml:space="preserve"> level</w:t>
            </w:r>
            <w:r w:rsidR="003813F4" w:rsidRPr="00FD2744">
              <w:rPr>
                <w:rFonts w:ascii="Arial" w:hAnsi="Arial" w:cs="Arial"/>
                <w:color w:val="000000" w:themeColor="text1"/>
                <w:sz w:val="18"/>
              </w:rPr>
              <w:t>.</w:t>
            </w:r>
          </w:p>
          <w:p w14:paraId="34388381" w14:textId="77777777" w:rsidR="003E6177" w:rsidRPr="00FD2744" w:rsidRDefault="003E6177" w:rsidP="002C28FB">
            <w:pPr>
              <w:jc w:val="both"/>
              <w:rPr>
                <w:rFonts w:ascii="Arial" w:hAnsi="Arial" w:cs="Arial"/>
                <w:color w:val="000000" w:themeColor="text1"/>
                <w:sz w:val="18"/>
              </w:rPr>
            </w:pPr>
          </w:p>
          <w:p w14:paraId="7719CB52" w14:textId="77777777" w:rsidR="003E6177" w:rsidRPr="00FD2744" w:rsidRDefault="003E6177" w:rsidP="002C28FB">
            <w:pPr>
              <w:jc w:val="both"/>
              <w:rPr>
                <w:rFonts w:ascii="Arial" w:hAnsi="Arial" w:cs="Arial"/>
                <w:b/>
                <w:bCs/>
                <w:color w:val="000000" w:themeColor="text1"/>
                <w:sz w:val="18"/>
              </w:rPr>
            </w:pPr>
            <w:r w:rsidRPr="00FD2744">
              <w:rPr>
                <w:rFonts w:ascii="Arial" w:hAnsi="Arial" w:cs="Arial"/>
                <w:b/>
                <w:bCs/>
                <w:color w:val="000000" w:themeColor="text1"/>
                <w:sz w:val="18"/>
              </w:rPr>
              <w:t>Agenda 2</w:t>
            </w:r>
          </w:p>
          <w:p w14:paraId="3399F25D" w14:textId="07841120" w:rsidR="003E6177" w:rsidRPr="00FD2744" w:rsidRDefault="003E6177" w:rsidP="002C28FB">
            <w:pPr>
              <w:numPr>
                <w:ilvl w:val="0"/>
                <w:numId w:val="23"/>
              </w:numPr>
              <w:jc w:val="both"/>
              <w:rPr>
                <w:rFonts w:ascii="Arial" w:hAnsi="Arial" w:cs="Arial"/>
                <w:b/>
                <w:bCs/>
                <w:color w:val="000000" w:themeColor="text1"/>
                <w:sz w:val="18"/>
              </w:rPr>
            </w:pPr>
            <w:r w:rsidRPr="00FD2744">
              <w:rPr>
                <w:rFonts w:ascii="Arial" w:hAnsi="Arial" w:cs="Arial"/>
                <w:b/>
                <w:bCs/>
                <w:color w:val="000000" w:themeColor="text1"/>
                <w:sz w:val="18"/>
              </w:rPr>
              <w:t xml:space="preserve">Reconstruction updates </w:t>
            </w:r>
            <w:r w:rsidR="000F57B9" w:rsidRPr="00FD2744">
              <w:rPr>
                <w:rFonts w:ascii="Arial" w:hAnsi="Arial" w:cs="Arial"/>
                <w:b/>
                <w:bCs/>
                <w:color w:val="000000" w:themeColor="text1"/>
                <w:sz w:val="18"/>
              </w:rPr>
              <w:t xml:space="preserve">and </w:t>
            </w:r>
            <w:r w:rsidR="00C103E5">
              <w:rPr>
                <w:rFonts w:ascii="Arial" w:hAnsi="Arial" w:cs="Arial"/>
                <w:b/>
                <w:bCs/>
                <w:color w:val="000000" w:themeColor="text1"/>
                <w:sz w:val="18"/>
              </w:rPr>
              <w:t>related c</w:t>
            </w:r>
            <w:r w:rsidR="000F57B9" w:rsidRPr="00FD2744">
              <w:rPr>
                <w:rFonts w:ascii="Arial" w:hAnsi="Arial" w:cs="Arial"/>
                <w:b/>
                <w:bCs/>
                <w:color w:val="000000" w:themeColor="text1"/>
                <w:sz w:val="18"/>
              </w:rPr>
              <w:t xml:space="preserve">hallenges </w:t>
            </w:r>
            <w:r w:rsidR="00711080" w:rsidRPr="00FD2744">
              <w:rPr>
                <w:rFonts w:ascii="Arial" w:hAnsi="Arial" w:cs="Arial"/>
                <w:b/>
                <w:bCs/>
                <w:color w:val="000000" w:themeColor="text1"/>
                <w:sz w:val="18"/>
              </w:rPr>
              <w:t xml:space="preserve">at </w:t>
            </w:r>
            <w:r w:rsidR="00E07C41" w:rsidRPr="00FD2744">
              <w:rPr>
                <w:rFonts w:ascii="Arial" w:hAnsi="Arial" w:cs="Arial"/>
                <w:b/>
                <w:bCs/>
                <w:color w:val="000000" w:themeColor="text1"/>
                <w:sz w:val="18"/>
              </w:rPr>
              <w:t xml:space="preserve">the </w:t>
            </w:r>
            <w:proofErr w:type="spellStart"/>
            <w:r w:rsidR="00817065">
              <w:rPr>
                <w:rFonts w:ascii="Arial" w:hAnsi="Arial" w:cs="Arial"/>
                <w:b/>
                <w:bCs/>
                <w:color w:val="000000" w:themeColor="text1"/>
                <w:sz w:val="18"/>
              </w:rPr>
              <w:t>Palika</w:t>
            </w:r>
            <w:proofErr w:type="spellEnd"/>
            <w:r w:rsidR="00E07C41" w:rsidRPr="00FD2744">
              <w:rPr>
                <w:rFonts w:ascii="Arial" w:hAnsi="Arial" w:cs="Arial"/>
                <w:b/>
                <w:bCs/>
                <w:color w:val="000000" w:themeColor="text1"/>
                <w:sz w:val="18"/>
              </w:rPr>
              <w:t xml:space="preserve"> </w:t>
            </w:r>
            <w:r w:rsidR="00711080" w:rsidRPr="00FD2744">
              <w:rPr>
                <w:rFonts w:ascii="Arial" w:hAnsi="Arial" w:cs="Arial"/>
                <w:b/>
                <w:bCs/>
                <w:color w:val="000000" w:themeColor="text1"/>
                <w:sz w:val="18"/>
              </w:rPr>
              <w:t>level</w:t>
            </w:r>
          </w:p>
          <w:tbl>
            <w:tblPr>
              <w:tblStyle w:val="TableGrid"/>
              <w:tblW w:w="0" w:type="auto"/>
              <w:tblInd w:w="610" w:type="dxa"/>
              <w:tblLayout w:type="fixed"/>
              <w:tblLook w:val="04A0" w:firstRow="1" w:lastRow="0" w:firstColumn="1" w:lastColumn="0" w:noHBand="0" w:noVBand="1"/>
            </w:tblPr>
            <w:tblGrid>
              <w:gridCol w:w="4320"/>
              <w:gridCol w:w="1440"/>
            </w:tblGrid>
            <w:tr w:rsidR="00D46A12" w:rsidRPr="00FD2744" w14:paraId="0E722A78" w14:textId="77777777" w:rsidTr="006C141E">
              <w:tc>
                <w:tcPr>
                  <w:tcW w:w="4320" w:type="dxa"/>
                </w:tcPr>
                <w:p w14:paraId="67F719E8" w14:textId="51031AC5" w:rsidR="00D46A12" w:rsidRPr="00D46A12" w:rsidRDefault="00D46A12" w:rsidP="00D46A12">
                  <w:pPr>
                    <w:pStyle w:val="Title"/>
                    <w:jc w:val="both"/>
                    <w:rPr>
                      <w:rFonts w:ascii="Arial" w:eastAsiaTheme="minorHAnsi" w:hAnsi="Arial" w:cs="Arial"/>
                      <w:spacing w:val="0"/>
                      <w:kern w:val="0"/>
                      <w:sz w:val="18"/>
                      <w:szCs w:val="20"/>
                    </w:rPr>
                  </w:pPr>
                  <w:r w:rsidRPr="00D46A12">
                    <w:rPr>
                      <w:rFonts w:ascii="Arial" w:hAnsi="Arial" w:cs="Arial"/>
                      <w:sz w:val="18"/>
                    </w:rPr>
                    <w:t xml:space="preserve">   </w:t>
                  </w:r>
                  <w:r w:rsidRPr="00D46A12">
                    <w:rPr>
                      <w:rFonts w:ascii="Arial" w:eastAsiaTheme="minorHAnsi" w:hAnsi="Arial" w:cs="Arial"/>
                      <w:spacing w:val="0"/>
                      <w:kern w:val="0"/>
                      <w:sz w:val="18"/>
                      <w:szCs w:val="20"/>
                    </w:rPr>
                    <w:t>Total Beneficiaries</w:t>
                  </w:r>
                </w:p>
              </w:tc>
              <w:tc>
                <w:tcPr>
                  <w:tcW w:w="14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bottom"/>
                </w:tcPr>
                <w:p w14:paraId="432F7396" w14:textId="760FD1AD" w:rsidR="00D46A12" w:rsidRPr="00D46A12" w:rsidRDefault="00D46A12" w:rsidP="00D46A12">
                  <w:pPr>
                    <w:pStyle w:val="Title"/>
                    <w:jc w:val="both"/>
                    <w:rPr>
                      <w:rFonts w:ascii="Arial" w:eastAsiaTheme="minorHAnsi" w:hAnsi="Arial" w:cs="Arial"/>
                      <w:spacing w:val="0"/>
                      <w:kern w:val="0"/>
                      <w:sz w:val="18"/>
                      <w:szCs w:val="20"/>
                    </w:rPr>
                  </w:pPr>
                  <w:r w:rsidRPr="00D46A12"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658</w:t>
                  </w:r>
                </w:p>
              </w:tc>
            </w:tr>
            <w:tr w:rsidR="00D46A12" w:rsidRPr="00FD2744" w14:paraId="1C85C2C8" w14:textId="77777777" w:rsidTr="006C141E">
              <w:tc>
                <w:tcPr>
                  <w:tcW w:w="4320" w:type="dxa"/>
                </w:tcPr>
                <w:p w14:paraId="4CD4036D" w14:textId="77777777" w:rsidR="00D46A12" w:rsidRPr="00D46A12" w:rsidRDefault="00D46A12" w:rsidP="00D46A12">
                  <w:pPr>
                    <w:pStyle w:val="Title"/>
                    <w:jc w:val="both"/>
                    <w:rPr>
                      <w:rFonts w:ascii="Arial" w:eastAsiaTheme="minorHAnsi" w:hAnsi="Arial" w:cs="Arial"/>
                      <w:spacing w:val="0"/>
                      <w:kern w:val="0"/>
                      <w:sz w:val="18"/>
                      <w:szCs w:val="20"/>
                    </w:rPr>
                  </w:pPr>
                  <w:r w:rsidRPr="00D46A12">
                    <w:rPr>
                      <w:rFonts w:ascii="Arial" w:eastAsiaTheme="minorHAnsi" w:hAnsi="Arial" w:cs="Arial"/>
                      <w:spacing w:val="0"/>
                      <w:kern w:val="0"/>
                      <w:sz w:val="18"/>
                      <w:szCs w:val="20"/>
                    </w:rPr>
                    <w:t>PA enrolled</w:t>
                  </w:r>
                </w:p>
              </w:tc>
              <w:tc>
                <w:tcPr>
                  <w:tcW w:w="14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bottom"/>
                </w:tcPr>
                <w:p w14:paraId="61087538" w14:textId="57EBD22E" w:rsidR="00D46A12" w:rsidRPr="00D46A12" w:rsidRDefault="00D46A12" w:rsidP="00D46A12">
                  <w:pPr>
                    <w:pStyle w:val="Title"/>
                    <w:jc w:val="both"/>
                    <w:rPr>
                      <w:rFonts w:ascii="Arial" w:eastAsiaTheme="minorHAnsi" w:hAnsi="Arial" w:cs="Arial"/>
                      <w:spacing w:val="0"/>
                      <w:kern w:val="0"/>
                      <w:sz w:val="18"/>
                      <w:szCs w:val="20"/>
                    </w:rPr>
                  </w:pPr>
                  <w:r w:rsidRPr="00D46A12"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634</w:t>
                  </w:r>
                </w:p>
              </w:tc>
            </w:tr>
            <w:tr w:rsidR="00D46A12" w:rsidRPr="00FD2744" w14:paraId="5CF9AEC7" w14:textId="77777777" w:rsidTr="006C141E">
              <w:tc>
                <w:tcPr>
                  <w:tcW w:w="4320" w:type="dxa"/>
                </w:tcPr>
                <w:p w14:paraId="528E398A" w14:textId="77777777" w:rsidR="00D46A12" w:rsidRPr="00D46A12" w:rsidRDefault="00D46A12" w:rsidP="00D46A12">
                  <w:pPr>
                    <w:pStyle w:val="Title"/>
                    <w:jc w:val="both"/>
                    <w:rPr>
                      <w:rFonts w:ascii="Arial" w:eastAsiaTheme="minorHAnsi" w:hAnsi="Arial" w:cs="Arial"/>
                      <w:spacing w:val="0"/>
                      <w:kern w:val="0"/>
                      <w:sz w:val="18"/>
                      <w:szCs w:val="20"/>
                    </w:rPr>
                  </w:pPr>
                  <w:r w:rsidRPr="00D46A12">
                    <w:rPr>
                      <w:rFonts w:ascii="Arial" w:eastAsiaTheme="minorHAnsi" w:hAnsi="Arial" w:cs="Arial"/>
                      <w:spacing w:val="0"/>
                      <w:kern w:val="0"/>
                      <w:sz w:val="18"/>
                      <w:szCs w:val="20"/>
                    </w:rPr>
                    <w:t xml:space="preserve">1st tranche </w:t>
                  </w:r>
                </w:p>
              </w:tc>
              <w:tc>
                <w:tcPr>
                  <w:tcW w:w="14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bottom"/>
                </w:tcPr>
                <w:p w14:paraId="4832B940" w14:textId="0CEB2421" w:rsidR="00D46A12" w:rsidRPr="00D46A12" w:rsidRDefault="00D46A12" w:rsidP="00D46A12">
                  <w:pPr>
                    <w:pStyle w:val="Title"/>
                    <w:jc w:val="both"/>
                    <w:rPr>
                      <w:rFonts w:ascii="Arial" w:eastAsiaTheme="minorHAnsi" w:hAnsi="Arial" w:cs="Arial"/>
                      <w:spacing w:val="0"/>
                      <w:kern w:val="0"/>
                      <w:sz w:val="18"/>
                      <w:szCs w:val="20"/>
                    </w:rPr>
                  </w:pPr>
                  <w:r w:rsidRPr="00D46A12"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634</w:t>
                  </w:r>
                </w:p>
              </w:tc>
            </w:tr>
            <w:tr w:rsidR="00D46A12" w:rsidRPr="00FD2744" w14:paraId="713C9F39" w14:textId="77777777" w:rsidTr="006C141E">
              <w:tc>
                <w:tcPr>
                  <w:tcW w:w="4320" w:type="dxa"/>
                </w:tcPr>
                <w:p w14:paraId="71B30306" w14:textId="77777777" w:rsidR="00D46A12" w:rsidRPr="00D46A12" w:rsidRDefault="00D46A12" w:rsidP="00D46A12">
                  <w:pPr>
                    <w:pStyle w:val="Title"/>
                    <w:jc w:val="both"/>
                    <w:rPr>
                      <w:rFonts w:ascii="Arial" w:eastAsiaTheme="minorHAnsi" w:hAnsi="Arial" w:cs="Arial"/>
                      <w:spacing w:val="0"/>
                      <w:kern w:val="0"/>
                      <w:sz w:val="18"/>
                      <w:szCs w:val="20"/>
                    </w:rPr>
                  </w:pPr>
                  <w:r w:rsidRPr="00D46A12">
                    <w:rPr>
                      <w:rFonts w:ascii="Arial" w:eastAsiaTheme="minorHAnsi" w:hAnsi="Arial" w:cs="Arial"/>
                      <w:spacing w:val="0"/>
                      <w:kern w:val="0"/>
                      <w:sz w:val="18"/>
                      <w:szCs w:val="20"/>
                    </w:rPr>
                    <w:t>2nd tranche</w:t>
                  </w:r>
                </w:p>
              </w:tc>
              <w:tc>
                <w:tcPr>
                  <w:tcW w:w="14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bottom"/>
                </w:tcPr>
                <w:p w14:paraId="2858C9A6" w14:textId="33D5AB4E" w:rsidR="00D46A12" w:rsidRPr="00D46A12" w:rsidRDefault="00D46A12" w:rsidP="00D46A12">
                  <w:pPr>
                    <w:pStyle w:val="Title"/>
                    <w:jc w:val="both"/>
                    <w:rPr>
                      <w:rFonts w:ascii="Arial" w:eastAsiaTheme="minorHAnsi" w:hAnsi="Arial" w:cs="Arial"/>
                      <w:spacing w:val="0"/>
                      <w:kern w:val="0"/>
                      <w:sz w:val="18"/>
                      <w:szCs w:val="20"/>
                    </w:rPr>
                  </w:pPr>
                  <w:r w:rsidRPr="00D46A12"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290</w:t>
                  </w:r>
                </w:p>
              </w:tc>
            </w:tr>
            <w:tr w:rsidR="00D46A12" w:rsidRPr="00FD2744" w14:paraId="6B4DDBDC" w14:textId="77777777" w:rsidTr="006C141E">
              <w:tc>
                <w:tcPr>
                  <w:tcW w:w="4320" w:type="dxa"/>
                </w:tcPr>
                <w:p w14:paraId="3DB53735" w14:textId="77777777" w:rsidR="00D46A12" w:rsidRPr="00D46A12" w:rsidRDefault="00D46A12" w:rsidP="00D46A12">
                  <w:pPr>
                    <w:pStyle w:val="Title"/>
                    <w:jc w:val="both"/>
                    <w:rPr>
                      <w:rFonts w:ascii="Arial" w:eastAsiaTheme="minorHAnsi" w:hAnsi="Arial" w:cs="Arial"/>
                      <w:spacing w:val="0"/>
                      <w:kern w:val="0"/>
                      <w:sz w:val="18"/>
                      <w:szCs w:val="20"/>
                    </w:rPr>
                  </w:pPr>
                  <w:r w:rsidRPr="00D46A12">
                    <w:rPr>
                      <w:rFonts w:ascii="Arial" w:eastAsiaTheme="minorHAnsi" w:hAnsi="Arial" w:cs="Arial"/>
                      <w:spacing w:val="0"/>
                      <w:kern w:val="0"/>
                      <w:sz w:val="18"/>
                      <w:szCs w:val="20"/>
                    </w:rPr>
                    <w:t>3rd tranche</w:t>
                  </w:r>
                </w:p>
              </w:tc>
              <w:tc>
                <w:tcPr>
                  <w:tcW w:w="14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bottom"/>
                </w:tcPr>
                <w:p w14:paraId="4C3368F2" w14:textId="27199459" w:rsidR="00D46A12" w:rsidRPr="00D46A12" w:rsidRDefault="00D46A12" w:rsidP="00D46A12">
                  <w:pPr>
                    <w:pStyle w:val="Title"/>
                    <w:jc w:val="both"/>
                    <w:rPr>
                      <w:rFonts w:ascii="Arial" w:eastAsiaTheme="minorHAnsi" w:hAnsi="Arial" w:cs="Arial"/>
                      <w:spacing w:val="0"/>
                      <w:kern w:val="0"/>
                      <w:sz w:val="18"/>
                      <w:szCs w:val="20"/>
                    </w:rPr>
                  </w:pPr>
                  <w:r w:rsidRPr="00D46A12"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98</w:t>
                  </w:r>
                </w:p>
              </w:tc>
            </w:tr>
          </w:tbl>
          <w:p w14:paraId="7CB25563" w14:textId="77777777" w:rsidR="00DC1B7B" w:rsidRPr="00FD2744" w:rsidRDefault="00DC1B7B" w:rsidP="006C5F4F">
            <w:pPr>
              <w:jc w:val="both"/>
              <w:rPr>
                <w:rFonts w:ascii="Arial" w:hAnsi="Arial" w:cs="Arial"/>
                <w:bCs/>
                <w:color w:val="000000" w:themeColor="text1"/>
                <w:sz w:val="18"/>
                <w:highlight w:val="yellow"/>
              </w:rPr>
            </w:pPr>
            <w:bookmarkStart w:id="0" w:name="_GoBack"/>
            <w:bookmarkEnd w:id="0"/>
          </w:p>
          <w:p w14:paraId="40C90446" w14:textId="750D7AD6" w:rsidR="001B44AF" w:rsidRPr="001B44AF" w:rsidRDefault="001B44AF" w:rsidP="001B44AF">
            <w:pPr>
              <w:suppressAutoHyphens w:val="0"/>
              <w:textAlignment w:val="baseline"/>
              <w:rPr>
                <w:rFonts w:ascii="Arial" w:hAnsi="Arial" w:cs="Arial"/>
                <w:b/>
                <w:color w:val="000000"/>
                <w:sz w:val="18"/>
              </w:rPr>
            </w:pPr>
            <w:r w:rsidRPr="001B44AF">
              <w:rPr>
                <w:rFonts w:ascii="Arial" w:hAnsi="Arial" w:cs="Arial"/>
                <w:b/>
                <w:color w:val="000000"/>
                <w:sz w:val="18"/>
              </w:rPr>
              <w:t>Ward level reconstruction update:</w:t>
            </w:r>
          </w:p>
          <w:p w14:paraId="212E5FAD" w14:textId="2158EA1F" w:rsidR="001B44AF" w:rsidRPr="001B44AF" w:rsidRDefault="001B44AF" w:rsidP="001B44AF">
            <w:pPr>
              <w:suppressAutoHyphens w:val="0"/>
              <w:textAlignment w:val="baseline"/>
              <w:rPr>
                <w:rFonts w:ascii="Arial" w:hAnsi="Arial" w:cs="Arial"/>
                <w:color w:val="000000"/>
                <w:sz w:val="18"/>
              </w:rPr>
            </w:pPr>
            <w:r>
              <w:rPr>
                <w:noProof/>
              </w:rPr>
              <w:drawing>
                <wp:inline distT="0" distB="0" distL="0" distR="0" wp14:anchorId="6B1A6719" wp14:editId="70F50479">
                  <wp:extent cx="5848350" cy="2743200"/>
                  <wp:effectExtent l="0" t="0" r="0" b="0"/>
                  <wp:docPr id="1" name="Chart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FD852569-A0BF-495E-BFB2-102D82081748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7"/>
                    </a:graphicData>
                  </a:graphic>
                </wp:inline>
              </w:drawing>
            </w:r>
          </w:p>
          <w:p w14:paraId="0B5F2D9E" w14:textId="75470649" w:rsidR="007B3FF6" w:rsidRPr="00CE57C4" w:rsidRDefault="007B3FF6" w:rsidP="007B3FF6">
            <w:pPr>
              <w:pStyle w:val="ListParagraph"/>
              <w:numPr>
                <w:ilvl w:val="0"/>
                <w:numId w:val="31"/>
              </w:numPr>
              <w:suppressAutoHyphens w:val="0"/>
              <w:contextualSpacing w:val="0"/>
              <w:textAlignment w:val="baseline"/>
              <w:rPr>
                <w:rFonts w:ascii="Arial" w:hAnsi="Arial" w:cs="Arial"/>
                <w:color w:val="000000"/>
                <w:sz w:val="18"/>
              </w:rPr>
            </w:pPr>
            <w:r w:rsidRPr="00CE57C4">
              <w:rPr>
                <w:rFonts w:ascii="Arial" w:hAnsi="Arial" w:cs="Arial"/>
                <w:color w:val="000000"/>
                <w:sz w:val="18"/>
              </w:rPr>
              <w:lastRenderedPageBreak/>
              <w:t xml:space="preserve">Majority of beneficiaries have </w:t>
            </w:r>
            <w:proofErr w:type="gramStart"/>
            <w:r w:rsidRPr="00CE57C4">
              <w:rPr>
                <w:rFonts w:ascii="Arial" w:hAnsi="Arial" w:cs="Arial"/>
                <w:color w:val="000000"/>
                <w:sz w:val="18"/>
              </w:rPr>
              <w:t>rebuild</w:t>
            </w:r>
            <w:proofErr w:type="gramEnd"/>
            <w:r w:rsidRPr="00CE57C4">
              <w:rPr>
                <w:rFonts w:ascii="Arial" w:hAnsi="Arial" w:cs="Arial"/>
                <w:color w:val="000000"/>
                <w:sz w:val="18"/>
              </w:rPr>
              <w:t xml:space="preserve"> the houses in </w:t>
            </w:r>
            <w:r w:rsidR="00980F45">
              <w:rPr>
                <w:rFonts w:ascii="Arial" w:hAnsi="Arial" w:cs="Arial"/>
                <w:color w:val="000000"/>
                <w:sz w:val="18"/>
              </w:rPr>
              <w:t xml:space="preserve">their </w:t>
            </w:r>
            <w:r w:rsidRPr="00CE57C4">
              <w:rPr>
                <w:rFonts w:ascii="Arial" w:hAnsi="Arial" w:cs="Arial"/>
                <w:color w:val="000000"/>
                <w:sz w:val="18"/>
              </w:rPr>
              <w:t xml:space="preserve">adjoining </w:t>
            </w:r>
            <w:r w:rsidR="00980F45">
              <w:rPr>
                <w:rFonts w:ascii="Arial" w:hAnsi="Arial" w:cs="Arial"/>
                <w:color w:val="000000"/>
                <w:sz w:val="18"/>
              </w:rPr>
              <w:t xml:space="preserve">land </w:t>
            </w:r>
            <w:r w:rsidRPr="00CE57C4">
              <w:rPr>
                <w:rFonts w:ascii="Arial" w:hAnsi="Arial" w:cs="Arial"/>
                <w:color w:val="000000"/>
                <w:sz w:val="18"/>
              </w:rPr>
              <w:t>without demolishing their quake damaged houses to access government grants. They are still using quake damaged houses for purpose of storing grains and other household stuffs e</w:t>
            </w:r>
            <w:r w:rsidR="00014FD1" w:rsidRPr="00CE57C4">
              <w:rPr>
                <w:rFonts w:ascii="Arial" w:hAnsi="Arial" w:cs="Arial"/>
                <w:color w:val="000000"/>
                <w:sz w:val="18"/>
              </w:rPr>
              <w:t>tc.</w:t>
            </w:r>
          </w:p>
          <w:p w14:paraId="25662471" w14:textId="77777777" w:rsidR="00014FD1" w:rsidRPr="00CE57C4" w:rsidRDefault="00014FD1" w:rsidP="00CE57C4">
            <w:pPr>
              <w:pStyle w:val="ListParagraph"/>
              <w:suppressAutoHyphens w:val="0"/>
              <w:contextualSpacing w:val="0"/>
              <w:textAlignment w:val="baseline"/>
              <w:rPr>
                <w:rFonts w:ascii="Arial" w:hAnsi="Arial" w:cs="Arial"/>
                <w:color w:val="000000"/>
                <w:sz w:val="18"/>
              </w:rPr>
            </w:pPr>
          </w:p>
          <w:p w14:paraId="7CEAE862" w14:textId="13511CC8" w:rsidR="00014FD1" w:rsidRPr="00CE57C4" w:rsidRDefault="007B3FF6" w:rsidP="00014FD1">
            <w:pPr>
              <w:pStyle w:val="ListParagraph"/>
              <w:numPr>
                <w:ilvl w:val="0"/>
                <w:numId w:val="31"/>
              </w:numPr>
              <w:suppressAutoHyphens w:val="0"/>
              <w:contextualSpacing w:val="0"/>
              <w:textAlignment w:val="baseline"/>
              <w:rPr>
                <w:rFonts w:ascii="Arial" w:hAnsi="Arial" w:cs="Arial"/>
                <w:color w:val="000000"/>
                <w:sz w:val="18"/>
              </w:rPr>
            </w:pPr>
            <w:r w:rsidRPr="00CE57C4">
              <w:rPr>
                <w:rFonts w:ascii="Arial" w:hAnsi="Arial" w:cs="Arial"/>
                <w:color w:val="000000"/>
                <w:sz w:val="18"/>
              </w:rPr>
              <w:t xml:space="preserve">The newly rebuilt 2 roomed houses by </w:t>
            </w:r>
            <w:r w:rsidR="00014FD1" w:rsidRPr="00CE57C4">
              <w:rPr>
                <w:rFonts w:ascii="Arial" w:hAnsi="Arial" w:cs="Arial"/>
                <w:color w:val="000000"/>
                <w:sz w:val="18"/>
              </w:rPr>
              <w:t>beneficiaries</w:t>
            </w:r>
            <w:r w:rsidRPr="00CE57C4">
              <w:rPr>
                <w:rFonts w:ascii="Arial" w:hAnsi="Arial" w:cs="Arial"/>
                <w:color w:val="000000"/>
                <w:sz w:val="18"/>
              </w:rPr>
              <w:t xml:space="preserve"> have not been enough to meet their </w:t>
            </w:r>
            <w:r w:rsidR="00014FD1" w:rsidRPr="00CE57C4">
              <w:rPr>
                <w:rFonts w:ascii="Arial" w:hAnsi="Arial" w:cs="Arial"/>
                <w:color w:val="000000"/>
                <w:sz w:val="18"/>
              </w:rPr>
              <w:t>daily requirements of large family members that lead to reuse of quake damaged houses without demolishing.</w:t>
            </w:r>
          </w:p>
          <w:p w14:paraId="29C9E5B2" w14:textId="77777777" w:rsidR="00CE57C4" w:rsidRPr="00CE57C4" w:rsidRDefault="00CE57C4" w:rsidP="00CE57C4">
            <w:pPr>
              <w:suppressAutoHyphens w:val="0"/>
              <w:textAlignment w:val="baseline"/>
              <w:rPr>
                <w:rFonts w:ascii="Arial" w:hAnsi="Arial" w:cs="Arial"/>
                <w:color w:val="000000"/>
                <w:sz w:val="18"/>
              </w:rPr>
            </w:pPr>
          </w:p>
          <w:p w14:paraId="5B864644" w14:textId="28DA4598" w:rsidR="00CE57C4" w:rsidRPr="00CE57C4" w:rsidRDefault="00CE57C4" w:rsidP="00014FD1">
            <w:pPr>
              <w:pStyle w:val="ListParagraph"/>
              <w:numPr>
                <w:ilvl w:val="0"/>
                <w:numId w:val="31"/>
              </w:numPr>
              <w:suppressAutoHyphens w:val="0"/>
              <w:contextualSpacing w:val="0"/>
              <w:textAlignment w:val="baseline"/>
              <w:rPr>
                <w:rFonts w:ascii="Arial" w:hAnsi="Arial" w:cs="Arial"/>
                <w:color w:val="000000"/>
                <w:sz w:val="18"/>
              </w:rPr>
            </w:pPr>
            <w:r w:rsidRPr="00CE57C4">
              <w:rPr>
                <w:rFonts w:ascii="Arial" w:hAnsi="Arial" w:cs="Arial"/>
                <w:color w:val="000000"/>
                <w:sz w:val="18"/>
              </w:rPr>
              <w:t xml:space="preserve">Huge gap </w:t>
            </w:r>
            <w:proofErr w:type="gramStart"/>
            <w:r w:rsidRPr="00CE57C4">
              <w:rPr>
                <w:rFonts w:ascii="Arial" w:hAnsi="Arial" w:cs="Arial"/>
                <w:color w:val="000000"/>
                <w:sz w:val="18"/>
              </w:rPr>
              <w:t>were</w:t>
            </w:r>
            <w:proofErr w:type="gramEnd"/>
            <w:r w:rsidRPr="00CE57C4">
              <w:rPr>
                <w:rFonts w:ascii="Arial" w:hAnsi="Arial" w:cs="Arial"/>
                <w:color w:val="000000"/>
                <w:sz w:val="18"/>
              </w:rPr>
              <w:t xml:space="preserve"> seen in access of 2</w:t>
            </w:r>
            <w:r w:rsidRPr="00CE57C4">
              <w:rPr>
                <w:rFonts w:ascii="Arial" w:hAnsi="Arial" w:cs="Arial"/>
                <w:color w:val="000000"/>
                <w:sz w:val="18"/>
                <w:vertAlign w:val="superscript"/>
              </w:rPr>
              <w:t>nd</w:t>
            </w:r>
            <w:r w:rsidRPr="00CE57C4">
              <w:rPr>
                <w:rFonts w:ascii="Arial" w:hAnsi="Arial" w:cs="Arial"/>
                <w:color w:val="000000"/>
                <w:sz w:val="18"/>
              </w:rPr>
              <w:t xml:space="preserve"> and 3</w:t>
            </w:r>
            <w:r w:rsidRPr="00CE57C4">
              <w:rPr>
                <w:rFonts w:ascii="Arial" w:hAnsi="Arial" w:cs="Arial"/>
                <w:color w:val="000000"/>
                <w:sz w:val="18"/>
                <w:vertAlign w:val="superscript"/>
              </w:rPr>
              <w:t>rd</w:t>
            </w:r>
            <w:r w:rsidRPr="00CE57C4">
              <w:rPr>
                <w:rFonts w:ascii="Arial" w:hAnsi="Arial" w:cs="Arial"/>
                <w:color w:val="000000"/>
                <w:sz w:val="18"/>
              </w:rPr>
              <w:t xml:space="preserve"> tranche by beneficiaries as majority of them have taken 1</w:t>
            </w:r>
            <w:r w:rsidRPr="00CE57C4">
              <w:rPr>
                <w:rFonts w:ascii="Arial" w:hAnsi="Arial" w:cs="Arial"/>
                <w:color w:val="000000"/>
                <w:sz w:val="18"/>
                <w:vertAlign w:val="superscript"/>
              </w:rPr>
              <w:t>st</w:t>
            </w:r>
            <w:r w:rsidRPr="00CE57C4">
              <w:rPr>
                <w:rFonts w:ascii="Arial" w:hAnsi="Arial" w:cs="Arial"/>
                <w:color w:val="000000"/>
                <w:sz w:val="18"/>
              </w:rPr>
              <w:t xml:space="preserve"> tranche.</w:t>
            </w:r>
          </w:p>
          <w:p w14:paraId="7DC4E00B" w14:textId="77777777" w:rsidR="00CE57C4" w:rsidRPr="00CE57C4" w:rsidRDefault="00CE57C4" w:rsidP="00CE57C4">
            <w:pPr>
              <w:suppressAutoHyphens w:val="0"/>
              <w:textAlignment w:val="baseline"/>
              <w:rPr>
                <w:rFonts w:ascii="Arial" w:hAnsi="Arial" w:cs="Arial"/>
                <w:color w:val="000000"/>
                <w:sz w:val="18"/>
              </w:rPr>
            </w:pPr>
          </w:p>
          <w:p w14:paraId="669959FE" w14:textId="3BD6E394" w:rsidR="00014FD1" w:rsidRPr="00CE57C4" w:rsidRDefault="00CE57C4" w:rsidP="00014FD1">
            <w:pPr>
              <w:pStyle w:val="ListParagraph"/>
              <w:numPr>
                <w:ilvl w:val="0"/>
                <w:numId w:val="31"/>
              </w:numPr>
              <w:suppressAutoHyphens w:val="0"/>
              <w:contextualSpacing w:val="0"/>
              <w:textAlignment w:val="baseline"/>
              <w:rPr>
                <w:rFonts w:ascii="Arial" w:hAnsi="Arial" w:cs="Arial"/>
                <w:color w:val="000000"/>
                <w:sz w:val="18"/>
              </w:rPr>
            </w:pPr>
            <w:r w:rsidRPr="00CE57C4">
              <w:rPr>
                <w:rFonts w:ascii="Arial" w:hAnsi="Arial" w:cs="Arial"/>
                <w:color w:val="000000"/>
                <w:sz w:val="18"/>
              </w:rPr>
              <w:t>Engineers have received pressures from beneficiaries to approve the 2</w:t>
            </w:r>
            <w:r w:rsidRPr="00CE57C4">
              <w:rPr>
                <w:rFonts w:ascii="Arial" w:hAnsi="Arial" w:cs="Arial"/>
                <w:color w:val="000000"/>
                <w:sz w:val="18"/>
                <w:vertAlign w:val="superscript"/>
              </w:rPr>
              <w:t>nd</w:t>
            </w:r>
            <w:r w:rsidRPr="00CE57C4">
              <w:rPr>
                <w:rFonts w:ascii="Arial" w:hAnsi="Arial" w:cs="Arial"/>
                <w:color w:val="000000"/>
                <w:sz w:val="18"/>
              </w:rPr>
              <w:t xml:space="preserve"> and 3</w:t>
            </w:r>
            <w:r w:rsidRPr="00CE57C4">
              <w:rPr>
                <w:rFonts w:ascii="Arial" w:hAnsi="Arial" w:cs="Arial"/>
                <w:color w:val="000000"/>
                <w:sz w:val="18"/>
                <w:vertAlign w:val="superscript"/>
              </w:rPr>
              <w:t>rd</w:t>
            </w:r>
            <w:r w:rsidRPr="00CE57C4">
              <w:rPr>
                <w:rFonts w:ascii="Arial" w:hAnsi="Arial" w:cs="Arial"/>
                <w:color w:val="000000"/>
                <w:sz w:val="18"/>
              </w:rPr>
              <w:t xml:space="preserve"> tranche application files, especially in case of non-complaint houses.</w:t>
            </w:r>
          </w:p>
          <w:p w14:paraId="3018BF6B" w14:textId="77777777" w:rsidR="00CE57C4" w:rsidRPr="00441738" w:rsidRDefault="00CE57C4" w:rsidP="00441738">
            <w:pPr>
              <w:suppressAutoHyphens w:val="0"/>
              <w:textAlignment w:val="baseline"/>
              <w:rPr>
                <w:rFonts w:ascii="Arial" w:hAnsi="Arial" w:cs="Arial"/>
                <w:color w:val="000000"/>
                <w:sz w:val="18"/>
              </w:rPr>
            </w:pPr>
          </w:p>
          <w:p w14:paraId="750A6830" w14:textId="22FDD191" w:rsidR="002C28FB" w:rsidRDefault="002C28FB" w:rsidP="002C28FB">
            <w:pPr>
              <w:pStyle w:val="ListParagraph"/>
              <w:numPr>
                <w:ilvl w:val="0"/>
                <w:numId w:val="31"/>
              </w:numPr>
              <w:suppressAutoHyphens w:val="0"/>
              <w:contextualSpacing w:val="0"/>
              <w:textAlignment w:val="baseline"/>
              <w:rPr>
                <w:rFonts w:ascii="Arial" w:hAnsi="Arial" w:cs="Arial"/>
                <w:color w:val="000000"/>
                <w:sz w:val="18"/>
              </w:rPr>
            </w:pPr>
            <w:r w:rsidRPr="00CE57C4">
              <w:rPr>
                <w:rFonts w:ascii="Arial" w:hAnsi="Arial" w:cs="Arial"/>
                <w:color w:val="000000"/>
                <w:sz w:val="18"/>
              </w:rPr>
              <w:t xml:space="preserve">Majority of beneficiaries </w:t>
            </w:r>
            <w:r w:rsidR="00DB1C5B" w:rsidRPr="00CE57C4">
              <w:rPr>
                <w:rFonts w:ascii="Arial" w:hAnsi="Arial" w:cs="Arial"/>
                <w:color w:val="000000"/>
                <w:sz w:val="18"/>
              </w:rPr>
              <w:t xml:space="preserve">have </w:t>
            </w:r>
            <w:proofErr w:type="gramStart"/>
            <w:r w:rsidR="00DB1C5B" w:rsidRPr="00CE57C4">
              <w:rPr>
                <w:rFonts w:ascii="Arial" w:hAnsi="Arial" w:cs="Arial"/>
                <w:color w:val="000000"/>
                <w:sz w:val="18"/>
              </w:rPr>
              <w:t>rebuild</w:t>
            </w:r>
            <w:proofErr w:type="gramEnd"/>
            <w:r w:rsidR="00DB1C5B" w:rsidRPr="00CE57C4">
              <w:rPr>
                <w:rFonts w:ascii="Arial" w:hAnsi="Arial" w:cs="Arial"/>
                <w:color w:val="000000"/>
                <w:sz w:val="18"/>
              </w:rPr>
              <w:t xml:space="preserve"> the shelter soon after earthquake and their houses </w:t>
            </w:r>
            <w:proofErr w:type="spellStart"/>
            <w:r w:rsidR="00DB1C5B" w:rsidRPr="00CE57C4">
              <w:rPr>
                <w:rFonts w:ascii="Arial" w:hAnsi="Arial" w:cs="Arial"/>
                <w:color w:val="000000"/>
                <w:sz w:val="18"/>
              </w:rPr>
              <w:t>havenot</w:t>
            </w:r>
            <w:proofErr w:type="spellEnd"/>
            <w:r w:rsidR="00DB1C5B" w:rsidRPr="00CE57C4">
              <w:rPr>
                <w:rFonts w:ascii="Arial" w:hAnsi="Arial" w:cs="Arial"/>
                <w:color w:val="000000"/>
                <w:sz w:val="18"/>
              </w:rPr>
              <w:t xml:space="preserve"> received 2</w:t>
            </w:r>
            <w:r w:rsidR="00DB1C5B" w:rsidRPr="00CE57C4">
              <w:rPr>
                <w:rFonts w:ascii="Arial" w:hAnsi="Arial" w:cs="Arial"/>
                <w:color w:val="000000"/>
                <w:sz w:val="18"/>
                <w:vertAlign w:val="superscript"/>
              </w:rPr>
              <w:t>nd</w:t>
            </w:r>
            <w:r w:rsidR="00DB1C5B" w:rsidRPr="00CE57C4">
              <w:rPr>
                <w:rFonts w:ascii="Arial" w:hAnsi="Arial" w:cs="Arial"/>
                <w:color w:val="000000"/>
                <w:sz w:val="18"/>
              </w:rPr>
              <w:t xml:space="preserve"> tranche yet with due conditions of failing to meet minimum requirements that makes houses safer and resilient.</w:t>
            </w:r>
            <w:r w:rsidR="00F73409" w:rsidRPr="00CE57C4">
              <w:rPr>
                <w:rFonts w:ascii="Arial" w:hAnsi="Arial" w:cs="Arial"/>
                <w:color w:val="000000"/>
                <w:sz w:val="18"/>
              </w:rPr>
              <w:t xml:space="preserve"> Corner stitches, </w:t>
            </w:r>
            <w:proofErr w:type="spellStart"/>
            <w:r w:rsidR="00F73409" w:rsidRPr="00CE57C4">
              <w:rPr>
                <w:rFonts w:ascii="Arial" w:hAnsi="Arial" w:cs="Arial"/>
                <w:color w:val="000000"/>
                <w:sz w:val="18"/>
              </w:rPr>
              <w:t>sil</w:t>
            </w:r>
            <w:proofErr w:type="spellEnd"/>
            <w:r w:rsidR="00F73409" w:rsidRPr="00CE57C4">
              <w:rPr>
                <w:rFonts w:ascii="Arial" w:hAnsi="Arial" w:cs="Arial"/>
                <w:color w:val="000000"/>
                <w:sz w:val="18"/>
              </w:rPr>
              <w:t xml:space="preserve"> and lintel bands were found to be</w:t>
            </w:r>
            <w:r w:rsidR="00980376" w:rsidRPr="00CE57C4">
              <w:rPr>
                <w:rFonts w:ascii="Arial" w:hAnsi="Arial" w:cs="Arial"/>
                <w:color w:val="000000"/>
                <w:sz w:val="18"/>
              </w:rPr>
              <w:t xml:space="preserve"> commonly</w:t>
            </w:r>
            <w:r w:rsidR="00F73409" w:rsidRPr="00CE57C4">
              <w:rPr>
                <w:rFonts w:ascii="Arial" w:hAnsi="Arial" w:cs="Arial"/>
                <w:color w:val="000000"/>
                <w:sz w:val="18"/>
              </w:rPr>
              <w:t xml:space="preserve"> missed during inspection of those houses by technical personnel.</w:t>
            </w:r>
          </w:p>
          <w:p w14:paraId="5E50BAE8" w14:textId="77777777" w:rsidR="00441738" w:rsidRPr="00441738" w:rsidRDefault="00441738" w:rsidP="00441738">
            <w:pPr>
              <w:pStyle w:val="ListParagraph"/>
              <w:rPr>
                <w:rFonts w:ascii="Arial" w:hAnsi="Arial" w:cs="Arial"/>
                <w:color w:val="000000"/>
                <w:sz w:val="18"/>
              </w:rPr>
            </w:pPr>
          </w:p>
          <w:p w14:paraId="2754B169" w14:textId="77777777" w:rsidR="00441738" w:rsidRPr="00CE57C4" w:rsidRDefault="00441738" w:rsidP="00441738">
            <w:pPr>
              <w:pStyle w:val="ListParagraph"/>
              <w:numPr>
                <w:ilvl w:val="0"/>
                <w:numId w:val="31"/>
              </w:numPr>
              <w:suppressAutoHyphens w:val="0"/>
              <w:contextualSpacing w:val="0"/>
              <w:textAlignment w:val="baseline"/>
              <w:rPr>
                <w:rFonts w:ascii="Arial" w:hAnsi="Arial" w:cs="Arial"/>
                <w:color w:val="000000"/>
                <w:sz w:val="18"/>
              </w:rPr>
            </w:pPr>
            <w:r w:rsidRPr="00CE57C4">
              <w:rPr>
                <w:rFonts w:ascii="Arial" w:hAnsi="Arial" w:cs="Arial"/>
                <w:color w:val="000000"/>
                <w:sz w:val="18"/>
              </w:rPr>
              <w:t>Beneficiaries assures to correct their houses after recommendations from engineers but later they fail to apply correction measures</w:t>
            </w:r>
            <w:r>
              <w:rPr>
                <w:rFonts w:ascii="Arial" w:hAnsi="Arial" w:cs="Arial"/>
                <w:color w:val="000000"/>
                <w:sz w:val="18"/>
              </w:rPr>
              <w:t xml:space="preserve"> as challenges lies in recovering the expenses incurred already in rebuilding the house immediately after earthquake.</w:t>
            </w:r>
          </w:p>
          <w:p w14:paraId="7E5D59F3" w14:textId="77777777" w:rsidR="00441738" w:rsidRPr="00441738" w:rsidRDefault="00441738" w:rsidP="00441738">
            <w:pPr>
              <w:suppressAutoHyphens w:val="0"/>
              <w:textAlignment w:val="baseline"/>
              <w:rPr>
                <w:rFonts w:ascii="Arial" w:hAnsi="Arial" w:cs="Arial"/>
                <w:color w:val="000000"/>
                <w:sz w:val="18"/>
              </w:rPr>
            </w:pPr>
          </w:p>
          <w:p w14:paraId="79A2D060" w14:textId="77777777" w:rsidR="00980376" w:rsidRPr="00CE57C4" w:rsidRDefault="00980376" w:rsidP="00980376">
            <w:pPr>
              <w:pStyle w:val="ListParagraph"/>
              <w:suppressAutoHyphens w:val="0"/>
              <w:contextualSpacing w:val="0"/>
              <w:textAlignment w:val="baseline"/>
              <w:rPr>
                <w:rFonts w:ascii="Arial" w:hAnsi="Arial" w:cs="Arial"/>
                <w:color w:val="000000"/>
                <w:sz w:val="18"/>
              </w:rPr>
            </w:pPr>
          </w:p>
          <w:p w14:paraId="06A09995" w14:textId="6E90736D" w:rsidR="004B12E1" w:rsidRDefault="004B12E1" w:rsidP="002C28FB">
            <w:pPr>
              <w:pStyle w:val="ListParagraph"/>
              <w:numPr>
                <w:ilvl w:val="0"/>
                <w:numId w:val="31"/>
              </w:numPr>
              <w:suppressAutoHyphens w:val="0"/>
              <w:contextualSpacing w:val="0"/>
              <w:textAlignment w:val="baseline"/>
              <w:rPr>
                <w:rFonts w:ascii="Arial" w:hAnsi="Arial" w:cs="Arial"/>
                <w:color w:val="000000"/>
                <w:sz w:val="18"/>
              </w:rPr>
            </w:pPr>
            <w:r w:rsidRPr="00CE57C4">
              <w:rPr>
                <w:rFonts w:ascii="Arial" w:hAnsi="Arial" w:cs="Arial"/>
                <w:color w:val="000000"/>
                <w:sz w:val="18"/>
              </w:rPr>
              <w:t>There are significant numbers of houses in retrofitting list</w:t>
            </w:r>
            <w:r w:rsidR="00CE57C4" w:rsidRPr="00CE57C4">
              <w:rPr>
                <w:rFonts w:ascii="Arial" w:hAnsi="Arial" w:cs="Arial"/>
                <w:color w:val="000000"/>
                <w:sz w:val="18"/>
              </w:rPr>
              <w:t xml:space="preserve"> (114)</w:t>
            </w:r>
            <w:r w:rsidRPr="00CE57C4">
              <w:rPr>
                <w:rFonts w:ascii="Arial" w:hAnsi="Arial" w:cs="Arial"/>
                <w:color w:val="000000"/>
                <w:sz w:val="18"/>
              </w:rPr>
              <w:t xml:space="preserve">, however beneficiaries have </w:t>
            </w:r>
            <w:r w:rsidR="00CE57C4" w:rsidRPr="00CE57C4">
              <w:rPr>
                <w:rFonts w:ascii="Arial" w:hAnsi="Arial" w:cs="Arial"/>
                <w:color w:val="000000"/>
                <w:sz w:val="18"/>
              </w:rPr>
              <w:t xml:space="preserve">yet not </w:t>
            </w:r>
            <w:r w:rsidRPr="00CE57C4">
              <w:rPr>
                <w:rFonts w:ascii="Arial" w:hAnsi="Arial" w:cs="Arial"/>
                <w:color w:val="000000"/>
                <w:sz w:val="18"/>
              </w:rPr>
              <w:t>applied</w:t>
            </w:r>
            <w:r w:rsidR="00CE57C4" w:rsidRPr="00CE57C4">
              <w:rPr>
                <w:rFonts w:ascii="Arial" w:hAnsi="Arial" w:cs="Arial"/>
                <w:color w:val="000000"/>
                <w:sz w:val="18"/>
              </w:rPr>
              <w:t xml:space="preserve"> standard retrofitting measures. Majority of them have done</w:t>
            </w:r>
            <w:r w:rsidRPr="00CE57C4">
              <w:rPr>
                <w:rFonts w:ascii="Arial" w:hAnsi="Arial" w:cs="Arial"/>
                <w:color w:val="000000"/>
                <w:sz w:val="18"/>
              </w:rPr>
              <w:t xml:space="preserve"> minor repair and maintenance </w:t>
            </w:r>
            <w:r w:rsidR="009C4A54" w:rsidRPr="00CE57C4">
              <w:rPr>
                <w:rFonts w:ascii="Arial" w:hAnsi="Arial" w:cs="Arial"/>
                <w:color w:val="000000"/>
                <w:sz w:val="18"/>
              </w:rPr>
              <w:t xml:space="preserve">works </w:t>
            </w:r>
            <w:r w:rsidRPr="00CE57C4">
              <w:rPr>
                <w:rFonts w:ascii="Arial" w:hAnsi="Arial" w:cs="Arial"/>
                <w:color w:val="000000"/>
                <w:sz w:val="18"/>
              </w:rPr>
              <w:t>on quake damaged parts. This shows confusions on agency certified retrofitting process and repairment works.</w:t>
            </w:r>
          </w:p>
          <w:p w14:paraId="0D02A16B" w14:textId="77777777" w:rsidR="00441738" w:rsidRPr="00CE57C4" w:rsidRDefault="00441738" w:rsidP="00441738">
            <w:pPr>
              <w:suppressAutoHyphens w:val="0"/>
              <w:textAlignment w:val="baseline"/>
              <w:rPr>
                <w:rFonts w:ascii="Arial" w:hAnsi="Arial" w:cs="Arial"/>
                <w:color w:val="000000"/>
                <w:sz w:val="18"/>
              </w:rPr>
            </w:pPr>
          </w:p>
          <w:p w14:paraId="38F73B39" w14:textId="77777777" w:rsidR="00441738" w:rsidRPr="00CE57C4" w:rsidRDefault="00441738" w:rsidP="00441738">
            <w:pPr>
              <w:pStyle w:val="ListParagraph"/>
              <w:numPr>
                <w:ilvl w:val="0"/>
                <w:numId w:val="31"/>
              </w:numPr>
              <w:suppressAutoHyphens w:val="0"/>
              <w:contextualSpacing w:val="0"/>
              <w:textAlignment w:val="baseline"/>
              <w:rPr>
                <w:rFonts w:ascii="Arial" w:hAnsi="Arial" w:cs="Arial"/>
                <w:color w:val="000000"/>
                <w:sz w:val="18"/>
              </w:rPr>
            </w:pPr>
            <w:r w:rsidRPr="00CE57C4">
              <w:rPr>
                <w:rFonts w:ascii="Arial" w:hAnsi="Arial" w:cs="Arial"/>
                <w:color w:val="000000"/>
                <w:sz w:val="18"/>
              </w:rPr>
              <w:t xml:space="preserve">There is lack of </w:t>
            </w:r>
            <w:proofErr w:type="spellStart"/>
            <w:proofErr w:type="gramStart"/>
            <w:r w:rsidRPr="00CE57C4">
              <w:rPr>
                <w:rFonts w:ascii="Arial" w:hAnsi="Arial" w:cs="Arial"/>
                <w:color w:val="000000"/>
                <w:sz w:val="18"/>
              </w:rPr>
              <w:t>well trained</w:t>
            </w:r>
            <w:proofErr w:type="spellEnd"/>
            <w:proofErr w:type="gramEnd"/>
            <w:r w:rsidRPr="00CE57C4">
              <w:rPr>
                <w:rFonts w:ascii="Arial" w:hAnsi="Arial" w:cs="Arial"/>
                <w:color w:val="000000"/>
                <w:sz w:val="18"/>
              </w:rPr>
              <w:t xml:space="preserve"> local masons as local trained masons are found to fled from </w:t>
            </w:r>
            <w:proofErr w:type="spellStart"/>
            <w:r w:rsidRPr="00CE57C4">
              <w:rPr>
                <w:rFonts w:ascii="Arial" w:hAnsi="Arial" w:cs="Arial"/>
                <w:color w:val="000000"/>
                <w:sz w:val="18"/>
              </w:rPr>
              <w:t>Gaunpalika</w:t>
            </w:r>
            <w:proofErr w:type="spellEnd"/>
            <w:r w:rsidRPr="00CE57C4">
              <w:rPr>
                <w:rFonts w:ascii="Arial" w:hAnsi="Arial" w:cs="Arial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</w:rPr>
              <w:t xml:space="preserve">area </w:t>
            </w:r>
            <w:r w:rsidRPr="00CE57C4">
              <w:rPr>
                <w:rFonts w:ascii="Arial" w:hAnsi="Arial" w:cs="Arial"/>
                <w:color w:val="000000"/>
                <w:sz w:val="18"/>
              </w:rPr>
              <w:t>for other opportunities out of Parbat district</w:t>
            </w:r>
            <w:r>
              <w:rPr>
                <w:rFonts w:ascii="Arial" w:hAnsi="Arial" w:cs="Arial"/>
                <w:color w:val="000000"/>
                <w:sz w:val="18"/>
              </w:rPr>
              <w:t xml:space="preserve"> and to foreign employment too.</w:t>
            </w:r>
          </w:p>
          <w:p w14:paraId="0E0A1B07" w14:textId="77777777" w:rsidR="00A331BB" w:rsidRPr="00CE57C4" w:rsidRDefault="00A331BB" w:rsidP="00A331BB">
            <w:pPr>
              <w:suppressAutoHyphens w:val="0"/>
              <w:textAlignment w:val="baseline"/>
              <w:rPr>
                <w:rFonts w:ascii="Arial" w:hAnsi="Arial" w:cs="Arial"/>
                <w:color w:val="000000"/>
                <w:sz w:val="18"/>
              </w:rPr>
            </w:pPr>
          </w:p>
          <w:p w14:paraId="1BC7F47B" w14:textId="018D2765" w:rsidR="00F547B1" w:rsidRPr="00441738" w:rsidRDefault="00C103E5" w:rsidP="00441738">
            <w:pPr>
              <w:pStyle w:val="ListParagraph"/>
              <w:numPr>
                <w:ilvl w:val="0"/>
                <w:numId w:val="31"/>
              </w:numPr>
              <w:suppressAutoHyphens w:val="0"/>
              <w:contextualSpacing w:val="0"/>
              <w:textAlignment w:val="baseline"/>
              <w:rPr>
                <w:rFonts w:ascii="Arial" w:hAnsi="Arial" w:cs="Arial"/>
                <w:color w:val="000000"/>
                <w:sz w:val="18"/>
              </w:rPr>
            </w:pPr>
            <w:r w:rsidRPr="00CE57C4">
              <w:rPr>
                <w:rFonts w:ascii="Arial" w:hAnsi="Arial" w:cs="Arial"/>
                <w:color w:val="000000"/>
                <w:sz w:val="18"/>
              </w:rPr>
              <w:t xml:space="preserve">Till date, construction completion certificate </w:t>
            </w:r>
            <w:proofErr w:type="gramStart"/>
            <w:r w:rsidRPr="00CE57C4">
              <w:rPr>
                <w:rFonts w:ascii="Arial" w:hAnsi="Arial" w:cs="Arial"/>
                <w:color w:val="000000"/>
                <w:sz w:val="18"/>
              </w:rPr>
              <w:t>have</w:t>
            </w:r>
            <w:proofErr w:type="gramEnd"/>
            <w:r w:rsidRPr="00CE57C4">
              <w:rPr>
                <w:rFonts w:ascii="Arial" w:hAnsi="Arial" w:cs="Arial"/>
                <w:color w:val="000000"/>
                <w:sz w:val="18"/>
              </w:rPr>
              <w:t xml:space="preserve"> not been provided to none of the houses that have received </w:t>
            </w:r>
            <w:proofErr w:type="spellStart"/>
            <w:r w:rsidRPr="00CE57C4">
              <w:rPr>
                <w:rFonts w:ascii="Arial" w:hAnsi="Arial" w:cs="Arial"/>
                <w:color w:val="000000"/>
                <w:sz w:val="18"/>
              </w:rPr>
              <w:t>upto</w:t>
            </w:r>
            <w:proofErr w:type="spellEnd"/>
            <w:r w:rsidRPr="00CE57C4">
              <w:rPr>
                <w:rFonts w:ascii="Arial" w:hAnsi="Arial" w:cs="Arial"/>
                <w:color w:val="000000"/>
                <w:sz w:val="18"/>
              </w:rPr>
              <w:t xml:space="preserve"> 3</w:t>
            </w:r>
            <w:r w:rsidRPr="00CE57C4">
              <w:rPr>
                <w:rFonts w:ascii="Arial" w:hAnsi="Arial" w:cs="Arial"/>
                <w:color w:val="000000"/>
                <w:sz w:val="18"/>
                <w:vertAlign w:val="superscript"/>
              </w:rPr>
              <w:t>rd</w:t>
            </w:r>
            <w:r w:rsidRPr="00CE57C4">
              <w:rPr>
                <w:rFonts w:ascii="Arial" w:hAnsi="Arial" w:cs="Arial"/>
                <w:color w:val="000000"/>
                <w:sz w:val="18"/>
              </w:rPr>
              <w:t xml:space="preserve"> tranche.</w:t>
            </w:r>
          </w:p>
        </w:tc>
      </w:tr>
    </w:tbl>
    <w:p w14:paraId="117F4E53" w14:textId="6EB0F9DD" w:rsidR="00D34CFB" w:rsidRPr="00FD2744" w:rsidRDefault="00D34CFB" w:rsidP="002C28FB">
      <w:pPr>
        <w:rPr>
          <w:rFonts w:ascii="Arial" w:hAnsi="Arial" w:cs="Arial"/>
          <w:color w:val="000000" w:themeColor="text1"/>
          <w:sz w:val="18"/>
          <w:highlight w:val="yellow"/>
        </w:rPr>
      </w:pPr>
    </w:p>
    <w:p w14:paraId="3786A5E9" w14:textId="77777777" w:rsidR="00BB5A71" w:rsidRPr="00FD2744" w:rsidRDefault="00BB5A71" w:rsidP="002C28FB">
      <w:pPr>
        <w:rPr>
          <w:rFonts w:ascii="Arial" w:hAnsi="Arial" w:cs="Arial"/>
          <w:sz w:val="18"/>
          <w:highlight w:val="yellow"/>
        </w:rPr>
      </w:pPr>
    </w:p>
    <w:tbl>
      <w:tblPr>
        <w:tblW w:w="9586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9586"/>
      </w:tblGrid>
      <w:tr w:rsidR="00252FDA" w:rsidRPr="00FD2744" w14:paraId="1CF40547" w14:textId="77777777" w:rsidTr="00FD2744">
        <w:trPr>
          <w:trHeight w:val="323"/>
          <w:tblHeader/>
        </w:trPr>
        <w:tc>
          <w:tcPr>
            <w:tcW w:w="9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BEC8D42" w14:textId="6B52FAB1" w:rsidR="00D34CFB" w:rsidRPr="00FD2744" w:rsidRDefault="00D34CFB" w:rsidP="002C28FB">
            <w:pPr>
              <w:rPr>
                <w:rFonts w:ascii="Arial" w:hAnsi="Arial" w:cs="Arial"/>
                <w:color w:val="000000" w:themeColor="text1"/>
                <w:sz w:val="18"/>
                <w:highlight w:val="yellow"/>
              </w:rPr>
            </w:pPr>
            <w:r w:rsidRPr="00FD2744">
              <w:rPr>
                <w:rFonts w:ascii="Arial" w:hAnsi="Arial" w:cs="Arial"/>
                <w:b/>
                <w:color w:val="000000" w:themeColor="text1"/>
                <w:sz w:val="18"/>
              </w:rPr>
              <w:t>Miscellaneous Items</w:t>
            </w:r>
            <w:r w:rsidR="009466A8" w:rsidRPr="00FD2744">
              <w:rPr>
                <w:rFonts w:ascii="Arial" w:hAnsi="Arial" w:cs="Arial"/>
                <w:b/>
                <w:color w:val="000000" w:themeColor="text1"/>
                <w:sz w:val="18"/>
              </w:rPr>
              <w:t xml:space="preserve"> / AOB</w:t>
            </w:r>
            <w:r w:rsidRPr="00FD2744">
              <w:rPr>
                <w:rFonts w:ascii="Arial" w:hAnsi="Arial" w:cs="Arial"/>
                <w:b/>
                <w:color w:val="000000" w:themeColor="text1"/>
                <w:sz w:val="18"/>
              </w:rPr>
              <w:t>:</w:t>
            </w:r>
          </w:p>
        </w:tc>
      </w:tr>
      <w:tr w:rsidR="00252FDA" w:rsidRPr="00FD2744" w14:paraId="7B6F49B5" w14:textId="77777777" w:rsidTr="009C380D">
        <w:trPr>
          <w:trHeight w:val="1142"/>
        </w:trPr>
        <w:tc>
          <w:tcPr>
            <w:tcW w:w="9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A5990E6" w14:textId="13B74131" w:rsidR="00570716" w:rsidRDefault="008B0F41" w:rsidP="008C6423">
            <w:pPr>
              <w:pStyle w:val="ListParagraph"/>
              <w:numPr>
                <w:ilvl w:val="0"/>
                <w:numId w:val="30"/>
              </w:numPr>
              <w:suppressAutoHyphens w:val="0"/>
              <w:spacing w:before="100" w:beforeAutospacing="1" w:after="100" w:afterAutospacing="1"/>
              <w:ind w:left="360"/>
              <w:jc w:val="both"/>
              <w:rPr>
                <w:rFonts w:ascii="Arial" w:hAnsi="Arial" w:cs="Arial"/>
                <w:color w:val="000000" w:themeColor="text1"/>
                <w:sz w:val="18"/>
              </w:rPr>
            </w:pPr>
            <w:r w:rsidRPr="00FD2744">
              <w:rPr>
                <w:rFonts w:ascii="Arial" w:hAnsi="Arial" w:cs="Arial"/>
                <w:color w:val="000000" w:themeColor="text1"/>
                <w:sz w:val="18"/>
              </w:rPr>
              <w:t xml:space="preserve">Team member of HRRP Nepal </w:t>
            </w:r>
            <w:r w:rsidR="008C6423">
              <w:rPr>
                <w:rFonts w:ascii="Arial" w:hAnsi="Arial" w:cs="Arial"/>
                <w:color w:val="000000" w:themeColor="text1"/>
                <w:sz w:val="18"/>
              </w:rPr>
              <w:t xml:space="preserve">reminded </w:t>
            </w:r>
            <w:proofErr w:type="spellStart"/>
            <w:r w:rsidR="00817065">
              <w:rPr>
                <w:rFonts w:ascii="Arial" w:hAnsi="Arial" w:cs="Arial"/>
                <w:color w:val="000000" w:themeColor="text1"/>
                <w:sz w:val="18"/>
              </w:rPr>
              <w:t>Palika</w:t>
            </w:r>
            <w:proofErr w:type="spellEnd"/>
            <w:r w:rsidRPr="00FD2744">
              <w:rPr>
                <w:rFonts w:ascii="Arial" w:hAnsi="Arial" w:cs="Arial"/>
                <w:color w:val="000000" w:themeColor="text1"/>
                <w:sz w:val="18"/>
              </w:rPr>
              <w:t xml:space="preserve"> Chief</w:t>
            </w:r>
            <w:r w:rsidR="00DB1C5B">
              <w:rPr>
                <w:rFonts w:ascii="Arial" w:hAnsi="Arial" w:cs="Arial"/>
                <w:color w:val="000000" w:themeColor="text1"/>
                <w:sz w:val="18"/>
              </w:rPr>
              <w:t xml:space="preserve"> and Deputy </w:t>
            </w:r>
            <w:proofErr w:type="spellStart"/>
            <w:r w:rsidR="00DB1C5B">
              <w:rPr>
                <w:rFonts w:ascii="Arial" w:hAnsi="Arial" w:cs="Arial"/>
                <w:color w:val="000000" w:themeColor="text1"/>
                <w:sz w:val="18"/>
              </w:rPr>
              <w:t>Palika</w:t>
            </w:r>
            <w:proofErr w:type="spellEnd"/>
            <w:r w:rsidR="00DB1C5B">
              <w:rPr>
                <w:rFonts w:ascii="Arial" w:hAnsi="Arial" w:cs="Arial"/>
                <w:color w:val="000000" w:themeColor="text1"/>
                <w:sz w:val="18"/>
              </w:rPr>
              <w:t xml:space="preserve"> Chief </w:t>
            </w:r>
            <w:r w:rsidRPr="00FD2744">
              <w:rPr>
                <w:rFonts w:ascii="Arial" w:hAnsi="Arial" w:cs="Arial"/>
                <w:color w:val="000000" w:themeColor="text1"/>
                <w:sz w:val="18"/>
              </w:rPr>
              <w:t xml:space="preserve">about the MOU agreement conducted between </w:t>
            </w:r>
            <w:proofErr w:type="spellStart"/>
            <w:r w:rsidR="009C4A54">
              <w:rPr>
                <w:rFonts w:ascii="Arial" w:hAnsi="Arial" w:cs="Arial"/>
                <w:color w:val="000000" w:themeColor="text1"/>
                <w:sz w:val="18"/>
              </w:rPr>
              <w:t>Palikas</w:t>
            </w:r>
            <w:proofErr w:type="spellEnd"/>
            <w:r w:rsidR="009C4A54">
              <w:rPr>
                <w:rFonts w:ascii="Arial" w:hAnsi="Arial" w:cs="Arial"/>
                <w:color w:val="000000" w:themeColor="text1"/>
                <w:sz w:val="18"/>
              </w:rPr>
              <w:t xml:space="preserve"> </w:t>
            </w:r>
            <w:r w:rsidRPr="00FD2744">
              <w:rPr>
                <w:rFonts w:ascii="Arial" w:hAnsi="Arial" w:cs="Arial"/>
                <w:color w:val="000000" w:themeColor="text1"/>
                <w:sz w:val="18"/>
              </w:rPr>
              <w:t xml:space="preserve">and GON/NRA during </w:t>
            </w:r>
            <w:r w:rsidR="000E5542" w:rsidRPr="00FD2744">
              <w:rPr>
                <w:rFonts w:ascii="Arial" w:hAnsi="Arial" w:cs="Arial"/>
                <w:color w:val="000000" w:themeColor="text1"/>
                <w:sz w:val="18"/>
              </w:rPr>
              <w:t>d</w:t>
            </w:r>
            <w:r w:rsidRPr="00FD2744">
              <w:rPr>
                <w:rFonts w:ascii="Arial" w:hAnsi="Arial" w:cs="Arial"/>
                <w:color w:val="000000" w:themeColor="text1"/>
                <w:sz w:val="18"/>
              </w:rPr>
              <w:t xml:space="preserve">istrict-level reconstruction review meeting. </w:t>
            </w:r>
          </w:p>
          <w:p w14:paraId="784CBE14" w14:textId="77777777" w:rsidR="009C380D" w:rsidRDefault="009C380D" w:rsidP="009C380D">
            <w:pPr>
              <w:pStyle w:val="ListParagraph"/>
              <w:suppressAutoHyphens w:val="0"/>
              <w:spacing w:before="100" w:beforeAutospacing="1" w:after="100" w:afterAutospacing="1"/>
              <w:ind w:left="360"/>
              <w:jc w:val="both"/>
              <w:rPr>
                <w:rFonts w:ascii="Arial" w:hAnsi="Arial" w:cs="Arial"/>
                <w:color w:val="000000" w:themeColor="text1"/>
                <w:sz w:val="18"/>
              </w:rPr>
            </w:pPr>
          </w:p>
          <w:p w14:paraId="4969D077" w14:textId="2C4475E1" w:rsidR="00441738" w:rsidRPr="008C6423" w:rsidRDefault="00441738" w:rsidP="008C6423">
            <w:pPr>
              <w:pStyle w:val="ListParagraph"/>
              <w:numPr>
                <w:ilvl w:val="0"/>
                <w:numId w:val="30"/>
              </w:numPr>
              <w:suppressAutoHyphens w:val="0"/>
              <w:spacing w:before="100" w:beforeAutospacing="1" w:after="100" w:afterAutospacing="1"/>
              <w:ind w:left="360"/>
              <w:jc w:val="both"/>
              <w:rPr>
                <w:rFonts w:ascii="Arial" w:hAnsi="Arial" w:cs="Arial"/>
                <w:color w:val="000000" w:themeColor="text1"/>
                <w:sz w:val="18"/>
              </w:rPr>
            </w:pPr>
            <w:r>
              <w:rPr>
                <w:rFonts w:ascii="Arial" w:hAnsi="Arial" w:cs="Arial"/>
                <w:color w:val="000000" w:themeColor="text1"/>
                <w:sz w:val="18"/>
              </w:rPr>
              <w:t>Team member of HRRP Nepal highlighted that low cost and modest shelter can be reconstructed by keeping</w:t>
            </w:r>
            <w:r w:rsidR="009C380D">
              <w:rPr>
                <w:rFonts w:ascii="Arial" w:hAnsi="Arial" w:cs="Arial"/>
                <w:color w:val="000000" w:themeColor="text1"/>
                <w:sz w:val="18"/>
              </w:rPr>
              <w:t xml:space="preserve"> </w:t>
            </w:r>
            <w:r>
              <w:rPr>
                <w:rFonts w:ascii="Arial" w:hAnsi="Arial" w:cs="Arial"/>
                <w:color w:val="000000" w:themeColor="text1"/>
                <w:sz w:val="18"/>
              </w:rPr>
              <w:t>wooden bands and using salvaged materials.</w:t>
            </w:r>
          </w:p>
        </w:tc>
      </w:tr>
    </w:tbl>
    <w:p w14:paraId="776B94D8" w14:textId="77777777" w:rsidR="00D34CFB" w:rsidRPr="00FD2744" w:rsidRDefault="00D34CFB" w:rsidP="002C28FB">
      <w:pPr>
        <w:rPr>
          <w:rFonts w:ascii="Arial" w:hAnsi="Arial" w:cs="Arial"/>
          <w:color w:val="000000" w:themeColor="text1"/>
          <w:sz w:val="18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9586"/>
      </w:tblGrid>
      <w:tr w:rsidR="00252FDA" w:rsidRPr="00FD2744" w14:paraId="50CA03D2" w14:textId="77777777" w:rsidTr="009A2A39">
        <w:trPr>
          <w:trHeight w:val="332"/>
          <w:tblHeader/>
        </w:trPr>
        <w:tc>
          <w:tcPr>
            <w:tcW w:w="9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53A187A" w14:textId="77777777" w:rsidR="002D2CE4" w:rsidRPr="00FD2744" w:rsidRDefault="002D2CE4" w:rsidP="002C28FB">
            <w:pPr>
              <w:rPr>
                <w:rFonts w:ascii="Arial" w:hAnsi="Arial" w:cs="Arial"/>
                <w:color w:val="000000" w:themeColor="text1"/>
                <w:sz w:val="18"/>
              </w:rPr>
            </w:pPr>
            <w:r w:rsidRPr="00FD2744">
              <w:rPr>
                <w:rFonts w:ascii="Arial" w:hAnsi="Arial" w:cs="Arial"/>
                <w:b/>
                <w:color w:val="000000" w:themeColor="text1"/>
                <w:sz w:val="18"/>
              </w:rPr>
              <w:t>Decisions Made:</w:t>
            </w:r>
            <w:r w:rsidRPr="00FD2744">
              <w:rPr>
                <w:rFonts w:ascii="Arial" w:hAnsi="Arial" w:cs="Arial"/>
                <w:color w:val="000000" w:themeColor="text1"/>
                <w:sz w:val="18"/>
              </w:rPr>
              <w:t xml:space="preserve"> (What, Why, Impacts)</w:t>
            </w:r>
          </w:p>
        </w:tc>
      </w:tr>
      <w:tr w:rsidR="006074B7" w:rsidRPr="00FD2744" w14:paraId="28887AF2" w14:textId="77777777" w:rsidTr="006074B7">
        <w:tc>
          <w:tcPr>
            <w:tcW w:w="9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5408DB0" w14:textId="31D161EB" w:rsidR="009C380D" w:rsidRPr="009C380D" w:rsidRDefault="00817065" w:rsidP="009C380D">
            <w:pPr>
              <w:pStyle w:val="ListParagraph"/>
              <w:numPr>
                <w:ilvl w:val="0"/>
                <w:numId w:val="30"/>
              </w:numPr>
              <w:suppressAutoHyphens w:val="0"/>
              <w:textAlignment w:val="baseline"/>
              <w:rPr>
                <w:rFonts w:ascii="Arial" w:hAnsi="Arial" w:cs="Arial"/>
                <w:color w:val="000000" w:themeColor="text1"/>
                <w:sz w:val="18"/>
              </w:rPr>
            </w:pPr>
            <w:proofErr w:type="spellStart"/>
            <w:r w:rsidRPr="00980376">
              <w:rPr>
                <w:rFonts w:ascii="Arial" w:hAnsi="Arial" w:cs="Arial"/>
                <w:color w:val="000000"/>
                <w:sz w:val="18"/>
              </w:rPr>
              <w:t>Palika</w:t>
            </w:r>
            <w:proofErr w:type="spellEnd"/>
            <w:r w:rsidR="00FD2744" w:rsidRPr="00980376">
              <w:rPr>
                <w:rFonts w:ascii="Arial" w:hAnsi="Arial" w:cs="Arial"/>
                <w:color w:val="000000"/>
                <w:sz w:val="18"/>
              </w:rPr>
              <w:t xml:space="preserve"> office will soon prepare list of beneficiaries who have reconstructed house before the endorsement of NRA’s guidelines and before placement of engineers.</w:t>
            </w:r>
          </w:p>
        </w:tc>
      </w:tr>
    </w:tbl>
    <w:p w14:paraId="16E15FDF" w14:textId="03EBCA5D" w:rsidR="002D2CE4" w:rsidRPr="00FD2744" w:rsidRDefault="00570716" w:rsidP="002C28FB">
      <w:pPr>
        <w:rPr>
          <w:rFonts w:ascii="Arial" w:hAnsi="Arial" w:cs="Arial"/>
          <w:color w:val="000000" w:themeColor="text1"/>
          <w:sz w:val="18"/>
        </w:rPr>
      </w:pPr>
      <w:r>
        <w:rPr>
          <w:rFonts w:ascii="Arial" w:hAnsi="Arial" w:cs="Arial"/>
          <w:color w:val="000000" w:themeColor="text1"/>
          <w:sz w:val="18"/>
        </w:rPr>
        <w:tab/>
      </w:r>
    </w:p>
    <w:tbl>
      <w:tblPr>
        <w:tblW w:w="9586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4410"/>
        <w:gridCol w:w="2790"/>
        <w:gridCol w:w="2386"/>
      </w:tblGrid>
      <w:tr w:rsidR="00252FDA" w:rsidRPr="00FD2744" w14:paraId="1BA0BE84" w14:textId="77777777" w:rsidTr="00041BE5">
        <w:trPr>
          <w:trHeight w:val="332"/>
          <w:tblHeader/>
        </w:trPr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</w:tcPr>
          <w:p w14:paraId="10061797" w14:textId="563077BB" w:rsidR="002D2CE4" w:rsidRPr="00FD2744" w:rsidRDefault="002D2CE4" w:rsidP="002C28FB">
            <w:pPr>
              <w:rPr>
                <w:rFonts w:ascii="Arial" w:hAnsi="Arial" w:cs="Arial"/>
                <w:b/>
                <w:color w:val="000000" w:themeColor="text1"/>
                <w:sz w:val="18"/>
              </w:rPr>
            </w:pPr>
            <w:r w:rsidRPr="00FD2744">
              <w:rPr>
                <w:rFonts w:ascii="Arial" w:hAnsi="Arial" w:cs="Arial"/>
                <w:b/>
                <w:color w:val="000000" w:themeColor="text1"/>
                <w:sz w:val="18"/>
              </w:rPr>
              <w:t>Next Steps</w:t>
            </w:r>
            <w:r w:rsidR="00120641" w:rsidRPr="00FD2744">
              <w:rPr>
                <w:rFonts w:ascii="Arial" w:hAnsi="Arial" w:cs="Arial"/>
                <w:b/>
                <w:color w:val="000000" w:themeColor="text1"/>
                <w:sz w:val="18"/>
              </w:rPr>
              <w:t>/action points</w:t>
            </w:r>
            <w:r w:rsidRPr="00FD2744">
              <w:rPr>
                <w:rFonts w:ascii="Arial" w:hAnsi="Arial" w:cs="Arial"/>
                <w:b/>
                <w:color w:val="000000" w:themeColor="text1"/>
                <w:sz w:val="18"/>
              </w:rPr>
              <w:t>:</w:t>
            </w:r>
            <w:r w:rsidRPr="00FD2744">
              <w:rPr>
                <w:rFonts w:ascii="Arial" w:hAnsi="Arial" w:cs="Arial"/>
                <w:color w:val="000000" w:themeColor="text1"/>
                <w:sz w:val="18"/>
              </w:rPr>
              <w:t xml:space="preserve"> 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</w:tcPr>
          <w:p w14:paraId="54C3C762" w14:textId="22E6DB78" w:rsidR="002D2CE4" w:rsidRPr="00FD2744" w:rsidRDefault="007211E7" w:rsidP="002C28FB">
            <w:pPr>
              <w:jc w:val="center"/>
              <w:rPr>
                <w:rFonts w:ascii="Arial" w:hAnsi="Arial" w:cs="Arial"/>
                <w:b/>
                <w:color w:val="000000" w:themeColor="text1"/>
                <w:sz w:val="18"/>
              </w:rPr>
            </w:pPr>
            <w:r w:rsidRPr="00FD2744">
              <w:rPr>
                <w:rFonts w:ascii="Arial" w:hAnsi="Arial" w:cs="Arial"/>
                <w:b/>
                <w:color w:val="000000" w:themeColor="text1"/>
                <w:sz w:val="18"/>
              </w:rPr>
              <w:t>Person(s) Responsible</w:t>
            </w:r>
          </w:p>
        </w:tc>
        <w:tc>
          <w:tcPr>
            <w:tcW w:w="2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5C4D809" w14:textId="77777777" w:rsidR="002D2CE4" w:rsidRPr="00FD2744" w:rsidRDefault="002D2CE4" w:rsidP="002C28FB">
            <w:pPr>
              <w:jc w:val="center"/>
              <w:rPr>
                <w:rFonts w:ascii="Arial" w:hAnsi="Arial" w:cs="Arial"/>
                <w:color w:val="000000" w:themeColor="text1"/>
                <w:sz w:val="18"/>
              </w:rPr>
            </w:pPr>
            <w:r w:rsidRPr="00FD2744">
              <w:rPr>
                <w:rFonts w:ascii="Arial" w:hAnsi="Arial" w:cs="Arial"/>
                <w:b/>
                <w:color w:val="000000" w:themeColor="text1"/>
                <w:sz w:val="18"/>
              </w:rPr>
              <w:t>Due Date</w:t>
            </w:r>
          </w:p>
        </w:tc>
      </w:tr>
      <w:tr w:rsidR="00252FDA" w:rsidRPr="00FD2744" w14:paraId="202AD526" w14:textId="77777777" w:rsidTr="00041BE5">
        <w:trPr>
          <w:trHeight w:val="575"/>
        </w:trPr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0B9A181" w14:textId="6A2CF915" w:rsidR="002D2CE4" w:rsidRPr="00C103E5" w:rsidRDefault="00F66094" w:rsidP="002C28FB">
            <w:pPr>
              <w:rPr>
                <w:rFonts w:ascii="Arial" w:hAnsi="Arial" w:cs="Arial"/>
                <w:color w:val="000000" w:themeColor="text1"/>
                <w:sz w:val="18"/>
              </w:rPr>
            </w:pPr>
            <w:r w:rsidRPr="00C103E5">
              <w:rPr>
                <w:rFonts w:ascii="Arial" w:hAnsi="Arial" w:cs="Arial"/>
                <w:color w:val="000000" w:themeColor="text1"/>
                <w:sz w:val="18"/>
              </w:rPr>
              <w:t xml:space="preserve">To inform and encourage </w:t>
            </w:r>
            <w:r w:rsidR="0026485B" w:rsidRPr="00C103E5">
              <w:rPr>
                <w:rFonts w:ascii="Arial" w:hAnsi="Arial" w:cs="Arial"/>
                <w:color w:val="000000" w:themeColor="text1"/>
                <w:sz w:val="18"/>
              </w:rPr>
              <w:t>beneficiaries</w:t>
            </w:r>
            <w:r w:rsidR="007C3EBF" w:rsidRPr="00C103E5">
              <w:rPr>
                <w:rFonts w:ascii="Arial" w:hAnsi="Arial" w:cs="Arial"/>
                <w:color w:val="000000" w:themeColor="text1"/>
                <w:sz w:val="18"/>
              </w:rPr>
              <w:t xml:space="preserve"> </w:t>
            </w:r>
            <w:r w:rsidR="0026485B" w:rsidRPr="00C103E5">
              <w:rPr>
                <w:rFonts w:ascii="Arial" w:hAnsi="Arial" w:cs="Arial"/>
                <w:color w:val="000000" w:themeColor="text1"/>
                <w:sz w:val="18"/>
              </w:rPr>
              <w:t xml:space="preserve">to </w:t>
            </w:r>
            <w:r w:rsidR="000E34BD" w:rsidRPr="00C103E5">
              <w:rPr>
                <w:rFonts w:ascii="Arial" w:hAnsi="Arial" w:cs="Arial"/>
                <w:color w:val="000000" w:themeColor="text1"/>
                <w:sz w:val="18"/>
              </w:rPr>
              <w:t>carry out re</w:t>
            </w:r>
            <w:r w:rsidR="007C3EBF" w:rsidRPr="00C103E5">
              <w:rPr>
                <w:rFonts w:ascii="Arial" w:hAnsi="Arial" w:cs="Arial"/>
                <w:color w:val="000000" w:themeColor="text1"/>
                <w:sz w:val="18"/>
              </w:rPr>
              <w:t>building of houses</w:t>
            </w:r>
            <w:r w:rsidR="000E34BD" w:rsidRPr="00C103E5">
              <w:rPr>
                <w:rFonts w:ascii="Arial" w:hAnsi="Arial" w:cs="Arial"/>
                <w:color w:val="000000" w:themeColor="text1"/>
                <w:sz w:val="18"/>
              </w:rPr>
              <w:t>.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C757347" w14:textId="49ED4B41" w:rsidR="002D2CE4" w:rsidRPr="00C103E5" w:rsidRDefault="00817065" w:rsidP="002C28FB">
            <w:pPr>
              <w:snapToGrid w:val="0"/>
              <w:rPr>
                <w:rFonts w:ascii="Arial" w:hAnsi="Arial" w:cs="Arial"/>
                <w:color w:val="000000" w:themeColor="text1"/>
                <w:sz w:val="18"/>
              </w:rPr>
            </w:pPr>
            <w:proofErr w:type="spellStart"/>
            <w:r w:rsidRPr="00C103E5">
              <w:rPr>
                <w:rFonts w:ascii="Arial" w:hAnsi="Arial" w:cs="Arial"/>
                <w:color w:val="000000" w:themeColor="text1"/>
                <w:sz w:val="18"/>
              </w:rPr>
              <w:t>Palika</w:t>
            </w:r>
            <w:proofErr w:type="spellEnd"/>
            <w:r w:rsidR="00C103E5" w:rsidRPr="00C103E5">
              <w:rPr>
                <w:rFonts w:ascii="Arial" w:hAnsi="Arial" w:cs="Arial"/>
                <w:color w:val="000000" w:themeColor="text1"/>
                <w:sz w:val="18"/>
              </w:rPr>
              <w:t xml:space="preserve"> Office</w:t>
            </w:r>
          </w:p>
        </w:tc>
        <w:tc>
          <w:tcPr>
            <w:tcW w:w="2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0D46B72" w14:textId="7B64B334" w:rsidR="002D2CE4" w:rsidRPr="00C103E5" w:rsidRDefault="00F424DF" w:rsidP="002C28FB">
            <w:pPr>
              <w:snapToGrid w:val="0"/>
              <w:rPr>
                <w:rFonts w:ascii="Arial" w:hAnsi="Arial" w:cs="Arial"/>
                <w:color w:val="000000" w:themeColor="text1"/>
                <w:sz w:val="18"/>
              </w:rPr>
            </w:pPr>
            <w:r w:rsidRPr="00C103E5">
              <w:rPr>
                <w:rFonts w:ascii="Arial" w:hAnsi="Arial" w:cs="Arial"/>
                <w:color w:val="000000" w:themeColor="text1"/>
                <w:sz w:val="18"/>
              </w:rPr>
              <w:t>On-going</w:t>
            </w:r>
          </w:p>
        </w:tc>
      </w:tr>
      <w:tr w:rsidR="00C103E5" w:rsidRPr="00FD2744" w14:paraId="4E0F44CB" w14:textId="77777777" w:rsidTr="00041BE5">
        <w:trPr>
          <w:trHeight w:val="575"/>
        </w:trPr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B94A80C" w14:textId="15DA63F9" w:rsidR="00C103E5" w:rsidRPr="00C103E5" w:rsidRDefault="00C103E5" w:rsidP="002C28FB">
            <w:pPr>
              <w:rPr>
                <w:rFonts w:ascii="Arial" w:hAnsi="Arial" w:cs="Arial"/>
                <w:color w:val="000000" w:themeColor="text1"/>
                <w:sz w:val="18"/>
              </w:rPr>
            </w:pPr>
            <w:r w:rsidRPr="00C103E5">
              <w:rPr>
                <w:rFonts w:ascii="Arial" w:hAnsi="Arial" w:cs="Arial"/>
                <w:color w:val="000000" w:themeColor="text1"/>
                <w:sz w:val="18"/>
              </w:rPr>
              <w:t>To facilitate grant application file process of beneficiaries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0FFBC96" w14:textId="794327AE" w:rsidR="00C103E5" w:rsidRPr="00C103E5" w:rsidRDefault="00C103E5" w:rsidP="002C28FB">
            <w:pPr>
              <w:snapToGrid w:val="0"/>
              <w:rPr>
                <w:rFonts w:ascii="Arial" w:hAnsi="Arial" w:cs="Arial"/>
                <w:color w:val="000000" w:themeColor="text1"/>
                <w:sz w:val="18"/>
              </w:rPr>
            </w:pPr>
            <w:proofErr w:type="spellStart"/>
            <w:r w:rsidRPr="00C103E5">
              <w:rPr>
                <w:rFonts w:ascii="Arial" w:hAnsi="Arial" w:cs="Arial"/>
                <w:color w:val="000000" w:themeColor="text1"/>
                <w:sz w:val="18"/>
              </w:rPr>
              <w:t>Palika</w:t>
            </w:r>
            <w:proofErr w:type="spellEnd"/>
            <w:r w:rsidRPr="00C103E5">
              <w:rPr>
                <w:rFonts w:ascii="Arial" w:hAnsi="Arial" w:cs="Arial"/>
                <w:color w:val="000000" w:themeColor="text1"/>
                <w:sz w:val="18"/>
              </w:rPr>
              <w:t xml:space="preserve"> Office</w:t>
            </w:r>
          </w:p>
        </w:tc>
        <w:tc>
          <w:tcPr>
            <w:tcW w:w="2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DF29372" w14:textId="69738312" w:rsidR="00C103E5" w:rsidRPr="00C103E5" w:rsidRDefault="00C103E5" w:rsidP="002C28FB">
            <w:pPr>
              <w:snapToGrid w:val="0"/>
              <w:rPr>
                <w:rFonts w:ascii="Arial" w:hAnsi="Arial" w:cs="Arial"/>
                <w:color w:val="000000" w:themeColor="text1"/>
                <w:sz w:val="18"/>
              </w:rPr>
            </w:pPr>
            <w:r w:rsidRPr="00C103E5">
              <w:rPr>
                <w:rFonts w:ascii="Arial" w:hAnsi="Arial" w:cs="Arial"/>
                <w:color w:val="000000" w:themeColor="text1"/>
                <w:sz w:val="18"/>
              </w:rPr>
              <w:t>On-going</w:t>
            </w:r>
          </w:p>
        </w:tc>
      </w:tr>
      <w:tr w:rsidR="00980376" w:rsidRPr="00FD2744" w14:paraId="0F7D1CD2" w14:textId="77777777" w:rsidTr="00041BE5">
        <w:trPr>
          <w:trHeight w:val="575"/>
        </w:trPr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933791F" w14:textId="7C47311F" w:rsidR="00980376" w:rsidRPr="00C103E5" w:rsidRDefault="00980376" w:rsidP="002C28FB">
            <w:pPr>
              <w:rPr>
                <w:rFonts w:ascii="Arial" w:hAnsi="Arial" w:cs="Arial"/>
                <w:color w:val="000000" w:themeColor="text1"/>
                <w:sz w:val="18"/>
              </w:rPr>
            </w:pPr>
            <w:r>
              <w:rPr>
                <w:rFonts w:ascii="Arial" w:hAnsi="Arial" w:cs="Arial"/>
                <w:color w:val="000000" w:themeColor="text1"/>
                <w:sz w:val="18"/>
              </w:rPr>
              <w:t>To smoothly carry out resurvey and reverification of grievances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6BA730D" w14:textId="5208A842" w:rsidR="00980376" w:rsidRPr="00C103E5" w:rsidRDefault="00980376" w:rsidP="002C28FB">
            <w:pPr>
              <w:snapToGrid w:val="0"/>
              <w:rPr>
                <w:rFonts w:ascii="Arial" w:hAnsi="Arial" w:cs="Arial"/>
                <w:color w:val="000000" w:themeColor="text1"/>
                <w:sz w:val="18"/>
              </w:rPr>
            </w:pPr>
            <w:proofErr w:type="spellStart"/>
            <w:r>
              <w:rPr>
                <w:rFonts w:ascii="Arial" w:hAnsi="Arial" w:cs="Arial"/>
                <w:color w:val="000000" w:themeColor="text1"/>
                <w:sz w:val="18"/>
              </w:rPr>
              <w:t>Palika</w:t>
            </w:r>
            <w:proofErr w:type="spellEnd"/>
            <w:r>
              <w:rPr>
                <w:rFonts w:ascii="Arial" w:hAnsi="Arial" w:cs="Arial"/>
                <w:color w:val="000000" w:themeColor="text1"/>
                <w:sz w:val="18"/>
              </w:rPr>
              <w:t xml:space="preserve"> Office</w:t>
            </w:r>
          </w:p>
        </w:tc>
        <w:tc>
          <w:tcPr>
            <w:tcW w:w="2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DC9CEE" w14:textId="6D404E86" w:rsidR="00980376" w:rsidRPr="00C103E5" w:rsidRDefault="00980376" w:rsidP="002C28FB">
            <w:pPr>
              <w:snapToGrid w:val="0"/>
              <w:rPr>
                <w:rFonts w:ascii="Arial" w:hAnsi="Arial" w:cs="Arial"/>
                <w:color w:val="000000" w:themeColor="text1"/>
                <w:sz w:val="18"/>
              </w:rPr>
            </w:pPr>
            <w:r>
              <w:rPr>
                <w:rFonts w:ascii="Arial" w:hAnsi="Arial" w:cs="Arial"/>
                <w:color w:val="000000" w:themeColor="text1"/>
                <w:sz w:val="18"/>
              </w:rPr>
              <w:t>On-going</w:t>
            </w:r>
          </w:p>
        </w:tc>
      </w:tr>
      <w:tr w:rsidR="00FD2744" w:rsidRPr="00FD2744" w14:paraId="30337C36" w14:textId="77777777" w:rsidTr="00041BE5">
        <w:trPr>
          <w:trHeight w:val="575"/>
        </w:trPr>
        <w:tc>
          <w:tcPr>
            <w:tcW w:w="4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EA7905F" w14:textId="0DF617BF" w:rsidR="00FD2744" w:rsidRPr="00C103E5" w:rsidRDefault="00FD2744" w:rsidP="00FD2744">
            <w:pPr>
              <w:rPr>
                <w:rFonts w:ascii="Arial" w:hAnsi="Arial" w:cs="Arial"/>
                <w:color w:val="000000" w:themeColor="text1"/>
                <w:sz w:val="18"/>
              </w:rPr>
            </w:pPr>
            <w:r w:rsidRPr="00C103E5">
              <w:rPr>
                <w:rFonts w:ascii="Arial" w:hAnsi="Arial" w:cs="Arial"/>
                <w:color w:val="000000" w:themeColor="text1"/>
                <w:sz w:val="18"/>
              </w:rPr>
              <w:t>To prepare list of beneficiaries who have reconstructed houses soon after earthquake and before endorsement of NRA’s guidelines</w:t>
            </w:r>
          </w:p>
        </w:tc>
        <w:tc>
          <w:tcPr>
            <w:tcW w:w="2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D5A4A7A" w14:textId="5879FB20" w:rsidR="00FD2744" w:rsidRPr="00C103E5" w:rsidRDefault="00817065" w:rsidP="00FD2744">
            <w:pPr>
              <w:snapToGrid w:val="0"/>
              <w:rPr>
                <w:rFonts w:ascii="Arial" w:hAnsi="Arial" w:cs="Arial"/>
                <w:color w:val="000000" w:themeColor="text1"/>
                <w:sz w:val="18"/>
              </w:rPr>
            </w:pPr>
            <w:proofErr w:type="spellStart"/>
            <w:r w:rsidRPr="00C103E5">
              <w:rPr>
                <w:rFonts w:ascii="Arial" w:hAnsi="Arial" w:cs="Arial"/>
                <w:color w:val="000000" w:themeColor="text1"/>
                <w:sz w:val="18"/>
              </w:rPr>
              <w:t>Palika</w:t>
            </w:r>
            <w:proofErr w:type="spellEnd"/>
            <w:r w:rsidR="00FD2744" w:rsidRPr="00C103E5">
              <w:rPr>
                <w:rFonts w:ascii="Arial" w:hAnsi="Arial" w:cs="Arial"/>
                <w:color w:val="000000" w:themeColor="text1"/>
                <w:sz w:val="18"/>
              </w:rPr>
              <w:t xml:space="preserve"> Office</w:t>
            </w:r>
          </w:p>
        </w:tc>
        <w:tc>
          <w:tcPr>
            <w:tcW w:w="2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BE80C7B" w14:textId="0D6CE99D" w:rsidR="00FD2744" w:rsidRPr="00C103E5" w:rsidRDefault="00FD2744" w:rsidP="00FD2744">
            <w:pPr>
              <w:snapToGrid w:val="0"/>
              <w:rPr>
                <w:rFonts w:ascii="Arial" w:hAnsi="Arial" w:cs="Arial"/>
                <w:color w:val="000000" w:themeColor="text1"/>
                <w:sz w:val="18"/>
              </w:rPr>
            </w:pPr>
            <w:r w:rsidRPr="00C103E5">
              <w:rPr>
                <w:rFonts w:ascii="Arial" w:hAnsi="Arial" w:cs="Arial"/>
                <w:color w:val="000000" w:themeColor="text1"/>
                <w:sz w:val="18"/>
              </w:rPr>
              <w:t>As soon as possible</w:t>
            </w:r>
          </w:p>
        </w:tc>
      </w:tr>
    </w:tbl>
    <w:p w14:paraId="0752E525" w14:textId="1433F6D4" w:rsidR="009A2A39" w:rsidRPr="00FD2744" w:rsidRDefault="009A2A39" w:rsidP="002C28FB">
      <w:pPr>
        <w:rPr>
          <w:rFonts w:ascii="Arial" w:hAnsi="Arial" w:cs="Arial"/>
          <w:color w:val="000000" w:themeColor="text1"/>
          <w:sz w:val="18"/>
        </w:rPr>
      </w:pPr>
    </w:p>
    <w:tbl>
      <w:tblPr>
        <w:tblW w:w="5766" w:type="pct"/>
        <w:tblInd w:w="-395" w:type="dxa"/>
        <w:tblLayout w:type="fixed"/>
        <w:tblLook w:val="0000" w:firstRow="0" w:lastRow="0" w:firstColumn="0" w:lastColumn="0" w:noHBand="0" w:noVBand="0"/>
      </w:tblPr>
      <w:tblGrid>
        <w:gridCol w:w="569"/>
        <w:gridCol w:w="2040"/>
        <w:gridCol w:w="841"/>
        <w:gridCol w:w="1889"/>
        <w:gridCol w:w="1801"/>
        <w:gridCol w:w="1171"/>
        <w:gridCol w:w="2471"/>
      </w:tblGrid>
      <w:tr w:rsidR="00080E46" w:rsidRPr="00BA36C5" w14:paraId="1F29C6DF" w14:textId="77777777" w:rsidTr="00DF09A2">
        <w:trPr>
          <w:trHeight w:val="232"/>
          <w:tblHeader/>
        </w:trPr>
        <w:tc>
          <w:tcPr>
            <w:tcW w:w="2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  <w:vAlign w:val="center"/>
          </w:tcPr>
          <w:p w14:paraId="6EC0A3C3" w14:textId="23D19572" w:rsidR="00CE418A" w:rsidRPr="00E050D9" w:rsidRDefault="00CE418A" w:rsidP="002C28FB">
            <w:pPr>
              <w:jc w:val="center"/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</w:pPr>
            <w:r w:rsidRPr="00E050D9"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  <w:t>S.N</w:t>
            </w:r>
            <w:r w:rsidR="007A459D" w:rsidRPr="00E050D9"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  <w:t>.</w:t>
            </w:r>
          </w:p>
        </w:tc>
        <w:tc>
          <w:tcPr>
            <w:tcW w:w="9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  <w:vAlign w:val="center"/>
          </w:tcPr>
          <w:p w14:paraId="6C8B2E84" w14:textId="68465F3D" w:rsidR="00CE418A" w:rsidRPr="00E050D9" w:rsidRDefault="00CE418A" w:rsidP="002C28FB">
            <w:pPr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</w:pPr>
            <w:r w:rsidRPr="00E050D9"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  <w:t>Attendees</w:t>
            </w:r>
          </w:p>
        </w:tc>
        <w:tc>
          <w:tcPr>
            <w:tcW w:w="3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2848112" w14:textId="77777777" w:rsidR="00CE418A" w:rsidRPr="00E050D9" w:rsidRDefault="00CE418A" w:rsidP="002C28FB">
            <w:pPr>
              <w:jc w:val="center"/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</w:pPr>
            <w:r w:rsidRPr="00E050D9"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  <w:t>Gender</w:t>
            </w:r>
          </w:p>
        </w:tc>
        <w:tc>
          <w:tcPr>
            <w:tcW w:w="87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  <w:vAlign w:val="center"/>
          </w:tcPr>
          <w:p w14:paraId="2058554D" w14:textId="77777777" w:rsidR="00CE418A" w:rsidRPr="00E050D9" w:rsidRDefault="00CE418A" w:rsidP="002C28FB">
            <w:pPr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</w:pPr>
            <w:r w:rsidRPr="00E050D9"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  <w:t>Organization</w:t>
            </w:r>
          </w:p>
        </w:tc>
        <w:tc>
          <w:tcPr>
            <w:tcW w:w="83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  <w:vAlign w:val="center"/>
          </w:tcPr>
          <w:p w14:paraId="77CD2291" w14:textId="77777777" w:rsidR="00CE418A" w:rsidRPr="00E050D9" w:rsidRDefault="00CE418A" w:rsidP="002C28FB">
            <w:pPr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</w:pPr>
            <w:r w:rsidRPr="00E050D9"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  <w:t>Designation</w:t>
            </w:r>
          </w:p>
        </w:tc>
        <w:tc>
          <w:tcPr>
            <w:tcW w:w="54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3B40C57" w14:textId="77777777" w:rsidR="00CE418A" w:rsidRPr="00E050D9" w:rsidRDefault="00CE418A" w:rsidP="002C28FB">
            <w:pPr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</w:pPr>
            <w:r w:rsidRPr="00E050D9"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  <w:t>Phone No.</w:t>
            </w:r>
          </w:p>
        </w:tc>
        <w:tc>
          <w:tcPr>
            <w:tcW w:w="11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D4A1C3A" w14:textId="77777777" w:rsidR="00CE418A" w:rsidRPr="00E050D9" w:rsidRDefault="00CE418A" w:rsidP="002C28FB">
            <w:pPr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</w:pPr>
            <w:r w:rsidRPr="00E050D9"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  <w:t>Email</w:t>
            </w:r>
          </w:p>
        </w:tc>
      </w:tr>
      <w:tr w:rsidR="00C164A8" w:rsidRPr="00BA36C5" w14:paraId="0158F625" w14:textId="77777777" w:rsidTr="00DF09A2">
        <w:trPr>
          <w:trHeight w:val="260"/>
        </w:trPr>
        <w:tc>
          <w:tcPr>
            <w:tcW w:w="2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8D6C34C" w14:textId="6BF708F5" w:rsidR="00C164A8" w:rsidRPr="00757FD0" w:rsidRDefault="00C164A8" w:rsidP="00C164A8">
            <w:pPr>
              <w:suppressAutoHyphens w:val="0"/>
              <w:jc w:val="center"/>
              <w:rPr>
                <w:rFonts w:ascii="Arial" w:hAnsi="Arial" w:cs="Arial"/>
                <w:bCs/>
                <w:color w:val="000000" w:themeColor="text1"/>
                <w:sz w:val="16"/>
                <w:szCs w:val="16"/>
              </w:rPr>
            </w:pPr>
            <w:r w:rsidRPr="00757FD0">
              <w:rPr>
                <w:rFonts w:ascii="Arial" w:hAnsi="Arial" w:cs="Arial"/>
                <w:bCs/>
                <w:color w:val="000000" w:themeColor="text1"/>
                <w:sz w:val="16"/>
                <w:szCs w:val="16"/>
              </w:rPr>
              <w:t>1</w:t>
            </w:r>
          </w:p>
        </w:tc>
        <w:tc>
          <w:tcPr>
            <w:tcW w:w="9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0BF1EC6" w14:textId="5DFCC173" w:rsidR="00C164A8" w:rsidRPr="00757FD0" w:rsidRDefault="00C164A8" w:rsidP="00C164A8">
            <w:pPr>
              <w:suppressAutoHyphens w:val="0"/>
              <w:rPr>
                <w:rFonts w:ascii="Arial" w:hAnsi="Arial" w:cs="Arial"/>
                <w:bCs/>
                <w:color w:val="000000" w:themeColor="text1"/>
                <w:sz w:val="16"/>
                <w:szCs w:val="16"/>
              </w:rPr>
            </w:pPr>
            <w:proofErr w:type="spellStart"/>
            <w:r w:rsidRPr="00757FD0">
              <w:rPr>
                <w:rFonts w:ascii="Arial" w:hAnsi="Arial" w:cs="Arial"/>
                <w:bCs/>
                <w:color w:val="000000" w:themeColor="text1"/>
                <w:sz w:val="16"/>
                <w:szCs w:val="16"/>
              </w:rPr>
              <w:t>Khagen</w:t>
            </w:r>
            <w:r w:rsidR="00757FD0" w:rsidRPr="00757FD0">
              <w:rPr>
                <w:rFonts w:ascii="Arial" w:hAnsi="Arial" w:cs="Arial"/>
                <w:bCs/>
                <w:color w:val="000000" w:themeColor="text1"/>
                <w:sz w:val="16"/>
                <w:szCs w:val="16"/>
              </w:rPr>
              <w:t>d</w:t>
            </w:r>
            <w:r w:rsidRPr="00757FD0">
              <w:rPr>
                <w:rFonts w:ascii="Arial" w:hAnsi="Arial" w:cs="Arial"/>
                <w:bCs/>
                <w:color w:val="000000" w:themeColor="text1"/>
                <w:sz w:val="16"/>
                <w:szCs w:val="16"/>
              </w:rPr>
              <w:t>ra</w:t>
            </w:r>
            <w:proofErr w:type="spellEnd"/>
            <w:r w:rsidRPr="00757FD0">
              <w:rPr>
                <w:rFonts w:ascii="Arial" w:hAnsi="Arial" w:cs="Arial"/>
                <w:bCs/>
                <w:color w:val="000000" w:themeColor="text1"/>
                <w:sz w:val="16"/>
                <w:szCs w:val="16"/>
              </w:rPr>
              <w:t xml:space="preserve"> Prasad Tiwari</w:t>
            </w:r>
          </w:p>
        </w:tc>
        <w:tc>
          <w:tcPr>
            <w:tcW w:w="3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0C4986" w14:textId="77777777" w:rsidR="00C164A8" w:rsidRPr="00757FD0" w:rsidRDefault="00C164A8" w:rsidP="00C164A8">
            <w:pPr>
              <w:snapToGrid w:val="0"/>
              <w:rPr>
                <w:rFonts w:ascii="Arial" w:hAnsi="Arial" w:cs="Arial"/>
                <w:bCs/>
                <w:color w:val="000000" w:themeColor="text1"/>
                <w:sz w:val="16"/>
                <w:szCs w:val="16"/>
              </w:rPr>
            </w:pPr>
            <w:r w:rsidRPr="00757FD0">
              <w:rPr>
                <w:rFonts w:ascii="Arial" w:hAnsi="Arial" w:cs="Arial"/>
                <w:bCs/>
                <w:color w:val="000000" w:themeColor="text1"/>
                <w:sz w:val="16"/>
                <w:szCs w:val="16"/>
              </w:rPr>
              <w:t>Male</w:t>
            </w:r>
          </w:p>
        </w:tc>
        <w:tc>
          <w:tcPr>
            <w:tcW w:w="87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56D9156" w14:textId="34E1E9DC" w:rsidR="00C164A8" w:rsidRPr="00757FD0" w:rsidRDefault="00C164A8" w:rsidP="00C164A8">
            <w:pPr>
              <w:snapToGrid w:val="0"/>
              <w:rPr>
                <w:rFonts w:ascii="Arial" w:hAnsi="Arial" w:cs="Arial"/>
                <w:bCs/>
                <w:color w:val="000000" w:themeColor="text1"/>
                <w:sz w:val="16"/>
                <w:szCs w:val="16"/>
              </w:rPr>
            </w:pPr>
            <w:proofErr w:type="spellStart"/>
            <w:r w:rsidRPr="00757FD0">
              <w:rPr>
                <w:rFonts w:ascii="Arial" w:hAnsi="Arial" w:cs="Arial"/>
                <w:bCs/>
                <w:color w:val="000000" w:themeColor="text1"/>
                <w:sz w:val="16"/>
                <w:szCs w:val="16"/>
              </w:rPr>
              <w:t>Paiyun</w:t>
            </w:r>
            <w:proofErr w:type="spellEnd"/>
            <w:r w:rsidRPr="00757FD0">
              <w:rPr>
                <w:rFonts w:ascii="Arial" w:hAnsi="Arial" w:cs="Arial"/>
                <w:bCs/>
                <w:color w:val="000000" w:themeColor="text1"/>
                <w:sz w:val="16"/>
                <w:szCs w:val="16"/>
              </w:rPr>
              <w:t xml:space="preserve"> </w:t>
            </w:r>
            <w:proofErr w:type="spellStart"/>
            <w:r w:rsidRPr="00757FD0">
              <w:rPr>
                <w:rFonts w:ascii="Arial" w:hAnsi="Arial" w:cs="Arial"/>
                <w:bCs/>
                <w:color w:val="000000" w:themeColor="text1"/>
                <w:sz w:val="16"/>
                <w:szCs w:val="16"/>
              </w:rPr>
              <w:t>Gaupalika</w:t>
            </w:r>
            <w:proofErr w:type="spellEnd"/>
          </w:p>
        </w:tc>
        <w:tc>
          <w:tcPr>
            <w:tcW w:w="83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76D9385" w14:textId="3BEC8478" w:rsidR="00C164A8" w:rsidRPr="00757FD0" w:rsidRDefault="00C164A8" w:rsidP="00C164A8">
            <w:pPr>
              <w:suppressAutoHyphens w:val="0"/>
              <w:rPr>
                <w:rFonts w:ascii="Arial" w:hAnsi="Arial" w:cs="Arial"/>
                <w:bCs/>
                <w:color w:val="000000" w:themeColor="text1"/>
                <w:sz w:val="16"/>
                <w:szCs w:val="16"/>
              </w:rPr>
            </w:pPr>
            <w:proofErr w:type="spellStart"/>
            <w:r w:rsidRPr="00757FD0">
              <w:rPr>
                <w:rFonts w:ascii="Arial" w:hAnsi="Arial" w:cs="Arial"/>
                <w:bCs/>
                <w:color w:val="000000" w:themeColor="text1"/>
                <w:sz w:val="16"/>
                <w:szCs w:val="16"/>
              </w:rPr>
              <w:t>Palika</w:t>
            </w:r>
            <w:proofErr w:type="spellEnd"/>
            <w:r w:rsidRPr="00757FD0">
              <w:rPr>
                <w:rFonts w:ascii="Arial" w:hAnsi="Arial" w:cs="Arial"/>
                <w:bCs/>
                <w:color w:val="000000" w:themeColor="text1"/>
                <w:sz w:val="16"/>
                <w:szCs w:val="16"/>
              </w:rPr>
              <w:t xml:space="preserve"> Chief</w:t>
            </w:r>
          </w:p>
        </w:tc>
        <w:tc>
          <w:tcPr>
            <w:tcW w:w="54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1C111C9" w14:textId="2E4A3D6C" w:rsidR="00C164A8" w:rsidRPr="00757FD0" w:rsidRDefault="00C164A8" w:rsidP="00C164A8">
            <w:pPr>
              <w:suppressAutoHyphens w:val="0"/>
              <w:rPr>
                <w:rFonts w:ascii="Arial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1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D415E6" w14:textId="14BB77D4" w:rsidR="00C164A8" w:rsidRPr="00757FD0" w:rsidRDefault="00C164A8" w:rsidP="00C164A8">
            <w:pPr>
              <w:suppressAutoHyphens w:val="0"/>
              <w:rPr>
                <w:rFonts w:ascii="Arial" w:hAnsi="Arial" w:cs="Arial"/>
                <w:bCs/>
                <w:color w:val="000000" w:themeColor="text1"/>
                <w:sz w:val="16"/>
                <w:szCs w:val="16"/>
                <w:u w:val="single"/>
              </w:rPr>
            </w:pPr>
            <w:r w:rsidRPr="00757FD0">
              <w:rPr>
                <w:rFonts w:ascii="Arial" w:hAnsi="Arial" w:cs="Arial"/>
                <w:bCs/>
                <w:color w:val="000000" w:themeColor="text1"/>
                <w:sz w:val="16"/>
                <w:szCs w:val="16"/>
                <w:u w:val="single"/>
              </w:rPr>
              <w:t>paiyungapa@gmail.com</w:t>
            </w:r>
          </w:p>
        </w:tc>
      </w:tr>
      <w:tr w:rsidR="00C164A8" w:rsidRPr="00BA36C5" w14:paraId="6B060881" w14:textId="77777777" w:rsidTr="00DF09A2">
        <w:trPr>
          <w:trHeight w:val="260"/>
        </w:trPr>
        <w:tc>
          <w:tcPr>
            <w:tcW w:w="2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F7AAE8F" w14:textId="2841E907" w:rsidR="00C164A8" w:rsidRPr="00757FD0" w:rsidRDefault="00C164A8" w:rsidP="00C164A8">
            <w:pPr>
              <w:suppressAutoHyphens w:val="0"/>
              <w:jc w:val="center"/>
              <w:rPr>
                <w:rFonts w:ascii="Arial" w:hAnsi="Arial" w:cs="Arial"/>
                <w:bCs/>
                <w:color w:val="000000" w:themeColor="text1"/>
                <w:sz w:val="16"/>
                <w:szCs w:val="16"/>
              </w:rPr>
            </w:pPr>
            <w:r w:rsidRPr="00757FD0">
              <w:rPr>
                <w:rFonts w:ascii="Arial" w:hAnsi="Arial" w:cs="Arial"/>
                <w:bCs/>
                <w:color w:val="000000" w:themeColor="text1"/>
                <w:sz w:val="16"/>
                <w:szCs w:val="16"/>
              </w:rPr>
              <w:t>2</w:t>
            </w:r>
          </w:p>
        </w:tc>
        <w:tc>
          <w:tcPr>
            <w:tcW w:w="9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CE797E6" w14:textId="64762F36" w:rsidR="00C164A8" w:rsidRPr="00757FD0" w:rsidRDefault="00C164A8" w:rsidP="00C164A8">
            <w:pPr>
              <w:suppressAutoHyphens w:val="0"/>
              <w:rPr>
                <w:rFonts w:ascii="Arial" w:hAnsi="Arial" w:cs="Arial"/>
                <w:bCs/>
                <w:color w:val="000000" w:themeColor="text1"/>
                <w:sz w:val="16"/>
                <w:szCs w:val="16"/>
              </w:rPr>
            </w:pPr>
            <w:proofErr w:type="spellStart"/>
            <w:r w:rsidRPr="00757FD0">
              <w:rPr>
                <w:rFonts w:ascii="Arial" w:hAnsi="Arial" w:cs="Arial"/>
                <w:bCs/>
                <w:color w:val="000000" w:themeColor="text1"/>
                <w:sz w:val="16"/>
                <w:szCs w:val="16"/>
              </w:rPr>
              <w:t>Jasmati</w:t>
            </w:r>
            <w:proofErr w:type="spellEnd"/>
            <w:r w:rsidRPr="00757FD0">
              <w:rPr>
                <w:rFonts w:ascii="Arial" w:hAnsi="Arial" w:cs="Arial"/>
                <w:bCs/>
                <w:color w:val="000000" w:themeColor="text1"/>
                <w:sz w:val="16"/>
                <w:szCs w:val="16"/>
              </w:rPr>
              <w:t xml:space="preserve"> Gurung</w:t>
            </w:r>
          </w:p>
        </w:tc>
        <w:tc>
          <w:tcPr>
            <w:tcW w:w="3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BB1DB5" w14:textId="0E82E336" w:rsidR="00C164A8" w:rsidRPr="00757FD0" w:rsidRDefault="00C164A8" w:rsidP="00C164A8">
            <w:pPr>
              <w:snapToGrid w:val="0"/>
              <w:rPr>
                <w:rFonts w:ascii="Arial" w:hAnsi="Arial" w:cs="Arial"/>
                <w:bCs/>
                <w:color w:val="000000" w:themeColor="text1"/>
                <w:sz w:val="16"/>
                <w:szCs w:val="16"/>
              </w:rPr>
            </w:pPr>
            <w:r w:rsidRPr="00757FD0">
              <w:rPr>
                <w:rFonts w:ascii="Arial" w:hAnsi="Arial" w:cs="Arial"/>
                <w:bCs/>
                <w:color w:val="000000" w:themeColor="text1"/>
                <w:sz w:val="16"/>
                <w:szCs w:val="16"/>
              </w:rPr>
              <w:t>Female</w:t>
            </w:r>
          </w:p>
        </w:tc>
        <w:tc>
          <w:tcPr>
            <w:tcW w:w="87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46F952E" w14:textId="6C1D5550" w:rsidR="00C164A8" w:rsidRPr="00757FD0" w:rsidRDefault="00C164A8" w:rsidP="00C164A8">
            <w:pPr>
              <w:snapToGrid w:val="0"/>
              <w:rPr>
                <w:rFonts w:ascii="Arial" w:hAnsi="Arial" w:cs="Arial"/>
                <w:bCs/>
                <w:color w:val="000000" w:themeColor="text1"/>
                <w:sz w:val="16"/>
                <w:szCs w:val="16"/>
              </w:rPr>
            </w:pPr>
            <w:proofErr w:type="spellStart"/>
            <w:r w:rsidRPr="00757FD0">
              <w:rPr>
                <w:rFonts w:ascii="Arial" w:hAnsi="Arial" w:cs="Arial"/>
                <w:bCs/>
                <w:color w:val="000000" w:themeColor="text1"/>
                <w:sz w:val="16"/>
                <w:szCs w:val="16"/>
              </w:rPr>
              <w:t>Paiyun</w:t>
            </w:r>
            <w:proofErr w:type="spellEnd"/>
            <w:r w:rsidRPr="00757FD0">
              <w:rPr>
                <w:rFonts w:ascii="Arial" w:hAnsi="Arial" w:cs="Arial"/>
                <w:bCs/>
                <w:color w:val="000000" w:themeColor="text1"/>
                <w:sz w:val="16"/>
                <w:szCs w:val="16"/>
              </w:rPr>
              <w:t xml:space="preserve"> </w:t>
            </w:r>
            <w:proofErr w:type="spellStart"/>
            <w:r w:rsidRPr="00757FD0">
              <w:rPr>
                <w:rFonts w:ascii="Arial" w:hAnsi="Arial" w:cs="Arial"/>
                <w:bCs/>
                <w:color w:val="000000" w:themeColor="text1"/>
                <w:sz w:val="16"/>
                <w:szCs w:val="16"/>
              </w:rPr>
              <w:t>Gaupalika</w:t>
            </w:r>
            <w:proofErr w:type="spellEnd"/>
          </w:p>
        </w:tc>
        <w:tc>
          <w:tcPr>
            <w:tcW w:w="83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7BAB2E4" w14:textId="380963B5" w:rsidR="00C164A8" w:rsidRPr="00757FD0" w:rsidRDefault="00C164A8" w:rsidP="00C164A8">
            <w:pPr>
              <w:snapToGrid w:val="0"/>
              <w:rPr>
                <w:rFonts w:ascii="Arial" w:hAnsi="Arial" w:cs="Arial"/>
                <w:bCs/>
                <w:color w:val="000000" w:themeColor="text1"/>
                <w:sz w:val="16"/>
                <w:szCs w:val="16"/>
              </w:rPr>
            </w:pPr>
            <w:r w:rsidRPr="00757FD0">
              <w:rPr>
                <w:rFonts w:ascii="Arial" w:hAnsi="Arial" w:cs="Arial"/>
                <w:bCs/>
                <w:color w:val="000000" w:themeColor="text1"/>
                <w:sz w:val="16"/>
                <w:szCs w:val="16"/>
              </w:rPr>
              <w:t xml:space="preserve">Deputy </w:t>
            </w:r>
            <w:proofErr w:type="spellStart"/>
            <w:r w:rsidRPr="00757FD0">
              <w:rPr>
                <w:rFonts w:ascii="Arial" w:hAnsi="Arial" w:cs="Arial"/>
                <w:bCs/>
                <w:color w:val="000000" w:themeColor="text1"/>
                <w:sz w:val="16"/>
                <w:szCs w:val="16"/>
              </w:rPr>
              <w:t>Palika</w:t>
            </w:r>
            <w:proofErr w:type="spellEnd"/>
            <w:r w:rsidRPr="00757FD0">
              <w:rPr>
                <w:rFonts w:ascii="Arial" w:hAnsi="Arial" w:cs="Arial"/>
                <w:bCs/>
                <w:color w:val="000000" w:themeColor="text1"/>
                <w:sz w:val="16"/>
                <w:szCs w:val="16"/>
              </w:rPr>
              <w:t xml:space="preserve"> Chief</w:t>
            </w:r>
          </w:p>
        </w:tc>
        <w:tc>
          <w:tcPr>
            <w:tcW w:w="54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06DC2F9" w14:textId="470147BF" w:rsidR="00C164A8" w:rsidRPr="00757FD0" w:rsidRDefault="00C164A8" w:rsidP="00C164A8">
            <w:pPr>
              <w:suppressAutoHyphens w:val="0"/>
              <w:rPr>
                <w:rFonts w:ascii="Arial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1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DDA4BE" w14:textId="76F0BBBB" w:rsidR="00C164A8" w:rsidRPr="00757FD0" w:rsidRDefault="00C164A8" w:rsidP="00C164A8">
            <w:pPr>
              <w:suppressAutoHyphens w:val="0"/>
              <w:rPr>
                <w:rFonts w:ascii="Arial" w:hAnsi="Arial" w:cs="Arial"/>
                <w:bCs/>
                <w:color w:val="000000" w:themeColor="text1"/>
                <w:sz w:val="16"/>
                <w:szCs w:val="16"/>
                <w:u w:val="single"/>
              </w:rPr>
            </w:pPr>
            <w:r w:rsidRPr="00757FD0">
              <w:rPr>
                <w:rFonts w:ascii="Arial" w:hAnsi="Arial" w:cs="Arial"/>
                <w:bCs/>
                <w:color w:val="000000" w:themeColor="text1"/>
                <w:sz w:val="16"/>
                <w:szCs w:val="16"/>
                <w:u w:val="single"/>
              </w:rPr>
              <w:t>paiyungapa@gmail.com</w:t>
            </w:r>
          </w:p>
        </w:tc>
      </w:tr>
      <w:tr w:rsidR="00C164A8" w:rsidRPr="00BA36C5" w14:paraId="721D2996" w14:textId="77777777" w:rsidTr="00DF09A2">
        <w:trPr>
          <w:trHeight w:val="432"/>
        </w:trPr>
        <w:tc>
          <w:tcPr>
            <w:tcW w:w="2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FE00C2B" w14:textId="63D14C83" w:rsidR="00C164A8" w:rsidRPr="00757FD0" w:rsidRDefault="00C164A8" w:rsidP="00C164A8">
            <w:pPr>
              <w:suppressAutoHyphens w:val="0"/>
              <w:jc w:val="center"/>
              <w:rPr>
                <w:rFonts w:ascii="Arial" w:hAnsi="Arial" w:cs="Arial"/>
                <w:bCs/>
                <w:color w:val="000000" w:themeColor="text1"/>
                <w:sz w:val="16"/>
                <w:szCs w:val="16"/>
              </w:rPr>
            </w:pPr>
            <w:r w:rsidRPr="00757FD0">
              <w:rPr>
                <w:rFonts w:ascii="Arial" w:hAnsi="Arial" w:cs="Arial"/>
                <w:bCs/>
                <w:color w:val="000000" w:themeColor="text1"/>
                <w:sz w:val="16"/>
                <w:szCs w:val="16"/>
              </w:rPr>
              <w:t>3</w:t>
            </w:r>
          </w:p>
        </w:tc>
        <w:tc>
          <w:tcPr>
            <w:tcW w:w="9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13F9B2C" w14:textId="670D8719" w:rsidR="00C164A8" w:rsidRPr="00757FD0" w:rsidRDefault="00C164A8" w:rsidP="00C164A8">
            <w:pPr>
              <w:suppressAutoHyphens w:val="0"/>
              <w:rPr>
                <w:rFonts w:ascii="Arial" w:hAnsi="Arial" w:cs="Arial"/>
                <w:bCs/>
                <w:color w:val="000000" w:themeColor="text1"/>
                <w:sz w:val="16"/>
                <w:szCs w:val="16"/>
              </w:rPr>
            </w:pPr>
            <w:proofErr w:type="spellStart"/>
            <w:r w:rsidRPr="00757FD0">
              <w:rPr>
                <w:rFonts w:ascii="Arial" w:hAnsi="Arial" w:cs="Arial"/>
                <w:bCs/>
                <w:color w:val="000000" w:themeColor="text1"/>
                <w:sz w:val="16"/>
                <w:szCs w:val="16"/>
              </w:rPr>
              <w:t>Bishnu</w:t>
            </w:r>
            <w:proofErr w:type="spellEnd"/>
            <w:r w:rsidRPr="00757FD0">
              <w:rPr>
                <w:rFonts w:ascii="Arial" w:hAnsi="Arial" w:cs="Arial"/>
                <w:bCs/>
                <w:color w:val="000000" w:themeColor="text1"/>
                <w:sz w:val="16"/>
                <w:szCs w:val="16"/>
              </w:rPr>
              <w:t xml:space="preserve"> Prasad </w:t>
            </w:r>
            <w:proofErr w:type="spellStart"/>
            <w:r w:rsidRPr="00757FD0">
              <w:rPr>
                <w:rFonts w:ascii="Arial" w:hAnsi="Arial" w:cs="Arial"/>
                <w:bCs/>
                <w:color w:val="000000" w:themeColor="text1"/>
                <w:sz w:val="16"/>
                <w:szCs w:val="16"/>
              </w:rPr>
              <w:t>Kafle</w:t>
            </w:r>
            <w:proofErr w:type="spellEnd"/>
          </w:p>
        </w:tc>
        <w:tc>
          <w:tcPr>
            <w:tcW w:w="3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30C0C0" w14:textId="248D4E43" w:rsidR="00C164A8" w:rsidRPr="00757FD0" w:rsidRDefault="00C164A8" w:rsidP="00C164A8">
            <w:pPr>
              <w:snapToGrid w:val="0"/>
              <w:rPr>
                <w:rFonts w:ascii="Arial" w:hAnsi="Arial" w:cs="Arial"/>
                <w:bCs/>
                <w:color w:val="000000" w:themeColor="text1"/>
                <w:sz w:val="16"/>
                <w:szCs w:val="16"/>
              </w:rPr>
            </w:pPr>
            <w:r w:rsidRPr="00757FD0">
              <w:rPr>
                <w:rFonts w:ascii="Arial" w:hAnsi="Arial" w:cs="Arial"/>
                <w:bCs/>
                <w:color w:val="000000" w:themeColor="text1"/>
                <w:sz w:val="16"/>
                <w:szCs w:val="16"/>
              </w:rPr>
              <w:t>Male</w:t>
            </w:r>
          </w:p>
        </w:tc>
        <w:tc>
          <w:tcPr>
            <w:tcW w:w="87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95F5075" w14:textId="128F6873" w:rsidR="00C164A8" w:rsidRPr="00757FD0" w:rsidRDefault="00C164A8" w:rsidP="00C164A8">
            <w:pPr>
              <w:snapToGrid w:val="0"/>
              <w:rPr>
                <w:rFonts w:ascii="Arial" w:hAnsi="Arial" w:cs="Arial"/>
                <w:bCs/>
                <w:color w:val="000000" w:themeColor="text1"/>
                <w:sz w:val="16"/>
                <w:szCs w:val="16"/>
              </w:rPr>
            </w:pPr>
            <w:r w:rsidRPr="00757FD0">
              <w:rPr>
                <w:rFonts w:ascii="Arial" w:hAnsi="Arial" w:cs="Arial"/>
                <w:bCs/>
                <w:color w:val="000000" w:themeColor="text1"/>
                <w:sz w:val="16"/>
                <w:szCs w:val="16"/>
              </w:rPr>
              <w:t xml:space="preserve">Ward no.3, </w:t>
            </w:r>
            <w:proofErr w:type="spellStart"/>
            <w:r w:rsidRPr="00757FD0">
              <w:rPr>
                <w:rFonts w:ascii="Arial" w:hAnsi="Arial" w:cs="Arial"/>
                <w:bCs/>
                <w:color w:val="000000" w:themeColor="text1"/>
                <w:sz w:val="16"/>
                <w:szCs w:val="16"/>
              </w:rPr>
              <w:t>Paiyun</w:t>
            </w:r>
            <w:proofErr w:type="spellEnd"/>
            <w:r w:rsidRPr="00757FD0">
              <w:rPr>
                <w:rFonts w:ascii="Arial" w:hAnsi="Arial" w:cs="Arial"/>
                <w:bCs/>
                <w:color w:val="000000" w:themeColor="text1"/>
                <w:sz w:val="16"/>
                <w:szCs w:val="16"/>
              </w:rPr>
              <w:t xml:space="preserve"> </w:t>
            </w:r>
            <w:proofErr w:type="spellStart"/>
            <w:r w:rsidRPr="00757FD0">
              <w:rPr>
                <w:rFonts w:ascii="Arial" w:hAnsi="Arial" w:cs="Arial"/>
                <w:bCs/>
                <w:color w:val="000000" w:themeColor="text1"/>
                <w:sz w:val="16"/>
                <w:szCs w:val="16"/>
              </w:rPr>
              <w:t>Gaupalika</w:t>
            </w:r>
            <w:proofErr w:type="spellEnd"/>
          </w:p>
        </w:tc>
        <w:tc>
          <w:tcPr>
            <w:tcW w:w="83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89E4FA7" w14:textId="57BFA1EA" w:rsidR="00C164A8" w:rsidRPr="00757FD0" w:rsidRDefault="00C164A8" w:rsidP="00C164A8">
            <w:pPr>
              <w:snapToGrid w:val="0"/>
              <w:rPr>
                <w:rFonts w:ascii="Arial" w:hAnsi="Arial" w:cs="Arial"/>
                <w:bCs/>
                <w:color w:val="000000" w:themeColor="text1"/>
                <w:sz w:val="16"/>
                <w:szCs w:val="16"/>
              </w:rPr>
            </w:pPr>
            <w:r w:rsidRPr="00757FD0">
              <w:rPr>
                <w:rFonts w:ascii="Arial" w:hAnsi="Arial" w:cs="Arial"/>
                <w:bCs/>
                <w:color w:val="000000" w:themeColor="text1"/>
                <w:sz w:val="16"/>
                <w:szCs w:val="16"/>
              </w:rPr>
              <w:t>Ward Chief</w:t>
            </w:r>
          </w:p>
        </w:tc>
        <w:tc>
          <w:tcPr>
            <w:tcW w:w="54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C628784" w14:textId="72A3F818" w:rsidR="00C164A8" w:rsidRPr="00757FD0" w:rsidRDefault="00C164A8" w:rsidP="00C164A8">
            <w:pPr>
              <w:suppressAutoHyphens w:val="0"/>
              <w:rPr>
                <w:rFonts w:ascii="Arial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1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F5C897" w14:textId="0C5EEC39" w:rsidR="00C164A8" w:rsidRPr="00757FD0" w:rsidRDefault="00C164A8" w:rsidP="00C164A8">
            <w:pPr>
              <w:suppressAutoHyphens w:val="0"/>
              <w:rPr>
                <w:rFonts w:ascii="Arial" w:hAnsi="Arial" w:cs="Arial"/>
                <w:bCs/>
                <w:color w:val="000000" w:themeColor="text1"/>
                <w:sz w:val="16"/>
                <w:szCs w:val="16"/>
                <w:u w:val="single"/>
              </w:rPr>
            </w:pPr>
            <w:r w:rsidRPr="00757FD0">
              <w:rPr>
                <w:rFonts w:ascii="Arial" w:hAnsi="Arial" w:cs="Arial"/>
                <w:bCs/>
                <w:color w:val="000000" w:themeColor="text1"/>
                <w:sz w:val="16"/>
                <w:szCs w:val="16"/>
                <w:u w:val="single"/>
              </w:rPr>
              <w:t>paiyungapa@gmail.com</w:t>
            </w:r>
          </w:p>
        </w:tc>
      </w:tr>
      <w:tr w:rsidR="0059178B" w:rsidRPr="00BA36C5" w14:paraId="2ED8E7DA" w14:textId="77777777" w:rsidTr="00DF09A2">
        <w:trPr>
          <w:trHeight w:val="432"/>
        </w:trPr>
        <w:tc>
          <w:tcPr>
            <w:tcW w:w="2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401C7D1" w14:textId="45C31541" w:rsidR="0059178B" w:rsidRPr="00757FD0" w:rsidRDefault="0059178B" w:rsidP="00BA36C5">
            <w:pPr>
              <w:suppressAutoHyphens w:val="0"/>
              <w:jc w:val="center"/>
              <w:rPr>
                <w:rFonts w:ascii="Arial" w:hAnsi="Arial" w:cs="Arial"/>
                <w:bCs/>
                <w:color w:val="000000" w:themeColor="text1"/>
                <w:sz w:val="16"/>
                <w:szCs w:val="16"/>
              </w:rPr>
            </w:pPr>
            <w:r w:rsidRPr="00757FD0">
              <w:rPr>
                <w:rFonts w:ascii="Arial" w:hAnsi="Arial" w:cs="Arial"/>
                <w:bCs/>
                <w:color w:val="000000" w:themeColor="text1"/>
                <w:sz w:val="16"/>
                <w:szCs w:val="16"/>
              </w:rPr>
              <w:t>4</w:t>
            </w:r>
          </w:p>
        </w:tc>
        <w:tc>
          <w:tcPr>
            <w:tcW w:w="9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35B5AD1" w14:textId="229D917B" w:rsidR="0059178B" w:rsidRPr="00757FD0" w:rsidRDefault="00BA36C5" w:rsidP="0059178B">
            <w:pPr>
              <w:suppressAutoHyphens w:val="0"/>
              <w:rPr>
                <w:rFonts w:ascii="Arial" w:hAnsi="Arial" w:cs="Arial"/>
                <w:bCs/>
                <w:color w:val="000000" w:themeColor="text1"/>
                <w:sz w:val="16"/>
                <w:szCs w:val="16"/>
              </w:rPr>
            </w:pPr>
            <w:r w:rsidRPr="00757FD0">
              <w:rPr>
                <w:rFonts w:ascii="Arial" w:hAnsi="Arial" w:cs="Arial"/>
                <w:bCs/>
                <w:color w:val="000000" w:themeColor="text1"/>
                <w:sz w:val="16"/>
                <w:szCs w:val="16"/>
              </w:rPr>
              <w:t xml:space="preserve">Jit Bahadur Rana </w:t>
            </w:r>
          </w:p>
        </w:tc>
        <w:tc>
          <w:tcPr>
            <w:tcW w:w="3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7DF1C" w14:textId="7E3B80BC" w:rsidR="0059178B" w:rsidRPr="00757FD0" w:rsidRDefault="00401D8C" w:rsidP="0059178B">
            <w:pPr>
              <w:snapToGrid w:val="0"/>
              <w:rPr>
                <w:rFonts w:ascii="Arial" w:hAnsi="Arial" w:cs="Arial"/>
                <w:bCs/>
                <w:color w:val="000000" w:themeColor="text1"/>
                <w:sz w:val="16"/>
                <w:szCs w:val="16"/>
              </w:rPr>
            </w:pPr>
            <w:r w:rsidRPr="00757FD0">
              <w:rPr>
                <w:rFonts w:ascii="Arial" w:hAnsi="Arial" w:cs="Arial"/>
                <w:bCs/>
                <w:color w:val="000000" w:themeColor="text1"/>
                <w:sz w:val="16"/>
                <w:szCs w:val="16"/>
              </w:rPr>
              <w:t>Male</w:t>
            </w:r>
          </w:p>
        </w:tc>
        <w:tc>
          <w:tcPr>
            <w:tcW w:w="87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2F7378D" w14:textId="63BD0F93" w:rsidR="0059178B" w:rsidRPr="00757FD0" w:rsidRDefault="00123991" w:rsidP="0059178B">
            <w:pPr>
              <w:snapToGrid w:val="0"/>
              <w:rPr>
                <w:rFonts w:ascii="Arial" w:hAnsi="Arial" w:cs="Arial"/>
                <w:bCs/>
                <w:color w:val="000000" w:themeColor="text1"/>
                <w:sz w:val="16"/>
                <w:szCs w:val="16"/>
              </w:rPr>
            </w:pPr>
            <w:proofErr w:type="spellStart"/>
            <w:r w:rsidRPr="00757FD0">
              <w:rPr>
                <w:rFonts w:ascii="Arial" w:hAnsi="Arial" w:cs="Arial"/>
                <w:bCs/>
                <w:color w:val="000000" w:themeColor="text1"/>
                <w:sz w:val="16"/>
                <w:szCs w:val="16"/>
              </w:rPr>
              <w:t>Paiyun</w:t>
            </w:r>
            <w:proofErr w:type="spellEnd"/>
            <w:r w:rsidR="0059178B" w:rsidRPr="00757FD0">
              <w:rPr>
                <w:rFonts w:ascii="Arial" w:hAnsi="Arial" w:cs="Arial"/>
                <w:bCs/>
                <w:color w:val="000000" w:themeColor="text1"/>
                <w:sz w:val="16"/>
                <w:szCs w:val="16"/>
              </w:rPr>
              <w:t xml:space="preserve"> </w:t>
            </w:r>
            <w:proofErr w:type="spellStart"/>
            <w:r w:rsidR="0059178B" w:rsidRPr="00757FD0">
              <w:rPr>
                <w:rFonts w:ascii="Arial" w:hAnsi="Arial" w:cs="Arial"/>
                <w:bCs/>
                <w:color w:val="000000" w:themeColor="text1"/>
                <w:sz w:val="16"/>
                <w:szCs w:val="16"/>
              </w:rPr>
              <w:t>Gaupalika</w:t>
            </w:r>
            <w:proofErr w:type="spellEnd"/>
          </w:p>
        </w:tc>
        <w:tc>
          <w:tcPr>
            <w:tcW w:w="83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11AD1CC" w14:textId="114DF963" w:rsidR="0059178B" w:rsidRPr="00757FD0" w:rsidRDefault="00BA36C5" w:rsidP="0059178B">
            <w:pPr>
              <w:snapToGrid w:val="0"/>
              <w:rPr>
                <w:rFonts w:ascii="Arial" w:hAnsi="Arial" w:cs="Arial"/>
                <w:bCs/>
                <w:color w:val="000000" w:themeColor="text1"/>
                <w:sz w:val="16"/>
                <w:szCs w:val="16"/>
              </w:rPr>
            </w:pPr>
            <w:r w:rsidRPr="00757FD0">
              <w:rPr>
                <w:rFonts w:ascii="Arial" w:hAnsi="Arial" w:cs="Arial"/>
                <w:bCs/>
                <w:color w:val="000000" w:themeColor="text1"/>
                <w:sz w:val="16"/>
                <w:szCs w:val="16"/>
              </w:rPr>
              <w:t>Chief Administrative Officer</w:t>
            </w:r>
          </w:p>
        </w:tc>
        <w:tc>
          <w:tcPr>
            <w:tcW w:w="54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CEF5413" w14:textId="7F9BF4FF" w:rsidR="0059178B" w:rsidRPr="00757FD0" w:rsidRDefault="00E42B7A" w:rsidP="0059178B">
            <w:pPr>
              <w:suppressAutoHyphens w:val="0"/>
              <w:rPr>
                <w:rFonts w:ascii="Arial" w:hAnsi="Arial" w:cs="Arial"/>
                <w:bCs/>
                <w:color w:val="000000" w:themeColor="text1"/>
                <w:sz w:val="16"/>
                <w:szCs w:val="16"/>
              </w:rPr>
            </w:pPr>
            <w:r w:rsidRPr="00757FD0">
              <w:rPr>
                <w:rFonts w:ascii="Arial" w:hAnsi="Arial" w:cs="Arial"/>
                <w:bCs/>
                <w:color w:val="000000" w:themeColor="text1"/>
                <w:sz w:val="16"/>
                <w:szCs w:val="16"/>
              </w:rPr>
              <w:t>9857620543</w:t>
            </w:r>
          </w:p>
        </w:tc>
        <w:tc>
          <w:tcPr>
            <w:tcW w:w="11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795C5B" w14:textId="51E328D6" w:rsidR="0059178B" w:rsidRPr="00757FD0" w:rsidRDefault="00C164A8" w:rsidP="0059178B">
            <w:pPr>
              <w:suppressAutoHyphens w:val="0"/>
              <w:rPr>
                <w:rFonts w:ascii="Arial" w:hAnsi="Arial" w:cs="Arial"/>
                <w:bCs/>
                <w:color w:val="000000" w:themeColor="text1"/>
                <w:sz w:val="16"/>
                <w:szCs w:val="16"/>
                <w:u w:val="single"/>
              </w:rPr>
            </w:pPr>
            <w:r w:rsidRPr="00757FD0">
              <w:rPr>
                <w:rFonts w:ascii="Arial" w:hAnsi="Arial" w:cs="Arial"/>
                <w:bCs/>
                <w:color w:val="000000" w:themeColor="text1"/>
                <w:sz w:val="16"/>
                <w:szCs w:val="16"/>
                <w:u w:val="single"/>
              </w:rPr>
              <w:t>paiyungapa@gmail.com</w:t>
            </w:r>
          </w:p>
        </w:tc>
      </w:tr>
      <w:tr w:rsidR="007B3ED0" w:rsidRPr="00BA36C5" w14:paraId="6B02746A" w14:textId="77777777" w:rsidTr="00DF09A2">
        <w:trPr>
          <w:trHeight w:val="432"/>
        </w:trPr>
        <w:tc>
          <w:tcPr>
            <w:tcW w:w="2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CCF1379" w14:textId="109ADD75" w:rsidR="007B3ED0" w:rsidRPr="00757FD0" w:rsidRDefault="0097316A" w:rsidP="00BA36C5">
            <w:pPr>
              <w:suppressAutoHyphens w:val="0"/>
              <w:jc w:val="center"/>
              <w:rPr>
                <w:rFonts w:ascii="Arial" w:hAnsi="Arial" w:cs="Arial"/>
                <w:bCs/>
                <w:color w:val="000000" w:themeColor="text1"/>
                <w:sz w:val="16"/>
                <w:szCs w:val="16"/>
              </w:rPr>
            </w:pPr>
            <w:r w:rsidRPr="00757FD0">
              <w:rPr>
                <w:rFonts w:ascii="Arial" w:hAnsi="Arial" w:cs="Arial"/>
                <w:bCs/>
                <w:color w:val="000000" w:themeColor="text1"/>
                <w:sz w:val="16"/>
                <w:szCs w:val="16"/>
              </w:rPr>
              <w:t>5</w:t>
            </w:r>
          </w:p>
        </w:tc>
        <w:tc>
          <w:tcPr>
            <w:tcW w:w="9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F2B0377" w14:textId="5CB1F68A" w:rsidR="007B3ED0" w:rsidRPr="00757FD0" w:rsidRDefault="00BA36C5" w:rsidP="0059178B">
            <w:pPr>
              <w:suppressAutoHyphens w:val="0"/>
              <w:rPr>
                <w:rFonts w:ascii="Arial" w:hAnsi="Arial" w:cs="Arial"/>
                <w:bCs/>
                <w:color w:val="000000" w:themeColor="text1"/>
                <w:sz w:val="16"/>
                <w:szCs w:val="16"/>
              </w:rPr>
            </w:pPr>
            <w:proofErr w:type="spellStart"/>
            <w:r w:rsidRPr="00757FD0">
              <w:rPr>
                <w:rFonts w:ascii="Arial" w:hAnsi="Arial" w:cs="Arial"/>
                <w:bCs/>
                <w:color w:val="000000" w:themeColor="text1"/>
                <w:sz w:val="16"/>
                <w:szCs w:val="16"/>
              </w:rPr>
              <w:t>Bijendra</w:t>
            </w:r>
            <w:proofErr w:type="spellEnd"/>
            <w:r w:rsidRPr="00757FD0">
              <w:rPr>
                <w:rFonts w:ascii="Arial" w:hAnsi="Arial" w:cs="Arial"/>
                <w:bCs/>
                <w:color w:val="000000" w:themeColor="text1"/>
                <w:sz w:val="16"/>
                <w:szCs w:val="16"/>
              </w:rPr>
              <w:t xml:space="preserve"> Man Pradhan</w:t>
            </w:r>
          </w:p>
        </w:tc>
        <w:tc>
          <w:tcPr>
            <w:tcW w:w="3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30C579" w14:textId="425A72B9" w:rsidR="007B3ED0" w:rsidRPr="00757FD0" w:rsidRDefault="0097316A" w:rsidP="0059178B">
            <w:pPr>
              <w:snapToGrid w:val="0"/>
              <w:rPr>
                <w:rFonts w:ascii="Arial" w:hAnsi="Arial" w:cs="Arial"/>
                <w:bCs/>
                <w:color w:val="000000" w:themeColor="text1"/>
                <w:sz w:val="16"/>
                <w:szCs w:val="16"/>
              </w:rPr>
            </w:pPr>
            <w:r w:rsidRPr="00757FD0">
              <w:rPr>
                <w:rFonts w:ascii="Arial" w:hAnsi="Arial" w:cs="Arial"/>
                <w:bCs/>
                <w:color w:val="000000" w:themeColor="text1"/>
                <w:sz w:val="16"/>
                <w:szCs w:val="16"/>
              </w:rPr>
              <w:t>Male</w:t>
            </w:r>
          </w:p>
        </w:tc>
        <w:tc>
          <w:tcPr>
            <w:tcW w:w="87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A147340" w14:textId="5D85B5A3" w:rsidR="007B3ED0" w:rsidRPr="00757FD0" w:rsidRDefault="00BA36C5" w:rsidP="0059178B">
            <w:pPr>
              <w:snapToGrid w:val="0"/>
              <w:rPr>
                <w:rFonts w:ascii="Arial" w:hAnsi="Arial" w:cs="Arial"/>
                <w:bCs/>
                <w:color w:val="000000" w:themeColor="text1"/>
                <w:sz w:val="16"/>
                <w:szCs w:val="16"/>
              </w:rPr>
            </w:pPr>
            <w:r w:rsidRPr="00757FD0">
              <w:rPr>
                <w:rFonts w:ascii="Arial" w:hAnsi="Arial" w:cs="Arial"/>
                <w:bCs/>
                <w:color w:val="000000" w:themeColor="text1"/>
                <w:sz w:val="16"/>
                <w:szCs w:val="16"/>
              </w:rPr>
              <w:t>DLPIU Building Parbat</w:t>
            </w:r>
          </w:p>
        </w:tc>
        <w:tc>
          <w:tcPr>
            <w:tcW w:w="83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D960BE1" w14:textId="5550FD1D" w:rsidR="007B3ED0" w:rsidRPr="00757FD0" w:rsidRDefault="00BA36C5" w:rsidP="0059178B">
            <w:pPr>
              <w:snapToGrid w:val="0"/>
              <w:rPr>
                <w:rFonts w:ascii="Arial" w:hAnsi="Arial" w:cs="Arial"/>
                <w:bCs/>
                <w:color w:val="000000" w:themeColor="text1"/>
                <w:sz w:val="16"/>
                <w:szCs w:val="16"/>
              </w:rPr>
            </w:pPr>
            <w:r w:rsidRPr="00757FD0">
              <w:rPr>
                <w:rFonts w:ascii="Arial" w:hAnsi="Arial" w:cs="Arial"/>
                <w:bCs/>
                <w:color w:val="000000" w:themeColor="text1"/>
                <w:sz w:val="16"/>
                <w:szCs w:val="16"/>
              </w:rPr>
              <w:t>District Support Engineer</w:t>
            </w:r>
          </w:p>
        </w:tc>
        <w:tc>
          <w:tcPr>
            <w:tcW w:w="54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052A855" w14:textId="77777777" w:rsidR="007B3ED0" w:rsidRPr="00757FD0" w:rsidRDefault="007B3ED0" w:rsidP="0059178B">
            <w:pPr>
              <w:suppressAutoHyphens w:val="0"/>
              <w:rPr>
                <w:rFonts w:ascii="Arial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1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108671" w14:textId="77777777" w:rsidR="007B3ED0" w:rsidRPr="00757FD0" w:rsidRDefault="007B3ED0" w:rsidP="0059178B">
            <w:pPr>
              <w:suppressAutoHyphens w:val="0"/>
              <w:rPr>
                <w:rFonts w:ascii="Arial" w:hAnsi="Arial" w:cs="Arial"/>
                <w:bCs/>
                <w:color w:val="000000" w:themeColor="text1"/>
                <w:sz w:val="16"/>
                <w:szCs w:val="16"/>
                <w:u w:val="single"/>
              </w:rPr>
            </w:pPr>
          </w:p>
        </w:tc>
      </w:tr>
      <w:tr w:rsidR="00BA36C5" w:rsidRPr="00BA36C5" w14:paraId="02E7B1D9" w14:textId="77777777" w:rsidTr="00DF09A2">
        <w:trPr>
          <w:trHeight w:val="278"/>
        </w:trPr>
        <w:tc>
          <w:tcPr>
            <w:tcW w:w="2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E3A63B8" w14:textId="34647ACF" w:rsidR="00BA36C5" w:rsidRPr="00757FD0" w:rsidRDefault="00BA36C5" w:rsidP="00BA36C5">
            <w:pPr>
              <w:suppressAutoHyphens w:val="0"/>
              <w:jc w:val="center"/>
              <w:rPr>
                <w:rFonts w:ascii="Arial" w:hAnsi="Arial" w:cs="Arial"/>
                <w:bCs/>
                <w:color w:val="000000" w:themeColor="text1"/>
                <w:sz w:val="16"/>
                <w:szCs w:val="16"/>
              </w:rPr>
            </w:pPr>
            <w:r w:rsidRPr="00757FD0">
              <w:rPr>
                <w:rFonts w:ascii="Arial" w:hAnsi="Arial" w:cs="Arial"/>
                <w:bCs/>
                <w:color w:val="000000" w:themeColor="text1"/>
                <w:sz w:val="16"/>
                <w:szCs w:val="16"/>
              </w:rPr>
              <w:t>6</w:t>
            </w:r>
          </w:p>
        </w:tc>
        <w:tc>
          <w:tcPr>
            <w:tcW w:w="9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1106D33" w14:textId="5BAD3BA0" w:rsidR="00BA36C5" w:rsidRPr="00757FD0" w:rsidRDefault="00BA36C5" w:rsidP="0059178B">
            <w:pPr>
              <w:suppressAutoHyphens w:val="0"/>
              <w:rPr>
                <w:rFonts w:ascii="Arial" w:hAnsi="Arial" w:cs="Arial"/>
                <w:bCs/>
                <w:color w:val="000000" w:themeColor="text1"/>
                <w:sz w:val="16"/>
                <w:szCs w:val="16"/>
              </w:rPr>
            </w:pPr>
            <w:proofErr w:type="spellStart"/>
            <w:r w:rsidRPr="00757FD0">
              <w:rPr>
                <w:rFonts w:ascii="Arial" w:hAnsi="Arial" w:cs="Arial"/>
                <w:bCs/>
                <w:color w:val="000000" w:themeColor="text1"/>
                <w:sz w:val="16"/>
                <w:szCs w:val="16"/>
              </w:rPr>
              <w:t>Sanjog</w:t>
            </w:r>
            <w:proofErr w:type="spellEnd"/>
            <w:r w:rsidRPr="00757FD0">
              <w:rPr>
                <w:rFonts w:ascii="Arial" w:hAnsi="Arial" w:cs="Arial"/>
                <w:bCs/>
                <w:color w:val="000000" w:themeColor="text1"/>
                <w:sz w:val="16"/>
                <w:szCs w:val="16"/>
              </w:rPr>
              <w:t xml:space="preserve"> </w:t>
            </w:r>
            <w:proofErr w:type="spellStart"/>
            <w:r w:rsidRPr="00757FD0">
              <w:rPr>
                <w:rFonts w:ascii="Arial" w:hAnsi="Arial" w:cs="Arial"/>
                <w:bCs/>
                <w:color w:val="000000" w:themeColor="text1"/>
                <w:sz w:val="16"/>
                <w:szCs w:val="16"/>
              </w:rPr>
              <w:t>Khanal</w:t>
            </w:r>
            <w:proofErr w:type="spellEnd"/>
          </w:p>
        </w:tc>
        <w:tc>
          <w:tcPr>
            <w:tcW w:w="3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3A11D2" w14:textId="067F1C6B" w:rsidR="00BA36C5" w:rsidRPr="00757FD0" w:rsidRDefault="00BA36C5" w:rsidP="0059178B">
            <w:pPr>
              <w:snapToGrid w:val="0"/>
              <w:rPr>
                <w:rFonts w:ascii="Arial" w:hAnsi="Arial" w:cs="Arial"/>
                <w:bCs/>
                <w:color w:val="000000" w:themeColor="text1"/>
                <w:sz w:val="16"/>
                <w:szCs w:val="16"/>
              </w:rPr>
            </w:pPr>
            <w:r w:rsidRPr="00757FD0">
              <w:rPr>
                <w:rFonts w:ascii="Arial" w:hAnsi="Arial" w:cs="Arial"/>
                <w:bCs/>
                <w:color w:val="000000" w:themeColor="text1"/>
                <w:sz w:val="16"/>
                <w:szCs w:val="16"/>
              </w:rPr>
              <w:t>Male</w:t>
            </w:r>
          </w:p>
        </w:tc>
        <w:tc>
          <w:tcPr>
            <w:tcW w:w="87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4CA8C63" w14:textId="0D5F5E65" w:rsidR="00BA36C5" w:rsidRPr="00757FD0" w:rsidRDefault="00BA36C5" w:rsidP="0059178B">
            <w:pPr>
              <w:snapToGrid w:val="0"/>
              <w:rPr>
                <w:rFonts w:ascii="Arial" w:hAnsi="Arial" w:cs="Arial"/>
                <w:bCs/>
                <w:color w:val="000000" w:themeColor="text1"/>
                <w:sz w:val="16"/>
                <w:szCs w:val="16"/>
              </w:rPr>
            </w:pPr>
            <w:proofErr w:type="spellStart"/>
            <w:r w:rsidRPr="00757FD0">
              <w:rPr>
                <w:rFonts w:ascii="Arial" w:hAnsi="Arial" w:cs="Arial"/>
                <w:bCs/>
                <w:color w:val="000000" w:themeColor="text1"/>
                <w:sz w:val="16"/>
                <w:szCs w:val="16"/>
              </w:rPr>
              <w:t>Paiyun</w:t>
            </w:r>
            <w:proofErr w:type="spellEnd"/>
            <w:r w:rsidRPr="00757FD0">
              <w:rPr>
                <w:rFonts w:ascii="Arial" w:hAnsi="Arial" w:cs="Arial"/>
                <w:bCs/>
                <w:color w:val="000000" w:themeColor="text1"/>
                <w:sz w:val="16"/>
                <w:szCs w:val="16"/>
              </w:rPr>
              <w:t xml:space="preserve"> </w:t>
            </w:r>
            <w:proofErr w:type="spellStart"/>
            <w:r w:rsidRPr="00757FD0">
              <w:rPr>
                <w:rFonts w:ascii="Arial" w:hAnsi="Arial" w:cs="Arial"/>
                <w:bCs/>
                <w:color w:val="000000" w:themeColor="text1"/>
                <w:sz w:val="16"/>
                <w:szCs w:val="16"/>
              </w:rPr>
              <w:t>Gaupalika</w:t>
            </w:r>
            <w:proofErr w:type="spellEnd"/>
          </w:p>
        </w:tc>
        <w:tc>
          <w:tcPr>
            <w:tcW w:w="83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978AFC6" w14:textId="3D0853EC" w:rsidR="00BA36C5" w:rsidRPr="00757FD0" w:rsidRDefault="00BA36C5" w:rsidP="0059178B">
            <w:pPr>
              <w:snapToGrid w:val="0"/>
              <w:rPr>
                <w:rFonts w:ascii="Arial" w:hAnsi="Arial" w:cs="Arial"/>
                <w:bCs/>
                <w:color w:val="000000" w:themeColor="text1"/>
                <w:sz w:val="16"/>
                <w:szCs w:val="16"/>
              </w:rPr>
            </w:pPr>
            <w:r w:rsidRPr="00757FD0">
              <w:rPr>
                <w:rFonts w:ascii="Arial" w:hAnsi="Arial" w:cs="Arial"/>
                <w:bCs/>
                <w:color w:val="000000" w:themeColor="text1"/>
                <w:sz w:val="16"/>
                <w:szCs w:val="16"/>
              </w:rPr>
              <w:t>Engineer</w:t>
            </w:r>
          </w:p>
        </w:tc>
        <w:tc>
          <w:tcPr>
            <w:tcW w:w="54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5FBF182" w14:textId="397F26B5" w:rsidR="00BA36C5" w:rsidRPr="00757FD0" w:rsidRDefault="00757FD0" w:rsidP="0059178B">
            <w:pPr>
              <w:suppressAutoHyphens w:val="0"/>
              <w:rPr>
                <w:rFonts w:ascii="Arial" w:hAnsi="Arial" w:cs="Arial"/>
                <w:bCs/>
                <w:color w:val="000000" w:themeColor="text1"/>
                <w:sz w:val="16"/>
                <w:szCs w:val="16"/>
              </w:rPr>
            </w:pPr>
            <w:r w:rsidRPr="00757FD0">
              <w:rPr>
                <w:rFonts w:ascii="Arial" w:hAnsi="Arial" w:cs="Arial"/>
                <w:bCs/>
                <w:color w:val="000000" w:themeColor="text1"/>
                <w:sz w:val="16"/>
                <w:szCs w:val="16"/>
              </w:rPr>
              <w:t>9860246179</w:t>
            </w:r>
          </w:p>
        </w:tc>
        <w:tc>
          <w:tcPr>
            <w:tcW w:w="11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6CD301" w14:textId="1376FD85" w:rsidR="00BA36C5" w:rsidRPr="00757FD0" w:rsidRDefault="00C164A8" w:rsidP="0059178B">
            <w:pPr>
              <w:suppressAutoHyphens w:val="0"/>
              <w:rPr>
                <w:rFonts w:ascii="Arial" w:hAnsi="Arial" w:cs="Arial"/>
                <w:bCs/>
                <w:color w:val="000000" w:themeColor="text1"/>
                <w:sz w:val="16"/>
                <w:szCs w:val="16"/>
                <w:u w:val="single"/>
              </w:rPr>
            </w:pPr>
            <w:r w:rsidRPr="00757FD0">
              <w:rPr>
                <w:rFonts w:ascii="Arial" w:hAnsi="Arial" w:cs="Arial"/>
                <w:bCs/>
                <w:color w:val="000000" w:themeColor="text1"/>
                <w:sz w:val="16"/>
                <w:szCs w:val="16"/>
                <w:u w:val="single"/>
              </w:rPr>
              <w:t>khanalsanjog@gmail.com</w:t>
            </w:r>
          </w:p>
        </w:tc>
      </w:tr>
      <w:tr w:rsidR="00984A6C" w:rsidRPr="00BA36C5" w14:paraId="773CFF76" w14:textId="77777777" w:rsidTr="00DF09A2">
        <w:trPr>
          <w:trHeight w:val="260"/>
        </w:trPr>
        <w:tc>
          <w:tcPr>
            <w:tcW w:w="2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099E7EF" w14:textId="51481E3F" w:rsidR="00984A6C" w:rsidRPr="00757FD0" w:rsidRDefault="00BA36C5" w:rsidP="00BA36C5">
            <w:pPr>
              <w:suppressAutoHyphens w:val="0"/>
              <w:jc w:val="center"/>
              <w:rPr>
                <w:rFonts w:ascii="Arial" w:hAnsi="Arial" w:cs="Arial"/>
                <w:bCs/>
                <w:color w:val="000000" w:themeColor="text1"/>
                <w:sz w:val="16"/>
                <w:szCs w:val="16"/>
              </w:rPr>
            </w:pPr>
            <w:r w:rsidRPr="00757FD0">
              <w:rPr>
                <w:rFonts w:ascii="Arial" w:hAnsi="Arial" w:cs="Arial"/>
                <w:bCs/>
                <w:color w:val="000000" w:themeColor="text1"/>
                <w:sz w:val="16"/>
                <w:szCs w:val="16"/>
              </w:rPr>
              <w:t>7</w:t>
            </w:r>
          </w:p>
        </w:tc>
        <w:tc>
          <w:tcPr>
            <w:tcW w:w="9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D603256" w14:textId="498E0A13" w:rsidR="00984A6C" w:rsidRPr="00757FD0" w:rsidRDefault="00984A6C" w:rsidP="002C28FB">
            <w:pPr>
              <w:suppressAutoHyphens w:val="0"/>
              <w:rPr>
                <w:rFonts w:ascii="Arial" w:hAnsi="Arial" w:cs="Arial"/>
                <w:bCs/>
                <w:color w:val="000000" w:themeColor="text1"/>
                <w:sz w:val="16"/>
                <w:szCs w:val="16"/>
              </w:rPr>
            </w:pPr>
            <w:r w:rsidRPr="00757FD0">
              <w:rPr>
                <w:rFonts w:ascii="Arial" w:hAnsi="Arial" w:cs="Arial"/>
                <w:bCs/>
                <w:color w:val="000000" w:themeColor="text1"/>
                <w:sz w:val="16"/>
                <w:szCs w:val="16"/>
              </w:rPr>
              <w:t>Ambika Amatya</w:t>
            </w:r>
          </w:p>
        </w:tc>
        <w:tc>
          <w:tcPr>
            <w:tcW w:w="3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77BD6D" w14:textId="692560E1" w:rsidR="00984A6C" w:rsidRPr="00757FD0" w:rsidRDefault="00984A6C" w:rsidP="002C28FB">
            <w:pPr>
              <w:snapToGrid w:val="0"/>
              <w:rPr>
                <w:rFonts w:ascii="Arial" w:hAnsi="Arial" w:cs="Arial"/>
                <w:bCs/>
                <w:color w:val="000000" w:themeColor="text1"/>
                <w:sz w:val="16"/>
                <w:szCs w:val="16"/>
              </w:rPr>
            </w:pPr>
            <w:r w:rsidRPr="00757FD0">
              <w:rPr>
                <w:rFonts w:ascii="Arial" w:hAnsi="Arial" w:cs="Arial"/>
                <w:bCs/>
                <w:color w:val="000000" w:themeColor="text1"/>
                <w:sz w:val="16"/>
                <w:szCs w:val="16"/>
              </w:rPr>
              <w:t>Female</w:t>
            </w:r>
          </w:p>
        </w:tc>
        <w:tc>
          <w:tcPr>
            <w:tcW w:w="87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2AAAA35" w14:textId="23649B05" w:rsidR="00984A6C" w:rsidRPr="00757FD0" w:rsidRDefault="00984A6C" w:rsidP="00AD1685">
            <w:pPr>
              <w:snapToGrid w:val="0"/>
              <w:rPr>
                <w:rFonts w:ascii="Arial" w:hAnsi="Arial" w:cs="Arial"/>
                <w:bCs/>
                <w:color w:val="000000" w:themeColor="text1"/>
                <w:sz w:val="16"/>
                <w:szCs w:val="16"/>
              </w:rPr>
            </w:pPr>
            <w:r w:rsidRPr="00757FD0">
              <w:rPr>
                <w:rFonts w:ascii="Arial" w:hAnsi="Arial" w:cs="Arial"/>
                <w:bCs/>
                <w:color w:val="000000" w:themeColor="text1"/>
                <w:sz w:val="16"/>
                <w:szCs w:val="16"/>
              </w:rPr>
              <w:t xml:space="preserve">HRRP </w:t>
            </w:r>
            <w:r w:rsidR="00510E3A" w:rsidRPr="00757FD0">
              <w:rPr>
                <w:rFonts w:ascii="Arial" w:hAnsi="Arial" w:cs="Arial"/>
                <w:bCs/>
                <w:color w:val="000000" w:themeColor="text1"/>
                <w:sz w:val="16"/>
                <w:szCs w:val="16"/>
              </w:rPr>
              <w:t>Lalitpur Cluster</w:t>
            </w:r>
          </w:p>
        </w:tc>
        <w:tc>
          <w:tcPr>
            <w:tcW w:w="83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8508228" w14:textId="3F7F1BC2" w:rsidR="00984A6C" w:rsidRPr="00757FD0" w:rsidRDefault="009A33CE" w:rsidP="002C28FB">
            <w:pPr>
              <w:snapToGrid w:val="0"/>
              <w:rPr>
                <w:rFonts w:ascii="Arial" w:hAnsi="Arial" w:cs="Arial"/>
                <w:bCs/>
                <w:color w:val="000000" w:themeColor="text1"/>
                <w:sz w:val="16"/>
                <w:szCs w:val="16"/>
              </w:rPr>
            </w:pPr>
            <w:r w:rsidRPr="00757FD0">
              <w:rPr>
                <w:rFonts w:ascii="Arial" w:hAnsi="Arial" w:cs="Arial"/>
                <w:bCs/>
                <w:color w:val="000000" w:themeColor="text1"/>
                <w:sz w:val="16"/>
                <w:szCs w:val="16"/>
              </w:rPr>
              <w:t>Cluster</w:t>
            </w:r>
            <w:r w:rsidR="00984A6C" w:rsidRPr="00757FD0">
              <w:rPr>
                <w:rFonts w:ascii="Arial" w:hAnsi="Arial" w:cs="Arial"/>
                <w:bCs/>
                <w:color w:val="000000" w:themeColor="text1"/>
                <w:sz w:val="16"/>
                <w:szCs w:val="16"/>
              </w:rPr>
              <w:t xml:space="preserve"> Coordinator</w:t>
            </w:r>
          </w:p>
        </w:tc>
        <w:tc>
          <w:tcPr>
            <w:tcW w:w="54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39DF646" w14:textId="65011428" w:rsidR="00984A6C" w:rsidRPr="00757FD0" w:rsidRDefault="00984A6C" w:rsidP="002C28FB">
            <w:pPr>
              <w:suppressAutoHyphens w:val="0"/>
              <w:rPr>
                <w:rFonts w:ascii="Arial" w:hAnsi="Arial" w:cs="Arial"/>
                <w:bCs/>
                <w:color w:val="000000" w:themeColor="text1"/>
                <w:sz w:val="16"/>
                <w:szCs w:val="16"/>
              </w:rPr>
            </w:pPr>
            <w:r w:rsidRPr="00757FD0">
              <w:rPr>
                <w:rFonts w:ascii="Arial" w:hAnsi="Arial" w:cs="Arial"/>
                <w:bCs/>
                <w:color w:val="000000" w:themeColor="text1"/>
                <w:sz w:val="16"/>
                <w:szCs w:val="16"/>
              </w:rPr>
              <w:t>9841356409</w:t>
            </w:r>
          </w:p>
        </w:tc>
        <w:tc>
          <w:tcPr>
            <w:tcW w:w="11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FDA8AF" w14:textId="045ACA55" w:rsidR="00984A6C" w:rsidRPr="00757FD0" w:rsidRDefault="00C164A8" w:rsidP="002C28FB">
            <w:pPr>
              <w:suppressAutoHyphens w:val="0"/>
              <w:rPr>
                <w:rFonts w:ascii="Arial" w:hAnsi="Arial" w:cs="Arial"/>
                <w:bCs/>
                <w:color w:val="000000" w:themeColor="text1"/>
                <w:sz w:val="16"/>
                <w:szCs w:val="16"/>
                <w:u w:val="single"/>
              </w:rPr>
            </w:pPr>
            <w:r w:rsidRPr="00757FD0">
              <w:rPr>
                <w:rFonts w:ascii="Arial" w:hAnsi="Arial" w:cs="Arial"/>
                <w:bCs/>
                <w:color w:val="000000" w:themeColor="text1"/>
                <w:sz w:val="16"/>
                <w:szCs w:val="16"/>
                <w:u w:val="single"/>
              </w:rPr>
              <w:t>Ambika.amatya@hrrpnepal.org</w:t>
            </w:r>
          </w:p>
        </w:tc>
      </w:tr>
      <w:tr w:rsidR="002C28FB" w:rsidRPr="00BA36C5" w14:paraId="1094E040" w14:textId="77777777" w:rsidTr="00DF09A2">
        <w:trPr>
          <w:trHeight w:val="260"/>
        </w:trPr>
        <w:tc>
          <w:tcPr>
            <w:tcW w:w="2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3A03E4A" w14:textId="36029EB7" w:rsidR="002C28FB" w:rsidRPr="00757FD0" w:rsidRDefault="00BA36C5" w:rsidP="00BA36C5">
            <w:pPr>
              <w:suppressAutoHyphens w:val="0"/>
              <w:jc w:val="center"/>
              <w:rPr>
                <w:rFonts w:ascii="Arial" w:hAnsi="Arial" w:cs="Arial"/>
                <w:bCs/>
                <w:color w:val="000000" w:themeColor="text1"/>
                <w:sz w:val="16"/>
                <w:szCs w:val="16"/>
              </w:rPr>
            </w:pPr>
            <w:r w:rsidRPr="00757FD0">
              <w:rPr>
                <w:rFonts w:ascii="Arial" w:hAnsi="Arial" w:cs="Arial"/>
                <w:bCs/>
                <w:color w:val="000000" w:themeColor="text1"/>
                <w:sz w:val="16"/>
                <w:szCs w:val="16"/>
              </w:rPr>
              <w:t>8</w:t>
            </w:r>
          </w:p>
        </w:tc>
        <w:tc>
          <w:tcPr>
            <w:tcW w:w="9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5827E84" w14:textId="644C9C5C" w:rsidR="002C28FB" w:rsidRPr="00757FD0" w:rsidRDefault="0059178B" w:rsidP="002C28FB">
            <w:pPr>
              <w:suppressAutoHyphens w:val="0"/>
              <w:rPr>
                <w:rFonts w:ascii="Arial" w:hAnsi="Arial" w:cs="Arial"/>
                <w:bCs/>
                <w:color w:val="000000" w:themeColor="text1"/>
                <w:sz w:val="16"/>
                <w:szCs w:val="16"/>
              </w:rPr>
            </w:pPr>
            <w:r w:rsidRPr="00757FD0">
              <w:rPr>
                <w:rFonts w:ascii="Arial" w:hAnsi="Arial" w:cs="Arial"/>
                <w:bCs/>
                <w:color w:val="000000" w:themeColor="text1"/>
                <w:sz w:val="16"/>
                <w:szCs w:val="16"/>
              </w:rPr>
              <w:t>Rijan Gajurel</w:t>
            </w:r>
          </w:p>
        </w:tc>
        <w:tc>
          <w:tcPr>
            <w:tcW w:w="3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3C5B6E" w14:textId="4A178F45" w:rsidR="002C28FB" w:rsidRPr="00757FD0" w:rsidRDefault="00401D8C" w:rsidP="002C28FB">
            <w:pPr>
              <w:snapToGrid w:val="0"/>
              <w:rPr>
                <w:rFonts w:ascii="Arial" w:hAnsi="Arial" w:cs="Arial"/>
                <w:bCs/>
                <w:color w:val="000000" w:themeColor="text1"/>
                <w:sz w:val="16"/>
                <w:szCs w:val="16"/>
              </w:rPr>
            </w:pPr>
            <w:r w:rsidRPr="00757FD0">
              <w:rPr>
                <w:rFonts w:ascii="Arial" w:hAnsi="Arial" w:cs="Arial"/>
                <w:bCs/>
                <w:color w:val="000000" w:themeColor="text1"/>
                <w:sz w:val="16"/>
                <w:szCs w:val="16"/>
              </w:rPr>
              <w:t>M</w:t>
            </w:r>
            <w:r w:rsidR="002C28FB" w:rsidRPr="00757FD0">
              <w:rPr>
                <w:rFonts w:ascii="Arial" w:hAnsi="Arial" w:cs="Arial"/>
                <w:bCs/>
                <w:color w:val="000000" w:themeColor="text1"/>
                <w:sz w:val="16"/>
                <w:szCs w:val="16"/>
              </w:rPr>
              <w:t>ale</w:t>
            </w:r>
          </w:p>
        </w:tc>
        <w:tc>
          <w:tcPr>
            <w:tcW w:w="87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88C5DC2" w14:textId="40849E46" w:rsidR="002C28FB" w:rsidRPr="00757FD0" w:rsidRDefault="00510E3A" w:rsidP="00AD1685">
            <w:pPr>
              <w:snapToGrid w:val="0"/>
              <w:rPr>
                <w:rFonts w:ascii="Arial" w:hAnsi="Arial" w:cs="Arial"/>
                <w:bCs/>
                <w:color w:val="000000" w:themeColor="text1"/>
                <w:sz w:val="16"/>
                <w:szCs w:val="16"/>
              </w:rPr>
            </w:pPr>
            <w:r w:rsidRPr="00757FD0">
              <w:rPr>
                <w:rFonts w:ascii="Arial" w:hAnsi="Arial" w:cs="Arial"/>
                <w:bCs/>
                <w:color w:val="000000" w:themeColor="text1"/>
                <w:sz w:val="16"/>
                <w:szCs w:val="16"/>
              </w:rPr>
              <w:t xml:space="preserve">HRRP </w:t>
            </w:r>
            <w:proofErr w:type="spellStart"/>
            <w:r w:rsidRPr="00757FD0">
              <w:rPr>
                <w:rFonts w:ascii="Arial" w:hAnsi="Arial" w:cs="Arial"/>
                <w:bCs/>
                <w:color w:val="000000" w:themeColor="text1"/>
                <w:sz w:val="16"/>
                <w:szCs w:val="16"/>
              </w:rPr>
              <w:t>Lamjung</w:t>
            </w:r>
            <w:proofErr w:type="spellEnd"/>
            <w:r w:rsidRPr="00757FD0">
              <w:rPr>
                <w:rFonts w:ascii="Arial" w:hAnsi="Arial" w:cs="Arial"/>
                <w:bCs/>
                <w:color w:val="000000" w:themeColor="text1"/>
                <w:sz w:val="16"/>
                <w:szCs w:val="16"/>
              </w:rPr>
              <w:t xml:space="preserve"> Cluster</w:t>
            </w:r>
          </w:p>
        </w:tc>
        <w:tc>
          <w:tcPr>
            <w:tcW w:w="83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BF5AA4C" w14:textId="56570E94" w:rsidR="002C28FB" w:rsidRPr="00757FD0" w:rsidRDefault="009A33CE" w:rsidP="002C28FB">
            <w:pPr>
              <w:snapToGrid w:val="0"/>
              <w:rPr>
                <w:rFonts w:ascii="Arial" w:hAnsi="Arial" w:cs="Arial"/>
                <w:bCs/>
                <w:color w:val="000000" w:themeColor="text1"/>
                <w:sz w:val="16"/>
                <w:szCs w:val="16"/>
              </w:rPr>
            </w:pPr>
            <w:r w:rsidRPr="00757FD0">
              <w:rPr>
                <w:rFonts w:ascii="Arial" w:hAnsi="Arial" w:cs="Arial"/>
                <w:bCs/>
                <w:color w:val="000000" w:themeColor="text1"/>
                <w:sz w:val="16"/>
                <w:szCs w:val="16"/>
              </w:rPr>
              <w:t>Cluster Coordinator</w:t>
            </w:r>
          </w:p>
        </w:tc>
        <w:tc>
          <w:tcPr>
            <w:tcW w:w="54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A93291C" w14:textId="62274DDD" w:rsidR="002C28FB" w:rsidRPr="00757FD0" w:rsidRDefault="00C164A8" w:rsidP="002C28FB">
            <w:pPr>
              <w:suppressAutoHyphens w:val="0"/>
              <w:rPr>
                <w:rFonts w:ascii="Arial" w:hAnsi="Arial" w:cs="Arial"/>
                <w:bCs/>
                <w:color w:val="000000" w:themeColor="text1"/>
                <w:sz w:val="16"/>
                <w:szCs w:val="16"/>
              </w:rPr>
            </w:pPr>
            <w:r w:rsidRPr="00757FD0">
              <w:rPr>
                <w:rFonts w:ascii="Arial" w:hAnsi="Arial" w:cs="Arial"/>
                <w:bCs/>
                <w:color w:val="000000" w:themeColor="text1"/>
                <w:sz w:val="16"/>
                <w:szCs w:val="16"/>
              </w:rPr>
              <w:t>9843217112</w:t>
            </w:r>
          </w:p>
        </w:tc>
        <w:tc>
          <w:tcPr>
            <w:tcW w:w="11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9CE89F" w14:textId="36741AA0" w:rsidR="002C28FB" w:rsidRPr="00757FD0" w:rsidRDefault="00C164A8" w:rsidP="002C28FB">
            <w:pPr>
              <w:suppressAutoHyphens w:val="0"/>
              <w:rPr>
                <w:rFonts w:ascii="Arial" w:hAnsi="Arial" w:cs="Arial"/>
                <w:bCs/>
                <w:color w:val="000000" w:themeColor="text1"/>
                <w:sz w:val="16"/>
                <w:szCs w:val="16"/>
                <w:u w:val="single"/>
              </w:rPr>
            </w:pPr>
            <w:r w:rsidRPr="00757FD0">
              <w:rPr>
                <w:rFonts w:ascii="Arial" w:hAnsi="Arial" w:cs="Arial"/>
                <w:bCs/>
                <w:color w:val="000000" w:themeColor="text1"/>
                <w:sz w:val="16"/>
                <w:szCs w:val="16"/>
                <w:u w:val="single"/>
              </w:rPr>
              <w:t>Rijan.gajurel@hrrpnepal.org</w:t>
            </w:r>
          </w:p>
        </w:tc>
      </w:tr>
      <w:tr w:rsidR="002C28FB" w:rsidRPr="00BA36C5" w14:paraId="02A45B23" w14:textId="77777777" w:rsidTr="00DF09A2">
        <w:trPr>
          <w:trHeight w:val="260"/>
        </w:trPr>
        <w:tc>
          <w:tcPr>
            <w:tcW w:w="2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5F9228D" w14:textId="27D62560" w:rsidR="002C28FB" w:rsidRPr="00757FD0" w:rsidRDefault="00BA36C5" w:rsidP="00BA36C5">
            <w:pPr>
              <w:suppressAutoHyphens w:val="0"/>
              <w:jc w:val="center"/>
              <w:rPr>
                <w:rFonts w:ascii="Arial" w:hAnsi="Arial" w:cs="Arial"/>
                <w:bCs/>
                <w:color w:val="000000" w:themeColor="text1"/>
                <w:sz w:val="16"/>
                <w:szCs w:val="16"/>
              </w:rPr>
            </w:pPr>
            <w:r w:rsidRPr="00757FD0">
              <w:rPr>
                <w:rFonts w:ascii="Arial" w:hAnsi="Arial" w:cs="Arial"/>
                <w:bCs/>
                <w:color w:val="000000" w:themeColor="text1"/>
                <w:sz w:val="16"/>
                <w:szCs w:val="16"/>
              </w:rPr>
              <w:t>9</w:t>
            </w:r>
          </w:p>
        </w:tc>
        <w:tc>
          <w:tcPr>
            <w:tcW w:w="9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1AF5729" w14:textId="3BCBE03C" w:rsidR="002C28FB" w:rsidRPr="00757FD0" w:rsidRDefault="0059178B" w:rsidP="002C28FB">
            <w:pPr>
              <w:suppressAutoHyphens w:val="0"/>
              <w:rPr>
                <w:rFonts w:ascii="Arial" w:hAnsi="Arial" w:cs="Arial"/>
                <w:bCs/>
                <w:color w:val="000000" w:themeColor="text1"/>
                <w:sz w:val="16"/>
                <w:szCs w:val="16"/>
              </w:rPr>
            </w:pPr>
            <w:proofErr w:type="spellStart"/>
            <w:r w:rsidRPr="00757FD0">
              <w:rPr>
                <w:rFonts w:ascii="Arial" w:hAnsi="Arial" w:cs="Arial"/>
                <w:bCs/>
                <w:color w:val="000000" w:themeColor="text1"/>
                <w:sz w:val="16"/>
                <w:szCs w:val="16"/>
              </w:rPr>
              <w:t>Biren</w:t>
            </w:r>
            <w:proofErr w:type="spellEnd"/>
            <w:r w:rsidRPr="00757FD0">
              <w:rPr>
                <w:rFonts w:ascii="Arial" w:hAnsi="Arial" w:cs="Arial"/>
                <w:bCs/>
                <w:color w:val="000000" w:themeColor="text1"/>
                <w:sz w:val="16"/>
                <w:szCs w:val="16"/>
              </w:rPr>
              <w:t xml:space="preserve"> Shah</w:t>
            </w:r>
          </w:p>
        </w:tc>
        <w:tc>
          <w:tcPr>
            <w:tcW w:w="3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AF94DD" w14:textId="5FA0F40D" w:rsidR="002C28FB" w:rsidRPr="00757FD0" w:rsidRDefault="00401D8C" w:rsidP="002C28FB">
            <w:pPr>
              <w:snapToGrid w:val="0"/>
              <w:rPr>
                <w:rFonts w:ascii="Arial" w:hAnsi="Arial" w:cs="Arial"/>
                <w:bCs/>
                <w:color w:val="000000" w:themeColor="text1"/>
                <w:sz w:val="16"/>
                <w:szCs w:val="16"/>
              </w:rPr>
            </w:pPr>
            <w:r w:rsidRPr="00757FD0">
              <w:rPr>
                <w:rFonts w:ascii="Arial" w:hAnsi="Arial" w:cs="Arial"/>
                <w:bCs/>
                <w:color w:val="000000" w:themeColor="text1"/>
                <w:sz w:val="16"/>
                <w:szCs w:val="16"/>
              </w:rPr>
              <w:t>M</w:t>
            </w:r>
            <w:r w:rsidR="002C28FB" w:rsidRPr="00757FD0">
              <w:rPr>
                <w:rFonts w:ascii="Arial" w:hAnsi="Arial" w:cs="Arial"/>
                <w:bCs/>
                <w:color w:val="000000" w:themeColor="text1"/>
                <w:sz w:val="16"/>
                <w:szCs w:val="16"/>
              </w:rPr>
              <w:t>ale</w:t>
            </w:r>
          </w:p>
        </w:tc>
        <w:tc>
          <w:tcPr>
            <w:tcW w:w="87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0EEBB60" w14:textId="1993C3E2" w:rsidR="002C28FB" w:rsidRPr="00757FD0" w:rsidRDefault="00510E3A" w:rsidP="00AD1685">
            <w:pPr>
              <w:snapToGrid w:val="0"/>
              <w:rPr>
                <w:rFonts w:ascii="Arial" w:hAnsi="Arial" w:cs="Arial"/>
                <w:bCs/>
                <w:color w:val="000000" w:themeColor="text1"/>
                <w:sz w:val="16"/>
                <w:szCs w:val="16"/>
              </w:rPr>
            </w:pPr>
            <w:r w:rsidRPr="00757FD0">
              <w:rPr>
                <w:rFonts w:ascii="Arial" w:hAnsi="Arial" w:cs="Arial"/>
                <w:bCs/>
                <w:color w:val="000000" w:themeColor="text1"/>
                <w:sz w:val="16"/>
                <w:szCs w:val="16"/>
              </w:rPr>
              <w:t xml:space="preserve">HRRP </w:t>
            </w:r>
            <w:proofErr w:type="spellStart"/>
            <w:r w:rsidRPr="00757FD0">
              <w:rPr>
                <w:rFonts w:ascii="Arial" w:hAnsi="Arial" w:cs="Arial"/>
                <w:bCs/>
                <w:color w:val="000000" w:themeColor="text1"/>
                <w:sz w:val="16"/>
                <w:szCs w:val="16"/>
              </w:rPr>
              <w:t>Lamjung</w:t>
            </w:r>
            <w:proofErr w:type="spellEnd"/>
            <w:r w:rsidRPr="00757FD0">
              <w:rPr>
                <w:rFonts w:ascii="Arial" w:hAnsi="Arial" w:cs="Arial"/>
                <w:bCs/>
                <w:color w:val="000000" w:themeColor="text1"/>
                <w:sz w:val="16"/>
                <w:szCs w:val="16"/>
              </w:rPr>
              <w:t xml:space="preserve"> Cluster</w:t>
            </w:r>
          </w:p>
        </w:tc>
        <w:tc>
          <w:tcPr>
            <w:tcW w:w="83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1972A98" w14:textId="708FE161" w:rsidR="002C28FB" w:rsidRPr="00757FD0" w:rsidRDefault="00510E3A" w:rsidP="002C28FB">
            <w:pPr>
              <w:snapToGrid w:val="0"/>
              <w:rPr>
                <w:rFonts w:ascii="Arial" w:hAnsi="Arial" w:cs="Arial"/>
                <w:bCs/>
                <w:color w:val="000000" w:themeColor="text1"/>
                <w:sz w:val="16"/>
                <w:szCs w:val="16"/>
              </w:rPr>
            </w:pPr>
            <w:r w:rsidRPr="00757FD0">
              <w:rPr>
                <w:rFonts w:ascii="Arial" w:hAnsi="Arial" w:cs="Arial"/>
                <w:bCs/>
                <w:color w:val="000000" w:themeColor="text1"/>
                <w:sz w:val="16"/>
                <w:szCs w:val="16"/>
              </w:rPr>
              <w:t>District Technical Coordinator</w:t>
            </w:r>
          </w:p>
        </w:tc>
        <w:tc>
          <w:tcPr>
            <w:tcW w:w="54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F49BF18" w14:textId="50A14E87" w:rsidR="002C28FB" w:rsidRPr="00757FD0" w:rsidRDefault="00C164A8" w:rsidP="002C28FB">
            <w:pPr>
              <w:suppressAutoHyphens w:val="0"/>
              <w:rPr>
                <w:rFonts w:ascii="Arial" w:hAnsi="Arial" w:cs="Arial"/>
                <w:bCs/>
                <w:color w:val="000000" w:themeColor="text1"/>
                <w:sz w:val="16"/>
                <w:szCs w:val="16"/>
              </w:rPr>
            </w:pPr>
            <w:r w:rsidRPr="00757FD0">
              <w:rPr>
                <w:rFonts w:ascii="Arial" w:hAnsi="Arial" w:cs="Arial"/>
                <w:bCs/>
                <w:color w:val="000000" w:themeColor="text1"/>
                <w:sz w:val="16"/>
                <w:szCs w:val="16"/>
              </w:rPr>
              <w:t>9817396852</w:t>
            </w:r>
          </w:p>
        </w:tc>
        <w:tc>
          <w:tcPr>
            <w:tcW w:w="11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34C633" w14:textId="6A78165B" w:rsidR="002C28FB" w:rsidRPr="00DF09A2" w:rsidRDefault="00B97AAE" w:rsidP="002C28FB">
            <w:pPr>
              <w:suppressAutoHyphens w:val="0"/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</w:pPr>
            <w:hyperlink r:id="rId8" w:history="1">
              <w:r w:rsidR="00C164A8" w:rsidRPr="00DF09A2">
                <w:rPr>
                  <w:rStyle w:val="Hyperlink"/>
                  <w:rFonts w:ascii="Arial" w:hAnsi="Arial" w:cs="Arial"/>
                  <w:b w:val="0"/>
                  <w:color w:val="000000" w:themeColor="text1"/>
                  <w:sz w:val="16"/>
                  <w:szCs w:val="16"/>
                  <w:u w:val="none"/>
                </w:rPr>
                <w:t>Biren.shah@hrrpnepal.org</w:t>
              </w:r>
            </w:hyperlink>
            <w:r w:rsidR="00C164A8" w:rsidRPr="00DF09A2">
              <w:rPr>
                <w:rFonts w:ascii="Arial" w:hAnsi="Arial" w:cs="Arial"/>
                <w:b/>
                <w:color w:val="000000" w:themeColor="text1"/>
                <w:sz w:val="16"/>
                <w:szCs w:val="16"/>
              </w:rPr>
              <w:t xml:space="preserve"> </w:t>
            </w:r>
          </w:p>
        </w:tc>
      </w:tr>
    </w:tbl>
    <w:p w14:paraId="3BAA32B3" w14:textId="3C7DFCF0" w:rsidR="00D05F22" w:rsidRDefault="00D05F22" w:rsidP="002C28FB">
      <w:pPr>
        <w:rPr>
          <w:rFonts w:ascii="Arial" w:hAnsi="Arial" w:cs="Arial"/>
          <w:color w:val="000000" w:themeColor="text1"/>
          <w:sz w:val="16"/>
          <w:szCs w:val="16"/>
        </w:rPr>
      </w:pPr>
    </w:p>
    <w:p w14:paraId="485D56BB" w14:textId="77777777" w:rsidR="00C164A8" w:rsidRPr="00BA36C5" w:rsidRDefault="00C164A8" w:rsidP="002C28FB">
      <w:pPr>
        <w:rPr>
          <w:rFonts w:ascii="Arial" w:hAnsi="Arial" w:cs="Arial"/>
          <w:color w:val="000000" w:themeColor="text1"/>
          <w:sz w:val="16"/>
          <w:szCs w:val="16"/>
        </w:rPr>
      </w:pPr>
    </w:p>
    <w:sectPr w:rsidR="00C164A8" w:rsidRPr="00BA36C5">
      <w:headerReference w:type="default" r:id="rId9"/>
      <w:footerReference w:type="default" r:id="rId10"/>
      <w:pgSz w:w="12240" w:h="15840"/>
      <w:pgMar w:top="720" w:right="1440" w:bottom="720" w:left="1440" w:header="432" w:footer="432" w:gutter="0"/>
      <w:cols w:space="720"/>
      <w:docGrid w:linePitch="600" w:charSpace="3276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F5B2E71" w14:textId="77777777" w:rsidR="00B97AAE" w:rsidRDefault="00B97AAE">
      <w:r>
        <w:separator/>
      </w:r>
    </w:p>
  </w:endnote>
  <w:endnote w:type="continuationSeparator" w:id="0">
    <w:p w14:paraId="41BF4831" w14:textId="77777777" w:rsidR="00B97AAE" w:rsidRDefault="00B97A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FF70867" w14:textId="1FCD8A3C" w:rsidR="00F12D35" w:rsidRDefault="00F12D35" w:rsidP="002D2CE4">
    <w:pPr>
      <w:pStyle w:val="Footer"/>
      <w:pBdr>
        <w:top w:val="single" w:sz="20" w:space="20" w:color="000000"/>
      </w:pBdr>
      <w:tabs>
        <w:tab w:val="clear" w:pos="4320"/>
        <w:tab w:val="clear" w:pos="8640"/>
        <w:tab w:val="center" w:pos="4680"/>
        <w:tab w:val="right" w:pos="9360"/>
      </w:tabs>
      <w:rPr>
        <w:rFonts w:ascii="Arial" w:hAnsi="Arial" w:cs="Arial"/>
        <w:i/>
        <w:color w:val="0000FF"/>
        <w:sz w:val="18"/>
        <w:szCs w:val="18"/>
      </w:rPr>
    </w:pPr>
    <w:r>
      <w:rPr>
        <w:noProof/>
        <w:lang w:bidi="ne-NP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3C71D887" wp14:editId="2B82A7A8">
              <wp:simplePos x="0" y="0"/>
              <wp:positionH relativeFrom="column">
                <wp:posOffset>2552065</wp:posOffset>
              </wp:positionH>
              <wp:positionV relativeFrom="paragraph">
                <wp:posOffset>270036</wp:posOffset>
              </wp:positionV>
              <wp:extent cx="3481705" cy="260985"/>
              <wp:effectExtent l="0" t="0" r="4445" b="5715"/>
              <wp:wrapSquare wrapText="bothSides"/>
              <wp:docPr id="3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481705" cy="2609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0556B632" w14:textId="77777777" w:rsidR="00F12D35" w:rsidRPr="002D2CE4" w:rsidRDefault="00F12D35" w:rsidP="002D2CE4">
                          <w:pPr>
                            <w:pStyle w:val="CRSFooter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2D2CE4">
                            <w:rPr>
                              <w:b/>
                              <w:smallCaps/>
                              <w:color w:val="222A35"/>
                              <w:sz w:val="18"/>
                              <w:szCs w:val="18"/>
                            </w:rPr>
                            <w:t xml:space="preserve">HRRP </w:t>
                          </w:r>
                          <w:r w:rsidRPr="002D2CE4">
                            <w:rPr>
                              <w:color w:val="000000"/>
                              <w:sz w:val="18"/>
                              <w:szCs w:val="18"/>
                            </w:rPr>
                            <w:t xml:space="preserve">| </w:t>
                          </w:r>
                          <w:proofErr w:type="spellStart"/>
                          <w:r w:rsidRPr="002D2CE4">
                            <w:rPr>
                              <w:color w:val="000000"/>
                              <w:sz w:val="18"/>
                              <w:szCs w:val="18"/>
                            </w:rPr>
                            <w:t>Jwagal</w:t>
                          </w:r>
                          <w:proofErr w:type="spellEnd"/>
                          <w:r w:rsidRPr="002D2CE4">
                            <w:rPr>
                              <w:color w:val="000000"/>
                              <w:sz w:val="18"/>
                              <w:szCs w:val="18"/>
                            </w:rPr>
                            <w:t xml:space="preserve">, Lalitpur | </w:t>
                          </w:r>
                          <w:hyperlink r:id="rId1" w:history="1">
                            <w:r w:rsidRPr="002D2CE4">
                              <w:rPr>
                                <w:rStyle w:val="Hyperlink"/>
                                <w:sz w:val="18"/>
                                <w:szCs w:val="18"/>
                              </w:rPr>
                              <w:t>http://hrrpnepal.org/</w:t>
                            </w:r>
                          </w:hyperlink>
                          <w:r w:rsidRPr="002D2CE4">
                            <w:rPr>
                              <w:sz w:val="18"/>
                              <w:szCs w:val="18"/>
                            </w:rPr>
                            <w:t xml:space="preserve"> </w:t>
                          </w:r>
                          <w:r w:rsidRPr="002D2CE4">
                            <w:rPr>
                              <w:color w:val="000000"/>
                              <w:sz w:val="18"/>
                              <w:szCs w:val="18"/>
                            </w:rPr>
                            <w:t>|</w:t>
                          </w:r>
                          <w:r w:rsidRPr="002D2CE4">
                            <w:rPr>
                              <w:color w:val="0070C0"/>
                              <w:sz w:val="18"/>
                              <w:szCs w:val="18"/>
                            </w:rPr>
                            <w:t xml:space="preserve"> </w:t>
                          </w:r>
                          <w:hyperlink r:id="rId2" w:history="1">
                            <w:r w:rsidRPr="002D2CE4">
                              <w:rPr>
                                <w:rStyle w:val="Hyperlink"/>
                                <w:sz w:val="18"/>
                                <w:szCs w:val="18"/>
                              </w:rPr>
                              <w:t>info@hrrpnepal.org</w:t>
                            </w:r>
                          </w:hyperlink>
                          <w:r w:rsidRPr="002D2CE4">
                            <w:rPr>
                              <w:b/>
                              <w:bCs/>
                              <w:sz w:val="18"/>
                              <w:szCs w:val="18"/>
                            </w:rPr>
                            <w:t xml:space="preserve"> </w:t>
                          </w:r>
                        </w:p>
                        <w:p w14:paraId="6A985854" w14:textId="33283EAD" w:rsidR="00F12D35" w:rsidRPr="002D2CE4" w:rsidRDefault="00F12D35" w:rsidP="002D2CE4">
                          <w:pPr>
                            <w:jc w:val="right"/>
                            <w:rPr>
                              <w:rFonts w:ascii="Calibri Light" w:hAnsi="Calibri Light"/>
                              <w:sz w:val="14"/>
                              <w:szCs w:val="16"/>
                            </w:rPr>
                          </w:pPr>
                          <w:r w:rsidRPr="002D2CE4">
                            <w:rPr>
                              <w:rFonts w:cs="Calibri"/>
                              <w:color w:val="000000"/>
                              <w:sz w:val="14"/>
                              <w:szCs w:val="16"/>
                            </w:rPr>
                            <w:t>©201</w:t>
                          </w:r>
                          <w:r w:rsidR="000568E9">
                            <w:rPr>
                              <w:rFonts w:cs="Calibri"/>
                              <w:color w:val="000000"/>
                              <w:sz w:val="14"/>
                              <w:szCs w:val="16"/>
                            </w:rPr>
                            <w:t xml:space="preserve">9 </w:t>
                          </w:r>
                          <w:r w:rsidRPr="002D2CE4">
                            <w:rPr>
                              <w:rFonts w:cs="Calibri"/>
                              <w:color w:val="000000"/>
                              <w:sz w:val="14"/>
                              <w:szCs w:val="16"/>
                            </w:rPr>
                            <w:t>HRRP | All Rights Reserved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C71D887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margin-left:200.95pt;margin-top:21.25pt;width:274.15pt;height:20.5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" filled="f" stroked="f">
              <v:textbox inset="0,0,0,0">
                <w:txbxContent>
                  <w:p w14:paraId="0556B632" w14:textId="77777777" w:rsidR="00F12D35" w:rsidRPr="002D2CE4" w:rsidRDefault="00F12D35" w:rsidP="002D2CE4">
                    <w:pPr>
                      <w:pStyle w:val="CRSFooter"/>
                      <w:jc w:val="right"/>
                      <w:rPr>
                        <w:sz w:val="18"/>
                        <w:szCs w:val="18"/>
                      </w:rPr>
                    </w:pPr>
                    <w:r w:rsidRPr="002D2CE4">
                      <w:rPr>
                        <w:b/>
                        <w:smallCaps/>
                        <w:color w:val="222A35"/>
                        <w:sz w:val="18"/>
                        <w:szCs w:val="18"/>
                      </w:rPr>
                      <w:t xml:space="preserve">HRRP </w:t>
                    </w:r>
                    <w:r w:rsidRPr="002D2CE4">
                      <w:rPr>
                        <w:color w:val="000000"/>
                        <w:sz w:val="18"/>
                        <w:szCs w:val="18"/>
                      </w:rPr>
                      <w:t xml:space="preserve">| </w:t>
                    </w:r>
                    <w:proofErr w:type="spellStart"/>
                    <w:r w:rsidRPr="002D2CE4">
                      <w:rPr>
                        <w:color w:val="000000"/>
                        <w:sz w:val="18"/>
                        <w:szCs w:val="18"/>
                      </w:rPr>
                      <w:t>Jwagal</w:t>
                    </w:r>
                    <w:proofErr w:type="spellEnd"/>
                    <w:r w:rsidRPr="002D2CE4">
                      <w:rPr>
                        <w:color w:val="000000"/>
                        <w:sz w:val="18"/>
                        <w:szCs w:val="18"/>
                      </w:rPr>
                      <w:t xml:space="preserve">, Lalitpur | </w:t>
                    </w:r>
                    <w:hyperlink r:id="rId3" w:history="1">
                      <w:r w:rsidRPr="002D2CE4">
                        <w:rPr>
                          <w:rStyle w:val="Hyperlink"/>
                          <w:sz w:val="18"/>
                          <w:szCs w:val="18"/>
                        </w:rPr>
                        <w:t>http://hrrpnepal.org/</w:t>
                      </w:r>
                    </w:hyperlink>
                    <w:r w:rsidRPr="002D2CE4">
                      <w:rPr>
                        <w:sz w:val="18"/>
                        <w:szCs w:val="18"/>
                      </w:rPr>
                      <w:t xml:space="preserve"> </w:t>
                    </w:r>
                    <w:r w:rsidRPr="002D2CE4">
                      <w:rPr>
                        <w:color w:val="000000"/>
                        <w:sz w:val="18"/>
                        <w:szCs w:val="18"/>
                      </w:rPr>
                      <w:t>|</w:t>
                    </w:r>
                    <w:r w:rsidRPr="002D2CE4">
                      <w:rPr>
                        <w:color w:val="0070C0"/>
                        <w:sz w:val="18"/>
                        <w:szCs w:val="18"/>
                      </w:rPr>
                      <w:t xml:space="preserve"> </w:t>
                    </w:r>
                    <w:hyperlink r:id="rId4" w:history="1">
                      <w:r w:rsidRPr="002D2CE4">
                        <w:rPr>
                          <w:rStyle w:val="Hyperlink"/>
                          <w:sz w:val="18"/>
                          <w:szCs w:val="18"/>
                        </w:rPr>
                        <w:t>info@hrrpnepal.org</w:t>
                      </w:r>
                    </w:hyperlink>
                    <w:r w:rsidRPr="002D2CE4">
                      <w:rPr>
                        <w:b/>
                        <w:bCs/>
                        <w:sz w:val="18"/>
                        <w:szCs w:val="18"/>
                      </w:rPr>
                      <w:t xml:space="preserve"> </w:t>
                    </w:r>
                  </w:p>
                  <w:p w14:paraId="6A985854" w14:textId="33283EAD" w:rsidR="00F12D35" w:rsidRPr="002D2CE4" w:rsidRDefault="00F12D35" w:rsidP="002D2CE4">
                    <w:pPr>
                      <w:jc w:val="right"/>
                      <w:rPr>
                        <w:rFonts w:ascii="Calibri Light" w:hAnsi="Calibri Light"/>
                        <w:sz w:val="14"/>
                        <w:szCs w:val="16"/>
                      </w:rPr>
                    </w:pPr>
                    <w:r w:rsidRPr="002D2CE4">
                      <w:rPr>
                        <w:rFonts w:cs="Calibri"/>
                        <w:color w:val="000000"/>
                        <w:sz w:val="14"/>
                        <w:szCs w:val="16"/>
                      </w:rPr>
                      <w:t>©201</w:t>
                    </w:r>
                    <w:r w:rsidR="000568E9">
                      <w:rPr>
                        <w:rFonts w:cs="Calibri"/>
                        <w:color w:val="000000"/>
                        <w:sz w:val="14"/>
                        <w:szCs w:val="16"/>
                      </w:rPr>
                      <w:t xml:space="preserve">9 </w:t>
                    </w:r>
                    <w:r w:rsidRPr="002D2CE4">
                      <w:rPr>
                        <w:rFonts w:cs="Calibri"/>
                        <w:color w:val="000000"/>
                        <w:sz w:val="14"/>
                        <w:szCs w:val="16"/>
                      </w:rPr>
                      <w:t>HRRP | All Rights Reserved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rFonts w:ascii="Arial" w:hAnsi="Arial" w:cs="Arial"/>
        <w:b/>
        <w:sz w:val="18"/>
        <w:szCs w:val="18"/>
      </w:rPr>
      <w:t xml:space="preserve">HRRP </w:t>
    </w:r>
    <w:proofErr w:type="spellStart"/>
    <w:r w:rsidR="00817065">
      <w:rPr>
        <w:rFonts w:ascii="Arial" w:hAnsi="Arial" w:cs="Arial"/>
        <w:b/>
        <w:sz w:val="18"/>
        <w:szCs w:val="18"/>
      </w:rPr>
      <w:t>Palika</w:t>
    </w:r>
    <w:proofErr w:type="spellEnd"/>
    <w:r w:rsidR="00FE58E8">
      <w:rPr>
        <w:rFonts w:ascii="Arial" w:hAnsi="Arial" w:cs="Arial"/>
        <w:b/>
        <w:sz w:val="18"/>
        <w:szCs w:val="18"/>
      </w:rPr>
      <w:t xml:space="preserve"> level </w:t>
    </w:r>
    <w:r>
      <w:rPr>
        <w:rFonts w:ascii="Arial" w:hAnsi="Arial" w:cs="Arial"/>
        <w:b/>
        <w:sz w:val="18"/>
        <w:szCs w:val="18"/>
      </w:rPr>
      <w:t>Coordination Meeting:</w:t>
    </w:r>
    <w:r>
      <w:rPr>
        <w:rFonts w:ascii="Arial" w:hAnsi="Arial" w:cs="Arial"/>
        <w:sz w:val="18"/>
        <w:szCs w:val="18"/>
      </w:rPr>
      <w:t xml:space="preserve"> </w:t>
    </w:r>
    <w:r w:rsidR="00BA36C5">
      <w:rPr>
        <w:rFonts w:ascii="Arial" w:hAnsi="Arial" w:cs="Arial"/>
        <w:sz w:val="18"/>
        <w:szCs w:val="18"/>
      </w:rPr>
      <w:t>9</w:t>
    </w:r>
    <w:r>
      <w:rPr>
        <w:rFonts w:ascii="Arial" w:hAnsi="Arial" w:cs="Arial"/>
        <w:sz w:val="18"/>
        <w:szCs w:val="18"/>
      </w:rPr>
      <w:t>/</w:t>
    </w:r>
    <w:r w:rsidR="000568E9">
      <w:rPr>
        <w:rFonts w:ascii="Arial" w:hAnsi="Arial" w:cs="Arial"/>
        <w:sz w:val="18"/>
        <w:szCs w:val="18"/>
      </w:rPr>
      <w:t>0</w:t>
    </w:r>
    <w:r w:rsidR="0059178B">
      <w:rPr>
        <w:rFonts w:ascii="Arial" w:hAnsi="Arial" w:cs="Arial"/>
        <w:sz w:val="18"/>
        <w:szCs w:val="18"/>
      </w:rPr>
      <w:t>7</w:t>
    </w:r>
    <w:r>
      <w:rPr>
        <w:rFonts w:ascii="Arial" w:hAnsi="Arial" w:cs="Arial"/>
        <w:sz w:val="18"/>
        <w:szCs w:val="18"/>
      </w:rPr>
      <w:t>/201</w:t>
    </w:r>
    <w:r w:rsidR="005764D9">
      <w:rPr>
        <w:rFonts w:ascii="Arial" w:hAnsi="Arial" w:cs="Arial"/>
        <w:sz w:val="18"/>
        <w:szCs w:val="18"/>
      </w:rPr>
      <w:t>9</w:t>
    </w:r>
    <w:r>
      <w:rPr>
        <w:rFonts w:ascii="Arial" w:hAnsi="Arial" w:cs="Arial"/>
        <w:b/>
        <w:sz w:val="18"/>
        <w:szCs w:val="18"/>
      </w:rPr>
      <w:tab/>
    </w:r>
    <w:r>
      <w:rPr>
        <w:rFonts w:ascii="Arial" w:hAnsi="Arial" w:cs="Arial"/>
        <w:b/>
        <w:sz w:val="18"/>
        <w:szCs w:val="18"/>
      </w:rPr>
      <w:tab/>
    </w:r>
  </w:p>
  <w:p w14:paraId="130A21FA" w14:textId="77777777" w:rsidR="00F12D35" w:rsidRDefault="00F12D35" w:rsidP="002D2CE4">
    <w:pPr>
      <w:pStyle w:val="Footer"/>
      <w:pBdr>
        <w:top w:val="single" w:sz="20" w:space="20" w:color="000000"/>
      </w:pBdr>
      <w:tabs>
        <w:tab w:val="clear" w:pos="4320"/>
        <w:tab w:val="clear" w:pos="8640"/>
        <w:tab w:val="center" w:pos="4680"/>
        <w:tab w:val="right" w:pos="936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D1D5B3A" w14:textId="77777777" w:rsidR="00B97AAE" w:rsidRDefault="00B97AAE">
      <w:r>
        <w:separator/>
      </w:r>
    </w:p>
  </w:footnote>
  <w:footnote w:type="continuationSeparator" w:id="0">
    <w:p w14:paraId="30785FCD" w14:textId="77777777" w:rsidR="00B97AAE" w:rsidRDefault="00B97AA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Layout w:type="fixed"/>
      <w:tblLook w:val="0000" w:firstRow="0" w:lastRow="0" w:firstColumn="0" w:lastColumn="0" w:noHBand="0" w:noVBand="0"/>
    </w:tblPr>
    <w:tblGrid>
      <w:gridCol w:w="7546"/>
      <w:gridCol w:w="2030"/>
    </w:tblGrid>
    <w:tr w:rsidR="00F12D35" w14:paraId="16A2C521" w14:textId="77777777">
      <w:tc>
        <w:tcPr>
          <w:tcW w:w="7546" w:type="dxa"/>
          <w:tcBorders>
            <w:bottom w:val="double" w:sz="20" w:space="0" w:color="000000"/>
          </w:tcBorders>
          <w:shd w:val="clear" w:color="auto" w:fill="auto"/>
          <w:vAlign w:val="bottom"/>
        </w:tcPr>
        <w:p w14:paraId="0436B639" w14:textId="77777777" w:rsidR="00F12D35" w:rsidRPr="002D2CE4" w:rsidRDefault="00F12D35">
          <w:pPr>
            <w:pStyle w:val="Header"/>
            <w:rPr>
              <w:rFonts w:ascii="Arial" w:hAnsi="Arial" w:cs="Arial"/>
              <w:sz w:val="28"/>
              <w:szCs w:val="28"/>
            </w:rPr>
          </w:pPr>
          <w:r w:rsidRPr="002D2CE4">
            <w:rPr>
              <w:rFonts w:ascii="Arial" w:hAnsi="Arial" w:cs="Arial"/>
              <w:b/>
              <w:color w:val="0000FF"/>
              <w:sz w:val="28"/>
              <w:szCs w:val="28"/>
            </w:rPr>
            <w:t xml:space="preserve">HRRP District Coordination </w:t>
          </w:r>
          <w:r w:rsidRPr="002D2CE4">
            <w:rPr>
              <w:rFonts w:ascii="Arial" w:hAnsi="Arial" w:cs="Arial"/>
              <w:b/>
              <w:sz w:val="28"/>
              <w:szCs w:val="28"/>
            </w:rPr>
            <w:br/>
            <w:t>Meeting Minutes</w:t>
          </w:r>
        </w:p>
      </w:tc>
      <w:tc>
        <w:tcPr>
          <w:tcW w:w="2030" w:type="dxa"/>
          <w:tcBorders>
            <w:bottom w:val="double" w:sz="20" w:space="0" w:color="000000"/>
          </w:tcBorders>
          <w:shd w:val="clear" w:color="auto" w:fill="auto"/>
        </w:tcPr>
        <w:p w14:paraId="41F95E48" w14:textId="77777777" w:rsidR="00F12D35" w:rsidRDefault="00F12D35">
          <w:pPr>
            <w:pStyle w:val="Header"/>
            <w:jc w:val="right"/>
            <w:rPr>
              <w:rFonts w:ascii="Arial" w:hAnsi="Arial" w:cs="Arial"/>
            </w:rPr>
          </w:pPr>
        </w:p>
      </w:tc>
    </w:tr>
  </w:tbl>
  <w:p w14:paraId="7D7135B6" w14:textId="77777777" w:rsidR="00F12D35" w:rsidRDefault="00F12D3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singleLevel"/>
    <w:tmpl w:val="00000001"/>
    <w:name w:val="WW8Num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Arial" w:hAnsi="Arial" w:cs="Arial"/>
        <w:color w:val="0000FF"/>
      </w:rPr>
    </w:lvl>
  </w:abstractNum>
  <w:abstractNum w:abstractNumId="1" w15:restartNumberingAfterBreak="0">
    <w:nsid w:val="00000002"/>
    <w:multiLevelType w:val="singleLevel"/>
    <w:tmpl w:val="00000002"/>
    <w:name w:val="WW8Num6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000003"/>
    <w:multiLevelType w:val="multilevel"/>
    <w:tmpl w:val="00000003"/>
    <w:name w:val="WW8Num9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360"/>
      </w:pPr>
      <w:rPr>
        <w:rFonts w:ascii="Arial" w:hAnsi="Arial" w:cs="Arial" w:hint="default"/>
        <w:i/>
        <w:iCs/>
        <w:color w:val="0000FF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00000004"/>
    <w:multiLevelType w:val="multilevel"/>
    <w:tmpl w:val="00000004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4" w15:restartNumberingAfterBreak="0">
    <w:nsid w:val="01112427"/>
    <w:multiLevelType w:val="hybridMultilevel"/>
    <w:tmpl w:val="3880F67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1746FC8"/>
    <w:multiLevelType w:val="hybridMultilevel"/>
    <w:tmpl w:val="5860E1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62D2135"/>
    <w:multiLevelType w:val="hybridMultilevel"/>
    <w:tmpl w:val="2990CD0C"/>
    <w:lvl w:ilvl="0" w:tplc="C840B80C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99D7679"/>
    <w:multiLevelType w:val="hybridMultilevel"/>
    <w:tmpl w:val="E25EE8E6"/>
    <w:lvl w:ilvl="0" w:tplc="F6E0AE14">
      <w:start w:val="1"/>
      <w:numFmt w:val="decimal"/>
      <w:lvlText w:val="%1."/>
      <w:lvlJc w:val="left"/>
      <w:pPr>
        <w:ind w:left="720" w:hanging="360"/>
      </w:pPr>
      <w:rPr>
        <w:rFonts w:ascii="Times New Roman" w:eastAsia="PMingLiU" w:hAnsi="Times New Roman" w:cs="Times New Roman" w:hint="default"/>
        <w:b/>
        <w:i w:val="0"/>
        <w:color w:val="183D7B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B6D7375"/>
    <w:multiLevelType w:val="hybridMultilevel"/>
    <w:tmpl w:val="5300C1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E1A3FF3"/>
    <w:multiLevelType w:val="hybridMultilevel"/>
    <w:tmpl w:val="BC522BA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0EE1BE2"/>
    <w:multiLevelType w:val="hybridMultilevel"/>
    <w:tmpl w:val="DEC49EF2"/>
    <w:lvl w:ilvl="0" w:tplc="12A8FB8C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16B434DE"/>
    <w:multiLevelType w:val="hybridMultilevel"/>
    <w:tmpl w:val="079C36BE"/>
    <w:lvl w:ilvl="0" w:tplc="AE56CEAA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7B52469"/>
    <w:multiLevelType w:val="hybridMultilevel"/>
    <w:tmpl w:val="6BA61AE6"/>
    <w:lvl w:ilvl="0" w:tplc="B4104F30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8646A7E"/>
    <w:multiLevelType w:val="hybridMultilevel"/>
    <w:tmpl w:val="DACA39FC"/>
    <w:lvl w:ilvl="0" w:tplc="5828789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C191C9E"/>
    <w:multiLevelType w:val="hybridMultilevel"/>
    <w:tmpl w:val="258258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099404D"/>
    <w:multiLevelType w:val="hybridMultilevel"/>
    <w:tmpl w:val="28CC8B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7116A96"/>
    <w:multiLevelType w:val="hybridMultilevel"/>
    <w:tmpl w:val="5134A45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2DD91BC1"/>
    <w:multiLevelType w:val="hybridMultilevel"/>
    <w:tmpl w:val="C2CCB7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5610D44"/>
    <w:multiLevelType w:val="hybridMultilevel"/>
    <w:tmpl w:val="6CE289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575774F"/>
    <w:multiLevelType w:val="hybridMultilevel"/>
    <w:tmpl w:val="F4DE95CE"/>
    <w:lvl w:ilvl="0" w:tplc="BB960E60">
      <w:start w:val="1"/>
      <w:numFmt w:val="decimal"/>
      <w:lvlText w:val="%1."/>
      <w:lvlJc w:val="left"/>
      <w:pPr>
        <w:ind w:left="720" w:hanging="360"/>
      </w:pPr>
      <w:rPr>
        <w:rFonts w:hint="default"/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D0A692F"/>
    <w:multiLevelType w:val="multilevel"/>
    <w:tmpl w:val="12661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4A0F3D"/>
    <w:multiLevelType w:val="hybridMultilevel"/>
    <w:tmpl w:val="08BC70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72A4D85"/>
    <w:multiLevelType w:val="hybridMultilevel"/>
    <w:tmpl w:val="FEBAB7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B485993"/>
    <w:multiLevelType w:val="hybridMultilevel"/>
    <w:tmpl w:val="D9542ADC"/>
    <w:lvl w:ilvl="0" w:tplc="381E4490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4FAF24C6"/>
    <w:multiLevelType w:val="hybridMultilevel"/>
    <w:tmpl w:val="86968A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2FD7CF2"/>
    <w:multiLevelType w:val="hybridMultilevel"/>
    <w:tmpl w:val="E25EE8E6"/>
    <w:lvl w:ilvl="0" w:tplc="F6E0AE14">
      <w:start w:val="1"/>
      <w:numFmt w:val="decimal"/>
      <w:lvlText w:val="%1."/>
      <w:lvlJc w:val="left"/>
      <w:pPr>
        <w:ind w:left="720" w:hanging="360"/>
      </w:pPr>
      <w:rPr>
        <w:rFonts w:ascii="Times New Roman" w:eastAsia="PMingLiU" w:hAnsi="Times New Roman" w:cs="Times New Roman" w:hint="default"/>
        <w:b/>
        <w:i w:val="0"/>
        <w:color w:val="183D7B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53C15FB"/>
    <w:multiLevelType w:val="hybridMultilevel"/>
    <w:tmpl w:val="95FE96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3B363A4"/>
    <w:multiLevelType w:val="hybridMultilevel"/>
    <w:tmpl w:val="E74A96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67C399F"/>
    <w:multiLevelType w:val="hybridMultilevel"/>
    <w:tmpl w:val="F80C7D2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7C4F36AA"/>
    <w:multiLevelType w:val="multilevel"/>
    <w:tmpl w:val="00000003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360"/>
      </w:pPr>
      <w:rPr>
        <w:rFonts w:ascii="Arial" w:hAnsi="Arial" w:cs="Arial" w:hint="default"/>
        <w:i/>
        <w:iCs/>
        <w:color w:val="0000FF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29"/>
  </w:num>
  <w:num w:numId="6">
    <w:abstractNumId w:val="17"/>
  </w:num>
  <w:num w:numId="7">
    <w:abstractNumId w:val="22"/>
  </w:num>
  <w:num w:numId="8">
    <w:abstractNumId w:val="13"/>
  </w:num>
  <w:num w:numId="9">
    <w:abstractNumId w:val="11"/>
  </w:num>
  <w:num w:numId="10">
    <w:abstractNumId w:val="10"/>
  </w:num>
  <w:num w:numId="11">
    <w:abstractNumId w:val="14"/>
  </w:num>
  <w:num w:numId="12">
    <w:abstractNumId w:val="27"/>
  </w:num>
  <w:num w:numId="13">
    <w:abstractNumId w:val="19"/>
  </w:num>
  <w:num w:numId="14">
    <w:abstractNumId w:val="25"/>
  </w:num>
  <w:num w:numId="15">
    <w:abstractNumId w:val="7"/>
  </w:num>
  <w:num w:numId="16">
    <w:abstractNumId w:val="18"/>
  </w:num>
  <w:num w:numId="17">
    <w:abstractNumId w:val="26"/>
  </w:num>
  <w:num w:numId="18">
    <w:abstractNumId w:val="24"/>
  </w:num>
  <w:num w:numId="19">
    <w:abstractNumId w:val="5"/>
  </w:num>
  <w:num w:numId="20">
    <w:abstractNumId w:val="12"/>
  </w:num>
  <w:num w:numId="21">
    <w:abstractNumId w:val="23"/>
  </w:num>
  <w:num w:numId="22">
    <w:abstractNumId w:val="6"/>
  </w:num>
  <w:num w:numId="23">
    <w:abstractNumId w:val="15"/>
  </w:num>
  <w:num w:numId="24">
    <w:abstractNumId w:val="28"/>
  </w:num>
  <w:num w:numId="25">
    <w:abstractNumId w:val="4"/>
  </w:num>
  <w:num w:numId="26">
    <w:abstractNumId w:val="9"/>
  </w:num>
  <w:num w:numId="27">
    <w:abstractNumId w:val="9"/>
  </w:num>
  <w:num w:numId="28">
    <w:abstractNumId w:val="21"/>
  </w:num>
  <w:num w:numId="29">
    <w:abstractNumId w:val="20"/>
  </w:num>
  <w:num w:numId="30">
    <w:abstractNumId w:val="16"/>
  </w:num>
  <w:num w:numId="3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4836"/>
    <w:rsid w:val="0000493C"/>
    <w:rsid w:val="00014FD1"/>
    <w:rsid w:val="00020D4D"/>
    <w:rsid w:val="00021109"/>
    <w:rsid w:val="00024DF7"/>
    <w:rsid w:val="0002515A"/>
    <w:rsid w:val="00041BE5"/>
    <w:rsid w:val="0004224F"/>
    <w:rsid w:val="00047384"/>
    <w:rsid w:val="00052982"/>
    <w:rsid w:val="00054284"/>
    <w:rsid w:val="0005432C"/>
    <w:rsid w:val="000568E9"/>
    <w:rsid w:val="00062CE8"/>
    <w:rsid w:val="00063178"/>
    <w:rsid w:val="00063C25"/>
    <w:rsid w:val="0006447B"/>
    <w:rsid w:val="00075101"/>
    <w:rsid w:val="00080E46"/>
    <w:rsid w:val="000814E1"/>
    <w:rsid w:val="0008295C"/>
    <w:rsid w:val="0009385F"/>
    <w:rsid w:val="00093F7B"/>
    <w:rsid w:val="00095D3A"/>
    <w:rsid w:val="000A533B"/>
    <w:rsid w:val="000B421E"/>
    <w:rsid w:val="000C1EE0"/>
    <w:rsid w:val="000C3C4D"/>
    <w:rsid w:val="000C718A"/>
    <w:rsid w:val="000D3654"/>
    <w:rsid w:val="000E2A64"/>
    <w:rsid w:val="000E2A75"/>
    <w:rsid w:val="000E34BD"/>
    <w:rsid w:val="000E5542"/>
    <w:rsid w:val="000F287B"/>
    <w:rsid w:val="000F57B9"/>
    <w:rsid w:val="0010374C"/>
    <w:rsid w:val="00111485"/>
    <w:rsid w:val="0011271D"/>
    <w:rsid w:val="001152CF"/>
    <w:rsid w:val="00120641"/>
    <w:rsid w:val="00123991"/>
    <w:rsid w:val="0012558A"/>
    <w:rsid w:val="00125EA8"/>
    <w:rsid w:val="0013633C"/>
    <w:rsid w:val="001378F6"/>
    <w:rsid w:val="00144E27"/>
    <w:rsid w:val="00145212"/>
    <w:rsid w:val="001469E0"/>
    <w:rsid w:val="00155B3E"/>
    <w:rsid w:val="00156E3C"/>
    <w:rsid w:val="00164CC5"/>
    <w:rsid w:val="00171138"/>
    <w:rsid w:val="00172158"/>
    <w:rsid w:val="00172283"/>
    <w:rsid w:val="00180A28"/>
    <w:rsid w:val="00187BA4"/>
    <w:rsid w:val="001955FF"/>
    <w:rsid w:val="00195AF1"/>
    <w:rsid w:val="00196190"/>
    <w:rsid w:val="001A001F"/>
    <w:rsid w:val="001A1ADC"/>
    <w:rsid w:val="001B44AF"/>
    <w:rsid w:val="001C0795"/>
    <w:rsid w:val="001C0B48"/>
    <w:rsid w:val="001D3F99"/>
    <w:rsid w:val="001D5745"/>
    <w:rsid w:val="001E3806"/>
    <w:rsid w:val="001F1B9E"/>
    <w:rsid w:val="001F3414"/>
    <w:rsid w:val="00200A70"/>
    <w:rsid w:val="0020417A"/>
    <w:rsid w:val="00214D0D"/>
    <w:rsid w:val="00217A77"/>
    <w:rsid w:val="0022151D"/>
    <w:rsid w:val="00223477"/>
    <w:rsid w:val="002260E2"/>
    <w:rsid w:val="00237348"/>
    <w:rsid w:val="00252514"/>
    <w:rsid w:val="00252FDA"/>
    <w:rsid w:val="00254B23"/>
    <w:rsid w:val="00260EEB"/>
    <w:rsid w:val="002626C8"/>
    <w:rsid w:val="0026485B"/>
    <w:rsid w:val="00266656"/>
    <w:rsid w:val="00266B2D"/>
    <w:rsid w:val="00271E2C"/>
    <w:rsid w:val="002738C9"/>
    <w:rsid w:val="00273E47"/>
    <w:rsid w:val="002807C5"/>
    <w:rsid w:val="002807F6"/>
    <w:rsid w:val="0028345A"/>
    <w:rsid w:val="00286996"/>
    <w:rsid w:val="00286E71"/>
    <w:rsid w:val="00294459"/>
    <w:rsid w:val="00294867"/>
    <w:rsid w:val="00295246"/>
    <w:rsid w:val="00295BFA"/>
    <w:rsid w:val="002A43E6"/>
    <w:rsid w:val="002A5439"/>
    <w:rsid w:val="002C28FB"/>
    <w:rsid w:val="002D2CE4"/>
    <w:rsid w:val="002D5966"/>
    <w:rsid w:val="002D731F"/>
    <w:rsid w:val="002D7FFD"/>
    <w:rsid w:val="002F3EEF"/>
    <w:rsid w:val="002F4D51"/>
    <w:rsid w:val="0031277E"/>
    <w:rsid w:val="003337C7"/>
    <w:rsid w:val="00333F26"/>
    <w:rsid w:val="00350343"/>
    <w:rsid w:val="0035278E"/>
    <w:rsid w:val="003532F7"/>
    <w:rsid w:val="00364E79"/>
    <w:rsid w:val="00371EC0"/>
    <w:rsid w:val="00372064"/>
    <w:rsid w:val="003722EF"/>
    <w:rsid w:val="003723D5"/>
    <w:rsid w:val="003813F4"/>
    <w:rsid w:val="0038432A"/>
    <w:rsid w:val="00387A59"/>
    <w:rsid w:val="00390903"/>
    <w:rsid w:val="00393982"/>
    <w:rsid w:val="003978B7"/>
    <w:rsid w:val="003B53EE"/>
    <w:rsid w:val="003B6E07"/>
    <w:rsid w:val="003C0001"/>
    <w:rsid w:val="003C5401"/>
    <w:rsid w:val="003D0CD5"/>
    <w:rsid w:val="003D58BB"/>
    <w:rsid w:val="003E02E4"/>
    <w:rsid w:val="003E6177"/>
    <w:rsid w:val="003F2773"/>
    <w:rsid w:val="003F61B8"/>
    <w:rsid w:val="00401D8C"/>
    <w:rsid w:val="00403C5C"/>
    <w:rsid w:val="004042EC"/>
    <w:rsid w:val="0041082D"/>
    <w:rsid w:val="00411D26"/>
    <w:rsid w:val="00421E8A"/>
    <w:rsid w:val="00430097"/>
    <w:rsid w:val="00441738"/>
    <w:rsid w:val="00443B0B"/>
    <w:rsid w:val="0044432E"/>
    <w:rsid w:val="00452BB1"/>
    <w:rsid w:val="00461E85"/>
    <w:rsid w:val="00481A39"/>
    <w:rsid w:val="004825BB"/>
    <w:rsid w:val="0048443A"/>
    <w:rsid w:val="00485794"/>
    <w:rsid w:val="00485F72"/>
    <w:rsid w:val="004869EC"/>
    <w:rsid w:val="0049516D"/>
    <w:rsid w:val="0049724D"/>
    <w:rsid w:val="004A095F"/>
    <w:rsid w:val="004A0B30"/>
    <w:rsid w:val="004A3B58"/>
    <w:rsid w:val="004A4896"/>
    <w:rsid w:val="004B12E1"/>
    <w:rsid w:val="004B4833"/>
    <w:rsid w:val="004B6171"/>
    <w:rsid w:val="004C1B64"/>
    <w:rsid w:val="004C214E"/>
    <w:rsid w:val="004C77AB"/>
    <w:rsid w:val="004E0CD9"/>
    <w:rsid w:val="004F7101"/>
    <w:rsid w:val="00501AAE"/>
    <w:rsid w:val="00502664"/>
    <w:rsid w:val="0050483F"/>
    <w:rsid w:val="005068B6"/>
    <w:rsid w:val="00510E3A"/>
    <w:rsid w:val="005146B3"/>
    <w:rsid w:val="00520A53"/>
    <w:rsid w:val="0052331B"/>
    <w:rsid w:val="00525FA6"/>
    <w:rsid w:val="0052717D"/>
    <w:rsid w:val="005326BB"/>
    <w:rsid w:val="00536DCD"/>
    <w:rsid w:val="00537E39"/>
    <w:rsid w:val="00543CFA"/>
    <w:rsid w:val="00552900"/>
    <w:rsid w:val="005538BA"/>
    <w:rsid w:val="0055766F"/>
    <w:rsid w:val="0056107D"/>
    <w:rsid w:val="00570716"/>
    <w:rsid w:val="00573A9B"/>
    <w:rsid w:val="00574657"/>
    <w:rsid w:val="005764D9"/>
    <w:rsid w:val="00586037"/>
    <w:rsid w:val="00586433"/>
    <w:rsid w:val="0058677B"/>
    <w:rsid w:val="0059178B"/>
    <w:rsid w:val="0059204E"/>
    <w:rsid w:val="00597150"/>
    <w:rsid w:val="005B2138"/>
    <w:rsid w:val="005B29B9"/>
    <w:rsid w:val="005B4142"/>
    <w:rsid w:val="005C5D2C"/>
    <w:rsid w:val="005E4FAE"/>
    <w:rsid w:val="005F1274"/>
    <w:rsid w:val="005F1EA2"/>
    <w:rsid w:val="005F23CA"/>
    <w:rsid w:val="005F67C6"/>
    <w:rsid w:val="0060074A"/>
    <w:rsid w:val="0060393A"/>
    <w:rsid w:val="00604836"/>
    <w:rsid w:val="00605686"/>
    <w:rsid w:val="006074B7"/>
    <w:rsid w:val="00613E7D"/>
    <w:rsid w:val="0061790E"/>
    <w:rsid w:val="00622261"/>
    <w:rsid w:val="00622EEF"/>
    <w:rsid w:val="00623D3A"/>
    <w:rsid w:val="00630F5E"/>
    <w:rsid w:val="006335D6"/>
    <w:rsid w:val="0063443F"/>
    <w:rsid w:val="0064677C"/>
    <w:rsid w:val="00665F43"/>
    <w:rsid w:val="006669FE"/>
    <w:rsid w:val="00667AB0"/>
    <w:rsid w:val="00677FA7"/>
    <w:rsid w:val="00681DA9"/>
    <w:rsid w:val="00687D0D"/>
    <w:rsid w:val="006911FB"/>
    <w:rsid w:val="00694653"/>
    <w:rsid w:val="006A231E"/>
    <w:rsid w:val="006A583A"/>
    <w:rsid w:val="006A6D99"/>
    <w:rsid w:val="006A701F"/>
    <w:rsid w:val="006C11F6"/>
    <w:rsid w:val="006C4288"/>
    <w:rsid w:val="006C5F4F"/>
    <w:rsid w:val="006D7DEF"/>
    <w:rsid w:val="006E5E11"/>
    <w:rsid w:val="006F2B10"/>
    <w:rsid w:val="006F6A28"/>
    <w:rsid w:val="007024B1"/>
    <w:rsid w:val="0070373F"/>
    <w:rsid w:val="00703B3A"/>
    <w:rsid w:val="00711080"/>
    <w:rsid w:val="00711387"/>
    <w:rsid w:val="00711EF1"/>
    <w:rsid w:val="00720F18"/>
    <w:rsid w:val="007211E7"/>
    <w:rsid w:val="00752C08"/>
    <w:rsid w:val="00757B6A"/>
    <w:rsid w:val="00757FD0"/>
    <w:rsid w:val="00761047"/>
    <w:rsid w:val="00770B98"/>
    <w:rsid w:val="00772EF2"/>
    <w:rsid w:val="00775670"/>
    <w:rsid w:val="00777E68"/>
    <w:rsid w:val="00783943"/>
    <w:rsid w:val="00792428"/>
    <w:rsid w:val="00792E11"/>
    <w:rsid w:val="007A0E96"/>
    <w:rsid w:val="007A459D"/>
    <w:rsid w:val="007A5210"/>
    <w:rsid w:val="007A7D6C"/>
    <w:rsid w:val="007B0B2D"/>
    <w:rsid w:val="007B3ED0"/>
    <w:rsid w:val="007B3FF6"/>
    <w:rsid w:val="007C3EBF"/>
    <w:rsid w:val="007C73E7"/>
    <w:rsid w:val="007E00C6"/>
    <w:rsid w:val="007E7C1B"/>
    <w:rsid w:val="007F0AA2"/>
    <w:rsid w:val="007F22AC"/>
    <w:rsid w:val="007F701B"/>
    <w:rsid w:val="008071C4"/>
    <w:rsid w:val="008142F4"/>
    <w:rsid w:val="00817065"/>
    <w:rsid w:val="00817B7F"/>
    <w:rsid w:val="008258B0"/>
    <w:rsid w:val="008313F1"/>
    <w:rsid w:val="00834AF8"/>
    <w:rsid w:val="008433E9"/>
    <w:rsid w:val="00846677"/>
    <w:rsid w:val="008467AD"/>
    <w:rsid w:val="00852384"/>
    <w:rsid w:val="008526B3"/>
    <w:rsid w:val="008712E7"/>
    <w:rsid w:val="0087223B"/>
    <w:rsid w:val="00872917"/>
    <w:rsid w:val="00875C24"/>
    <w:rsid w:val="00877996"/>
    <w:rsid w:val="00890F4B"/>
    <w:rsid w:val="008A01D6"/>
    <w:rsid w:val="008A5DFD"/>
    <w:rsid w:val="008B0F41"/>
    <w:rsid w:val="008B14A4"/>
    <w:rsid w:val="008B6176"/>
    <w:rsid w:val="008C11B7"/>
    <w:rsid w:val="008C6423"/>
    <w:rsid w:val="008D5E51"/>
    <w:rsid w:val="008E0748"/>
    <w:rsid w:val="008E22EB"/>
    <w:rsid w:val="008E30DD"/>
    <w:rsid w:val="008E3ED2"/>
    <w:rsid w:val="008E612E"/>
    <w:rsid w:val="009071EE"/>
    <w:rsid w:val="009156D0"/>
    <w:rsid w:val="00927B34"/>
    <w:rsid w:val="0093133C"/>
    <w:rsid w:val="009325E9"/>
    <w:rsid w:val="009325F7"/>
    <w:rsid w:val="00934477"/>
    <w:rsid w:val="00935C71"/>
    <w:rsid w:val="00937EC8"/>
    <w:rsid w:val="00942E12"/>
    <w:rsid w:val="009466A8"/>
    <w:rsid w:val="009505D6"/>
    <w:rsid w:val="00963086"/>
    <w:rsid w:val="0096680D"/>
    <w:rsid w:val="00967E74"/>
    <w:rsid w:val="0097208B"/>
    <w:rsid w:val="0097316A"/>
    <w:rsid w:val="00973429"/>
    <w:rsid w:val="009800EF"/>
    <w:rsid w:val="00980376"/>
    <w:rsid w:val="00980F45"/>
    <w:rsid w:val="00984A6C"/>
    <w:rsid w:val="00990973"/>
    <w:rsid w:val="0099539A"/>
    <w:rsid w:val="009A1B7B"/>
    <w:rsid w:val="009A1C9B"/>
    <w:rsid w:val="009A2A39"/>
    <w:rsid w:val="009A33CE"/>
    <w:rsid w:val="009B09BE"/>
    <w:rsid w:val="009C380D"/>
    <w:rsid w:val="009C4A54"/>
    <w:rsid w:val="009D5503"/>
    <w:rsid w:val="009E408C"/>
    <w:rsid w:val="009E4167"/>
    <w:rsid w:val="009E54A1"/>
    <w:rsid w:val="009F3B52"/>
    <w:rsid w:val="009F7A63"/>
    <w:rsid w:val="00A0268C"/>
    <w:rsid w:val="00A07766"/>
    <w:rsid w:val="00A331BB"/>
    <w:rsid w:val="00A33924"/>
    <w:rsid w:val="00A34301"/>
    <w:rsid w:val="00A37C4A"/>
    <w:rsid w:val="00A51D27"/>
    <w:rsid w:val="00A6243C"/>
    <w:rsid w:val="00A649A6"/>
    <w:rsid w:val="00A651A0"/>
    <w:rsid w:val="00A70016"/>
    <w:rsid w:val="00A74073"/>
    <w:rsid w:val="00A85B61"/>
    <w:rsid w:val="00A86570"/>
    <w:rsid w:val="00A934B3"/>
    <w:rsid w:val="00A95E3B"/>
    <w:rsid w:val="00AA1D06"/>
    <w:rsid w:val="00AA3EE0"/>
    <w:rsid w:val="00AA5BDC"/>
    <w:rsid w:val="00AA6D3E"/>
    <w:rsid w:val="00AB629C"/>
    <w:rsid w:val="00AB67AD"/>
    <w:rsid w:val="00AC4232"/>
    <w:rsid w:val="00AC42DB"/>
    <w:rsid w:val="00AC67D6"/>
    <w:rsid w:val="00AC6F4E"/>
    <w:rsid w:val="00AD1685"/>
    <w:rsid w:val="00AE0319"/>
    <w:rsid w:val="00AE1D8D"/>
    <w:rsid w:val="00AF60C3"/>
    <w:rsid w:val="00B15667"/>
    <w:rsid w:val="00B23C3E"/>
    <w:rsid w:val="00B31155"/>
    <w:rsid w:val="00B3263E"/>
    <w:rsid w:val="00B36B66"/>
    <w:rsid w:val="00B36BC3"/>
    <w:rsid w:val="00B375AC"/>
    <w:rsid w:val="00B542C3"/>
    <w:rsid w:val="00B55FF7"/>
    <w:rsid w:val="00B57D16"/>
    <w:rsid w:val="00B6059A"/>
    <w:rsid w:val="00B635AB"/>
    <w:rsid w:val="00B64222"/>
    <w:rsid w:val="00B758AE"/>
    <w:rsid w:val="00B76450"/>
    <w:rsid w:val="00B766E8"/>
    <w:rsid w:val="00B811D2"/>
    <w:rsid w:val="00B92B4E"/>
    <w:rsid w:val="00B964E4"/>
    <w:rsid w:val="00B971DF"/>
    <w:rsid w:val="00B97673"/>
    <w:rsid w:val="00B97AAE"/>
    <w:rsid w:val="00BA36C5"/>
    <w:rsid w:val="00BB22F7"/>
    <w:rsid w:val="00BB5A71"/>
    <w:rsid w:val="00BB6A00"/>
    <w:rsid w:val="00BC75BC"/>
    <w:rsid w:val="00BD3D86"/>
    <w:rsid w:val="00BD73F9"/>
    <w:rsid w:val="00BD7CE4"/>
    <w:rsid w:val="00BF023A"/>
    <w:rsid w:val="00BF6990"/>
    <w:rsid w:val="00C103E5"/>
    <w:rsid w:val="00C12201"/>
    <w:rsid w:val="00C164A8"/>
    <w:rsid w:val="00C16EE0"/>
    <w:rsid w:val="00C278AB"/>
    <w:rsid w:val="00C34657"/>
    <w:rsid w:val="00C41E1F"/>
    <w:rsid w:val="00C54F32"/>
    <w:rsid w:val="00C55B47"/>
    <w:rsid w:val="00C62BEE"/>
    <w:rsid w:val="00C64D37"/>
    <w:rsid w:val="00C74B2A"/>
    <w:rsid w:val="00C7595C"/>
    <w:rsid w:val="00C761BE"/>
    <w:rsid w:val="00C839E1"/>
    <w:rsid w:val="00C97B25"/>
    <w:rsid w:val="00CA0420"/>
    <w:rsid w:val="00CA140D"/>
    <w:rsid w:val="00CA4EFC"/>
    <w:rsid w:val="00CC16DC"/>
    <w:rsid w:val="00CC62D3"/>
    <w:rsid w:val="00CD1D28"/>
    <w:rsid w:val="00CD4DB8"/>
    <w:rsid w:val="00CE418A"/>
    <w:rsid w:val="00CE46E9"/>
    <w:rsid w:val="00CE57C4"/>
    <w:rsid w:val="00CE7FA0"/>
    <w:rsid w:val="00CF3C60"/>
    <w:rsid w:val="00CF7128"/>
    <w:rsid w:val="00CF7686"/>
    <w:rsid w:val="00D0060C"/>
    <w:rsid w:val="00D01342"/>
    <w:rsid w:val="00D026AE"/>
    <w:rsid w:val="00D05F22"/>
    <w:rsid w:val="00D16E38"/>
    <w:rsid w:val="00D2260B"/>
    <w:rsid w:val="00D34248"/>
    <w:rsid w:val="00D34CFB"/>
    <w:rsid w:val="00D43FC1"/>
    <w:rsid w:val="00D46A12"/>
    <w:rsid w:val="00D5062E"/>
    <w:rsid w:val="00D5323D"/>
    <w:rsid w:val="00D5430F"/>
    <w:rsid w:val="00D55621"/>
    <w:rsid w:val="00D67035"/>
    <w:rsid w:val="00D803DB"/>
    <w:rsid w:val="00D96E60"/>
    <w:rsid w:val="00DA2962"/>
    <w:rsid w:val="00DB1C5B"/>
    <w:rsid w:val="00DB58C8"/>
    <w:rsid w:val="00DB7178"/>
    <w:rsid w:val="00DC0258"/>
    <w:rsid w:val="00DC1B7B"/>
    <w:rsid w:val="00DC2AFD"/>
    <w:rsid w:val="00DE0907"/>
    <w:rsid w:val="00DE17B0"/>
    <w:rsid w:val="00DE2890"/>
    <w:rsid w:val="00DE64BA"/>
    <w:rsid w:val="00DE7030"/>
    <w:rsid w:val="00DE7DDF"/>
    <w:rsid w:val="00DF09A2"/>
    <w:rsid w:val="00DF10B0"/>
    <w:rsid w:val="00DF7924"/>
    <w:rsid w:val="00E050D9"/>
    <w:rsid w:val="00E07C41"/>
    <w:rsid w:val="00E105FC"/>
    <w:rsid w:val="00E15E3F"/>
    <w:rsid w:val="00E20339"/>
    <w:rsid w:val="00E42B7A"/>
    <w:rsid w:val="00E54B2F"/>
    <w:rsid w:val="00E60E71"/>
    <w:rsid w:val="00E6475E"/>
    <w:rsid w:val="00E6600A"/>
    <w:rsid w:val="00E749CF"/>
    <w:rsid w:val="00E803F0"/>
    <w:rsid w:val="00E84252"/>
    <w:rsid w:val="00E91EEE"/>
    <w:rsid w:val="00E95F76"/>
    <w:rsid w:val="00EA7F67"/>
    <w:rsid w:val="00EB379B"/>
    <w:rsid w:val="00EC2926"/>
    <w:rsid w:val="00EC3052"/>
    <w:rsid w:val="00ED0D0F"/>
    <w:rsid w:val="00ED5123"/>
    <w:rsid w:val="00EE6935"/>
    <w:rsid w:val="00EE6DDC"/>
    <w:rsid w:val="00EE7033"/>
    <w:rsid w:val="00EF000C"/>
    <w:rsid w:val="00EF3FBE"/>
    <w:rsid w:val="00EF4290"/>
    <w:rsid w:val="00EF49DD"/>
    <w:rsid w:val="00EF7E2B"/>
    <w:rsid w:val="00F047B1"/>
    <w:rsid w:val="00F0753B"/>
    <w:rsid w:val="00F12D35"/>
    <w:rsid w:val="00F17771"/>
    <w:rsid w:val="00F251EA"/>
    <w:rsid w:val="00F2748B"/>
    <w:rsid w:val="00F41681"/>
    <w:rsid w:val="00F424DF"/>
    <w:rsid w:val="00F435A5"/>
    <w:rsid w:val="00F47CFE"/>
    <w:rsid w:val="00F47E9A"/>
    <w:rsid w:val="00F547B1"/>
    <w:rsid w:val="00F579D6"/>
    <w:rsid w:val="00F60031"/>
    <w:rsid w:val="00F64160"/>
    <w:rsid w:val="00F66094"/>
    <w:rsid w:val="00F70E72"/>
    <w:rsid w:val="00F73409"/>
    <w:rsid w:val="00F81C89"/>
    <w:rsid w:val="00F8580F"/>
    <w:rsid w:val="00F85BE0"/>
    <w:rsid w:val="00F8753B"/>
    <w:rsid w:val="00F96597"/>
    <w:rsid w:val="00FB6C77"/>
    <w:rsid w:val="00FC2572"/>
    <w:rsid w:val="00FC4A28"/>
    <w:rsid w:val="00FC5215"/>
    <w:rsid w:val="00FC7AFC"/>
    <w:rsid w:val="00FC7EAF"/>
    <w:rsid w:val="00FD0489"/>
    <w:rsid w:val="00FD2744"/>
    <w:rsid w:val="00FD61F4"/>
    <w:rsid w:val="00FD7B51"/>
    <w:rsid w:val="00FE58E8"/>
    <w:rsid w:val="00FF3854"/>
    <w:rsid w:val="00FF3DB2"/>
    <w:rsid w:val="00FF5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oNotEmbedSmartTags/>
  <w:decimalSymbol w:val="."/>
  <w:listSeparator w:val=","/>
  <w14:docId w14:val="68EEDADE"/>
  <w14:defaultImageDpi w14:val="32767"/>
  <w15:docId w15:val="{56712C62-E765-43E7-88FB-C37031DF2B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34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uppressAutoHyphens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rPr>
      <w:rFonts w:ascii="Wingdings" w:hAnsi="Wingdings" w:cs="Wingdings" w:hint="default"/>
    </w:rPr>
  </w:style>
  <w:style w:type="character" w:customStyle="1" w:styleId="WW8Num1z1">
    <w:name w:val="WW8Num1z1"/>
    <w:rPr>
      <w:rFonts w:ascii="Courier New" w:hAnsi="Courier New" w:cs="Courier New" w:hint="default"/>
    </w:rPr>
  </w:style>
  <w:style w:type="character" w:customStyle="1" w:styleId="WW8Num1z3">
    <w:name w:val="WW8Num1z3"/>
    <w:rPr>
      <w:rFonts w:ascii="Symbol" w:hAnsi="Symbol" w:cs="Symbol" w:hint="default"/>
    </w:rPr>
  </w:style>
  <w:style w:type="character" w:customStyle="1" w:styleId="WW8Num2z0">
    <w:name w:val="WW8Num2z0"/>
    <w:rPr>
      <w:rFonts w:ascii="Wingdings" w:hAnsi="Wingdings" w:cs="Wingdings" w:hint="default"/>
    </w:rPr>
  </w:style>
  <w:style w:type="character" w:customStyle="1" w:styleId="WW8Num2z1">
    <w:name w:val="WW8Num2z1"/>
    <w:rPr>
      <w:rFonts w:ascii="Courier New" w:hAnsi="Courier New" w:cs="Courier New" w:hint="default"/>
    </w:rPr>
  </w:style>
  <w:style w:type="character" w:customStyle="1" w:styleId="WW8Num2z3">
    <w:name w:val="WW8Num2z3"/>
    <w:rPr>
      <w:rFonts w:ascii="Symbol" w:hAnsi="Symbol" w:cs="Symbol" w:hint="default"/>
    </w:rPr>
  </w:style>
  <w:style w:type="character" w:customStyle="1" w:styleId="WW8Num3z0">
    <w:name w:val="WW8Num3z0"/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4z0">
    <w:name w:val="WW8Num4z0"/>
    <w:rPr>
      <w:rFonts w:ascii="Symbol" w:hAnsi="Symbol" w:cs="Symbol" w:hint="default"/>
    </w:rPr>
  </w:style>
  <w:style w:type="character" w:customStyle="1" w:styleId="WW8Num4z1">
    <w:name w:val="WW8Num4z1"/>
    <w:rPr>
      <w:rFonts w:ascii="Courier New" w:hAnsi="Courier New" w:cs="Courier New" w:hint="default"/>
    </w:rPr>
  </w:style>
  <w:style w:type="character" w:customStyle="1" w:styleId="WW8Num4z2">
    <w:name w:val="WW8Num4z2"/>
    <w:rPr>
      <w:rFonts w:ascii="Wingdings" w:hAnsi="Wingdings" w:cs="Wingdings" w:hint="default"/>
    </w:rPr>
  </w:style>
  <w:style w:type="character" w:customStyle="1" w:styleId="WW8Num5z0">
    <w:name w:val="WW8Num5z0"/>
    <w:rPr>
      <w:rFonts w:hint="default"/>
    </w:rPr>
  </w:style>
  <w:style w:type="character" w:customStyle="1" w:styleId="WW8Num5z2">
    <w:name w:val="WW8Num5z2"/>
    <w:rPr>
      <w:rFonts w:ascii="Wingdings" w:hAnsi="Wingdings" w:cs="Wingdings" w:hint="default"/>
    </w:rPr>
  </w:style>
  <w:style w:type="character" w:customStyle="1" w:styleId="WW8Num5z3">
    <w:name w:val="WW8Num5z3"/>
    <w:rPr>
      <w:rFonts w:ascii="Symbol" w:hAnsi="Symbol" w:cs="Symbol" w:hint="default"/>
    </w:rPr>
  </w:style>
  <w:style w:type="character" w:customStyle="1" w:styleId="WW8Num5z4">
    <w:name w:val="WW8Num5z4"/>
    <w:rPr>
      <w:rFonts w:ascii="Courier New" w:hAnsi="Courier New" w:cs="Courier New" w:hint="default"/>
    </w:rPr>
  </w:style>
  <w:style w:type="character" w:customStyle="1" w:styleId="WW8Num6z0">
    <w:name w:val="WW8Num6z0"/>
    <w:rPr>
      <w:rFonts w:ascii="Wingdings" w:hAnsi="Wingdings" w:cs="Wingdings" w:hint="default"/>
    </w:rPr>
  </w:style>
  <w:style w:type="character" w:customStyle="1" w:styleId="WW8Num6z1">
    <w:name w:val="WW8Num6z1"/>
    <w:rPr>
      <w:rFonts w:ascii="Courier New" w:hAnsi="Courier New" w:cs="Courier New" w:hint="default"/>
    </w:rPr>
  </w:style>
  <w:style w:type="character" w:customStyle="1" w:styleId="WW8Num6z3">
    <w:name w:val="WW8Num6z3"/>
    <w:rPr>
      <w:rFonts w:ascii="Symbol" w:hAnsi="Symbol" w:cs="Symbol" w:hint="default"/>
    </w:rPr>
  </w:style>
  <w:style w:type="character" w:customStyle="1" w:styleId="WW8Num7z0">
    <w:name w:val="WW8Num7z0"/>
    <w:rPr>
      <w:rFonts w:ascii="Symbol" w:hAnsi="Symbol" w:cs="Symbol" w:hint="default"/>
    </w:rPr>
  </w:style>
  <w:style w:type="character" w:customStyle="1" w:styleId="WW8Num7z1">
    <w:name w:val="WW8Num7z1"/>
    <w:rPr>
      <w:rFonts w:ascii="Courier New" w:hAnsi="Courier New" w:cs="Courier New" w:hint="default"/>
    </w:rPr>
  </w:style>
  <w:style w:type="character" w:customStyle="1" w:styleId="WW8Num7z2">
    <w:name w:val="WW8Num7z2"/>
    <w:rPr>
      <w:rFonts w:ascii="Wingdings" w:hAnsi="Wingdings" w:cs="Wingdings" w:hint="default"/>
    </w:rPr>
  </w:style>
  <w:style w:type="character" w:customStyle="1" w:styleId="WW8Num8z0">
    <w:name w:val="WW8Num8z0"/>
    <w:rPr>
      <w:rFonts w:ascii="Wingdings" w:hAnsi="Wingdings" w:cs="Wingdings" w:hint="default"/>
    </w:rPr>
  </w:style>
  <w:style w:type="character" w:customStyle="1" w:styleId="WW8Num8z1">
    <w:name w:val="WW8Num8z1"/>
    <w:rPr>
      <w:rFonts w:ascii="Symbol" w:hAnsi="Symbol" w:cs="Symbol" w:hint="default"/>
    </w:rPr>
  </w:style>
  <w:style w:type="character" w:customStyle="1" w:styleId="WW8Num8z4">
    <w:name w:val="WW8Num8z4"/>
    <w:rPr>
      <w:rFonts w:ascii="Courier New" w:hAnsi="Courier New" w:cs="Courier New" w:hint="default"/>
    </w:rPr>
  </w:style>
  <w:style w:type="character" w:customStyle="1" w:styleId="WW8Num9z0">
    <w:name w:val="WW8Num9z0"/>
  </w:style>
  <w:style w:type="character" w:customStyle="1" w:styleId="WW8Num9z1">
    <w:name w:val="WW8Num9z1"/>
    <w:rPr>
      <w:rFonts w:ascii="Courier New" w:hAnsi="Courier New" w:cs="Courier New" w:hint="default"/>
    </w:rPr>
  </w:style>
  <w:style w:type="character" w:customStyle="1" w:styleId="WW8Num9z2">
    <w:name w:val="WW8Num9z2"/>
    <w:rPr>
      <w:rFonts w:ascii="Wingdings" w:hAnsi="Wingdings" w:cs="Wingdings" w:hint="default"/>
    </w:rPr>
  </w:style>
  <w:style w:type="character" w:customStyle="1" w:styleId="WW8Num9z3">
    <w:name w:val="WW8Num9z3"/>
    <w:rPr>
      <w:rFonts w:ascii="Symbol" w:hAnsi="Symbol" w:cs="Symbol" w:hint="default"/>
    </w:rPr>
  </w:style>
  <w:style w:type="character" w:customStyle="1" w:styleId="WW8Num10z0">
    <w:name w:val="WW8Num10z0"/>
  </w:style>
  <w:style w:type="character" w:customStyle="1" w:styleId="WW8Num10z1">
    <w:name w:val="WW8Num10z1"/>
  </w:style>
  <w:style w:type="character" w:customStyle="1" w:styleId="WW8Num10z2">
    <w:name w:val="WW8Num10z2"/>
  </w:style>
  <w:style w:type="character" w:customStyle="1" w:styleId="WW8Num10z3">
    <w:name w:val="WW8Num10z3"/>
  </w:style>
  <w:style w:type="character" w:customStyle="1" w:styleId="WW8Num10z4">
    <w:name w:val="WW8Num10z4"/>
  </w:style>
  <w:style w:type="character" w:customStyle="1" w:styleId="WW8Num10z5">
    <w:name w:val="WW8Num10z5"/>
  </w:style>
  <w:style w:type="character" w:customStyle="1" w:styleId="WW8Num10z6">
    <w:name w:val="WW8Num10z6"/>
  </w:style>
  <w:style w:type="character" w:customStyle="1" w:styleId="WW8Num10z7">
    <w:name w:val="WW8Num10z7"/>
  </w:style>
  <w:style w:type="character" w:customStyle="1" w:styleId="WW8Num10z8">
    <w:name w:val="WW8Num10z8"/>
  </w:style>
  <w:style w:type="character" w:customStyle="1" w:styleId="WW8Num11z0">
    <w:name w:val="WW8Num11z0"/>
  </w:style>
  <w:style w:type="character" w:customStyle="1" w:styleId="WW8Num11z1">
    <w:name w:val="WW8Num11z1"/>
  </w:style>
  <w:style w:type="character" w:customStyle="1" w:styleId="WW8Num11z2">
    <w:name w:val="WW8Num11z2"/>
  </w:style>
  <w:style w:type="character" w:customStyle="1" w:styleId="WW8Num11z3">
    <w:name w:val="WW8Num11z3"/>
  </w:style>
  <w:style w:type="character" w:customStyle="1" w:styleId="WW8Num11z4">
    <w:name w:val="WW8Num11z4"/>
  </w:style>
  <w:style w:type="character" w:customStyle="1" w:styleId="WW8Num11z5">
    <w:name w:val="WW8Num11z5"/>
  </w:style>
  <w:style w:type="character" w:customStyle="1" w:styleId="WW8Num11z6">
    <w:name w:val="WW8Num11z6"/>
  </w:style>
  <w:style w:type="character" w:customStyle="1" w:styleId="WW8Num11z7">
    <w:name w:val="WW8Num11z7"/>
  </w:style>
  <w:style w:type="character" w:customStyle="1" w:styleId="WW8Num11z8">
    <w:name w:val="WW8Num11z8"/>
  </w:style>
  <w:style w:type="character" w:customStyle="1" w:styleId="WW8Num12z0">
    <w:name w:val="WW8Num12z0"/>
    <w:rPr>
      <w:rFonts w:hint="default"/>
    </w:rPr>
  </w:style>
  <w:style w:type="character" w:customStyle="1" w:styleId="WW8Num12z1">
    <w:name w:val="WW8Num12z1"/>
    <w:rPr>
      <w:rFonts w:ascii="Courier New" w:hAnsi="Courier New" w:cs="Courier New" w:hint="default"/>
    </w:rPr>
  </w:style>
  <w:style w:type="character" w:customStyle="1" w:styleId="WW8Num12z2">
    <w:name w:val="WW8Num12z2"/>
    <w:rPr>
      <w:rFonts w:ascii="Wingdings" w:hAnsi="Wingdings" w:cs="Wingdings" w:hint="default"/>
    </w:rPr>
  </w:style>
  <w:style w:type="character" w:customStyle="1" w:styleId="WW8Num12z3">
    <w:name w:val="WW8Num12z3"/>
    <w:rPr>
      <w:rFonts w:ascii="Symbol" w:hAnsi="Symbol" w:cs="Symbol" w:hint="default"/>
    </w:rPr>
  </w:style>
  <w:style w:type="character" w:customStyle="1" w:styleId="WW8Num13z0">
    <w:name w:val="WW8Num13z0"/>
    <w:rPr>
      <w:rFonts w:hint="default"/>
    </w:rPr>
  </w:style>
  <w:style w:type="character" w:customStyle="1" w:styleId="WW8Num13z1">
    <w:name w:val="WW8Num13z1"/>
  </w:style>
  <w:style w:type="character" w:customStyle="1" w:styleId="WW8Num13z2">
    <w:name w:val="WW8Num13z2"/>
  </w:style>
  <w:style w:type="character" w:customStyle="1" w:styleId="WW8Num13z3">
    <w:name w:val="WW8Num13z3"/>
  </w:style>
  <w:style w:type="character" w:customStyle="1" w:styleId="WW8Num13z4">
    <w:name w:val="WW8Num13z4"/>
  </w:style>
  <w:style w:type="character" w:customStyle="1" w:styleId="WW8Num13z5">
    <w:name w:val="WW8Num13z5"/>
  </w:style>
  <w:style w:type="character" w:customStyle="1" w:styleId="WW8Num13z6">
    <w:name w:val="WW8Num13z6"/>
  </w:style>
  <w:style w:type="character" w:customStyle="1" w:styleId="WW8Num13z7">
    <w:name w:val="WW8Num13z7"/>
  </w:style>
  <w:style w:type="character" w:customStyle="1" w:styleId="WW8Num13z8">
    <w:name w:val="WW8Num13z8"/>
  </w:style>
  <w:style w:type="character" w:styleId="PageNumber">
    <w:name w:val="page number"/>
    <w:basedOn w:val="DefaultParagraphFont"/>
  </w:style>
  <w:style w:type="paragraph" w:customStyle="1" w:styleId="Heading">
    <w:name w:val="Heading"/>
    <w:basedOn w:val="Normal"/>
    <w:next w:val="BodyText"/>
    <w:pPr>
      <w:keepNext/>
      <w:spacing w:before="240" w:after="120"/>
    </w:p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</w:style>
  <w:style w:type="paragraph" w:customStyle="1" w:styleId="Index">
    <w:name w:val="Index"/>
    <w:basedOn w:val="Normal"/>
    <w:pPr>
      <w:suppressLineNumbers/>
    </w:pPr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BodyTextIndent">
    <w:name w:val="Body Text Indent"/>
    <w:basedOn w:val="Normal"/>
    <w:pPr>
      <w:ind w:left="720"/>
    </w:pPr>
  </w:style>
  <w:style w:type="paragraph" w:styleId="BodyText3">
    <w:name w:val="Body Text 3"/>
    <w:basedOn w:val="Normal"/>
  </w:style>
  <w:style w:type="paragraph" w:customStyle="1" w:styleId="MinutesHeading1">
    <w:name w:val="Minutes Heading1"/>
    <w:basedOn w:val="Normal"/>
  </w:style>
  <w:style w:type="paragraph" w:styleId="BalloonText">
    <w:name w:val="Balloon Text"/>
    <w:basedOn w:val="Normal"/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character" w:styleId="Hyperlink">
    <w:name w:val="Hyperlink"/>
    <w:uiPriority w:val="99"/>
    <w:rsid w:val="002D2CE4"/>
    <w:rPr>
      <w:rFonts w:ascii="Calibri" w:hAnsi="Calibri"/>
      <w:b/>
      <w:bCs/>
      <w:color w:val="003087"/>
      <w:sz w:val="22"/>
      <w:szCs w:val="20"/>
      <w:u w:val="single"/>
    </w:rPr>
  </w:style>
  <w:style w:type="paragraph" w:customStyle="1" w:styleId="CRSFooter">
    <w:name w:val="CRS Footer"/>
    <w:qFormat/>
    <w:rsid w:val="002D2CE4"/>
    <w:rPr>
      <w:rFonts w:ascii="Calibri" w:hAnsi="Calibri"/>
      <w:color w:val="5B9BD5"/>
      <w:sz w:val="14"/>
      <w:szCs w:val="16"/>
      <w:lang w:eastAsia="fr-FR"/>
    </w:rPr>
  </w:style>
  <w:style w:type="character" w:styleId="FollowedHyperlink">
    <w:name w:val="FollowedHyperlink"/>
    <w:uiPriority w:val="99"/>
    <w:semiHidden/>
    <w:unhideWhenUsed/>
    <w:rsid w:val="002D2CE4"/>
    <w:rPr>
      <w:color w:val="954F72"/>
      <w:u w:val="single"/>
    </w:rPr>
  </w:style>
  <w:style w:type="character" w:styleId="CommentReference">
    <w:name w:val="annotation reference"/>
    <w:uiPriority w:val="99"/>
    <w:semiHidden/>
    <w:unhideWhenUsed/>
    <w:rsid w:val="00EE7033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E7033"/>
    <w:rPr>
      <w:sz w:val="24"/>
      <w:szCs w:val="24"/>
    </w:rPr>
  </w:style>
  <w:style w:type="character" w:customStyle="1" w:styleId="CommentTextChar">
    <w:name w:val="Comment Text Char"/>
    <w:link w:val="CommentText"/>
    <w:uiPriority w:val="99"/>
    <w:semiHidden/>
    <w:rsid w:val="00EE7033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E7033"/>
    <w:rPr>
      <w:b/>
      <w:bCs/>
      <w:sz w:val="20"/>
      <w:szCs w:val="20"/>
    </w:rPr>
  </w:style>
  <w:style w:type="character" w:customStyle="1" w:styleId="CommentSubjectChar">
    <w:name w:val="Comment Subject Char"/>
    <w:link w:val="CommentSubject"/>
    <w:uiPriority w:val="99"/>
    <w:semiHidden/>
    <w:rsid w:val="00EE7033"/>
    <w:rPr>
      <w:b/>
      <w:bCs/>
      <w:sz w:val="24"/>
      <w:szCs w:val="24"/>
    </w:rPr>
  </w:style>
  <w:style w:type="paragraph" w:styleId="ListParagraph">
    <w:name w:val="List Paragraph"/>
    <w:basedOn w:val="Normal"/>
    <w:uiPriority w:val="34"/>
    <w:qFormat/>
    <w:rsid w:val="00A33924"/>
    <w:pPr>
      <w:ind w:left="720"/>
      <w:contextualSpacing/>
    </w:pPr>
  </w:style>
  <w:style w:type="table" w:styleId="TableGrid">
    <w:name w:val="Table Grid"/>
    <w:basedOn w:val="TableNormal"/>
    <w:uiPriority w:val="39"/>
    <w:rsid w:val="00421E8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3838352790055297431gmail-m2298484839294142411gmail-m7521697405358122306gmail-m5978859602395842004gmail-m7277918689708829708msolistparagraph">
    <w:name w:val="m_3838352790055297431gmail-m_2298484839294142411gmail-m_7521697405358122306gmail-m_5978859602395842004gmail-m_7277918689708829708msolistparagraph"/>
    <w:basedOn w:val="Normal"/>
    <w:rsid w:val="00D96E60"/>
    <w:pPr>
      <w:suppressAutoHyphens w:val="0"/>
      <w:spacing w:before="100" w:beforeAutospacing="1" w:after="100" w:afterAutospacing="1"/>
    </w:pPr>
    <w:rPr>
      <w:sz w:val="24"/>
      <w:szCs w:val="24"/>
    </w:rPr>
  </w:style>
  <w:style w:type="character" w:customStyle="1" w:styleId="HeaderChar">
    <w:name w:val="Header Char"/>
    <w:basedOn w:val="DefaultParagraphFont"/>
    <w:link w:val="Header"/>
    <w:rsid w:val="0044432E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622EEF"/>
    <w:rPr>
      <w:color w:val="605E5C"/>
      <w:shd w:val="clear" w:color="auto" w:fill="E1DFDD"/>
    </w:rPr>
  </w:style>
  <w:style w:type="paragraph" w:styleId="Title">
    <w:name w:val="Title"/>
    <w:basedOn w:val="Normal"/>
    <w:next w:val="Normal"/>
    <w:link w:val="TitleChar"/>
    <w:uiPriority w:val="10"/>
    <w:qFormat/>
    <w:rsid w:val="00E6475E"/>
    <w:pPr>
      <w:suppressAutoHyphens w:val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47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UnresolvedMention">
    <w:name w:val="Unresolved Mention"/>
    <w:basedOn w:val="DefaultParagraphFont"/>
    <w:uiPriority w:val="99"/>
    <w:semiHidden/>
    <w:unhideWhenUsed/>
    <w:rsid w:val="00FC4A28"/>
    <w:rPr>
      <w:color w:val="605E5C"/>
      <w:shd w:val="clear" w:color="auto" w:fill="E1DFDD"/>
    </w:rPr>
  </w:style>
  <w:style w:type="paragraph" w:styleId="Revision">
    <w:name w:val="Revision"/>
    <w:hidden/>
    <w:uiPriority w:val="71"/>
    <w:semiHidden/>
    <w:rsid w:val="00BC75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5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4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3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6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1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9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99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43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8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8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00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07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64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95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51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68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27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98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52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83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22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2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70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8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2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86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9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27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45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2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13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56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03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44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35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1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37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57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23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85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66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45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46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15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60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1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80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27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15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24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5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2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42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9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97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45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49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1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21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05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1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02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01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67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44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45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2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39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00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44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59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7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4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42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88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2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95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73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7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86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25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06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55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97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82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1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03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99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07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50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64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11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11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1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0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58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02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Biren.shah@hrrpnepal.org" TargetMode="External"/><Relationship Id="rId3" Type="http://schemas.openxmlformats.org/officeDocument/2006/relationships/settings" Target="settings.xml"/><Relationship Id="rId7" Type="http://schemas.openxmlformats.org/officeDocument/2006/relationships/chart" Target="charts/chart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://hrrpnepal.org/" TargetMode="External"/><Relationship Id="rId2" Type="http://schemas.openxmlformats.org/officeDocument/2006/relationships/hyperlink" Target="mailto:info@hrrpnepal.org" TargetMode="External"/><Relationship Id="rId1" Type="http://schemas.openxmlformats.org/officeDocument/2006/relationships/hyperlink" Target="http://hrrpnepal.org/" TargetMode="External"/><Relationship Id="rId4" Type="http://schemas.openxmlformats.org/officeDocument/2006/relationships/hyperlink" Target="mailto:info@hrrpnepal.org" TargetMode="Externa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Rijan.Gagurel\Desktop\Field%20Visit%20Plan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Ward  level</a:t>
            </a:r>
            <a:r>
              <a:rPr lang="en-US" baseline="0"/>
              <a:t> reconstruction update</a:t>
            </a: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Sheet1!$B$8</c:f>
              <c:strCache>
                <c:ptCount val="1"/>
                <c:pt idx="0">
                  <c:v>First tranche received HHs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Sheet1!$C$7:$H$7</c:f>
              <c:strCache>
                <c:ptCount val="6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4,5</c:v>
                </c:pt>
                <c:pt idx="4">
                  <c:v>6</c:v>
                </c:pt>
                <c:pt idx="5">
                  <c:v>7</c:v>
                </c:pt>
              </c:strCache>
            </c:strRef>
          </c:cat>
          <c:val>
            <c:numRef>
              <c:f>Sheet1!$C$8:$H$8</c:f>
              <c:numCache>
                <c:formatCode>0.00%</c:formatCode>
                <c:ptCount val="6"/>
                <c:pt idx="0">
                  <c:v>0.91666666666666663</c:v>
                </c:pt>
                <c:pt idx="1">
                  <c:v>0.98901098901098905</c:v>
                </c:pt>
                <c:pt idx="2">
                  <c:v>0.98235294117647054</c:v>
                </c:pt>
                <c:pt idx="3">
                  <c:v>0.96446700507614214</c:v>
                </c:pt>
                <c:pt idx="4">
                  <c:v>0.95652173913043481</c:v>
                </c:pt>
                <c:pt idx="5">
                  <c:v>0.90163934426229508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3960-478C-B9FB-B23BCBCAB977}"/>
            </c:ext>
          </c:extLst>
        </c:ser>
        <c:ser>
          <c:idx val="1"/>
          <c:order val="1"/>
          <c:tx>
            <c:strRef>
              <c:f>Sheet1!$B$9</c:f>
              <c:strCache>
                <c:ptCount val="1"/>
                <c:pt idx="0">
                  <c:v>secound tranche received HHs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Sheet1!$C$7:$H$7</c:f>
              <c:strCache>
                <c:ptCount val="6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4,5</c:v>
                </c:pt>
                <c:pt idx="4">
                  <c:v>6</c:v>
                </c:pt>
                <c:pt idx="5">
                  <c:v>7</c:v>
                </c:pt>
              </c:strCache>
            </c:strRef>
          </c:cat>
          <c:val>
            <c:numRef>
              <c:f>Sheet1!$C$9:$H$9</c:f>
              <c:numCache>
                <c:formatCode>0.00%</c:formatCode>
                <c:ptCount val="6"/>
                <c:pt idx="0">
                  <c:v>0.5</c:v>
                </c:pt>
                <c:pt idx="1">
                  <c:v>0.31111111111111112</c:v>
                </c:pt>
                <c:pt idx="2">
                  <c:v>0.54117647058823526</c:v>
                </c:pt>
                <c:pt idx="3">
                  <c:v>0.44162436548223349</c:v>
                </c:pt>
                <c:pt idx="4">
                  <c:v>0.4956521739130435</c:v>
                </c:pt>
                <c:pt idx="5">
                  <c:v>0.22950819672131148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3960-478C-B9FB-B23BCBCAB977}"/>
            </c:ext>
          </c:extLst>
        </c:ser>
        <c:ser>
          <c:idx val="2"/>
          <c:order val="2"/>
          <c:tx>
            <c:strRef>
              <c:f>Sheet1!$B$10</c:f>
              <c:strCache>
                <c:ptCount val="1"/>
                <c:pt idx="0">
                  <c:v>Third Tranche received HHs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Sheet1!$C$7:$H$7</c:f>
              <c:strCache>
                <c:ptCount val="6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4,5</c:v>
                </c:pt>
                <c:pt idx="4">
                  <c:v>6</c:v>
                </c:pt>
                <c:pt idx="5">
                  <c:v>7</c:v>
                </c:pt>
              </c:strCache>
            </c:strRef>
          </c:cat>
          <c:val>
            <c:numRef>
              <c:f>Sheet1!$C$10:$H$10</c:f>
              <c:numCache>
                <c:formatCode>0.00%</c:formatCode>
                <c:ptCount val="6"/>
                <c:pt idx="0">
                  <c:v>0.25</c:v>
                </c:pt>
                <c:pt idx="1">
                  <c:v>0.6785714285714286</c:v>
                </c:pt>
                <c:pt idx="2">
                  <c:v>7.0588235294117646E-2</c:v>
                </c:pt>
                <c:pt idx="3">
                  <c:v>0.22842639593908629</c:v>
                </c:pt>
                <c:pt idx="4">
                  <c:v>0.11304347826086956</c:v>
                </c:pt>
                <c:pt idx="5">
                  <c:v>4.9180327868852458E-2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3960-478C-B9FB-B23BCBCAB97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584345720"/>
        <c:axId val="584347360"/>
      </c:barChart>
      <c:catAx>
        <c:axId val="584345720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Ward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84347360"/>
        <c:crosses val="autoZero"/>
        <c:auto val="1"/>
        <c:lblAlgn val="ctr"/>
        <c:lblOffset val="100"/>
        <c:noMultiLvlLbl val="0"/>
      </c:catAx>
      <c:valAx>
        <c:axId val="584347360"/>
        <c:scaling>
          <c:orientation val="minMax"/>
        </c:scaling>
        <c:delete val="0"/>
        <c:axPos val="l"/>
        <c:numFmt formatCode="0.0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8434572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785</Words>
  <Characters>4476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Meeting Minutes Template</vt:lpstr>
    </vt:vector>
  </TitlesOfParts>
  <Company/>
  <LinksUpToDate>false</LinksUpToDate>
  <CharactersWithSpaces>5251</CharactersWithSpaces>
  <SharedDoc>false</SharedDoc>
  <HLinks>
    <vt:vector size="12" baseType="variant">
      <vt:variant>
        <vt:i4>7798827</vt:i4>
      </vt:variant>
      <vt:variant>
        <vt:i4>3</vt:i4>
      </vt:variant>
      <vt:variant>
        <vt:i4>0</vt:i4>
      </vt:variant>
      <vt:variant>
        <vt:i4>5</vt:i4>
      </vt:variant>
      <vt:variant>
        <vt:lpwstr>mailto:info@hrrpnepal.org</vt:lpwstr>
      </vt:variant>
      <vt:variant>
        <vt:lpwstr/>
      </vt:variant>
      <vt:variant>
        <vt:i4>4915324</vt:i4>
      </vt:variant>
      <vt:variant>
        <vt:i4>0</vt:i4>
      </vt:variant>
      <vt:variant>
        <vt:i4>0</vt:i4>
      </vt:variant>
      <vt:variant>
        <vt:i4>5</vt:i4>
      </vt:variant>
      <vt:variant>
        <vt:lpwstr>http://hrrpnepal.org/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Meeting Minutes Template</dc:title>
  <dc:subject>&lt;Project Name&gt;</dc:subject>
  <dc:creator>Daniel Vitek MBA, PMP - Consultant to CDC NCPHI</dc:creator>
  <cp:keywords>CDC Unified Process, CDC UP, CDCUP</cp:keywords>
  <dc:description>CDC, CDC UP, and Author policies located at http://www.cdc.gov/cdcup/</dc:description>
  <cp:lastModifiedBy>Rijan Gajurel</cp:lastModifiedBy>
  <cp:revision>2</cp:revision>
  <cp:lastPrinted>2006-06-01T10:15:00Z</cp:lastPrinted>
  <dcterms:created xsi:type="dcterms:W3CDTF">2019-07-10T04:52:00Z</dcterms:created>
  <dcterms:modified xsi:type="dcterms:W3CDTF">2019-07-10T04:52:00Z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pyright">
    <vt:bool>true</vt:bool>
  </property>
  <property fmtid="{D5CDD505-2E9C-101B-9397-08002B2CF9AE}" pid="3" name="Email">
    <vt:lpwstr>cdcup@cdc.gov</vt:lpwstr>
  </property>
  <property fmtid="{D5CDD505-2E9C-101B-9397-08002B2CF9AE}" pid="4" name="Source">
    <vt:lpwstr>http://www.cdc.gov/cdcup/</vt:lpwstr>
  </property>
</Properties>
</file>