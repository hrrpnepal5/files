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1173"/>
        <w:gridCol w:w="1482"/>
        <w:gridCol w:w="4594"/>
      </w:tblGrid>
      <w:tr w:rsidR="00252FDA" w:rsidRPr="00FD2744" w14:paraId="4F115B1F"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C8C3BE4" w14:textId="77777777" w:rsidR="00D34CFB" w:rsidRPr="00FD2744" w:rsidRDefault="00D34CFB" w:rsidP="002C28FB">
            <w:pPr>
              <w:pStyle w:val="MinutesHeading1"/>
              <w:rPr>
                <w:rFonts w:ascii="Arial" w:hAnsi="Arial" w:cs="Arial"/>
                <w:color w:val="000000" w:themeColor="text1"/>
                <w:sz w:val="18"/>
              </w:rPr>
            </w:pPr>
            <w:bookmarkStart w:id="0" w:name="_GoBack"/>
            <w:bookmarkEnd w:id="0"/>
            <w:r w:rsidRPr="00FD2744">
              <w:rPr>
                <w:rFonts w:ascii="Arial" w:hAnsi="Arial" w:cs="Arial"/>
                <w:color w:val="000000" w:themeColor="text1"/>
                <w:sz w:val="18"/>
              </w:rPr>
              <w:t>Meeting Purpose: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AE284E7" w14:textId="2474414D" w:rsidR="00D34CFB" w:rsidRPr="00FD2744" w:rsidRDefault="00927B34" w:rsidP="002C28FB">
            <w:pPr>
              <w:rPr>
                <w:rFonts w:ascii="Arial" w:hAnsi="Arial" w:cs="Arial"/>
                <w:color w:val="000000" w:themeColor="text1"/>
                <w:sz w:val="18"/>
              </w:rPr>
            </w:pPr>
            <w:r w:rsidRPr="00FD2744">
              <w:rPr>
                <w:rFonts w:ascii="Arial" w:hAnsi="Arial" w:cs="Arial"/>
                <w:color w:val="000000" w:themeColor="text1"/>
                <w:sz w:val="18"/>
              </w:rPr>
              <w:t>General</w:t>
            </w:r>
            <w:r w:rsidR="0044432E" w:rsidRPr="00FD2744">
              <w:rPr>
                <w:rFonts w:ascii="Arial" w:hAnsi="Arial" w:cs="Arial"/>
                <w:color w:val="000000" w:themeColor="text1"/>
                <w:sz w:val="18"/>
              </w:rPr>
              <w:t xml:space="preserve"> </w:t>
            </w:r>
            <w:r w:rsidR="00372064">
              <w:rPr>
                <w:rFonts w:ascii="Arial" w:hAnsi="Arial" w:cs="Arial"/>
                <w:color w:val="000000" w:themeColor="text1"/>
                <w:sz w:val="18"/>
              </w:rPr>
              <w:t xml:space="preserve">Palika </w:t>
            </w:r>
            <w:r w:rsidR="006A6D99" w:rsidRPr="00FD2744">
              <w:rPr>
                <w:rFonts w:ascii="Arial" w:hAnsi="Arial" w:cs="Arial"/>
                <w:color w:val="000000" w:themeColor="text1"/>
                <w:sz w:val="18"/>
              </w:rPr>
              <w:t xml:space="preserve">-level </w:t>
            </w:r>
            <w:r w:rsidR="0044432E" w:rsidRPr="00FD2744">
              <w:rPr>
                <w:rFonts w:ascii="Arial" w:hAnsi="Arial" w:cs="Arial"/>
                <w:color w:val="000000" w:themeColor="text1"/>
                <w:sz w:val="18"/>
              </w:rPr>
              <w:t>Coordination Meeting</w:t>
            </w:r>
          </w:p>
        </w:tc>
      </w:tr>
      <w:tr w:rsidR="00252FDA" w:rsidRPr="00FD2744" w14:paraId="0A6C5961"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67E19FDB" w14:textId="429EDE58"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Date: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5BE8E77" w14:textId="4D5A66A9" w:rsidR="00D34CFB" w:rsidRPr="00FD2744" w:rsidRDefault="00165890" w:rsidP="002C28FB">
            <w:pPr>
              <w:rPr>
                <w:rFonts w:ascii="Arial" w:hAnsi="Arial" w:cs="Arial"/>
                <w:color w:val="000000" w:themeColor="text1"/>
                <w:sz w:val="18"/>
              </w:rPr>
            </w:pPr>
            <w:r>
              <w:rPr>
                <w:rFonts w:ascii="Arial" w:hAnsi="Arial" w:cs="Arial"/>
                <w:color w:val="000000" w:themeColor="text1"/>
                <w:sz w:val="18"/>
              </w:rPr>
              <w:t>1</w:t>
            </w:r>
            <w:r w:rsidR="00BE536F">
              <w:rPr>
                <w:rFonts w:ascii="Arial" w:hAnsi="Arial" w:cs="Arial"/>
                <w:color w:val="000000" w:themeColor="text1"/>
                <w:sz w:val="18"/>
              </w:rPr>
              <w:t>9 Aug</w:t>
            </w:r>
            <w:r w:rsidR="00B6059A" w:rsidRPr="00FD2744">
              <w:rPr>
                <w:rFonts w:ascii="Arial" w:hAnsi="Arial" w:cs="Arial"/>
                <w:color w:val="000000" w:themeColor="text1"/>
                <w:sz w:val="18"/>
              </w:rPr>
              <w:t xml:space="preserve"> </w:t>
            </w:r>
            <w:r w:rsidR="002807C5" w:rsidRPr="00FD2744">
              <w:rPr>
                <w:rFonts w:ascii="Arial" w:hAnsi="Arial" w:cs="Arial"/>
                <w:color w:val="000000" w:themeColor="text1"/>
                <w:sz w:val="18"/>
              </w:rPr>
              <w:t>201</w:t>
            </w:r>
            <w:r w:rsidR="003D58BB" w:rsidRPr="00FD2744">
              <w:rPr>
                <w:rFonts w:ascii="Arial" w:hAnsi="Arial" w:cs="Arial"/>
                <w:color w:val="000000" w:themeColor="text1"/>
                <w:sz w:val="18"/>
              </w:rPr>
              <w:t>9</w:t>
            </w:r>
            <w:r w:rsidR="00254B23" w:rsidRPr="00FD2744">
              <w:rPr>
                <w:rFonts w:ascii="Arial" w:hAnsi="Arial" w:cs="Arial"/>
                <w:color w:val="000000" w:themeColor="text1"/>
                <w:sz w:val="18"/>
              </w:rPr>
              <w:t xml:space="preserve"> </w:t>
            </w:r>
          </w:p>
        </w:tc>
      </w:tr>
      <w:tr w:rsidR="00252FDA" w:rsidRPr="00FD2744" w14:paraId="63DF8BE6" w14:textId="77777777"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9AD9229" w14:textId="63C4A192" w:rsidR="00D34CFB" w:rsidRPr="00FD2744" w:rsidRDefault="00D34CFB" w:rsidP="002C28FB">
            <w:pPr>
              <w:pStyle w:val="MinutesHeading1"/>
              <w:rPr>
                <w:rFonts w:ascii="Arial" w:hAnsi="Arial" w:cs="Arial"/>
                <w:color w:val="000000" w:themeColor="text1"/>
                <w:sz w:val="18"/>
              </w:rPr>
            </w:pPr>
            <w:r w:rsidRPr="00FD2744">
              <w:rPr>
                <w:rFonts w:ascii="Arial" w:hAnsi="Arial" w:cs="Arial"/>
                <w:color w:val="000000" w:themeColor="text1"/>
                <w:sz w:val="18"/>
              </w:rPr>
              <w:t>Meeting Time:</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CD2A61" w14:textId="7568FC0F" w:rsidR="00D34CFB" w:rsidRPr="00FD2744" w:rsidRDefault="00165890" w:rsidP="002C28FB">
            <w:pPr>
              <w:rPr>
                <w:rFonts w:ascii="Arial" w:hAnsi="Arial" w:cs="Arial"/>
                <w:color w:val="000000" w:themeColor="text1"/>
                <w:sz w:val="18"/>
              </w:rPr>
            </w:pPr>
            <w:r>
              <w:rPr>
                <w:rFonts w:ascii="Arial" w:hAnsi="Arial" w:cs="Arial"/>
                <w:color w:val="000000" w:themeColor="text1"/>
                <w:sz w:val="18"/>
              </w:rPr>
              <w:t>1:</w:t>
            </w:r>
            <w:r w:rsidR="007E563F">
              <w:rPr>
                <w:rFonts w:ascii="Arial" w:hAnsi="Arial" w:cs="Arial"/>
                <w:color w:val="000000" w:themeColor="text1"/>
                <w:sz w:val="18"/>
              </w:rPr>
              <w:t xml:space="preserve"> </w:t>
            </w:r>
            <w:r>
              <w:rPr>
                <w:rFonts w:ascii="Arial" w:hAnsi="Arial" w:cs="Arial"/>
                <w:color w:val="000000" w:themeColor="text1"/>
                <w:sz w:val="18"/>
              </w:rPr>
              <w:t>00</w:t>
            </w:r>
            <w:r w:rsidR="004E0CD9">
              <w:rPr>
                <w:rFonts w:ascii="Arial" w:hAnsi="Arial" w:cs="Arial"/>
                <w:color w:val="000000" w:themeColor="text1"/>
                <w:sz w:val="18"/>
              </w:rPr>
              <w:t xml:space="preserve"> P</w:t>
            </w:r>
            <w:r w:rsidR="0044432E" w:rsidRPr="00FD2744">
              <w:rPr>
                <w:rFonts w:ascii="Arial" w:hAnsi="Arial" w:cs="Arial"/>
                <w:color w:val="000000" w:themeColor="text1"/>
                <w:sz w:val="18"/>
              </w:rPr>
              <w:t>M</w:t>
            </w:r>
          </w:p>
        </w:tc>
      </w:tr>
      <w:tr w:rsidR="00252FDA" w:rsidRPr="00FD2744" w14:paraId="2DD5D0DD" w14:textId="3927B99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1206ED65" w14:textId="09774272"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Location:</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7C114" w14:textId="462D907D" w:rsidR="000814E1" w:rsidRPr="00FD2744" w:rsidRDefault="00BE536F" w:rsidP="002C28FB">
            <w:pPr>
              <w:rPr>
                <w:rFonts w:ascii="Arial" w:hAnsi="Arial" w:cs="Arial"/>
                <w:color w:val="000000" w:themeColor="text1"/>
                <w:sz w:val="18"/>
              </w:rPr>
            </w:pPr>
            <w:r>
              <w:rPr>
                <w:rFonts w:ascii="Arial" w:hAnsi="Arial" w:cs="Arial"/>
                <w:color w:val="000000" w:themeColor="text1"/>
                <w:sz w:val="18"/>
              </w:rPr>
              <w:t>Marsyangdi Rural Municipality, Lamjung</w:t>
            </w:r>
            <w:r w:rsidR="008E0748">
              <w:rPr>
                <w:rFonts w:ascii="Arial" w:hAnsi="Arial" w:cs="Arial"/>
                <w:color w:val="000000" w:themeColor="text1"/>
                <w:sz w:val="18"/>
              </w:rPr>
              <w:t xml:space="preserve"> district</w:t>
            </w:r>
          </w:p>
        </w:tc>
      </w:tr>
      <w:tr w:rsidR="00252FDA" w:rsidRPr="00FD2744" w14:paraId="4AF23373" w14:textId="257240DA"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7EBA740A" w14:textId="77777777" w:rsidR="000814E1" w:rsidRPr="00FD2744" w:rsidRDefault="000814E1" w:rsidP="002C28FB">
            <w:pPr>
              <w:pStyle w:val="MinutesHeading1"/>
              <w:rPr>
                <w:rFonts w:ascii="Arial" w:hAnsi="Arial" w:cs="Arial"/>
                <w:color w:val="000000" w:themeColor="text1"/>
                <w:sz w:val="18"/>
              </w:rPr>
            </w:pPr>
            <w:r w:rsidRPr="00FD2744">
              <w:rPr>
                <w:rFonts w:ascii="Arial" w:hAnsi="Arial" w:cs="Arial"/>
                <w:color w:val="000000" w:themeColor="text1"/>
                <w:sz w:val="18"/>
              </w:rPr>
              <w:t>Meeting Facilitator:</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2EAE8F" w14:textId="773E997D" w:rsidR="000814E1" w:rsidRPr="00FD2744" w:rsidRDefault="00372064" w:rsidP="002C28FB">
            <w:pPr>
              <w:rPr>
                <w:rFonts w:ascii="Arial" w:hAnsi="Arial" w:cs="Arial"/>
                <w:color w:val="000000" w:themeColor="text1"/>
                <w:sz w:val="18"/>
              </w:rPr>
            </w:pPr>
            <w:r>
              <w:rPr>
                <w:rFonts w:ascii="Arial" w:hAnsi="Arial" w:cs="Arial"/>
                <w:color w:val="000000" w:themeColor="text1"/>
                <w:sz w:val="18"/>
              </w:rPr>
              <w:t xml:space="preserve">Rijan Gajurel, </w:t>
            </w:r>
            <w:r w:rsidR="0070373F">
              <w:rPr>
                <w:rFonts w:ascii="Arial" w:hAnsi="Arial" w:cs="Arial"/>
                <w:color w:val="000000" w:themeColor="text1"/>
                <w:sz w:val="18"/>
              </w:rPr>
              <w:t xml:space="preserve">HRRP </w:t>
            </w:r>
            <w:r w:rsidR="00FF5CCE" w:rsidRPr="00FD2744">
              <w:rPr>
                <w:rFonts w:ascii="Arial" w:hAnsi="Arial" w:cs="Arial"/>
                <w:color w:val="000000" w:themeColor="text1"/>
                <w:sz w:val="18"/>
              </w:rPr>
              <w:t>District Coordinato</w:t>
            </w:r>
            <w:r w:rsidR="00BE536F">
              <w:rPr>
                <w:rFonts w:ascii="Arial" w:hAnsi="Arial" w:cs="Arial"/>
                <w:color w:val="000000" w:themeColor="text1"/>
                <w:sz w:val="18"/>
              </w:rPr>
              <w:t>r</w:t>
            </w:r>
            <w:r>
              <w:rPr>
                <w:rFonts w:ascii="Arial" w:hAnsi="Arial" w:cs="Arial"/>
                <w:color w:val="000000" w:themeColor="text1"/>
                <w:sz w:val="18"/>
              </w:rPr>
              <w:t xml:space="preserve"> </w:t>
            </w:r>
          </w:p>
        </w:tc>
      </w:tr>
      <w:tr w:rsidR="00703B3A" w:rsidRPr="00FD2744" w14:paraId="0D4E101D" w14:textId="0DA29268"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48ACADA0" w14:textId="3F3CD22D" w:rsidR="00703B3A" w:rsidRPr="00FD2744" w:rsidRDefault="00703B3A" w:rsidP="00703B3A">
            <w:pPr>
              <w:pStyle w:val="MinutesHeading1"/>
              <w:rPr>
                <w:rFonts w:ascii="Arial" w:hAnsi="Arial" w:cs="Arial"/>
                <w:color w:val="000000" w:themeColor="text1"/>
                <w:sz w:val="18"/>
              </w:rPr>
            </w:pPr>
            <w:r w:rsidRPr="00FD2744">
              <w:rPr>
                <w:rFonts w:ascii="Arial" w:hAnsi="Arial" w:cs="Arial"/>
                <w:color w:val="000000" w:themeColor="text1"/>
                <w:sz w:val="18"/>
              </w:rPr>
              <w:t>Minutes Taken By:</w:t>
            </w:r>
          </w:p>
        </w:tc>
        <w:tc>
          <w:tcPr>
            <w:tcW w:w="724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D767F0" w14:textId="05380796" w:rsidR="00703B3A" w:rsidRPr="00FD2744" w:rsidRDefault="00BE536F" w:rsidP="00703B3A">
            <w:pPr>
              <w:rPr>
                <w:rFonts w:ascii="Arial" w:hAnsi="Arial" w:cs="Arial"/>
                <w:color w:val="000000" w:themeColor="text1"/>
                <w:sz w:val="18"/>
              </w:rPr>
            </w:pPr>
            <w:r>
              <w:rPr>
                <w:rFonts w:ascii="Arial" w:hAnsi="Arial" w:cs="Arial"/>
                <w:color w:val="000000" w:themeColor="text1"/>
                <w:sz w:val="18"/>
              </w:rPr>
              <w:t xml:space="preserve">Rijan Gajurel, HRRP </w:t>
            </w:r>
            <w:r w:rsidRPr="00FD2744">
              <w:rPr>
                <w:rFonts w:ascii="Arial" w:hAnsi="Arial" w:cs="Arial"/>
                <w:color w:val="000000" w:themeColor="text1"/>
                <w:sz w:val="18"/>
              </w:rPr>
              <w:t>District Coordinato</w:t>
            </w:r>
            <w:r>
              <w:rPr>
                <w:rFonts w:ascii="Arial" w:hAnsi="Arial" w:cs="Arial"/>
                <w:color w:val="000000" w:themeColor="text1"/>
                <w:sz w:val="18"/>
              </w:rPr>
              <w:t>r</w:t>
            </w:r>
          </w:p>
        </w:tc>
      </w:tr>
      <w:tr w:rsidR="00703B3A" w:rsidRPr="00FD2744" w14:paraId="60B23FA6" w14:textId="1CF4A349" w:rsidTr="00757B6A">
        <w:trPr>
          <w:trHeight w:val="288"/>
        </w:trPr>
        <w:tc>
          <w:tcPr>
            <w:tcW w:w="2337" w:type="dxa"/>
            <w:tcBorders>
              <w:top w:val="single" w:sz="4" w:space="0" w:color="000000"/>
              <w:left w:val="single" w:sz="4" w:space="0" w:color="000000"/>
              <w:bottom w:val="single" w:sz="4" w:space="0" w:color="000000"/>
            </w:tcBorders>
            <w:shd w:val="clear" w:color="auto" w:fill="D9D9D9"/>
            <w:vAlign w:val="center"/>
          </w:tcPr>
          <w:p w14:paraId="5A2548DF" w14:textId="5BD1D50E" w:rsidR="00703B3A" w:rsidRPr="00C103E5" w:rsidRDefault="00703B3A" w:rsidP="00703B3A">
            <w:pPr>
              <w:pStyle w:val="MinutesHeading1"/>
              <w:rPr>
                <w:rFonts w:ascii="Arial" w:hAnsi="Arial" w:cs="Arial"/>
                <w:color w:val="000000" w:themeColor="text1"/>
                <w:sz w:val="18"/>
              </w:rPr>
            </w:pPr>
            <w:r w:rsidRPr="00C103E5">
              <w:rPr>
                <w:rFonts w:ascii="Arial" w:hAnsi="Arial" w:cs="Arial"/>
                <w:color w:val="000000" w:themeColor="text1"/>
                <w:sz w:val="18"/>
              </w:rPr>
              <w:t>Summary of participants:</w:t>
            </w:r>
          </w:p>
        </w:tc>
        <w:tc>
          <w:tcPr>
            <w:tcW w:w="1173" w:type="dxa"/>
            <w:tcBorders>
              <w:top w:val="single" w:sz="4" w:space="0" w:color="000000"/>
              <w:left w:val="single" w:sz="4" w:space="0" w:color="000000"/>
              <w:bottom w:val="single" w:sz="4" w:space="0" w:color="000000"/>
              <w:right w:val="single" w:sz="4" w:space="0" w:color="auto"/>
            </w:tcBorders>
            <w:shd w:val="clear" w:color="auto" w:fill="auto"/>
            <w:vAlign w:val="center"/>
          </w:tcPr>
          <w:p w14:paraId="63697B76" w14:textId="2ED9D203"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Total:</w:t>
            </w:r>
            <w:r w:rsidR="00DA3370">
              <w:rPr>
                <w:rFonts w:ascii="Arial" w:hAnsi="Arial" w:cs="Arial"/>
                <w:color w:val="000000" w:themeColor="text1"/>
                <w:sz w:val="18"/>
              </w:rPr>
              <w:t xml:space="preserve"> </w:t>
            </w:r>
            <w:r w:rsidR="00BE536F">
              <w:rPr>
                <w:rFonts w:ascii="Arial" w:hAnsi="Arial" w:cs="Arial"/>
                <w:color w:val="000000" w:themeColor="text1"/>
                <w:sz w:val="18"/>
              </w:rPr>
              <w:t>6</w:t>
            </w:r>
          </w:p>
        </w:tc>
        <w:tc>
          <w:tcPr>
            <w:tcW w:w="1482" w:type="dxa"/>
            <w:tcBorders>
              <w:top w:val="single" w:sz="4" w:space="0" w:color="000000"/>
              <w:left w:val="single" w:sz="4" w:space="0" w:color="auto"/>
              <w:bottom w:val="single" w:sz="4" w:space="0" w:color="000000"/>
              <w:right w:val="single" w:sz="4" w:space="0" w:color="auto"/>
            </w:tcBorders>
            <w:shd w:val="clear" w:color="auto" w:fill="auto"/>
            <w:vAlign w:val="center"/>
          </w:tcPr>
          <w:p w14:paraId="558FC36B" w14:textId="3BB73ADB"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Female:</w:t>
            </w:r>
            <w:r w:rsidR="00BE536F">
              <w:rPr>
                <w:rFonts w:ascii="Arial" w:hAnsi="Arial" w:cs="Arial"/>
                <w:color w:val="000000" w:themeColor="text1"/>
                <w:sz w:val="18"/>
              </w:rPr>
              <w:t xml:space="preserve"> 0</w:t>
            </w:r>
          </w:p>
        </w:tc>
        <w:tc>
          <w:tcPr>
            <w:tcW w:w="4594" w:type="dxa"/>
            <w:tcBorders>
              <w:top w:val="single" w:sz="4" w:space="0" w:color="000000"/>
              <w:left w:val="single" w:sz="4" w:space="0" w:color="auto"/>
              <w:bottom w:val="single" w:sz="4" w:space="0" w:color="000000"/>
              <w:right w:val="single" w:sz="4" w:space="0" w:color="000000"/>
            </w:tcBorders>
            <w:shd w:val="clear" w:color="auto" w:fill="auto"/>
            <w:vAlign w:val="center"/>
          </w:tcPr>
          <w:p w14:paraId="7028F452" w14:textId="27E0AE2F" w:rsidR="00703B3A" w:rsidRPr="00DA3370" w:rsidRDefault="00703B3A" w:rsidP="00703B3A">
            <w:pPr>
              <w:rPr>
                <w:rFonts w:ascii="Arial" w:hAnsi="Arial" w:cs="Arial"/>
                <w:color w:val="000000" w:themeColor="text1"/>
                <w:sz w:val="18"/>
              </w:rPr>
            </w:pPr>
            <w:r w:rsidRPr="00DA3370">
              <w:rPr>
                <w:rFonts w:ascii="Arial" w:hAnsi="Arial" w:cs="Arial"/>
                <w:color w:val="000000" w:themeColor="text1"/>
                <w:sz w:val="18"/>
              </w:rPr>
              <w:t xml:space="preserve">Male: </w:t>
            </w:r>
            <w:r w:rsidR="00BE536F">
              <w:rPr>
                <w:rFonts w:ascii="Arial" w:hAnsi="Arial" w:cs="Arial"/>
                <w:color w:val="000000" w:themeColor="text1"/>
                <w:sz w:val="18"/>
              </w:rPr>
              <w:t xml:space="preserve">6 </w:t>
            </w:r>
          </w:p>
        </w:tc>
      </w:tr>
    </w:tbl>
    <w:p w14:paraId="6D6B16CF" w14:textId="77777777" w:rsidR="00D34CFB" w:rsidRPr="00FD2744" w:rsidRDefault="00D34CFB" w:rsidP="002C28FB">
      <w:pPr>
        <w:rPr>
          <w:rFonts w:ascii="Arial" w:hAnsi="Arial" w:cs="Arial"/>
          <w:color w:val="000000" w:themeColor="text1"/>
          <w:sz w:val="18"/>
        </w:rPr>
      </w:pPr>
    </w:p>
    <w:tbl>
      <w:tblPr>
        <w:tblW w:w="9586" w:type="dxa"/>
        <w:tblInd w:w="-5" w:type="dxa"/>
        <w:tblLayout w:type="fixed"/>
        <w:tblLook w:val="0000" w:firstRow="0" w:lastRow="0" w:firstColumn="0" w:lastColumn="0" w:noHBand="0" w:noVBand="0"/>
      </w:tblPr>
      <w:tblGrid>
        <w:gridCol w:w="9586"/>
      </w:tblGrid>
      <w:tr w:rsidR="00252FDA" w:rsidRPr="00FD2744"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Pr="00FD2744" w:rsidRDefault="00D34CFB" w:rsidP="002C28FB">
            <w:pPr>
              <w:rPr>
                <w:rFonts w:ascii="Arial" w:hAnsi="Arial" w:cs="Arial"/>
                <w:color w:val="000000" w:themeColor="text1"/>
                <w:sz w:val="18"/>
              </w:rPr>
            </w:pPr>
            <w:r w:rsidRPr="00FD2744">
              <w:rPr>
                <w:rFonts w:ascii="Arial" w:hAnsi="Arial" w:cs="Arial"/>
                <w:b/>
                <w:color w:val="000000" w:themeColor="text1"/>
                <w:sz w:val="18"/>
              </w:rPr>
              <w:t>Discussion:</w:t>
            </w:r>
            <w:r w:rsidRPr="00FD2744">
              <w:rPr>
                <w:rFonts w:ascii="Arial" w:hAnsi="Arial" w:cs="Arial"/>
                <w:color w:val="000000" w:themeColor="text1"/>
                <w:sz w:val="18"/>
              </w:rPr>
              <w:t xml:space="preserve"> (Items/Knowledge Shared)</w:t>
            </w:r>
            <w:r w:rsidR="00FF3854" w:rsidRPr="00FD2744">
              <w:rPr>
                <w:rFonts w:ascii="Arial" w:hAnsi="Arial" w:cs="Arial"/>
                <w:color w:val="000000" w:themeColor="text1"/>
                <w:sz w:val="18"/>
              </w:rPr>
              <w:t xml:space="preserve"> </w:t>
            </w:r>
          </w:p>
        </w:tc>
      </w:tr>
      <w:tr w:rsidR="00252FDA" w:rsidRPr="00FD2744"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2B45B04"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Agendas:</w:t>
            </w:r>
          </w:p>
          <w:p w14:paraId="0C14AB95"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Welcome and sharing of objective</w:t>
            </w:r>
          </w:p>
          <w:p w14:paraId="100721D0" w14:textId="5220B41F"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Reconstruction updates </w:t>
            </w:r>
            <w:r w:rsidR="000F57B9" w:rsidRPr="00FD2744">
              <w:rPr>
                <w:rFonts w:ascii="Arial" w:hAnsi="Arial" w:cs="Arial"/>
                <w:color w:val="000000" w:themeColor="text1"/>
                <w:sz w:val="18"/>
              </w:rPr>
              <w:t>and</w:t>
            </w:r>
            <w:r w:rsidR="005538BA">
              <w:rPr>
                <w:rFonts w:ascii="Arial" w:hAnsi="Arial" w:cs="Arial"/>
                <w:color w:val="000000" w:themeColor="text1"/>
                <w:sz w:val="18"/>
              </w:rPr>
              <w:t xml:space="preserve"> related </w:t>
            </w:r>
            <w:r w:rsidR="000F57B9" w:rsidRPr="00FD2744">
              <w:rPr>
                <w:rFonts w:ascii="Arial" w:hAnsi="Arial" w:cs="Arial"/>
                <w:color w:val="000000" w:themeColor="text1"/>
                <w:sz w:val="18"/>
              </w:rPr>
              <w:t>challenges at t</w:t>
            </w:r>
            <w:r w:rsidR="00E105FC" w:rsidRPr="00FD2744">
              <w:rPr>
                <w:rFonts w:ascii="Arial" w:hAnsi="Arial" w:cs="Arial"/>
                <w:color w:val="000000" w:themeColor="text1"/>
                <w:sz w:val="18"/>
              </w:rPr>
              <w:t xml:space="preserve">he </w:t>
            </w:r>
            <w:r w:rsidR="00783943">
              <w:rPr>
                <w:rFonts w:ascii="Arial" w:hAnsi="Arial" w:cs="Arial"/>
                <w:color w:val="000000" w:themeColor="text1"/>
                <w:sz w:val="18"/>
              </w:rPr>
              <w:t xml:space="preserve">Palika </w:t>
            </w:r>
            <w:r w:rsidR="00E105FC" w:rsidRPr="00FD2744">
              <w:rPr>
                <w:rFonts w:ascii="Arial" w:hAnsi="Arial" w:cs="Arial"/>
                <w:color w:val="000000" w:themeColor="text1"/>
                <w:sz w:val="18"/>
              </w:rPr>
              <w:t>level</w:t>
            </w:r>
          </w:p>
          <w:p w14:paraId="7CA8E241" w14:textId="1F9146AE"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 xml:space="preserve">Discussion on reconstruction </w:t>
            </w:r>
            <w:r w:rsidR="00BE536F">
              <w:rPr>
                <w:rFonts w:ascii="Arial" w:hAnsi="Arial" w:cs="Arial"/>
                <w:color w:val="000000" w:themeColor="text1"/>
                <w:sz w:val="18"/>
              </w:rPr>
              <w:t xml:space="preserve">and retrofitting </w:t>
            </w:r>
            <w:r w:rsidR="000F57B9" w:rsidRPr="00FD2744">
              <w:rPr>
                <w:rFonts w:ascii="Arial" w:hAnsi="Arial" w:cs="Arial"/>
                <w:color w:val="000000" w:themeColor="text1"/>
                <w:sz w:val="18"/>
              </w:rPr>
              <w:t xml:space="preserve">efforts </w:t>
            </w:r>
          </w:p>
          <w:p w14:paraId="75FCD291" w14:textId="77777777" w:rsidR="003E6177" w:rsidRPr="00FD2744" w:rsidRDefault="003E6177" w:rsidP="002C28FB">
            <w:pPr>
              <w:numPr>
                <w:ilvl w:val="0"/>
                <w:numId w:val="23"/>
              </w:numPr>
              <w:jc w:val="both"/>
              <w:rPr>
                <w:rFonts w:ascii="Arial" w:hAnsi="Arial" w:cs="Arial"/>
                <w:color w:val="000000" w:themeColor="text1"/>
                <w:sz w:val="18"/>
              </w:rPr>
            </w:pPr>
            <w:r w:rsidRPr="00FD2744">
              <w:rPr>
                <w:rFonts w:ascii="Arial" w:hAnsi="Arial" w:cs="Arial"/>
                <w:color w:val="000000" w:themeColor="text1"/>
                <w:sz w:val="18"/>
              </w:rPr>
              <w:t>AOB</w:t>
            </w:r>
          </w:p>
          <w:p w14:paraId="7F2707B9" w14:textId="77777777" w:rsidR="003E6177" w:rsidRPr="00FD2744" w:rsidRDefault="003E6177" w:rsidP="002C28FB">
            <w:pPr>
              <w:rPr>
                <w:rFonts w:ascii="Arial" w:hAnsi="Arial" w:cs="Arial"/>
                <w:color w:val="000000" w:themeColor="text1"/>
                <w:sz w:val="18"/>
              </w:rPr>
            </w:pPr>
          </w:p>
          <w:p w14:paraId="17603893"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1</w:t>
            </w:r>
          </w:p>
          <w:p w14:paraId="61671653" w14:textId="77777777" w:rsidR="003E6177" w:rsidRPr="00FD2744" w:rsidRDefault="003E6177" w:rsidP="002C28FB">
            <w:pPr>
              <w:numPr>
                <w:ilvl w:val="0"/>
                <w:numId w:val="23"/>
              </w:numPr>
              <w:jc w:val="both"/>
              <w:rPr>
                <w:rFonts w:ascii="Arial" w:hAnsi="Arial" w:cs="Arial"/>
                <w:b/>
                <w:bCs/>
                <w:color w:val="000000" w:themeColor="text1"/>
                <w:sz w:val="18"/>
              </w:rPr>
            </w:pPr>
            <w:r w:rsidRPr="00FD2744">
              <w:rPr>
                <w:rFonts w:ascii="Arial" w:hAnsi="Arial" w:cs="Arial"/>
                <w:b/>
                <w:bCs/>
                <w:color w:val="000000" w:themeColor="text1"/>
                <w:sz w:val="18"/>
              </w:rPr>
              <w:t>Welcome and sharing of objective</w:t>
            </w:r>
          </w:p>
          <w:p w14:paraId="4AD04D76" w14:textId="46FCC177" w:rsidR="003E6177" w:rsidRPr="00FD2744" w:rsidRDefault="003E6177" w:rsidP="002C28FB">
            <w:pPr>
              <w:ind w:left="360"/>
              <w:jc w:val="both"/>
              <w:rPr>
                <w:rFonts w:ascii="Arial" w:hAnsi="Arial" w:cs="Arial"/>
                <w:color w:val="000000" w:themeColor="text1"/>
                <w:sz w:val="18"/>
              </w:rPr>
            </w:pPr>
            <w:r w:rsidRPr="00FD2744">
              <w:rPr>
                <w:rFonts w:ascii="Arial" w:hAnsi="Arial" w:cs="Arial"/>
                <w:color w:val="000000" w:themeColor="text1"/>
                <w:sz w:val="18"/>
              </w:rPr>
              <w:t xml:space="preserve">The general </w:t>
            </w:r>
            <w:r w:rsidR="00783943">
              <w:rPr>
                <w:rFonts w:ascii="Arial" w:hAnsi="Arial" w:cs="Arial"/>
                <w:color w:val="000000" w:themeColor="text1"/>
                <w:sz w:val="18"/>
              </w:rPr>
              <w:t xml:space="preserve">palika </w:t>
            </w:r>
            <w:r w:rsidR="00E105FC" w:rsidRPr="00FD2744">
              <w:rPr>
                <w:rFonts w:ascii="Arial" w:hAnsi="Arial" w:cs="Arial"/>
                <w:color w:val="000000" w:themeColor="text1"/>
                <w:sz w:val="18"/>
              </w:rPr>
              <w:t xml:space="preserve">level </w:t>
            </w:r>
            <w:r w:rsidRPr="00FD2744">
              <w:rPr>
                <w:rFonts w:ascii="Arial" w:hAnsi="Arial" w:cs="Arial"/>
                <w:color w:val="000000" w:themeColor="text1"/>
                <w:sz w:val="18"/>
              </w:rPr>
              <w:t xml:space="preserve">coordination meeting </w:t>
            </w:r>
            <w:r w:rsidR="00E105FC" w:rsidRPr="00FD2744">
              <w:rPr>
                <w:rFonts w:ascii="Arial" w:hAnsi="Arial" w:cs="Arial"/>
                <w:color w:val="000000" w:themeColor="text1"/>
                <w:sz w:val="18"/>
              </w:rPr>
              <w:t xml:space="preserve">was conducted at </w:t>
            </w:r>
            <w:r w:rsidR="00783943">
              <w:rPr>
                <w:rFonts w:ascii="Arial" w:hAnsi="Arial" w:cs="Arial"/>
                <w:color w:val="000000" w:themeColor="text1"/>
                <w:sz w:val="18"/>
              </w:rPr>
              <w:t xml:space="preserve">Palika </w:t>
            </w:r>
            <w:r w:rsidR="00E105FC" w:rsidRPr="00FD2744">
              <w:rPr>
                <w:rFonts w:ascii="Arial" w:hAnsi="Arial" w:cs="Arial"/>
                <w:color w:val="000000" w:themeColor="text1"/>
                <w:sz w:val="18"/>
              </w:rPr>
              <w:t>office</w:t>
            </w:r>
            <w:r w:rsidR="00783943">
              <w:rPr>
                <w:rFonts w:ascii="Arial" w:hAnsi="Arial" w:cs="Arial"/>
                <w:color w:val="000000" w:themeColor="text1"/>
                <w:sz w:val="18"/>
              </w:rPr>
              <w:t xml:space="preserve"> of </w:t>
            </w:r>
            <w:r w:rsidR="00BE536F">
              <w:rPr>
                <w:rFonts w:ascii="Arial" w:hAnsi="Arial" w:cs="Arial"/>
                <w:color w:val="000000" w:themeColor="text1"/>
                <w:sz w:val="18"/>
              </w:rPr>
              <w:t xml:space="preserve">Marsyangdi Rural </w:t>
            </w:r>
            <w:r w:rsidR="0024691C">
              <w:rPr>
                <w:rFonts w:ascii="Arial" w:hAnsi="Arial" w:cs="Arial"/>
                <w:color w:val="000000" w:themeColor="text1"/>
                <w:sz w:val="18"/>
              </w:rPr>
              <w:t xml:space="preserve"> </w:t>
            </w:r>
            <w:r w:rsidR="002C28FB" w:rsidRPr="00FD2744">
              <w:rPr>
                <w:rFonts w:ascii="Arial" w:hAnsi="Arial" w:cs="Arial"/>
                <w:color w:val="000000" w:themeColor="text1"/>
                <w:sz w:val="18"/>
              </w:rPr>
              <w:t>Municipality</w:t>
            </w:r>
            <w:r w:rsidR="00E105FC" w:rsidRPr="00FD2744">
              <w:rPr>
                <w:rFonts w:ascii="Arial" w:hAnsi="Arial" w:cs="Arial"/>
                <w:color w:val="000000" w:themeColor="text1"/>
                <w:sz w:val="18"/>
              </w:rPr>
              <w:t xml:space="preserve">. </w:t>
            </w:r>
            <w:r w:rsidRPr="00FD2744">
              <w:rPr>
                <w:rFonts w:ascii="Arial" w:hAnsi="Arial" w:cs="Arial"/>
                <w:color w:val="000000" w:themeColor="text1"/>
                <w:sz w:val="18"/>
              </w:rPr>
              <w:t>The coordination meeting was chaired by Mr.</w:t>
            </w:r>
            <w:r w:rsidR="00BE536F">
              <w:rPr>
                <w:rFonts w:ascii="Arial" w:hAnsi="Arial" w:cs="Arial"/>
                <w:color w:val="000000" w:themeColor="text1"/>
                <w:sz w:val="18"/>
              </w:rPr>
              <w:t xml:space="preserve"> Arjun Gurung </w:t>
            </w:r>
            <w:r w:rsidR="0024691C">
              <w:rPr>
                <w:rFonts w:ascii="Arial" w:hAnsi="Arial" w:cs="Arial"/>
                <w:color w:val="000000" w:themeColor="text1"/>
                <w:sz w:val="18"/>
              </w:rPr>
              <w:t xml:space="preserve">, </w:t>
            </w:r>
            <w:r w:rsidR="00817065">
              <w:rPr>
                <w:rFonts w:ascii="Arial" w:hAnsi="Arial" w:cs="Arial"/>
                <w:color w:val="000000" w:themeColor="text1"/>
                <w:sz w:val="18"/>
              </w:rPr>
              <w:t xml:space="preserve">Palika Chief </w:t>
            </w:r>
            <w:r w:rsidR="0024691C">
              <w:rPr>
                <w:rFonts w:ascii="Arial" w:hAnsi="Arial" w:cs="Arial"/>
                <w:color w:val="000000" w:themeColor="text1"/>
                <w:sz w:val="18"/>
              </w:rPr>
              <w:t xml:space="preserve">of </w:t>
            </w:r>
            <w:r w:rsidR="00BE536F">
              <w:rPr>
                <w:rFonts w:ascii="Arial" w:hAnsi="Arial" w:cs="Arial"/>
                <w:color w:val="000000" w:themeColor="text1"/>
                <w:sz w:val="18"/>
              </w:rPr>
              <w:t xml:space="preserve">Marsyangdi Rural </w:t>
            </w:r>
            <w:r w:rsidR="0024691C">
              <w:rPr>
                <w:rFonts w:ascii="Arial" w:hAnsi="Arial" w:cs="Arial"/>
                <w:color w:val="000000" w:themeColor="text1"/>
                <w:sz w:val="18"/>
              </w:rPr>
              <w:t xml:space="preserve"> Municipality </w:t>
            </w:r>
            <w:r w:rsidR="0011271D" w:rsidRPr="00FD2744">
              <w:rPr>
                <w:rFonts w:ascii="Arial" w:hAnsi="Arial" w:cs="Arial"/>
                <w:color w:val="000000" w:themeColor="text1"/>
                <w:sz w:val="18"/>
              </w:rPr>
              <w:t>in presence o</w:t>
            </w:r>
            <w:r w:rsidR="002C28FB" w:rsidRPr="00FD2744">
              <w:rPr>
                <w:rFonts w:ascii="Arial" w:hAnsi="Arial" w:cs="Arial"/>
                <w:color w:val="000000" w:themeColor="text1"/>
                <w:sz w:val="18"/>
              </w:rPr>
              <w:t xml:space="preserve">f </w:t>
            </w:r>
            <w:r w:rsidR="0024691C">
              <w:rPr>
                <w:rFonts w:ascii="Arial" w:hAnsi="Arial" w:cs="Arial"/>
                <w:color w:val="000000" w:themeColor="text1"/>
                <w:sz w:val="18"/>
              </w:rPr>
              <w:t xml:space="preserve">Mr. </w:t>
            </w:r>
            <w:r w:rsidR="00BE536F">
              <w:rPr>
                <w:rFonts w:ascii="Arial" w:hAnsi="Arial" w:cs="Arial"/>
                <w:color w:val="000000" w:themeColor="text1"/>
                <w:sz w:val="18"/>
              </w:rPr>
              <w:t>Shital Babu lohane</w:t>
            </w:r>
            <w:r w:rsidR="0024691C">
              <w:rPr>
                <w:rFonts w:ascii="Arial" w:hAnsi="Arial" w:cs="Arial"/>
                <w:color w:val="000000" w:themeColor="text1"/>
                <w:sz w:val="18"/>
              </w:rPr>
              <w:t xml:space="preserve">, </w:t>
            </w:r>
            <w:r w:rsidR="00BE536F">
              <w:rPr>
                <w:rFonts w:ascii="Arial" w:hAnsi="Arial" w:cs="Arial"/>
                <w:color w:val="000000" w:themeColor="text1"/>
                <w:sz w:val="18"/>
              </w:rPr>
              <w:t>DlPIU Building focal person</w:t>
            </w:r>
            <w:r w:rsidR="0024691C">
              <w:rPr>
                <w:rFonts w:ascii="Arial" w:hAnsi="Arial" w:cs="Arial"/>
                <w:color w:val="000000" w:themeColor="text1"/>
                <w:sz w:val="18"/>
              </w:rPr>
              <w:t xml:space="preserve">, Mr. Umesh </w:t>
            </w:r>
            <w:r w:rsidR="00BE536F">
              <w:rPr>
                <w:rFonts w:ascii="Arial" w:hAnsi="Arial" w:cs="Arial"/>
                <w:color w:val="000000" w:themeColor="text1"/>
                <w:sz w:val="18"/>
              </w:rPr>
              <w:t>Dangol</w:t>
            </w:r>
            <w:r w:rsidR="0024691C">
              <w:rPr>
                <w:rFonts w:ascii="Arial" w:hAnsi="Arial" w:cs="Arial"/>
                <w:color w:val="000000" w:themeColor="text1"/>
                <w:sz w:val="18"/>
              </w:rPr>
              <w:t xml:space="preserve">, </w:t>
            </w:r>
            <w:r w:rsidR="00BE536F">
              <w:rPr>
                <w:rFonts w:ascii="Arial" w:hAnsi="Arial" w:cs="Arial"/>
                <w:color w:val="000000" w:themeColor="text1"/>
                <w:sz w:val="18"/>
              </w:rPr>
              <w:t>District support engineer</w:t>
            </w:r>
            <w:r w:rsidR="0024691C">
              <w:rPr>
                <w:rFonts w:ascii="Arial" w:hAnsi="Arial" w:cs="Arial"/>
                <w:color w:val="000000" w:themeColor="text1"/>
                <w:sz w:val="18"/>
              </w:rPr>
              <w:t xml:space="preserve">, Mr. </w:t>
            </w:r>
            <w:r w:rsidR="00BE536F">
              <w:rPr>
                <w:rFonts w:ascii="Arial" w:hAnsi="Arial" w:cs="Arial"/>
                <w:color w:val="000000" w:themeColor="text1"/>
                <w:sz w:val="18"/>
              </w:rPr>
              <w:t xml:space="preserve">Binayak Dawadi </w:t>
            </w:r>
            <w:r w:rsidR="0024691C">
              <w:rPr>
                <w:rFonts w:ascii="Arial" w:hAnsi="Arial" w:cs="Arial"/>
                <w:color w:val="000000" w:themeColor="text1"/>
                <w:sz w:val="18"/>
              </w:rPr>
              <w:t xml:space="preserve">, </w:t>
            </w:r>
            <w:r w:rsidR="00BE536F">
              <w:rPr>
                <w:rFonts w:ascii="Arial" w:hAnsi="Arial" w:cs="Arial"/>
                <w:color w:val="000000" w:themeColor="text1"/>
                <w:sz w:val="18"/>
              </w:rPr>
              <w:t>representative from DlPIU GMaLI</w:t>
            </w:r>
            <w:r w:rsidR="00817065">
              <w:rPr>
                <w:rFonts w:ascii="Arial" w:hAnsi="Arial" w:cs="Arial"/>
                <w:color w:val="000000" w:themeColor="text1"/>
                <w:sz w:val="18"/>
              </w:rPr>
              <w:t xml:space="preserve">, </w:t>
            </w:r>
            <w:r w:rsidR="002C28FB" w:rsidRPr="00FD2744">
              <w:rPr>
                <w:rFonts w:ascii="Arial" w:hAnsi="Arial" w:cs="Arial"/>
                <w:color w:val="000000" w:themeColor="text1"/>
                <w:sz w:val="18"/>
              </w:rPr>
              <w:t>DLPIU deployed engin</w:t>
            </w:r>
            <w:r w:rsidR="00C62BEE">
              <w:rPr>
                <w:rFonts w:ascii="Arial" w:hAnsi="Arial" w:cs="Arial"/>
                <w:color w:val="000000" w:themeColor="text1"/>
                <w:sz w:val="18"/>
              </w:rPr>
              <w:t>e</w:t>
            </w:r>
            <w:r w:rsidR="002C28FB" w:rsidRPr="00FD2744">
              <w:rPr>
                <w:rFonts w:ascii="Arial" w:hAnsi="Arial" w:cs="Arial"/>
                <w:color w:val="000000" w:themeColor="text1"/>
                <w:sz w:val="18"/>
              </w:rPr>
              <w:t xml:space="preserve">ers </w:t>
            </w:r>
            <w:r w:rsidR="003813F4" w:rsidRPr="00FD2744">
              <w:rPr>
                <w:rFonts w:ascii="Arial" w:hAnsi="Arial" w:cs="Arial"/>
                <w:color w:val="000000" w:themeColor="text1"/>
                <w:sz w:val="18"/>
              </w:rPr>
              <w:t xml:space="preserve">and </w:t>
            </w:r>
            <w:r w:rsidR="001378F6" w:rsidRPr="00FD2744">
              <w:rPr>
                <w:rFonts w:ascii="Arial" w:hAnsi="Arial" w:cs="Arial"/>
                <w:color w:val="000000" w:themeColor="text1"/>
                <w:sz w:val="18"/>
              </w:rPr>
              <w:t xml:space="preserve">HRRP </w:t>
            </w:r>
            <w:r w:rsidR="0011271D" w:rsidRPr="00FD2744">
              <w:rPr>
                <w:rFonts w:ascii="Arial" w:hAnsi="Arial" w:cs="Arial"/>
                <w:color w:val="000000" w:themeColor="text1"/>
                <w:sz w:val="18"/>
              </w:rPr>
              <w:t>Nepal</w:t>
            </w:r>
            <w:r w:rsidR="003813F4" w:rsidRPr="00FD2744">
              <w:rPr>
                <w:rFonts w:ascii="Arial" w:hAnsi="Arial" w:cs="Arial"/>
                <w:color w:val="000000" w:themeColor="text1"/>
                <w:sz w:val="18"/>
              </w:rPr>
              <w:t>.</w:t>
            </w:r>
            <w:r w:rsidR="007B0B2D" w:rsidRPr="00FD2744">
              <w:rPr>
                <w:rFonts w:ascii="Arial" w:hAnsi="Arial" w:cs="Arial"/>
                <w:color w:val="000000" w:themeColor="text1"/>
                <w:sz w:val="18"/>
              </w:rPr>
              <w:t xml:space="preserve"> </w:t>
            </w:r>
            <w:r w:rsidRPr="00FD2744">
              <w:rPr>
                <w:rFonts w:ascii="Arial" w:hAnsi="Arial" w:cs="Arial"/>
                <w:color w:val="000000" w:themeColor="text1"/>
                <w:sz w:val="18"/>
              </w:rPr>
              <w:t xml:space="preserve">The main </w:t>
            </w:r>
            <w:r w:rsidR="009A1C9B" w:rsidRPr="00FD2744">
              <w:rPr>
                <w:rFonts w:ascii="Arial" w:hAnsi="Arial" w:cs="Arial"/>
                <w:color w:val="000000" w:themeColor="text1"/>
                <w:sz w:val="18"/>
              </w:rPr>
              <w:t xml:space="preserve">agenda of the meeting was to </w:t>
            </w:r>
            <w:r w:rsidR="00E105FC" w:rsidRPr="00FD2744">
              <w:rPr>
                <w:rFonts w:ascii="Arial" w:hAnsi="Arial" w:cs="Arial"/>
                <w:color w:val="000000" w:themeColor="text1"/>
                <w:sz w:val="18"/>
              </w:rPr>
              <w:t xml:space="preserve">discuss on the </w:t>
            </w:r>
            <w:r w:rsidR="009A1C9B" w:rsidRPr="00FD2744">
              <w:rPr>
                <w:rFonts w:ascii="Arial" w:hAnsi="Arial" w:cs="Arial"/>
                <w:color w:val="000000" w:themeColor="text1"/>
                <w:sz w:val="18"/>
              </w:rPr>
              <w:t xml:space="preserve">reconstruction </w:t>
            </w:r>
            <w:r w:rsidR="00BE536F">
              <w:rPr>
                <w:rFonts w:ascii="Arial" w:hAnsi="Arial" w:cs="Arial"/>
                <w:color w:val="000000" w:themeColor="text1"/>
                <w:sz w:val="18"/>
              </w:rPr>
              <w:t xml:space="preserve">and retrofitting </w:t>
            </w:r>
            <w:r w:rsidR="00BC75BC" w:rsidRPr="00FD2744">
              <w:rPr>
                <w:rFonts w:ascii="Arial" w:hAnsi="Arial" w:cs="Arial"/>
                <w:color w:val="000000" w:themeColor="text1"/>
                <w:sz w:val="18"/>
              </w:rPr>
              <w:t xml:space="preserve">updates, </w:t>
            </w:r>
            <w:r w:rsidR="00817065">
              <w:rPr>
                <w:rFonts w:ascii="Arial" w:hAnsi="Arial" w:cs="Arial"/>
                <w:color w:val="000000" w:themeColor="text1"/>
                <w:sz w:val="18"/>
              </w:rPr>
              <w:t xml:space="preserve">progresses and </w:t>
            </w:r>
            <w:r w:rsidR="00BC75BC" w:rsidRPr="00FD2744">
              <w:rPr>
                <w:rFonts w:ascii="Arial" w:hAnsi="Arial" w:cs="Arial"/>
                <w:color w:val="000000" w:themeColor="text1"/>
                <w:sz w:val="18"/>
              </w:rPr>
              <w:t>issues at</w:t>
            </w:r>
            <w:r w:rsidR="00E105FC" w:rsidRPr="00FD2744">
              <w:rPr>
                <w:rFonts w:ascii="Arial" w:hAnsi="Arial" w:cs="Arial"/>
                <w:color w:val="000000" w:themeColor="text1"/>
                <w:sz w:val="18"/>
              </w:rPr>
              <w:t xml:space="preserve"> </w:t>
            </w:r>
            <w:r w:rsidR="00817065">
              <w:rPr>
                <w:rFonts w:ascii="Arial" w:hAnsi="Arial" w:cs="Arial"/>
                <w:color w:val="000000" w:themeColor="text1"/>
                <w:sz w:val="18"/>
              </w:rPr>
              <w:t>Palika</w:t>
            </w:r>
            <w:r w:rsidR="00BC75BC" w:rsidRPr="00FD2744">
              <w:rPr>
                <w:rFonts w:ascii="Arial" w:hAnsi="Arial" w:cs="Arial"/>
                <w:color w:val="000000" w:themeColor="text1"/>
                <w:sz w:val="18"/>
              </w:rPr>
              <w:t xml:space="preserve"> level</w:t>
            </w:r>
            <w:r w:rsidR="003813F4" w:rsidRPr="00FD2744">
              <w:rPr>
                <w:rFonts w:ascii="Arial" w:hAnsi="Arial" w:cs="Arial"/>
                <w:color w:val="000000" w:themeColor="text1"/>
                <w:sz w:val="18"/>
              </w:rPr>
              <w:t>.</w:t>
            </w:r>
          </w:p>
          <w:p w14:paraId="34388381" w14:textId="77777777" w:rsidR="003E6177" w:rsidRPr="00FD2744" w:rsidRDefault="003E6177" w:rsidP="002C28FB">
            <w:pPr>
              <w:jc w:val="both"/>
              <w:rPr>
                <w:rFonts w:ascii="Arial" w:hAnsi="Arial" w:cs="Arial"/>
                <w:color w:val="000000" w:themeColor="text1"/>
                <w:sz w:val="18"/>
              </w:rPr>
            </w:pPr>
          </w:p>
          <w:p w14:paraId="7719CB52" w14:textId="77777777" w:rsidR="003E6177" w:rsidRPr="00FD2744" w:rsidRDefault="003E6177" w:rsidP="002C28FB">
            <w:pPr>
              <w:jc w:val="both"/>
              <w:rPr>
                <w:rFonts w:ascii="Arial" w:hAnsi="Arial" w:cs="Arial"/>
                <w:b/>
                <w:bCs/>
                <w:color w:val="000000" w:themeColor="text1"/>
                <w:sz w:val="18"/>
              </w:rPr>
            </w:pPr>
            <w:r w:rsidRPr="00FD2744">
              <w:rPr>
                <w:rFonts w:ascii="Arial" w:hAnsi="Arial" w:cs="Arial"/>
                <w:b/>
                <w:bCs/>
                <w:color w:val="000000" w:themeColor="text1"/>
                <w:sz w:val="18"/>
              </w:rPr>
              <w:t>Agenda 2</w:t>
            </w:r>
          </w:p>
          <w:p w14:paraId="3399F25D" w14:textId="07841120" w:rsidR="003E6177" w:rsidRPr="00FD2744" w:rsidRDefault="003E6177" w:rsidP="002C28FB">
            <w:pPr>
              <w:numPr>
                <w:ilvl w:val="0"/>
                <w:numId w:val="23"/>
              </w:numPr>
              <w:jc w:val="both"/>
              <w:rPr>
                <w:rFonts w:ascii="Arial" w:hAnsi="Arial" w:cs="Arial"/>
                <w:b/>
                <w:bCs/>
                <w:color w:val="000000" w:themeColor="text1"/>
                <w:sz w:val="18"/>
              </w:rPr>
            </w:pPr>
            <w:r w:rsidRPr="00FD2744">
              <w:rPr>
                <w:rFonts w:ascii="Arial" w:hAnsi="Arial" w:cs="Arial"/>
                <w:b/>
                <w:bCs/>
                <w:color w:val="000000" w:themeColor="text1"/>
                <w:sz w:val="18"/>
              </w:rPr>
              <w:t xml:space="preserve">Reconstruction updates </w:t>
            </w:r>
            <w:r w:rsidR="000F57B9" w:rsidRPr="00FD2744">
              <w:rPr>
                <w:rFonts w:ascii="Arial" w:hAnsi="Arial" w:cs="Arial"/>
                <w:b/>
                <w:bCs/>
                <w:color w:val="000000" w:themeColor="text1"/>
                <w:sz w:val="18"/>
              </w:rPr>
              <w:t xml:space="preserve">and </w:t>
            </w:r>
            <w:r w:rsidR="00C103E5">
              <w:rPr>
                <w:rFonts w:ascii="Arial" w:hAnsi="Arial" w:cs="Arial"/>
                <w:b/>
                <w:bCs/>
                <w:color w:val="000000" w:themeColor="text1"/>
                <w:sz w:val="18"/>
              </w:rPr>
              <w:t>related c</w:t>
            </w:r>
            <w:r w:rsidR="000F57B9" w:rsidRPr="00FD2744">
              <w:rPr>
                <w:rFonts w:ascii="Arial" w:hAnsi="Arial" w:cs="Arial"/>
                <w:b/>
                <w:bCs/>
                <w:color w:val="000000" w:themeColor="text1"/>
                <w:sz w:val="18"/>
              </w:rPr>
              <w:t xml:space="preserve">hallenges </w:t>
            </w:r>
            <w:r w:rsidR="00711080" w:rsidRPr="00FD2744">
              <w:rPr>
                <w:rFonts w:ascii="Arial" w:hAnsi="Arial" w:cs="Arial"/>
                <w:b/>
                <w:bCs/>
                <w:color w:val="000000" w:themeColor="text1"/>
                <w:sz w:val="18"/>
              </w:rPr>
              <w:t xml:space="preserve">at </w:t>
            </w:r>
            <w:r w:rsidR="00E07C41" w:rsidRPr="00FD2744">
              <w:rPr>
                <w:rFonts w:ascii="Arial" w:hAnsi="Arial" w:cs="Arial"/>
                <w:b/>
                <w:bCs/>
                <w:color w:val="000000" w:themeColor="text1"/>
                <w:sz w:val="18"/>
              </w:rPr>
              <w:t xml:space="preserve">the </w:t>
            </w:r>
            <w:r w:rsidR="00817065">
              <w:rPr>
                <w:rFonts w:ascii="Arial" w:hAnsi="Arial" w:cs="Arial"/>
                <w:b/>
                <w:bCs/>
                <w:color w:val="000000" w:themeColor="text1"/>
                <w:sz w:val="18"/>
              </w:rPr>
              <w:t>Palika</w:t>
            </w:r>
            <w:r w:rsidR="00E07C41" w:rsidRPr="00FD2744">
              <w:rPr>
                <w:rFonts w:ascii="Arial" w:hAnsi="Arial" w:cs="Arial"/>
                <w:b/>
                <w:bCs/>
                <w:color w:val="000000" w:themeColor="text1"/>
                <w:sz w:val="18"/>
              </w:rPr>
              <w:t xml:space="preserve"> </w:t>
            </w:r>
            <w:r w:rsidR="00711080" w:rsidRPr="00FD2744">
              <w:rPr>
                <w:rFonts w:ascii="Arial" w:hAnsi="Arial" w:cs="Arial"/>
                <w:b/>
                <w:bCs/>
                <w:color w:val="000000" w:themeColor="text1"/>
                <w:sz w:val="18"/>
              </w:rPr>
              <w:t>level</w:t>
            </w:r>
          </w:p>
          <w:p w14:paraId="71ECAF9C" w14:textId="4DE2C5F7" w:rsidR="003D0CD5" w:rsidRPr="005B0BE6" w:rsidRDefault="00F0753B" w:rsidP="002C28FB">
            <w:pPr>
              <w:jc w:val="both"/>
              <w:rPr>
                <w:rFonts w:ascii="Arial" w:hAnsi="Arial" w:cs="Arial"/>
                <w:sz w:val="18"/>
              </w:rPr>
            </w:pPr>
            <w:r w:rsidRPr="00FD2744">
              <w:rPr>
                <w:rFonts w:ascii="Arial" w:hAnsi="Arial" w:cs="Arial"/>
                <w:sz w:val="18"/>
                <w:highlight w:val="yellow"/>
              </w:rPr>
              <w:t xml:space="preserve">   </w:t>
            </w:r>
          </w:p>
          <w:tbl>
            <w:tblPr>
              <w:tblStyle w:val="TableGrid"/>
              <w:tblW w:w="0" w:type="auto"/>
              <w:tblInd w:w="610" w:type="dxa"/>
              <w:tblLayout w:type="fixed"/>
              <w:tblLook w:val="04A0" w:firstRow="1" w:lastRow="0" w:firstColumn="1" w:lastColumn="0" w:noHBand="0" w:noVBand="1"/>
            </w:tblPr>
            <w:tblGrid>
              <w:gridCol w:w="4320"/>
              <w:gridCol w:w="1440"/>
            </w:tblGrid>
            <w:tr w:rsidR="003D0CD5" w:rsidRPr="00FD2744" w14:paraId="0E722A78" w14:textId="77777777" w:rsidTr="00F0753B">
              <w:tc>
                <w:tcPr>
                  <w:tcW w:w="4320" w:type="dxa"/>
                </w:tcPr>
                <w:p w14:paraId="67F719E8" w14:textId="77777777" w:rsidR="003D0CD5" w:rsidRPr="005B0BE6" w:rsidRDefault="003D0CD5" w:rsidP="002C28FB">
                  <w:pPr>
                    <w:pStyle w:val="Title"/>
                    <w:jc w:val="both"/>
                    <w:rPr>
                      <w:rFonts w:ascii="Arial" w:eastAsiaTheme="minorHAnsi" w:hAnsi="Arial" w:cs="Arial"/>
                      <w:spacing w:val="0"/>
                      <w:kern w:val="0"/>
                      <w:sz w:val="18"/>
                      <w:szCs w:val="20"/>
                    </w:rPr>
                  </w:pPr>
                  <w:r w:rsidRPr="005B0BE6">
                    <w:rPr>
                      <w:rFonts w:ascii="Arial" w:eastAsiaTheme="minorHAnsi" w:hAnsi="Arial" w:cs="Arial"/>
                      <w:spacing w:val="0"/>
                      <w:kern w:val="0"/>
                      <w:sz w:val="18"/>
                      <w:szCs w:val="20"/>
                    </w:rPr>
                    <w:t>Total Beneficiaries</w:t>
                  </w:r>
                </w:p>
              </w:tc>
              <w:tc>
                <w:tcPr>
                  <w:tcW w:w="1440" w:type="dxa"/>
                </w:tcPr>
                <w:p w14:paraId="432F7396" w14:textId="3E204DA1" w:rsidR="003D0CD5" w:rsidRPr="005B0BE6" w:rsidRDefault="005B0BE6" w:rsidP="002C28FB">
                  <w:pPr>
                    <w:pStyle w:val="Title"/>
                    <w:jc w:val="both"/>
                    <w:rPr>
                      <w:rFonts w:ascii="Arial" w:eastAsiaTheme="minorHAnsi" w:hAnsi="Arial" w:cs="Arial"/>
                      <w:spacing w:val="0"/>
                      <w:kern w:val="0"/>
                      <w:sz w:val="18"/>
                      <w:szCs w:val="20"/>
                    </w:rPr>
                  </w:pPr>
                  <w:r w:rsidRPr="005B0BE6">
                    <w:rPr>
                      <w:rFonts w:ascii="Arial" w:eastAsiaTheme="minorHAnsi" w:hAnsi="Arial" w:cs="Arial"/>
                      <w:spacing w:val="0"/>
                      <w:kern w:val="0"/>
                      <w:sz w:val="18"/>
                      <w:szCs w:val="20"/>
                    </w:rPr>
                    <w:t xml:space="preserve">1039 </w:t>
                  </w:r>
                </w:p>
              </w:tc>
            </w:tr>
            <w:tr w:rsidR="003D0CD5" w:rsidRPr="00FD2744" w14:paraId="1C85C2C8" w14:textId="77777777" w:rsidTr="00F0753B">
              <w:tc>
                <w:tcPr>
                  <w:tcW w:w="4320" w:type="dxa"/>
                </w:tcPr>
                <w:p w14:paraId="4CD4036D" w14:textId="77777777" w:rsidR="003D0CD5" w:rsidRPr="004B7282" w:rsidRDefault="003D0CD5"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PA enrolled</w:t>
                  </w:r>
                </w:p>
              </w:tc>
              <w:tc>
                <w:tcPr>
                  <w:tcW w:w="1440" w:type="dxa"/>
                </w:tcPr>
                <w:p w14:paraId="61087538" w14:textId="44CB659A" w:rsidR="003D0CD5" w:rsidRPr="004B7282" w:rsidRDefault="004B7282"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1039</w:t>
                  </w:r>
                </w:p>
              </w:tc>
            </w:tr>
            <w:tr w:rsidR="003D0CD5" w:rsidRPr="00FD2744" w14:paraId="5CF9AEC7" w14:textId="77777777" w:rsidTr="00F0753B">
              <w:tc>
                <w:tcPr>
                  <w:tcW w:w="4320" w:type="dxa"/>
                </w:tcPr>
                <w:p w14:paraId="528E398A" w14:textId="77777777" w:rsidR="003D0CD5" w:rsidRPr="004B7282" w:rsidRDefault="003D0CD5"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 xml:space="preserve">1st tranche </w:t>
                  </w:r>
                </w:p>
              </w:tc>
              <w:tc>
                <w:tcPr>
                  <w:tcW w:w="1440" w:type="dxa"/>
                </w:tcPr>
                <w:p w14:paraId="4832B940" w14:textId="0A8ACEEE" w:rsidR="003D0CD5" w:rsidRPr="004B7282" w:rsidRDefault="004B7282"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1039</w:t>
                  </w:r>
                </w:p>
              </w:tc>
            </w:tr>
            <w:tr w:rsidR="003D0CD5" w:rsidRPr="00FD2744" w14:paraId="713C9F39" w14:textId="77777777" w:rsidTr="00F0753B">
              <w:tc>
                <w:tcPr>
                  <w:tcW w:w="4320" w:type="dxa"/>
                </w:tcPr>
                <w:p w14:paraId="71B30306" w14:textId="77777777" w:rsidR="003D0CD5" w:rsidRPr="004B7282" w:rsidRDefault="003D0CD5"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2nd tranche</w:t>
                  </w:r>
                </w:p>
              </w:tc>
              <w:tc>
                <w:tcPr>
                  <w:tcW w:w="1440" w:type="dxa"/>
                </w:tcPr>
                <w:p w14:paraId="2858C9A6" w14:textId="03F9CEC2" w:rsidR="003D0CD5" w:rsidRPr="004B7282" w:rsidRDefault="004B7282"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420</w:t>
                  </w:r>
                </w:p>
              </w:tc>
            </w:tr>
            <w:tr w:rsidR="003D0CD5" w:rsidRPr="00FD2744" w14:paraId="6B4DDBDC" w14:textId="77777777" w:rsidTr="00F0753B">
              <w:tc>
                <w:tcPr>
                  <w:tcW w:w="4320" w:type="dxa"/>
                </w:tcPr>
                <w:p w14:paraId="3DB53735" w14:textId="77777777" w:rsidR="003D0CD5" w:rsidRPr="004B7282" w:rsidRDefault="003D0CD5"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3rd tranche</w:t>
                  </w:r>
                </w:p>
              </w:tc>
              <w:tc>
                <w:tcPr>
                  <w:tcW w:w="1440" w:type="dxa"/>
                </w:tcPr>
                <w:p w14:paraId="4C3368F2" w14:textId="3DB5B297" w:rsidR="003D0CD5" w:rsidRPr="004B7282" w:rsidRDefault="004B7282" w:rsidP="002C28FB">
                  <w:pPr>
                    <w:pStyle w:val="Title"/>
                    <w:jc w:val="both"/>
                    <w:rPr>
                      <w:rFonts w:ascii="Arial" w:eastAsiaTheme="minorHAnsi" w:hAnsi="Arial" w:cs="Arial"/>
                      <w:spacing w:val="0"/>
                      <w:kern w:val="0"/>
                      <w:sz w:val="18"/>
                      <w:szCs w:val="20"/>
                    </w:rPr>
                  </w:pPr>
                  <w:r w:rsidRPr="004B7282">
                    <w:rPr>
                      <w:rFonts w:ascii="Arial" w:eastAsiaTheme="minorHAnsi" w:hAnsi="Arial" w:cs="Arial"/>
                      <w:spacing w:val="0"/>
                      <w:kern w:val="0"/>
                      <w:sz w:val="18"/>
                      <w:szCs w:val="20"/>
                    </w:rPr>
                    <w:t>313</w:t>
                  </w:r>
                </w:p>
              </w:tc>
            </w:tr>
          </w:tbl>
          <w:p w14:paraId="7CB25563" w14:textId="77777777" w:rsidR="00DC1B7B" w:rsidRPr="00FD2744" w:rsidRDefault="00DC1B7B" w:rsidP="006C5F4F">
            <w:pPr>
              <w:jc w:val="both"/>
              <w:rPr>
                <w:rFonts w:ascii="Arial" w:hAnsi="Arial" w:cs="Arial"/>
                <w:bCs/>
                <w:color w:val="000000" w:themeColor="text1"/>
                <w:sz w:val="18"/>
                <w:highlight w:val="yellow"/>
              </w:rPr>
            </w:pPr>
          </w:p>
          <w:p w14:paraId="330DA179" w14:textId="649AEF4C" w:rsidR="00673190" w:rsidRDefault="00673190"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There are nearly </w:t>
            </w:r>
            <w:r w:rsidR="005B0BE6">
              <w:rPr>
                <w:rFonts w:ascii="Arial" w:hAnsi="Arial" w:cs="Arial"/>
                <w:color w:val="000000"/>
                <w:sz w:val="18"/>
              </w:rPr>
              <w:t>161</w:t>
            </w:r>
            <w:r>
              <w:rPr>
                <w:rFonts w:ascii="Arial" w:hAnsi="Arial" w:cs="Arial"/>
                <w:color w:val="000000"/>
                <w:sz w:val="18"/>
              </w:rPr>
              <w:t xml:space="preserve"> number of retrofitting beneficiaries that have taken 1</w:t>
            </w:r>
            <w:r w:rsidRPr="00395B85">
              <w:rPr>
                <w:rFonts w:ascii="Arial" w:hAnsi="Arial" w:cs="Arial"/>
                <w:color w:val="000000"/>
                <w:sz w:val="18"/>
                <w:vertAlign w:val="superscript"/>
              </w:rPr>
              <w:t>st</w:t>
            </w:r>
            <w:r>
              <w:rPr>
                <w:rFonts w:ascii="Arial" w:hAnsi="Arial" w:cs="Arial"/>
                <w:color w:val="000000"/>
                <w:sz w:val="18"/>
              </w:rPr>
              <w:t xml:space="preserve"> tranche but nothing concrete related to retrofitting of the houses have been done by them.</w:t>
            </w:r>
            <w:r w:rsidR="00BE536F">
              <w:rPr>
                <w:rFonts w:ascii="Arial" w:hAnsi="Arial" w:cs="Arial"/>
                <w:color w:val="000000"/>
                <w:sz w:val="18"/>
              </w:rPr>
              <w:t xml:space="preserve"> </w:t>
            </w:r>
          </w:p>
          <w:p w14:paraId="2CF868C3" w14:textId="72647DF9" w:rsidR="00673190" w:rsidRDefault="00BE536F" w:rsidP="001C54A1">
            <w:pPr>
              <w:pStyle w:val="ListParagraph"/>
              <w:numPr>
                <w:ilvl w:val="0"/>
                <w:numId w:val="31"/>
              </w:numPr>
              <w:suppressAutoHyphens w:val="0"/>
              <w:contextualSpacing w:val="0"/>
              <w:textAlignment w:val="baseline"/>
              <w:rPr>
                <w:rFonts w:ascii="Arial" w:hAnsi="Arial" w:cs="Arial"/>
                <w:color w:val="000000"/>
                <w:sz w:val="18"/>
              </w:rPr>
            </w:pPr>
            <w:r w:rsidRPr="004B7282">
              <w:rPr>
                <w:rFonts w:ascii="Arial" w:hAnsi="Arial" w:cs="Arial"/>
                <w:color w:val="000000"/>
                <w:sz w:val="18"/>
              </w:rPr>
              <w:t xml:space="preserve">Partner organization build change has conducted mason training and provided technical support for one beneficiaries to retrofit his house during training period. </w:t>
            </w:r>
          </w:p>
          <w:p w14:paraId="14419B3E" w14:textId="77777777" w:rsidR="004B7282" w:rsidRPr="004B7282" w:rsidRDefault="004B7282" w:rsidP="004B7282">
            <w:pPr>
              <w:pStyle w:val="ListParagraph"/>
              <w:suppressAutoHyphens w:val="0"/>
              <w:contextualSpacing w:val="0"/>
              <w:textAlignment w:val="baseline"/>
              <w:rPr>
                <w:rFonts w:ascii="Arial" w:hAnsi="Arial" w:cs="Arial"/>
                <w:color w:val="000000"/>
                <w:sz w:val="18"/>
              </w:rPr>
            </w:pPr>
          </w:p>
          <w:p w14:paraId="50D7D775" w14:textId="6DEE9438" w:rsidR="00673190" w:rsidRDefault="00673190"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Local masons are found in </w:t>
            </w:r>
            <w:r w:rsidR="00BE536F">
              <w:rPr>
                <w:rFonts w:ascii="Arial" w:hAnsi="Arial" w:cs="Arial"/>
                <w:color w:val="000000"/>
                <w:sz w:val="18"/>
              </w:rPr>
              <w:t xml:space="preserve">Marsyangdi Rural </w:t>
            </w:r>
            <w:r>
              <w:rPr>
                <w:rFonts w:ascii="Arial" w:hAnsi="Arial" w:cs="Arial"/>
                <w:color w:val="000000"/>
                <w:sz w:val="18"/>
              </w:rPr>
              <w:t xml:space="preserve"> Municipality but due to lack of proper mason training to them, they are not confident to build resilient and safe structures. </w:t>
            </w:r>
          </w:p>
          <w:p w14:paraId="33BFEC32" w14:textId="77777777" w:rsidR="00673190" w:rsidRPr="00673190" w:rsidRDefault="00673190" w:rsidP="00673190">
            <w:pPr>
              <w:suppressAutoHyphens w:val="0"/>
              <w:textAlignment w:val="baseline"/>
              <w:rPr>
                <w:rFonts w:ascii="Arial" w:hAnsi="Arial" w:cs="Arial"/>
                <w:color w:val="000000"/>
                <w:sz w:val="18"/>
              </w:rPr>
            </w:pPr>
          </w:p>
          <w:p w14:paraId="1EA108C1" w14:textId="1F3513BB" w:rsidR="00395B85" w:rsidRPr="00673190" w:rsidRDefault="00395B85" w:rsidP="00673190">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Beneficiaries directly goes to Ward office and GMALI offices for their concerns on reconstruction grants. </w:t>
            </w:r>
          </w:p>
          <w:p w14:paraId="6024F502" w14:textId="77777777" w:rsidR="00395B85" w:rsidRPr="00395B85" w:rsidRDefault="00395B85" w:rsidP="00395B85">
            <w:pPr>
              <w:suppressAutoHyphens w:val="0"/>
              <w:textAlignment w:val="baseline"/>
              <w:rPr>
                <w:rFonts w:ascii="Arial" w:hAnsi="Arial" w:cs="Arial"/>
                <w:color w:val="000000"/>
                <w:sz w:val="18"/>
              </w:rPr>
            </w:pPr>
          </w:p>
          <w:p w14:paraId="79EA5E9F" w14:textId="01201B47" w:rsidR="00395B85" w:rsidRDefault="00395B85" w:rsidP="00395B85">
            <w:pPr>
              <w:pStyle w:val="ListParagraph"/>
              <w:numPr>
                <w:ilvl w:val="0"/>
                <w:numId w:val="31"/>
              </w:numPr>
              <w:suppressAutoHyphens w:val="0"/>
              <w:contextualSpacing w:val="0"/>
              <w:textAlignment w:val="baseline"/>
              <w:rPr>
                <w:rFonts w:ascii="Arial" w:hAnsi="Arial" w:cs="Arial"/>
                <w:color w:val="000000"/>
                <w:sz w:val="18"/>
              </w:rPr>
            </w:pPr>
            <w:r>
              <w:rPr>
                <w:rFonts w:ascii="Arial" w:hAnsi="Arial" w:cs="Arial"/>
                <w:color w:val="000000"/>
                <w:sz w:val="18"/>
              </w:rPr>
              <w:t xml:space="preserve">Resurvey and reverification of beneficiaries have been completed in all wards. </w:t>
            </w:r>
          </w:p>
          <w:p w14:paraId="04015FEB" w14:textId="77777777" w:rsidR="00395B85" w:rsidRPr="00395B85" w:rsidRDefault="00395B85" w:rsidP="00395B85">
            <w:pPr>
              <w:pStyle w:val="ListParagraph"/>
              <w:rPr>
                <w:rFonts w:ascii="Arial" w:hAnsi="Arial" w:cs="Arial"/>
                <w:color w:val="000000"/>
                <w:sz w:val="18"/>
              </w:rPr>
            </w:pPr>
          </w:p>
          <w:p w14:paraId="65F8F1AD" w14:textId="20870E9C" w:rsidR="00B55FF7" w:rsidRPr="00395B85" w:rsidRDefault="00C103E5" w:rsidP="00395B85">
            <w:pPr>
              <w:pStyle w:val="ListParagraph"/>
              <w:numPr>
                <w:ilvl w:val="0"/>
                <w:numId w:val="31"/>
              </w:numPr>
              <w:suppressAutoHyphens w:val="0"/>
              <w:contextualSpacing w:val="0"/>
              <w:textAlignment w:val="baseline"/>
              <w:rPr>
                <w:rFonts w:ascii="Arial" w:hAnsi="Arial" w:cs="Arial"/>
                <w:color w:val="000000"/>
                <w:sz w:val="18"/>
              </w:rPr>
            </w:pPr>
            <w:r w:rsidRPr="00395B85">
              <w:rPr>
                <w:rFonts w:ascii="Arial" w:hAnsi="Arial" w:cs="Arial"/>
                <w:color w:val="000000"/>
                <w:sz w:val="18"/>
              </w:rPr>
              <w:t>Due to lack of clarity, current decision of NRA to issue reconstruction grant of Rs 300000 to beneficiaries that have rebuild houses soon after earthquake have caused confusions and disputes among people in communities about minimum requirements and grant disbursement mechanisms.</w:t>
            </w:r>
          </w:p>
          <w:p w14:paraId="1BC7F47B" w14:textId="52CEFAD3" w:rsidR="00F547B1" w:rsidRPr="00FD2744" w:rsidRDefault="00F547B1" w:rsidP="00395B85">
            <w:pPr>
              <w:jc w:val="both"/>
              <w:rPr>
                <w:rFonts w:ascii="Arial" w:eastAsiaTheme="minorHAnsi" w:hAnsi="Arial" w:cs="Arial"/>
                <w:sz w:val="18"/>
                <w:highlight w:val="yellow"/>
              </w:rPr>
            </w:pPr>
          </w:p>
        </w:tc>
      </w:tr>
    </w:tbl>
    <w:p w14:paraId="117F4E53" w14:textId="5242BDDB" w:rsidR="00D34CFB" w:rsidRDefault="00D34CFB" w:rsidP="002C28FB">
      <w:pPr>
        <w:rPr>
          <w:rFonts w:ascii="Arial" w:hAnsi="Arial" w:cs="Arial"/>
          <w:color w:val="000000" w:themeColor="text1"/>
          <w:sz w:val="18"/>
          <w:highlight w:val="yellow"/>
        </w:rPr>
      </w:pPr>
    </w:p>
    <w:p w14:paraId="657A5AFD" w14:textId="77777777" w:rsidR="00673190" w:rsidRPr="00FD2744" w:rsidRDefault="00673190" w:rsidP="002C28FB">
      <w:pPr>
        <w:rPr>
          <w:rFonts w:ascii="Arial" w:hAnsi="Arial" w:cs="Arial"/>
          <w:color w:val="000000" w:themeColor="text1"/>
          <w:sz w:val="18"/>
          <w:highlight w:val="yellow"/>
        </w:rPr>
      </w:pPr>
    </w:p>
    <w:p w14:paraId="3786A5E9" w14:textId="77777777" w:rsidR="00BB5A71" w:rsidRPr="00FD2744" w:rsidRDefault="00BB5A71" w:rsidP="002C28FB">
      <w:pPr>
        <w:rPr>
          <w:rFonts w:ascii="Arial" w:hAnsi="Arial" w:cs="Arial"/>
          <w:sz w:val="18"/>
          <w:highlight w:val="yellow"/>
        </w:rPr>
      </w:pPr>
    </w:p>
    <w:tbl>
      <w:tblPr>
        <w:tblW w:w="9586" w:type="dxa"/>
        <w:tblInd w:w="-5" w:type="dxa"/>
        <w:tblLayout w:type="fixed"/>
        <w:tblLook w:val="0000" w:firstRow="0" w:lastRow="0" w:firstColumn="0" w:lastColumn="0" w:noHBand="0" w:noVBand="0"/>
      </w:tblPr>
      <w:tblGrid>
        <w:gridCol w:w="9586"/>
      </w:tblGrid>
      <w:tr w:rsidR="00252FDA" w:rsidRPr="00FD2744" w14:paraId="1CF40547" w14:textId="77777777" w:rsidTr="00FD2744">
        <w:trPr>
          <w:trHeight w:val="323"/>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Pr="00FD2744" w:rsidRDefault="00D34CFB" w:rsidP="002C28FB">
            <w:pPr>
              <w:rPr>
                <w:rFonts w:ascii="Arial" w:hAnsi="Arial" w:cs="Arial"/>
                <w:color w:val="000000" w:themeColor="text1"/>
                <w:sz w:val="18"/>
                <w:highlight w:val="yellow"/>
              </w:rPr>
            </w:pPr>
            <w:r w:rsidRPr="00FD2744">
              <w:rPr>
                <w:rFonts w:ascii="Arial" w:hAnsi="Arial" w:cs="Arial"/>
                <w:b/>
                <w:color w:val="000000" w:themeColor="text1"/>
                <w:sz w:val="18"/>
              </w:rPr>
              <w:t>Miscellaneous Items</w:t>
            </w:r>
            <w:r w:rsidR="009466A8" w:rsidRPr="00FD2744">
              <w:rPr>
                <w:rFonts w:ascii="Arial" w:hAnsi="Arial" w:cs="Arial"/>
                <w:b/>
                <w:color w:val="000000" w:themeColor="text1"/>
                <w:sz w:val="18"/>
              </w:rPr>
              <w:t xml:space="preserve"> / AOB</w:t>
            </w:r>
            <w:r w:rsidRPr="00FD2744">
              <w:rPr>
                <w:rFonts w:ascii="Arial" w:hAnsi="Arial" w:cs="Arial"/>
                <w:b/>
                <w:color w:val="000000" w:themeColor="text1"/>
                <w:sz w:val="18"/>
              </w:rPr>
              <w:t>:</w:t>
            </w:r>
          </w:p>
        </w:tc>
      </w:tr>
      <w:tr w:rsidR="00252FDA" w:rsidRPr="00FD2744" w14:paraId="7B6F49B5" w14:textId="77777777" w:rsidTr="00FD2744">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111AF34" w14:textId="77777777" w:rsidR="00395B85" w:rsidRDefault="008B0F41" w:rsidP="00395B85">
            <w:pPr>
              <w:pStyle w:val="ListParagraph"/>
              <w:numPr>
                <w:ilvl w:val="0"/>
                <w:numId w:val="30"/>
              </w:numPr>
              <w:suppressAutoHyphens w:val="0"/>
              <w:spacing w:before="100" w:beforeAutospacing="1" w:after="100" w:afterAutospacing="1"/>
              <w:jc w:val="both"/>
              <w:rPr>
                <w:rFonts w:ascii="Arial" w:hAnsi="Arial" w:cs="Arial"/>
                <w:color w:val="000000" w:themeColor="text1"/>
                <w:sz w:val="18"/>
              </w:rPr>
            </w:pPr>
            <w:r w:rsidRPr="00FD2744">
              <w:rPr>
                <w:rFonts w:ascii="Arial" w:hAnsi="Arial" w:cs="Arial"/>
                <w:color w:val="000000" w:themeColor="text1"/>
                <w:sz w:val="18"/>
              </w:rPr>
              <w:t xml:space="preserve">Team member of HRRP Nepal </w:t>
            </w:r>
            <w:r w:rsidR="008C6423">
              <w:rPr>
                <w:rFonts w:ascii="Arial" w:hAnsi="Arial" w:cs="Arial"/>
                <w:color w:val="000000" w:themeColor="text1"/>
                <w:sz w:val="18"/>
              </w:rPr>
              <w:t xml:space="preserve">reminded </w:t>
            </w:r>
            <w:r w:rsidR="00817065">
              <w:rPr>
                <w:rFonts w:ascii="Arial" w:hAnsi="Arial" w:cs="Arial"/>
                <w:color w:val="000000" w:themeColor="text1"/>
                <w:sz w:val="18"/>
              </w:rPr>
              <w:t>Palika</w:t>
            </w:r>
            <w:r w:rsidRPr="00FD2744">
              <w:rPr>
                <w:rFonts w:ascii="Arial" w:hAnsi="Arial" w:cs="Arial"/>
                <w:color w:val="000000" w:themeColor="text1"/>
                <w:sz w:val="18"/>
              </w:rPr>
              <w:t xml:space="preserve"> Chief</w:t>
            </w:r>
            <w:r w:rsidR="00DB1C5B">
              <w:rPr>
                <w:rFonts w:ascii="Arial" w:hAnsi="Arial" w:cs="Arial"/>
                <w:color w:val="000000" w:themeColor="text1"/>
                <w:sz w:val="18"/>
              </w:rPr>
              <w:t xml:space="preserve"> and Deputy Palika Chief </w:t>
            </w:r>
            <w:r w:rsidRPr="00FD2744">
              <w:rPr>
                <w:rFonts w:ascii="Arial" w:hAnsi="Arial" w:cs="Arial"/>
                <w:color w:val="000000" w:themeColor="text1"/>
                <w:sz w:val="18"/>
              </w:rPr>
              <w:t xml:space="preserve">about the MOU agreement conducted between municipalities and GON/NRA during </w:t>
            </w:r>
            <w:r w:rsidR="000E5542" w:rsidRPr="00FD2744">
              <w:rPr>
                <w:rFonts w:ascii="Arial" w:hAnsi="Arial" w:cs="Arial"/>
                <w:color w:val="000000" w:themeColor="text1"/>
                <w:sz w:val="18"/>
              </w:rPr>
              <w:t>d</w:t>
            </w:r>
            <w:r w:rsidRPr="00FD2744">
              <w:rPr>
                <w:rFonts w:ascii="Arial" w:hAnsi="Arial" w:cs="Arial"/>
                <w:color w:val="000000" w:themeColor="text1"/>
                <w:sz w:val="18"/>
              </w:rPr>
              <w:t>istrict-level reconstruction review meeting.</w:t>
            </w:r>
          </w:p>
          <w:p w14:paraId="4969D077" w14:textId="0A1C0DEF" w:rsidR="00570716" w:rsidRPr="00395B85" w:rsidRDefault="00395B85" w:rsidP="00395B85">
            <w:pPr>
              <w:pStyle w:val="ListParagraph"/>
              <w:numPr>
                <w:ilvl w:val="0"/>
                <w:numId w:val="30"/>
              </w:numPr>
              <w:suppressAutoHyphens w:val="0"/>
              <w:contextualSpacing w:val="0"/>
              <w:textAlignment w:val="baseline"/>
              <w:rPr>
                <w:rFonts w:ascii="Arial" w:hAnsi="Arial" w:cs="Arial"/>
                <w:color w:val="000000"/>
                <w:sz w:val="18"/>
              </w:rPr>
            </w:pPr>
            <w:r>
              <w:rPr>
                <w:rFonts w:ascii="Arial" w:hAnsi="Arial" w:cs="Arial"/>
                <w:color w:val="000000"/>
                <w:sz w:val="18"/>
              </w:rPr>
              <w:lastRenderedPageBreak/>
              <w:t>Till date, construction completion certificate have not been provided to none of the houses that have received upto 3</w:t>
            </w:r>
            <w:r w:rsidRPr="00C103E5">
              <w:rPr>
                <w:rFonts w:ascii="Arial" w:hAnsi="Arial" w:cs="Arial"/>
                <w:color w:val="000000"/>
                <w:sz w:val="18"/>
                <w:vertAlign w:val="superscript"/>
              </w:rPr>
              <w:t>rd</w:t>
            </w:r>
            <w:r>
              <w:rPr>
                <w:rFonts w:ascii="Arial" w:hAnsi="Arial" w:cs="Arial"/>
                <w:color w:val="000000"/>
                <w:sz w:val="18"/>
              </w:rPr>
              <w:t xml:space="preserve"> tranche.</w:t>
            </w:r>
            <w:r w:rsidR="008B0F41" w:rsidRPr="00395B85">
              <w:rPr>
                <w:rFonts w:ascii="Arial" w:hAnsi="Arial" w:cs="Arial"/>
                <w:color w:val="000000" w:themeColor="text1"/>
                <w:sz w:val="18"/>
              </w:rPr>
              <w:t xml:space="preserve"> </w:t>
            </w:r>
          </w:p>
        </w:tc>
      </w:tr>
    </w:tbl>
    <w:p w14:paraId="776B94D8" w14:textId="22019359" w:rsidR="00D34CFB" w:rsidRDefault="00D34CFB" w:rsidP="002C28FB">
      <w:pPr>
        <w:rPr>
          <w:rFonts w:ascii="Arial" w:hAnsi="Arial" w:cs="Arial"/>
          <w:color w:val="000000" w:themeColor="text1"/>
          <w:sz w:val="18"/>
        </w:rPr>
      </w:pPr>
    </w:p>
    <w:p w14:paraId="317E8557" w14:textId="77777777" w:rsidR="00673190" w:rsidRPr="00FD2744" w:rsidRDefault="00673190" w:rsidP="002C28FB">
      <w:pPr>
        <w:rPr>
          <w:rFonts w:ascii="Arial" w:hAnsi="Arial" w:cs="Arial"/>
          <w:color w:val="000000" w:themeColor="text1"/>
          <w:sz w:val="18"/>
        </w:rPr>
      </w:pPr>
    </w:p>
    <w:tbl>
      <w:tblPr>
        <w:tblW w:w="0" w:type="auto"/>
        <w:tblLayout w:type="fixed"/>
        <w:tblLook w:val="0000" w:firstRow="0" w:lastRow="0" w:firstColumn="0" w:lastColumn="0" w:noHBand="0" w:noVBand="0"/>
      </w:tblPr>
      <w:tblGrid>
        <w:gridCol w:w="9586"/>
      </w:tblGrid>
      <w:tr w:rsidR="00252FDA" w:rsidRPr="00FD2744" w14:paraId="50CA03D2" w14:textId="77777777" w:rsidTr="009A2A39">
        <w:trPr>
          <w:trHeight w:val="332"/>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Pr="00FD2744" w:rsidRDefault="002D2CE4" w:rsidP="002C28FB">
            <w:pPr>
              <w:rPr>
                <w:rFonts w:ascii="Arial" w:hAnsi="Arial" w:cs="Arial"/>
                <w:color w:val="000000" w:themeColor="text1"/>
                <w:sz w:val="18"/>
              </w:rPr>
            </w:pPr>
            <w:r w:rsidRPr="00FD2744">
              <w:rPr>
                <w:rFonts w:ascii="Arial" w:hAnsi="Arial" w:cs="Arial"/>
                <w:b/>
                <w:color w:val="000000" w:themeColor="text1"/>
                <w:sz w:val="18"/>
              </w:rPr>
              <w:t>Decisions Made:</w:t>
            </w:r>
            <w:r w:rsidRPr="00FD2744">
              <w:rPr>
                <w:rFonts w:ascii="Arial" w:hAnsi="Arial" w:cs="Arial"/>
                <w:color w:val="000000" w:themeColor="text1"/>
                <w:sz w:val="18"/>
              </w:rPr>
              <w:t xml:space="preserve"> (What, Why, Impacts)</w:t>
            </w:r>
          </w:p>
        </w:tc>
      </w:tr>
      <w:tr w:rsidR="006074B7" w:rsidRPr="00FD2744" w14:paraId="28887AF2" w14:textId="77777777" w:rsidTr="006074B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28BB2EE3" w:rsidR="00395B85" w:rsidRPr="00395B85" w:rsidRDefault="00817065" w:rsidP="00395B85">
            <w:pPr>
              <w:pStyle w:val="ListParagraph"/>
              <w:numPr>
                <w:ilvl w:val="0"/>
                <w:numId w:val="31"/>
              </w:numPr>
              <w:suppressAutoHyphens w:val="0"/>
              <w:contextualSpacing w:val="0"/>
              <w:textAlignment w:val="baseline"/>
              <w:rPr>
                <w:rFonts w:ascii="Arial" w:hAnsi="Arial" w:cs="Arial"/>
                <w:color w:val="000000" w:themeColor="text1"/>
                <w:sz w:val="18"/>
              </w:rPr>
            </w:pPr>
            <w:r>
              <w:rPr>
                <w:rFonts w:ascii="Arial" w:hAnsi="Arial" w:cs="Arial"/>
                <w:color w:val="000000"/>
                <w:sz w:val="18"/>
              </w:rPr>
              <w:t>Palika</w:t>
            </w:r>
            <w:r w:rsidR="00FD2744" w:rsidRPr="00FD2744">
              <w:rPr>
                <w:rFonts w:ascii="Arial" w:hAnsi="Arial" w:cs="Arial"/>
                <w:color w:val="000000"/>
                <w:sz w:val="18"/>
              </w:rPr>
              <w:t xml:space="preserve"> office will soon prepare list of beneficiaries who have reconstructed house before the endorsement of NRA’s guidelines and before placement of engineers.</w:t>
            </w:r>
          </w:p>
        </w:tc>
      </w:tr>
    </w:tbl>
    <w:p w14:paraId="48324871" w14:textId="77777777" w:rsidR="00673190" w:rsidRDefault="00673190" w:rsidP="002C28FB">
      <w:pPr>
        <w:rPr>
          <w:rFonts w:ascii="Arial" w:hAnsi="Arial" w:cs="Arial"/>
          <w:color w:val="000000" w:themeColor="text1"/>
          <w:sz w:val="18"/>
        </w:rPr>
      </w:pPr>
    </w:p>
    <w:p w14:paraId="16E15FDF" w14:textId="5DCE236F" w:rsidR="002D2CE4" w:rsidRPr="00FD2744" w:rsidRDefault="00570716" w:rsidP="002C28FB">
      <w:pPr>
        <w:rPr>
          <w:rFonts w:ascii="Arial" w:hAnsi="Arial" w:cs="Arial"/>
          <w:color w:val="000000" w:themeColor="text1"/>
          <w:sz w:val="18"/>
        </w:rPr>
      </w:pPr>
      <w:r>
        <w:rPr>
          <w:rFonts w:ascii="Arial" w:hAnsi="Arial" w:cs="Arial"/>
          <w:color w:val="000000" w:themeColor="text1"/>
          <w:sz w:val="18"/>
        </w:rPr>
        <w:tab/>
      </w:r>
    </w:p>
    <w:tbl>
      <w:tblPr>
        <w:tblW w:w="9586" w:type="dxa"/>
        <w:tblInd w:w="-5" w:type="dxa"/>
        <w:tblLayout w:type="fixed"/>
        <w:tblLook w:val="0000" w:firstRow="0" w:lastRow="0" w:firstColumn="0" w:lastColumn="0" w:noHBand="0" w:noVBand="0"/>
      </w:tblPr>
      <w:tblGrid>
        <w:gridCol w:w="4410"/>
        <w:gridCol w:w="2790"/>
        <w:gridCol w:w="2386"/>
      </w:tblGrid>
      <w:tr w:rsidR="00252FDA" w:rsidRPr="00FD2744" w14:paraId="1BA0BE84" w14:textId="77777777" w:rsidTr="00041BE5">
        <w:trPr>
          <w:trHeight w:val="332"/>
          <w:tblHeader/>
        </w:trPr>
        <w:tc>
          <w:tcPr>
            <w:tcW w:w="4410" w:type="dxa"/>
            <w:tcBorders>
              <w:top w:val="single" w:sz="4" w:space="0" w:color="000000"/>
              <w:left w:val="single" w:sz="4" w:space="0" w:color="000000"/>
              <w:bottom w:val="single" w:sz="4" w:space="0" w:color="000000"/>
            </w:tcBorders>
            <w:shd w:val="clear" w:color="auto" w:fill="D9D9D9"/>
          </w:tcPr>
          <w:p w14:paraId="10061797" w14:textId="563077BB" w:rsidR="002D2CE4" w:rsidRPr="00FD2744" w:rsidRDefault="002D2CE4" w:rsidP="002C28FB">
            <w:pPr>
              <w:rPr>
                <w:rFonts w:ascii="Arial" w:hAnsi="Arial" w:cs="Arial"/>
                <w:b/>
                <w:color w:val="000000" w:themeColor="text1"/>
                <w:sz w:val="18"/>
              </w:rPr>
            </w:pPr>
            <w:r w:rsidRPr="00FD2744">
              <w:rPr>
                <w:rFonts w:ascii="Arial" w:hAnsi="Arial" w:cs="Arial"/>
                <w:b/>
                <w:color w:val="000000" w:themeColor="text1"/>
                <w:sz w:val="18"/>
              </w:rPr>
              <w:t>Next Steps</w:t>
            </w:r>
            <w:r w:rsidR="00120641" w:rsidRPr="00FD2744">
              <w:rPr>
                <w:rFonts w:ascii="Arial" w:hAnsi="Arial" w:cs="Arial"/>
                <w:b/>
                <w:color w:val="000000" w:themeColor="text1"/>
                <w:sz w:val="18"/>
              </w:rPr>
              <w:t>/action points</w:t>
            </w:r>
            <w:r w:rsidRPr="00FD2744">
              <w:rPr>
                <w:rFonts w:ascii="Arial" w:hAnsi="Arial" w:cs="Arial"/>
                <w:b/>
                <w:color w:val="000000" w:themeColor="text1"/>
                <w:sz w:val="18"/>
              </w:rPr>
              <w:t>:</w:t>
            </w:r>
            <w:r w:rsidRPr="00FD2744">
              <w:rPr>
                <w:rFonts w:ascii="Arial" w:hAnsi="Arial" w:cs="Arial"/>
                <w:color w:val="000000" w:themeColor="text1"/>
                <w:sz w:val="18"/>
              </w:rPr>
              <w:t xml:space="preserve"> </w:t>
            </w:r>
          </w:p>
        </w:tc>
        <w:tc>
          <w:tcPr>
            <w:tcW w:w="2790" w:type="dxa"/>
            <w:tcBorders>
              <w:top w:val="single" w:sz="4" w:space="0" w:color="000000"/>
              <w:left w:val="single" w:sz="4" w:space="0" w:color="000000"/>
              <w:bottom w:val="single" w:sz="4" w:space="0" w:color="000000"/>
            </w:tcBorders>
            <w:shd w:val="clear" w:color="auto" w:fill="D9D9D9"/>
          </w:tcPr>
          <w:p w14:paraId="54C3C762" w14:textId="22E6DB78" w:rsidR="002D2CE4" w:rsidRPr="00FD2744" w:rsidRDefault="007211E7" w:rsidP="002C28FB">
            <w:pPr>
              <w:jc w:val="center"/>
              <w:rPr>
                <w:rFonts w:ascii="Arial" w:hAnsi="Arial" w:cs="Arial"/>
                <w:b/>
                <w:color w:val="000000" w:themeColor="text1"/>
                <w:sz w:val="18"/>
              </w:rPr>
            </w:pPr>
            <w:r w:rsidRPr="00FD2744">
              <w:rPr>
                <w:rFonts w:ascii="Arial" w:hAnsi="Arial" w:cs="Arial"/>
                <w:b/>
                <w:color w:val="000000" w:themeColor="text1"/>
                <w:sz w:val="18"/>
              </w:rPr>
              <w:t>Person(s) Responsible</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Pr="00FD2744" w:rsidRDefault="002D2CE4" w:rsidP="002C28FB">
            <w:pPr>
              <w:jc w:val="center"/>
              <w:rPr>
                <w:rFonts w:ascii="Arial" w:hAnsi="Arial" w:cs="Arial"/>
                <w:color w:val="000000" w:themeColor="text1"/>
                <w:sz w:val="18"/>
              </w:rPr>
            </w:pPr>
            <w:r w:rsidRPr="00FD2744">
              <w:rPr>
                <w:rFonts w:ascii="Arial" w:hAnsi="Arial" w:cs="Arial"/>
                <w:b/>
                <w:color w:val="000000" w:themeColor="text1"/>
                <w:sz w:val="18"/>
              </w:rPr>
              <w:t>Due Date</w:t>
            </w:r>
          </w:p>
        </w:tc>
      </w:tr>
      <w:tr w:rsidR="00252FDA" w:rsidRPr="00FD2744" w14:paraId="202AD52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0B9A181" w14:textId="17F52599" w:rsidR="002D2CE4" w:rsidRPr="00C103E5" w:rsidRDefault="00F66094" w:rsidP="002C28FB">
            <w:pPr>
              <w:rPr>
                <w:rFonts w:ascii="Arial" w:hAnsi="Arial" w:cs="Arial"/>
                <w:color w:val="000000" w:themeColor="text1"/>
                <w:sz w:val="18"/>
              </w:rPr>
            </w:pPr>
            <w:r w:rsidRPr="00C103E5">
              <w:rPr>
                <w:rFonts w:ascii="Arial" w:hAnsi="Arial" w:cs="Arial"/>
                <w:color w:val="000000" w:themeColor="text1"/>
                <w:sz w:val="18"/>
              </w:rPr>
              <w:t xml:space="preserve">To inform and encourage </w:t>
            </w:r>
            <w:r w:rsidR="0026485B" w:rsidRPr="00C103E5">
              <w:rPr>
                <w:rFonts w:ascii="Arial" w:hAnsi="Arial" w:cs="Arial"/>
                <w:color w:val="000000" w:themeColor="text1"/>
                <w:sz w:val="18"/>
              </w:rPr>
              <w:t>beneficiaries</w:t>
            </w:r>
            <w:r w:rsidR="007C3EBF" w:rsidRPr="00C103E5">
              <w:rPr>
                <w:rFonts w:ascii="Arial" w:hAnsi="Arial" w:cs="Arial"/>
                <w:color w:val="000000" w:themeColor="text1"/>
                <w:sz w:val="18"/>
              </w:rPr>
              <w:t xml:space="preserve"> </w:t>
            </w:r>
            <w:r w:rsidR="0026485B" w:rsidRPr="00C103E5">
              <w:rPr>
                <w:rFonts w:ascii="Arial" w:hAnsi="Arial" w:cs="Arial"/>
                <w:color w:val="000000" w:themeColor="text1"/>
                <w:sz w:val="18"/>
              </w:rPr>
              <w:t xml:space="preserve">to </w:t>
            </w:r>
            <w:r w:rsidR="000E34BD" w:rsidRPr="00C103E5">
              <w:rPr>
                <w:rFonts w:ascii="Arial" w:hAnsi="Arial" w:cs="Arial"/>
                <w:color w:val="000000" w:themeColor="text1"/>
                <w:sz w:val="18"/>
              </w:rPr>
              <w:t>carry out re</w:t>
            </w:r>
            <w:r w:rsidR="007C3EBF" w:rsidRPr="00C103E5">
              <w:rPr>
                <w:rFonts w:ascii="Arial" w:hAnsi="Arial" w:cs="Arial"/>
                <w:color w:val="000000" w:themeColor="text1"/>
                <w:sz w:val="18"/>
              </w:rPr>
              <w:t>building</w:t>
            </w:r>
            <w:r w:rsidR="004B7282">
              <w:rPr>
                <w:rFonts w:ascii="Arial" w:hAnsi="Arial" w:cs="Arial"/>
                <w:color w:val="000000" w:themeColor="text1"/>
                <w:sz w:val="18"/>
              </w:rPr>
              <w:t xml:space="preserve"> and retrofit </w:t>
            </w:r>
            <w:r w:rsidR="007C3EBF" w:rsidRPr="00C103E5">
              <w:rPr>
                <w:rFonts w:ascii="Arial" w:hAnsi="Arial" w:cs="Arial"/>
                <w:color w:val="000000" w:themeColor="text1"/>
                <w:sz w:val="18"/>
              </w:rPr>
              <w:t>of houses</w:t>
            </w:r>
            <w:r w:rsidR="000E34BD" w:rsidRPr="00C103E5">
              <w:rPr>
                <w:rFonts w:ascii="Arial" w:hAnsi="Arial" w:cs="Arial"/>
                <w:color w:val="000000" w:themeColor="text1"/>
                <w:sz w:val="18"/>
              </w:rPr>
              <w:t>.</w:t>
            </w:r>
          </w:p>
        </w:tc>
        <w:tc>
          <w:tcPr>
            <w:tcW w:w="2790" w:type="dxa"/>
            <w:tcBorders>
              <w:top w:val="single" w:sz="4" w:space="0" w:color="000000"/>
              <w:left w:val="single" w:sz="4" w:space="0" w:color="000000"/>
              <w:bottom w:val="single" w:sz="4" w:space="0" w:color="000000"/>
            </w:tcBorders>
            <w:shd w:val="clear" w:color="auto" w:fill="auto"/>
          </w:tcPr>
          <w:p w14:paraId="6C757347" w14:textId="49ED4B41" w:rsidR="002D2CE4" w:rsidRPr="00C103E5" w:rsidRDefault="00817065" w:rsidP="002C28FB">
            <w:pPr>
              <w:snapToGrid w:val="0"/>
              <w:rPr>
                <w:rFonts w:ascii="Arial" w:hAnsi="Arial" w:cs="Arial"/>
                <w:color w:val="000000" w:themeColor="text1"/>
                <w:sz w:val="18"/>
              </w:rPr>
            </w:pPr>
            <w:r w:rsidRPr="00C103E5">
              <w:rPr>
                <w:rFonts w:ascii="Arial" w:hAnsi="Arial" w:cs="Arial"/>
                <w:color w:val="000000" w:themeColor="text1"/>
                <w:sz w:val="18"/>
              </w:rPr>
              <w:t>Palika</w:t>
            </w:r>
            <w:r w:rsidR="00C103E5" w:rsidRPr="00C103E5">
              <w:rPr>
                <w:rFonts w:ascii="Arial" w:hAnsi="Arial" w:cs="Arial"/>
                <w:color w:val="000000" w:themeColor="text1"/>
                <w:sz w:val="18"/>
              </w:rPr>
              <w:t xml:space="preserve">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70D46B72" w14:textId="7B64B334" w:rsidR="002D2CE4" w:rsidRPr="00C103E5" w:rsidRDefault="00F424DF"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C103E5" w:rsidRPr="00FD2744" w14:paraId="4E0F44CB"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6B94A80C" w14:textId="15DA63F9" w:rsidR="00C103E5" w:rsidRPr="00C103E5" w:rsidRDefault="00C103E5" w:rsidP="002C28FB">
            <w:pPr>
              <w:rPr>
                <w:rFonts w:ascii="Arial" w:hAnsi="Arial" w:cs="Arial"/>
                <w:color w:val="000000" w:themeColor="text1"/>
                <w:sz w:val="18"/>
              </w:rPr>
            </w:pPr>
            <w:r w:rsidRPr="00C103E5">
              <w:rPr>
                <w:rFonts w:ascii="Arial" w:hAnsi="Arial" w:cs="Arial"/>
                <w:color w:val="000000" w:themeColor="text1"/>
                <w:sz w:val="18"/>
              </w:rPr>
              <w:t>To facilitate grant application file process of beneficiaries</w:t>
            </w:r>
          </w:p>
        </w:tc>
        <w:tc>
          <w:tcPr>
            <w:tcW w:w="2790" w:type="dxa"/>
            <w:tcBorders>
              <w:top w:val="single" w:sz="4" w:space="0" w:color="000000"/>
              <w:left w:val="single" w:sz="4" w:space="0" w:color="000000"/>
              <w:bottom w:val="single" w:sz="4" w:space="0" w:color="000000"/>
            </w:tcBorders>
            <w:shd w:val="clear" w:color="auto" w:fill="auto"/>
          </w:tcPr>
          <w:p w14:paraId="40FFBC96" w14:textId="794327AE" w:rsidR="00C103E5" w:rsidRPr="00C103E5" w:rsidRDefault="00C103E5" w:rsidP="002C28FB">
            <w:pPr>
              <w:snapToGrid w:val="0"/>
              <w:rPr>
                <w:rFonts w:ascii="Arial" w:hAnsi="Arial" w:cs="Arial"/>
                <w:color w:val="000000" w:themeColor="text1"/>
                <w:sz w:val="18"/>
              </w:rPr>
            </w:pPr>
            <w:r w:rsidRPr="00C103E5">
              <w:rPr>
                <w:rFonts w:ascii="Arial" w:hAnsi="Arial" w:cs="Arial"/>
                <w:color w:val="000000" w:themeColor="text1"/>
                <w:sz w:val="18"/>
              </w:rPr>
              <w:t>Palika Office</w:t>
            </w: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2DF29372" w14:textId="69738312" w:rsidR="00C103E5" w:rsidRPr="00C103E5" w:rsidRDefault="00C103E5" w:rsidP="002C28FB">
            <w:pPr>
              <w:snapToGrid w:val="0"/>
              <w:rPr>
                <w:rFonts w:ascii="Arial" w:hAnsi="Arial" w:cs="Arial"/>
                <w:color w:val="000000" w:themeColor="text1"/>
                <w:sz w:val="18"/>
              </w:rPr>
            </w:pPr>
            <w:r w:rsidRPr="00C103E5">
              <w:rPr>
                <w:rFonts w:ascii="Arial" w:hAnsi="Arial" w:cs="Arial"/>
                <w:color w:val="000000" w:themeColor="text1"/>
                <w:sz w:val="18"/>
              </w:rPr>
              <w:t>On-going</w:t>
            </w:r>
          </w:p>
        </w:tc>
      </w:tr>
      <w:tr w:rsidR="00FD2744" w:rsidRPr="00FD2744" w14:paraId="30337C36" w14:textId="77777777" w:rsidTr="00041BE5">
        <w:trPr>
          <w:trHeight w:val="575"/>
        </w:trPr>
        <w:tc>
          <w:tcPr>
            <w:tcW w:w="4410" w:type="dxa"/>
            <w:tcBorders>
              <w:top w:val="single" w:sz="4" w:space="0" w:color="000000"/>
              <w:left w:val="single" w:sz="4" w:space="0" w:color="000000"/>
              <w:bottom w:val="single" w:sz="4" w:space="0" w:color="000000"/>
            </w:tcBorders>
            <w:shd w:val="clear" w:color="auto" w:fill="auto"/>
          </w:tcPr>
          <w:p w14:paraId="0EA7905F" w14:textId="3239D374" w:rsidR="00FD2744" w:rsidRPr="00C103E5" w:rsidRDefault="00FD2744" w:rsidP="00FD2744">
            <w:pPr>
              <w:rPr>
                <w:rFonts w:ascii="Arial" w:hAnsi="Arial" w:cs="Arial"/>
                <w:color w:val="000000" w:themeColor="text1"/>
                <w:sz w:val="18"/>
              </w:rPr>
            </w:pPr>
          </w:p>
        </w:tc>
        <w:tc>
          <w:tcPr>
            <w:tcW w:w="2790" w:type="dxa"/>
            <w:tcBorders>
              <w:top w:val="single" w:sz="4" w:space="0" w:color="000000"/>
              <w:left w:val="single" w:sz="4" w:space="0" w:color="000000"/>
              <w:bottom w:val="single" w:sz="4" w:space="0" w:color="000000"/>
            </w:tcBorders>
            <w:shd w:val="clear" w:color="auto" w:fill="auto"/>
          </w:tcPr>
          <w:p w14:paraId="4D5A4A7A" w14:textId="2889316C" w:rsidR="00FD2744" w:rsidRPr="00C103E5" w:rsidRDefault="00FD2744" w:rsidP="00FD2744">
            <w:pPr>
              <w:snapToGrid w:val="0"/>
              <w:rPr>
                <w:rFonts w:ascii="Arial" w:hAnsi="Arial" w:cs="Arial"/>
                <w:color w:val="000000" w:themeColor="text1"/>
                <w:sz w:val="18"/>
              </w:rPr>
            </w:pPr>
          </w:p>
        </w:tc>
        <w:tc>
          <w:tcPr>
            <w:tcW w:w="2386" w:type="dxa"/>
            <w:tcBorders>
              <w:top w:val="single" w:sz="4" w:space="0" w:color="000000"/>
              <w:left w:val="single" w:sz="4" w:space="0" w:color="000000"/>
              <w:bottom w:val="single" w:sz="4" w:space="0" w:color="000000"/>
              <w:right w:val="single" w:sz="4" w:space="0" w:color="000000"/>
            </w:tcBorders>
            <w:shd w:val="clear" w:color="auto" w:fill="auto"/>
          </w:tcPr>
          <w:p w14:paraId="1BE80C7B" w14:textId="32B017AE" w:rsidR="00FD2744" w:rsidRPr="00C103E5" w:rsidRDefault="00FD2744" w:rsidP="00FD2744">
            <w:pPr>
              <w:snapToGrid w:val="0"/>
              <w:rPr>
                <w:rFonts w:ascii="Arial" w:hAnsi="Arial" w:cs="Arial"/>
                <w:color w:val="000000" w:themeColor="text1"/>
                <w:sz w:val="18"/>
              </w:rPr>
            </w:pPr>
          </w:p>
        </w:tc>
      </w:tr>
    </w:tbl>
    <w:p w14:paraId="0752E525" w14:textId="1433F6D4" w:rsidR="009A2A39" w:rsidRPr="00FD2744" w:rsidRDefault="009A2A39" w:rsidP="002C28FB">
      <w:pPr>
        <w:rPr>
          <w:rFonts w:ascii="Arial" w:hAnsi="Arial" w:cs="Arial"/>
          <w:color w:val="000000" w:themeColor="text1"/>
          <w:sz w:val="18"/>
        </w:rPr>
      </w:pPr>
    </w:p>
    <w:tbl>
      <w:tblPr>
        <w:tblW w:w="5766" w:type="pct"/>
        <w:tblInd w:w="-395" w:type="dxa"/>
        <w:tblLayout w:type="fixed"/>
        <w:tblLook w:val="0000" w:firstRow="0" w:lastRow="0" w:firstColumn="0" w:lastColumn="0" w:noHBand="0" w:noVBand="0"/>
      </w:tblPr>
      <w:tblGrid>
        <w:gridCol w:w="569"/>
        <w:gridCol w:w="2040"/>
        <w:gridCol w:w="932"/>
        <w:gridCol w:w="2070"/>
        <w:gridCol w:w="1710"/>
        <w:gridCol w:w="1350"/>
        <w:gridCol w:w="2111"/>
      </w:tblGrid>
      <w:tr w:rsidR="00080E46" w:rsidRPr="00FD2744" w14:paraId="1F29C6DF" w14:textId="77777777" w:rsidTr="00501AAE">
        <w:trPr>
          <w:trHeight w:val="232"/>
          <w:tblHeader/>
        </w:trPr>
        <w:tc>
          <w:tcPr>
            <w:tcW w:w="264" w:type="pct"/>
            <w:tcBorders>
              <w:top w:val="single" w:sz="4" w:space="0" w:color="000000"/>
              <w:left w:val="single" w:sz="4" w:space="0" w:color="000000"/>
              <w:bottom w:val="single" w:sz="4" w:space="0" w:color="000000"/>
            </w:tcBorders>
            <w:shd w:val="clear" w:color="auto" w:fill="D9D9D9"/>
            <w:vAlign w:val="center"/>
          </w:tcPr>
          <w:p w14:paraId="6EC0A3C3" w14:textId="23D19572"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S.N</w:t>
            </w:r>
            <w:r w:rsidR="007A459D" w:rsidRPr="00015FCB">
              <w:rPr>
                <w:rFonts w:ascii="Arial" w:hAnsi="Arial" w:cs="Arial"/>
                <w:b/>
                <w:color w:val="000000" w:themeColor="text1"/>
                <w:sz w:val="16"/>
                <w:szCs w:val="16"/>
              </w:rPr>
              <w:t>.</w:t>
            </w:r>
          </w:p>
        </w:tc>
        <w:tc>
          <w:tcPr>
            <w:tcW w:w="946" w:type="pct"/>
            <w:tcBorders>
              <w:top w:val="single" w:sz="4" w:space="0" w:color="000000"/>
              <w:left w:val="single" w:sz="4" w:space="0" w:color="000000"/>
              <w:bottom w:val="single" w:sz="4" w:space="0" w:color="000000"/>
            </w:tcBorders>
            <w:shd w:val="clear" w:color="auto" w:fill="D9D9D9"/>
            <w:vAlign w:val="center"/>
          </w:tcPr>
          <w:p w14:paraId="6C8B2E84" w14:textId="68465F3D"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Attendees</w:t>
            </w:r>
          </w:p>
        </w:tc>
        <w:tc>
          <w:tcPr>
            <w:tcW w:w="432" w:type="pct"/>
            <w:tcBorders>
              <w:top w:val="single" w:sz="4" w:space="0" w:color="000000"/>
              <w:left w:val="single" w:sz="4" w:space="0" w:color="000000"/>
              <w:bottom w:val="single" w:sz="4" w:space="0" w:color="000000"/>
              <w:right w:val="single" w:sz="4" w:space="0" w:color="000000"/>
            </w:tcBorders>
            <w:shd w:val="clear" w:color="auto" w:fill="D9D9D9"/>
          </w:tcPr>
          <w:p w14:paraId="32848112" w14:textId="77777777" w:rsidR="00CE418A" w:rsidRPr="00015FCB" w:rsidRDefault="00CE418A" w:rsidP="002C28FB">
            <w:pPr>
              <w:jc w:val="center"/>
              <w:rPr>
                <w:rFonts w:ascii="Arial" w:hAnsi="Arial" w:cs="Arial"/>
                <w:b/>
                <w:color w:val="000000" w:themeColor="text1"/>
                <w:sz w:val="16"/>
                <w:szCs w:val="16"/>
              </w:rPr>
            </w:pPr>
            <w:r w:rsidRPr="00015FCB">
              <w:rPr>
                <w:rFonts w:ascii="Arial" w:hAnsi="Arial" w:cs="Arial"/>
                <w:b/>
                <w:color w:val="000000" w:themeColor="text1"/>
                <w:sz w:val="16"/>
                <w:szCs w:val="16"/>
              </w:rPr>
              <w:t>Gender</w:t>
            </w:r>
          </w:p>
        </w:tc>
        <w:tc>
          <w:tcPr>
            <w:tcW w:w="960" w:type="pct"/>
            <w:tcBorders>
              <w:top w:val="single" w:sz="4" w:space="0" w:color="000000"/>
              <w:left w:val="single" w:sz="4" w:space="0" w:color="000000"/>
              <w:bottom w:val="single" w:sz="4" w:space="0" w:color="000000"/>
            </w:tcBorders>
            <w:shd w:val="clear" w:color="auto" w:fill="D9D9D9"/>
            <w:vAlign w:val="center"/>
          </w:tcPr>
          <w:p w14:paraId="2058554D"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Organization</w:t>
            </w:r>
          </w:p>
        </w:tc>
        <w:tc>
          <w:tcPr>
            <w:tcW w:w="793" w:type="pct"/>
            <w:tcBorders>
              <w:top w:val="single" w:sz="4" w:space="0" w:color="000000"/>
              <w:left w:val="single" w:sz="4" w:space="0" w:color="000000"/>
              <w:bottom w:val="single" w:sz="4" w:space="0" w:color="000000"/>
            </w:tcBorders>
            <w:shd w:val="clear" w:color="auto" w:fill="D9D9D9"/>
            <w:vAlign w:val="center"/>
          </w:tcPr>
          <w:p w14:paraId="77CD2291"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Designation</w:t>
            </w:r>
          </w:p>
        </w:tc>
        <w:tc>
          <w:tcPr>
            <w:tcW w:w="626"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13B40C57" w14:textId="77777777" w:rsidR="00CE418A" w:rsidRPr="00015FCB" w:rsidRDefault="00CE418A" w:rsidP="002C28FB">
            <w:pPr>
              <w:rPr>
                <w:rFonts w:ascii="Arial" w:hAnsi="Arial" w:cs="Arial"/>
                <w:color w:val="000000" w:themeColor="text1"/>
                <w:sz w:val="16"/>
                <w:szCs w:val="16"/>
              </w:rPr>
            </w:pPr>
            <w:r w:rsidRPr="00015FCB">
              <w:rPr>
                <w:rFonts w:ascii="Arial" w:hAnsi="Arial" w:cs="Arial"/>
                <w:b/>
                <w:color w:val="000000" w:themeColor="text1"/>
                <w:sz w:val="16"/>
                <w:szCs w:val="16"/>
              </w:rPr>
              <w:t>Phone No.</w:t>
            </w:r>
          </w:p>
        </w:tc>
        <w:tc>
          <w:tcPr>
            <w:tcW w:w="979"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7D4A1C3A" w14:textId="77777777" w:rsidR="00CE418A" w:rsidRPr="00015FCB" w:rsidRDefault="00CE418A" w:rsidP="002C28FB">
            <w:pPr>
              <w:rPr>
                <w:rFonts w:ascii="Arial" w:hAnsi="Arial" w:cs="Arial"/>
                <w:b/>
                <w:color w:val="000000" w:themeColor="text1"/>
                <w:sz w:val="16"/>
                <w:szCs w:val="16"/>
              </w:rPr>
            </w:pPr>
            <w:r w:rsidRPr="00015FCB">
              <w:rPr>
                <w:rFonts w:ascii="Arial" w:hAnsi="Arial" w:cs="Arial"/>
                <w:b/>
                <w:color w:val="000000" w:themeColor="text1"/>
                <w:sz w:val="16"/>
                <w:szCs w:val="16"/>
              </w:rPr>
              <w:t>Email</w:t>
            </w:r>
          </w:p>
        </w:tc>
      </w:tr>
      <w:tr w:rsidR="00CE418A" w:rsidRPr="00FD2744" w14:paraId="0158F625" w14:textId="77777777" w:rsidTr="00344672">
        <w:trPr>
          <w:trHeight w:val="251"/>
        </w:trPr>
        <w:tc>
          <w:tcPr>
            <w:tcW w:w="264" w:type="pct"/>
            <w:tcBorders>
              <w:top w:val="single" w:sz="4" w:space="0" w:color="000000"/>
              <w:left w:val="single" w:sz="4" w:space="0" w:color="000000"/>
              <w:bottom w:val="single" w:sz="4" w:space="0" w:color="000000"/>
            </w:tcBorders>
            <w:vAlign w:val="center"/>
          </w:tcPr>
          <w:p w14:paraId="08D6C34C" w14:textId="6BF708F5" w:rsidR="00CE418A" w:rsidRPr="00015FCB" w:rsidRDefault="00CE418A" w:rsidP="002C28F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1</w:t>
            </w:r>
          </w:p>
        </w:tc>
        <w:tc>
          <w:tcPr>
            <w:tcW w:w="946" w:type="pct"/>
            <w:tcBorders>
              <w:top w:val="single" w:sz="4" w:space="0" w:color="000000"/>
              <w:left w:val="single" w:sz="4" w:space="0" w:color="000000"/>
              <w:bottom w:val="single" w:sz="4" w:space="0" w:color="000000"/>
            </w:tcBorders>
            <w:shd w:val="clear" w:color="auto" w:fill="auto"/>
            <w:vAlign w:val="center"/>
          </w:tcPr>
          <w:p w14:paraId="20BF1EC6" w14:textId="1D041AFE" w:rsidR="00CE418A" w:rsidRPr="00015FCB" w:rsidRDefault="004B7282" w:rsidP="002C28FB">
            <w:pPr>
              <w:suppressAutoHyphens w:val="0"/>
              <w:rPr>
                <w:rFonts w:ascii="Arial" w:hAnsi="Arial" w:cs="Arial"/>
                <w:color w:val="000000" w:themeColor="text1"/>
                <w:sz w:val="16"/>
                <w:szCs w:val="16"/>
              </w:rPr>
            </w:pPr>
            <w:r>
              <w:rPr>
                <w:rFonts w:ascii="Arial" w:hAnsi="Arial" w:cs="Arial"/>
                <w:color w:val="000000" w:themeColor="text1"/>
                <w:sz w:val="16"/>
                <w:szCs w:val="16"/>
              </w:rPr>
              <w:t xml:space="preserve">Arjun Gurung </w:t>
            </w:r>
          </w:p>
        </w:tc>
        <w:tc>
          <w:tcPr>
            <w:tcW w:w="432" w:type="pct"/>
            <w:tcBorders>
              <w:top w:val="single" w:sz="4" w:space="0" w:color="000000"/>
              <w:left w:val="single" w:sz="4" w:space="0" w:color="000000"/>
              <w:bottom w:val="single" w:sz="4" w:space="0" w:color="000000"/>
              <w:right w:val="single" w:sz="4" w:space="0" w:color="000000"/>
            </w:tcBorders>
            <w:vAlign w:val="center"/>
          </w:tcPr>
          <w:p w14:paraId="5F0C4986" w14:textId="56E7E3D8" w:rsidR="00CE418A" w:rsidRPr="00015FCB" w:rsidRDefault="004B7282" w:rsidP="002C28FB">
            <w:pPr>
              <w:snapToGrid w:val="0"/>
              <w:rPr>
                <w:rFonts w:ascii="Arial" w:hAnsi="Arial" w:cs="Arial"/>
                <w:color w:val="000000" w:themeColor="text1"/>
                <w:sz w:val="16"/>
                <w:szCs w:val="16"/>
              </w:rPr>
            </w:pPr>
            <w:r>
              <w:rPr>
                <w:rFonts w:ascii="Arial" w:hAnsi="Arial" w:cs="Arial"/>
                <w:color w:val="000000" w:themeColor="text1"/>
                <w:sz w:val="16"/>
                <w:szCs w:val="16"/>
              </w:rPr>
              <w:t xml:space="preserve">Male </w:t>
            </w:r>
          </w:p>
        </w:tc>
        <w:tc>
          <w:tcPr>
            <w:tcW w:w="960" w:type="pct"/>
            <w:tcBorders>
              <w:top w:val="single" w:sz="4" w:space="0" w:color="000000"/>
              <w:left w:val="single" w:sz="4" w:space="0" w:color="000000"/>
              <w:bottom w:val="single" w:sz="4" w:space="0" w:color="000000"/>
            </w:tcBorders>
            <w:shd w:val="clear" w:color="auto" w:fill="auto"/>
            <w:vAlign w:val="center"/>
          </w:tcPr>
          <w:p w14:paraId="756D9156" w14:textId="6E0C4BE3" w:rsidR="00CE418A" w:rsidRPr="00015FCB" w:rsidRDefault="004B7282" w:rsidP="002C28FB">
            <w:pPr>
              <w:snapToGrid w:val="0"/>
              <w:rPr>
                <w:rFonts w:ascii="Arial" w:hAnsi="Arial" w:cs="Arial"/>
                <w:color w:val="000000" w:themeColor="text1"/>
                <w:sz w:val="16"/>
                <w:szCs w:val="16"/>
              </w:rPr>
            </w:pPr>
            <w:r>
              <w:rPr>
                <w:rFonts w:ascii="Arial" w:hAnsi="Arial" w:cs="Arial"/>
                <w:color w:val="000000" w:themeColor="text1"/>
                <w:sz w:val="16"/>
                <w:szCs w:val="16"/>
              </w:rPr>
              <w:t xml:space="preserve">Marsyangdi RM </w:t>
            </w:r>
          </w:p>
        </w:tc>
        <w:tc>
          <w:tcPr>
            <w:tcW w:w="793" w:type="pct"/>
            <w:tcBorders>
              <w:top w:val="single" w:sz="4" w:space="0" w:color="000000"/>
              <w:left w:val="single" w:sz="4" w:space="0" w:color="000000"/>
              <w:bottom w:val="single" w:sz="4" w:space="0" w:color="000000"/>
            </w:tcBorders>
            <w:vAlign w:val="center"/>
          </w:tcPr>
          <w:p w14:paraId="076D9385" w14:textId="22F10BC2" w:rsidR="00CE418A" w:rsidRPr="00015FCB" w:rsidRDefault="004B7282" w:rsidP="002C28FB">
            <w:pPr>
              <w:suppressAutoHyphens w:val="0"/>
              <w:rPr>
                <w:rFonts w:ascii="Arial" w:hAnsi="Arial" w:cs="Arial"/>
                <w:color w:val="000000" w:themeColor="text1"/>
                <w:sz w:val="16"/>
                <w:szCs w:val="16"/>
              </w:rPr>
            </w:pPr>
            <w:r>
              <w:rPr>
                <w:rFonts w:ascii="Arial" w:hAnsi="Arial" w:cs="Arial"/>
                <w:color w:val="000000" w:themeColor="text1"/>
                <w:sz w:val="16"/>
                <w:szCs w:val="16"/>
              </w:rPr>
              <w:t xml:space="preserve">Chairperson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C111C9" w14:textId="317C7431" w:rsidR="00CE418A" w:rsidRPr="00015FCB" w:rsidRDefault="00CE418A" w:rsidP="002C28FB">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36D415E6" w14:textId="57CE20A8" w:rsidR="00CE418A" w:rsidRPr="00015FCB" w:rsidRDefault="00CE418A" w:rsidP="002C28FB">
            <w:pPr>
              <w:suppressAutoHyphens w:val="0"/>
              <w:rPr>
                <w:rFonts w:ascii="Arial" w:hAnsi="Arial" w:cs="Arial"/>
                <w:color w:val="000000" w:themeColor="text1"/>
                <w:sz w:val="16"/>
                <w:szCs w:val="16"/>
                <w:u w:val="single"/>
              </w:rPr>
            </w:pPr>
          </w:p>
        </w:tc>
      </w:tr>
      <w:tr w:rsidR="0059178B" w:rsidRPr="00FD2744" w14:paraId="6B060881" w14:textId="77777777" w:rsidTr="00344672">
        <w:trPr>
          <w:trHeight w:val="260"/>
        </w:trPr>
        <w:tc>
          <w:tcPr>
            <w:tcW w:w="264" w:type="pct"/>
            <w:tcBorders>
              <w:top w:val="single" w:sz="4" w:space="0" w:color="000000"/>
              <w:left w:val="single" w:sz="4" w:space="0" w:color="000000"/>
              <w:bottom w:val="single" w:sz="4" w:space="0" w:color="000000"/>
            </w:tcBorders>
            <w:vAlign w:val="center"/>
          </w:tcPr>
          <w:p w14:paraId="7F7AAE8F" w14:textId="2841E907"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2</w:t>
            </w:r>
          </w:p>
        </w:tc>
        <w:tc>
          <w:tcPr>
            <w:tcW w:w="946" w:type="pct"/>
            <w:tcBorders>
              <w:top w:val="single" w:sz="4" w:space="0" w:color="000000"/>
              <w:left w:val="single" w:sz="4" w:space="0" w:color="000000"/>
              <w:bottom w:val="single" w:sz="4" w:space="0" w:color="000000"/>
            </w:tcBorders>
            <w:shd w:val="clear" w:color="auto" w:fill="auto"/>
            <w:vAlign w:val="center"/>
          </w:tcPr>
          <w:p w14:paraId="4CE797E6" w14:textId="2B95CA2C"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Shital Babu Lohani</w:t>
            </w:r>
          </w:p>
        </w:tc>
        <w:tc>
          <w:tcPr>
            <w:tcW w:w="432" w:type="pct"/>
            <w:tcBorders>
              <w:top w:val="single" w:sz="4" w:space="0" w:color="000000"/>
              <w:left w:val="single" w:sz="4" w:space="0" w:color="000000"/>
              <w:bottom w:val="single" w:sz="4" w:space="0" w:color="000000"/>
              <w:right w:val="single" w:sz="4" w:space="0" w:color="000000"/>
            </w:tcBorders>
            <w:vAlign w:val="center"/>
          </w:tcPr>
          <w:p w14:paraId="6BBB1DB5" w14:textId="73C0A18E"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046F952E" w14:textId="58A4FA04"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DLPIU- Building </w:t>
            </w:r>
          </w:p>
        </w:tc>
        <w:tc>
          <w:tcPr>
            <w:tcW w:w="793" w:type="pct"/>
            <w:tcBorders>
              <w:top w:val="single" w:sz="4" w:space="0" w:color="000000"/>
              <w:left w:val="single" w:sz="4" w:space="0" w:color="000000"/>
              <w:bottom w:val="single" w:sz="4" w:space="0" w:color="000000"/>
            </w:tcBorders>
            <w:vAlign w:val="center"/>
          </w:tcPr>
          <w:p w14:paraId="47BAB2E4" w14:textId="3023E0E0"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Focal person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6DC2F9" w14:textId="6A892CB8"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9856042233</w:t>
            </w:r>
          </w:p>
        </w:tc>
        <w:tc>
          <w:tcPr>
            <w:tcW w:w="979" w:type="pct"/>
            <w:tcBorders>
              <w:top w:val="single" w:sz="4" w:space="0" w:color="000000"/>
              <w:left w:val="single" w:sz="4" w:space="0" w:color="000000"/>
              <w:bottom w:val="single" w:sz="4" w:space="0" w:color="000000"/>
              <w:right w:val="single" w:sz="4" w:space="0" w:color="000000"/>
            </w:tcBorders>
            <w:vAlign w:val="center"/>
          </w:tcPr>
          <w:p w14:paraId="6DDDA4BE" w14:textId="615B7A52" w:rsidR="0059178B" w:rsidRPr="00015FCB" w:rsidRDefault="0059178B" w:rsidP="0059178B">
            <w:pPr>
              <w:suppressAutoHyphens w:val="0"/>
              <w:rPr>
                <w:rFonts w:ascii="Arial" w:hAnsi="Arial" w:cs="Arial"/>
                <w:color w:val="000000" w:themeColor="text1"/>
                <w:sz w:val="16"/>
                <w:szCs w:val="16"/>
                <w:u w:val="single"/>
              </w:rPr>
            </w:pPr>
          </w:p>
        </w:tc>
      </w:tr>
      <w:tr w:rsidR="0059178B" w:rsidRPr="00FD2744" w14:paraId="721D2996" w14:textId="77777777" w:rsidTr="00344672">
        <w:trPr>
          <w:trHeight w:val="260"/>
        </w:trPr>
        <w:tc>
          <w:tcPr>
            <w:tcW w:w="264" w:type="pct"/>
            <w:tcBorders>
              <w:top w:val="single" w:sz="4" w:space="0" w:color="000000"/>
              <w:left w:val="single" w:sz="4" w:space="0" w:color="000000"/>
              <w:bottom w:val="single" w:sz="4" w:space="0" w:color="000000"/>
            </w:tcBorders>
            <w:vAlign w:val="center"/>
          </w:tcPr>
          <w:p w14:paraId="2FE00C2B" w14:textId="63D14C83"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3</w:t>
            </w:r>
          </w:p>
        </w:tc>
        <w:tc>
          <w:tcPr>
            <w:tcW w:w="946" w:type="pct"/>
            <w:tcBorders>
              <w:top w:val="single" w:sz="4" w:space="0" w:color="000000"/>
              <w:left w:val="single" w:sz="4" w:space="0" w:color="000000"/>
              <w:bottom w:val="single" w:sz="4" w:space="0" w:color="000000"/>
            </w:tcBorders>
            <w:shd w:val="clear" w:color="auto" w:fill="auto"/>
            <w:vAlign w:val="center"/>
          </w:tcPr>
          <w:p w14:paraId="413F9B2C" w14:textId="2885CA0F"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Umesh Dangol</w:t>
            </w:r>
          </w:p>
        </w:tc>
        <w:tc>
          <w:tcPr>
            <w:tcW w:w="432" w:type="pct"/>
            <w:tcBorders>
              <w:top w:val="single" w:sz="4" w:space="0" w:color="000000"/>
              <w:left w:val="single" w:sz="4" w:space="0" w:color="000000"/>
              <w:bottom w:val="single" w:sz="4" w:space="0" w:color="000000"/>
              <w:right w:val="single" w:sz="4" w:space="0" w:color="000000"/>
            </w:tcBorders>
            <w:vAlign w:val="center"/>
          </w:tcPr>
          <w:p w14:paraId="4030C0C0" w14:textId="32C105E4"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295F5075" w14:textId="76DAE09E"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NRA</w:t>
            </w:r>
          </w:p>
        </w:tc>
        <w:tc>
          <w:tcPr>
            <w:tcW w:w="793" w:type="pct"/>
            <w:tcBorders>
              <w:top w:val="single" w:sz="4" w:space="0" w:color="000000"/>
              <w:left w:val="single" w:sz="4" w:space="0" w:color="000000"/>
              <w:bottom w:val="single" w:sz="4" w:space="0" w:color="000000"/>
            </w:tcBorders>
            <w:vAlign w:val="center"/>
          </w:tcPr>
          <w:p w14:paraId="489E4FA7" w14:textId="0EA65830"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DSE</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28784" w14:textId="089C5408"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9851181518</w:t>
            </w:r>
          </w:p>
        </w:tc>
        <w:tc>
          <w:tcPr>
            <w:tcW w:w="979" w:type="pct"/>
            <w:tcBorders>
              <w:top w:val="single" w:sz="4" w:space="0" w:color="000000"/>
              <w:left w:val="single" w:sz="4" w:space="0" w:color="000000"/>
              <w:bottom w:val="single" w:sz="4" w:space="0" w:color="000000"/>
              <w:right w:val="single" w:sz="4" w:space="0" w:color="000000"/>
            </w:tcBorders>
            <w:vAlign w:val="center"/>
          </w:tcPr>
          <w:p w14:paraId="6AF5C897" w14:textId="5BD73E63" w:rsidR="0059178B" w:rsidRPr="00015FCB" w:rsidRDefault="004B7282" w:rsidP="0059178B">
            <w:pPr>
              <w:suppressAutoHyphens w:val="0"/>
              <w:rPr>
                <w:rFonts w:ascii="Arial" w:hAnsi="Arial" w:cs="Arial"/>
                <w:color w:val="000000" w:themeColor="text1"/>
                <w:sz w:val="16"/>
                <w:szCs w:val="16"/>
                <w:u w:val="single"/>
              </w:rPr>
            </w:pPr>
            <w:r w:rsidRPr="004B7282">
              <w:rPr>
                <w:rFonts w:ascii="Arial" w:hAnsi="Arial" w:cs="Arial"/>
                <w:color w:val="000000" w:themeColor="text1"/>
                <w:sz w:val="16"/>
                <w:szCs w:val="16"/>
                <w:u w:val="single"/>
              </w:rPr>
              <w:t>umesh.dangol.ud@gmail.com</w:t>
            </w:r>
          </w:p>
        </w:tc>
      </w:tr>
      <w:tr w:rsidR="0059178B" w:rsidRPr="00FD2744" w14:paraId="2ED8E7DA" w14:textId="77777777" w:rsidTr="00151D3F">
        <w:trPr>
          <w:trHeight w:val="432"/>
        </w:trPr>
        <w:tc>
          <w:tcPr>
            <w:tcW w:w="264" w:type="pct"/>
            <w:tcBorders>
              <w:top w:val="single" w:sz="4" w:space="0" w:color="000000"/>
              <w:left w:val="single" w:sz="4" w:space="0" w:color="000000"/>
              <w:bottom w:val="single" w:sz="4" w:space="0" w:color="000000"/>
            </w:tcBorders>
            <w:vAlign w:val="center"/>
          </w:tcPr>
          <w:p w14:paraId="0401C7D1" w14:textId="45C31541" w:rsidR="0059178B" w:rsidRPr="00015FCB" w:rsidRDefault="0059178B" w:rsidP="0059178B">
            <w:pPr>
              <w:suppressAutoHyphens w:val="0"/>
              <w:jc w:val="center"/>
              <w:rPr>
                <w:rFonts w:ascii="Arial" w:hAnsi="Arial" w:cs="Arial"/>
                <w:color w:val="000000" w:themeColor="text1"/>
                <w:sz w:val="16"/>
                <w:szCs w:val="16"/>
              </w:rPr>
            </w:pPr>
            <w:r w:rsidRPr="00015FCB">
              <w:rPr>
                <w:rFonts w:ascii="Arial" w:hAnsi="Arial" w:cs="Arial"/>
                <w:color w:val="000000" w:themeColor="text1"/>
                <w:sz w:val="16"/>
                <w:szCs w:val="16"/>
              </w:rPr>
              <w:t>4</w:t>
            </w:r>
          </w:p>
        </w:tc>
        <w:tc>
          <w:tcPr>
            <w:tcW w:w="946" w:type="pct"/>
            <w:tcBorders>
              <w:top w:val="single" w:sz="4" w:space="0" w:color="000000"/>
              <w:left w:val="single" w:sz="4" w:space="0" w:color="000000"/>
              <w:bottom w:val="single" w:sz="4" w:space="0" w:color="000000"/>
            </w:tcBorders>
            <w:shd w:val="clear" w:color="auto" w:fill="auto"/>
            <w:vAlign w:val="center"/>
          </w:tcPr>
          <w:p w14:paraId="535B5AD1" w14:textId="4A7E7866"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Binayak Dawadi</w:t>
            </w:r>
          </w:p>
        </w:tc>
        <w:tc>
          <w:tcPr>
            <w:tcW w:w="432" w:type="pct"/>
            <w:tcBorders>
              <w:top w:val="single" w:sz="4" w:space="0" w:color="000000"/>
              <w:left w:val="single" w:sz="4" w:space="0" w:color="000000"/>
              <w:bottom w:val="single" w:sz="4" w:space="0" w:color="000000"/>
              <w:right w:val="single" w:sz="4" w:space="0" w:color="000000"/>
            </w:tcBorders>
            <w:vAlign w:val="center"/>
          </w:tcPr>
          <w:p w14:paraId="72B7DF1C" w14:textId="07FA59BF"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12F7378D" w14:textId="5D5FC647"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DLPIU GMaLI</w:t>
            </w:r>
          </w:p>
        </w:tc>
        <w:tc>
          <w:tcPr>
            <w:tcW w:w="793" w:type="pct"/>
            <w:tcBorders>
              <w:top w:val="single" w:sz="4" w:space="0" w:color="000000"/>
              <w:left w:val="single" w:sz="4" w:space="0" w:color="000000"/>
              <w:bottom w:val="single" w:sz="4" w:space="0" w:color="000000"/>
            </w:tcBorders>
            <w:vAlign w:val="center"/>
          </w:tcPr>
          <w:p w14:paraId="311AD1CC" w14:textId="0B6C35FA" w:rsidR="0059178B"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Computer operator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EF5413" w14:textId="77F55E1F" w:rsidR="0059178B"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9856045980</w:t>
            </w:r>
          </w:p>
        </w:tc>
        <w:tc>
          <w:tcPr>
            <w:tcW w:w="979" w:type="pct"/>
            <w:tcBorders>
              <w:top w:val="single" w:sz="4" w:space="0" w:color="000000"/>
              <w:left w:val="single" w:sz="4" w:space="0" w:color="000000"/>
              <w:bottom w:val="single" w:sz="4" w:space="0" w:color="000000"/>
              <w:right w:val="single" w:sz="4" w:space="0" w:color="000000"/>
            </w:tcBorders>
            <w:vAlign w:val="center"/>
          </w:tcPr>
          <w:p w14:paraId="34795C5B" w14:textId="4CF832F9" w:rsidR="0059178B" w:rsidRPr="00015FCB" w:rsidRDefault="004B7282" w:rsidP="0059178B">
            <w:pPr>
              <w:suppressAutoHyphens w:val="0"/>
              <w:rPr>
                <w:rFonts w:ascii="Arial" w:hAnsi="Arial" w:cs="Arial"/>
                <w:color w:val="000000" w:themeColor="text1"/>
                <w:sz w:val="16"/>
                <w:szCs w:val="16"/>
                <w:u w:val="single"/>
              </w:rPr>
            </w:pPr>
            <w:r w:rsidRPr="004B7282">
              <w:rPr>
                <w:rFonts w:ascii="Arial" w:hAnsi="Arial" w:cs="Arial"/>
                <w:color w:val="000000" w:themeColor="text1"/>
                <w:sz w:val="16"/>
                <w:szCs w:val="16"/>
                <w:u w:val="single"/>
              </w:rPr>
              <w:t>binayakn246@gmail.com</w:t>
            </w:r>
          </w:p>
        </w:tc>
      </w:tr>
      <w:tr w:rsidR="008A1EEA" w:rsidRPr="00FD2744" w14:paraId="5A30BD6E" w14:textId="77777777" w:rsidTr="00344672">
        <w:trPr>
          <w:trHeight w:val="269"/>
        </w:trPr>
        <w:tc>
          <w:tcPr>
            <w:tcW w:w="264" w:type="pct"/>
            <w:tcBorders>
              <w:top w:val="single" w:sz="4" w:space="0" w:color="000000"/>
              <w:left w:val="single" w:sz="4" w:space="0" w:color="000000"/>
              <w:bottom w:val="single" w:sz="4" w:space="0" w:color="000000"/>
            </w:tcBorders>
            <w:vAlign w:val="center"/>
          </w:tcPr>
          <w:p w14:paraId="4BB2E324" w14:textId="1AE00612" w:rsidR="008A1EEA" w:rsidRPr="00015FCB" w:rsidRDefault="008A1EEA" w:rsidP="0059178B">
            <w:pPr>
              <w:suppressAutoHyphens w:val="0"/>
              <w:jc w:val="center"/>
              <w:rPr>
                <w:rFonts w:ascii="Arial" w:hAnsi="Arial" w:cs="Arial"/>
                <w:color w:val="000000" w:themeColor="text1"/>
                <w:sz w:val="16"/>
                <w:szCs w:val="16"/>
              </w:rPr>
            </w:pPr>
            <w:r>
              <w:rPr>
                <w:rFonts w:ascii="Arial" w:hAnsi="Arial" w:cs="Arial"/>
                <w:color w:val="000000" w:themeColor="text1"/>
                <w:sz w:val="16"/>
                <w:szCs w:val="16"/>
              </w:rPr>
              <w:t>5</w:t>
            </w:r>
          </w:p>
        </w:tc>
        <w:tc>
          <w:tcPr>
            <w:tcW w:w="946" w:type="pct"/>
            <w:tcBorders>
              <w:top w:val="single" w:sz="4" w:space="0" w:color="000000"/>
              <w:left w:val="single" w:sz="4" w:space="0" w:color="000000"/>
              <w:bottom w:val="single" w:sz="4" w:space="0" w:color="000000"/>
            </w:tcBorders>
            <w:shd w:val="clear" w:color="auto" w:fill="auto"/>
            <w:vAlign w:val="center"/>
          </w:tcPr>
          <w:p w14:paraId="28C0B685" w14:textId="32F1CCB0" w:rsidR="008A1EEA"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Rijan Gajurel</w:t>
            </w:r>
          </w:p>
        </w:tc>
        <w:tc>
          <w:tcPr>
            <w:tcW w:w="432" w:type="pct"/>
            <w:tcBorders>
              <w:top w:val="single" w:sz="4" w:space="0" w:color="000000"/>
              <w:left w:val="single" w:sz="4" w:space="0" w:color="000000"/>
              <w:bottom w:val="single" w:sz="4" w:space="0" w:color="000000"/>
              <w:right w:val="single" w:sz="4" w:space="0" w:color="000000"/>
            </w:tcBorders>
            <w:vAlign w:val="center"/>
          </w:tcPr>
          <w:p w14:paraId="0426C903" w14:textId="4617DAF9" w:rsidR="008A1EEA"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tcPr>
          <w:p w14:paraId="5EFA3082" w14:textId="3AF25C1C" w:rsidR="008A1EEA"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HRRP</w:t>
            </w:r>
          </w:p>
        </w:tc>
        <w:tc>
          <w:tcPr>
            <w:tcW w:w="793" w:type="pct"/>
            <w:tcBorders>
              <w:top w:val="single" w:sz="4" w:space="0" w:color="000000"/>
              <w:left w:val="single" w:sz="4" w:space="0" w:color="000000"/>
              <w:bottom w:val="single" w:sz="4" w:space="0" w:color="000000"/>
            </w:tcBorders>
            <w:vAlign w:val="center"/>
          </w:tcPr>
          <w:p w14:paraId="3F23E2D0" w14:textId="5AB892AA" w:rsidR="008A1EEA" w:rsidRPr="00015FCB" w:rsidRDefault="004B7282" w:rsidP="0059178B">
            <w:pPr>
              <w:snapToGrid w:val="0"/>
              <w:rPr>
                <w:rFonts w:ascii="Arial" w:hAnsi="Arial" w:cs="Arial"/>
                <w:color w:val="000000" w:themeColor="text1"/>
                <w:sz w:val="16"/>
                <w:szCs w:val="16"/>
              </w:rPr>
            </w:pPr>
            <w:r>
              <w:rPr>
                <w:rFonts w:ascii="Arial" w:hAnsi="Arial" w:cs="Arial"/>
                <w:color w:val="000000" w:themeColor="text1"/>
                <w:sz w:val="16"/>
                <w:szCs w:val="16"/>
              </w:rPr>
              <w:t xml:space="preserve">District Coordinator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11B81" w14:textId="2744EA83" w:rsidR="008A1EEA" w:rsidRPr="00015FCB" w:rsidRDefault="004B7282" w:rsidP="0059178B">
            <w:pPr>
              <w:suppressAutoHyphens w:val="0"/>
              <w:rPr>
                <w:rFonts w:ascii="Arial" w:hAnsi="Arial" w:cs="Arial"/>
                <w:color w:val="000000" w:themeColor="text1"/>
                <w:sz w:val="16"/>
                <w:szCs w:val="16"/>
              </w:rPr>
            </w:pPr>
            <w:r>
              <w:rPr>
                <w:rFonts w:ascii="Arial" w:hAnsi="Arial" w:cs="Arial"/>
                <w:color w:val="000000" w:themeColor="text1"/>
                <w:sz w:val="16"/>
                <w:szCs w:val="16"/>
              </w:rPr>
              <w:t>9851114937</w:t>
            </w:r>
          </w:p>
        </w:tc>
        <w:tc>
          <w:tcPr>
            <w:tcW w:w="979" w:type="pct"/>
            <w:tcBorders>
              <w:top w:val="single" w:sz="4" w:space="0" w:color="000000"/>
              <w:left w:val="single" w:sz="4" w:space="0" w:color="000000"/>
              <w:bottom w:val="single" w:sz="4" w:space="0" w:color="000000"/>
              <w:right w:val="single" w:sz="4" w:space="0" w:color="000000"/>
            </w:tcBorders>
            <w:vAlign w:val="center"/>
          </w:tcPr>
          <w:p w14:paraId="31490AD1" w14:textId="4DF49761" w:rsidR="008A1EEA" w:rsidRPr="00015FCB" w:rsidRDefault="00CB30CE" w:rsidP="0059178B">
            <w:pPr>
              <w:suppressAutoHyphens w:val="0"/>
              <w:rPr>
                <w:rFonts w:ascii="Arial" w:hAnsi="Arial" w:cs="Arial"/>
                <w:color w:val="000000" w:themeColor="text1"/>
                <w:sz w:val="16"/>
                <w:szCs w:val="16"/>
                <w:u w:val="single"/>
              </w:rPr>
            </w:pPr>
            <w:hyperlink r:id="rId7" w:history="1">
              <w:r w:rsidR="004B7282" w:rsidRPr="005B6E48">
                <w:rPr>
                  <w:rStyle w:val="Hyperlink"/>
                  <w:rFonts w:ascii="Arial" w:hAnsi="Arial" w:cs="Arial"/>
                  <w:sz w:val="16"/>
                  <w:szCs w:val="16"/>
                </w:rPr>
                <w:t>Rijan.gajurel@hrrpnepl.org</w:t>
              </w:r>
            </w:hyperlink>
          </w:p>
        </w:tc>
      </w:tr>
      <w:tr w:rsidR="00984A6C" w:rsidRPr="00FD2744" w14:paraId="773CFF76" w14:textId="77777777" w:rsidTr="00007801">
        <w:trPr>
          <w:trHeight w:val="278"/>
        </w:trPr>
        <w:tc>
          <w:tcPr>
            <w:tcW w:w="264" w:type="pct"/>
            <w:tcBorders>
              <w:top w:val="single" w:sz="4" w:space="0" w:color="000000"/>
              <w:left w:val="single" w:sz="4" w:space="0" w:color="000000"/>
              <w:bottom w:val="single" w:sz="4" w:space="0" w:color="000000"/>
            </w:tcBorders>
            <w:vAlign w:val="center"/>
          </w:tcPr>
          <w:p w14:paraId="1099E7EF" w14:textId="5B528039" w:rsidR="00984A6C" w:rsidRPr="00015FCB" w:rsidRDefault="008A1EEA" w:rsidP="002C28FB">
            <w:pPr>
              <w:suppressAutoHyphens w:val="0"/>
              <w:jc w:val="center"/>
              <w:rPr>
                <w:rFonts w:ascii="Arial" w:hAnsi="Arial" w:cs="Arial"/>
                <w:color w:val="000000" w:themeColor="text1"/>
                <w:sz w:val="16"/>
                <w:szCs w:val="16"/>
              </w:rPr>
            </w:pPr>
            <w:r>
              <w:rPr>
                <w:rFonts w:ascii="Arial" w:hAnsi="Arial" w:cs="Arial"/>
                <w:color w:val="000000" w:themeColor="text1"/>
                <w:sz w:val="16"/>
                <w:szCs w:val="16"/>
              </w:rPr>
              <w:t>6</w:t>
            </w:r>
          </w:p>
        </w:tc>
        <w:tc>
          <w:tcPr>
            <w:tcW w:w="946" w:type="pct"/>
            <w:tcBorders>
              <w:top w:val="single" w:sz="4" w:space="0" w:color="000000"/>
              <w:left w:val="single" w:sz="4" w:space="0" w:color="000000"/>
              <w:bottom w:val="single" w:sz="4" w:space="0" w:color="000000"/>
            </w:tcBorders>
            <w:shd w:val="clear" w:color="auto" w:fill="auto"/>
            <w:vAlign w:val="center"/>
          </w:tcPr>
          <w:p w14:paraId="1D603256" w14:textId="30342C57" w:rsidR="00984A6C" w:rsidRPr="00015FCB" w:rsidRDefault="004B7282" w:rsidP="002C28FB">
            <w:pPr>
              <w:suppressAutoHyphens w:val="0"/>
              <w:rPr>
                <w:rFonts w:ascii="Arial" w:hAnsi="Arial" w:cs="Arial"/>
                <w:color w:val="000000" w:themeColor="text1"/>
                <w:sz w:val="16"/>
                <w:szCs w:val="16"/>
              </w:rPr>
            </w:pPr>
            <w:r>
              <w:rPr>
                <w:rFonts w:ascii="Arial" w:hAnsi="Arial" w:cs="Arial"/>
                <w:color w:val="000000" w:themeColor="text1"/>
                <w:sz w:val="16"/>
                <w:szCs w:val="16"/>
              </w:rPr>
              <w:t>Biren Shah</w:t>
            </w:r>
          </w:p>
        </w:tc>
        <w:tc>
          <w:tcPr>
            <w:tcW w:w="432" w:type="pct"/>
            <w:tcBorders>
              <w:top w:val="single" w:sz="4" w:space="0" w:color="000000"/>
              <w:left w:val="single" w:sz="4" w:space="0" w:color="000000"/>
              <w:bottom w:val="single" w:sz="4" w:space="0" w:color="000000"/>
              <w:right w:val="single" w:sz="4" w:space="0" w:color="000000"/>
            </w:tcBorders>
            <w:vAlign w:val="center"/>
          </w:tcPr>
          <w:p w14:paraId="0E77BD6D" w14:textId="7E170D52" w:rsidR="00984A6C" w:rsidRPr="00015FCB" w:rsidRDefault="004B7282" w:rsidP="002C28FB">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22AAAA35" w14:textId="537CA9BC" w:rsidR="00984A6C" w:rsidRPr="00015FCB" w:rsidRDefault="004B7282" w:rsidP="002C28FB">
            <w:pPr>
              <w:snapToGrid w:val="0"/>
              <w:ind w:left="60"/>
              <w:rPr>
                <w:rFonts w:ascii="Arial" w:hAnsi="Arial" w:cs="Arial"/>
                <w:color w:val="000000" w:themeColor="text1"/>
                <w:sz w:val="16"/>
                <w:szCs w:val="16"/>
              </w:rPr>
            </w:pPr>
            <w:r>
              <w:rPr>
                <w:rFonts w:ascii="Arial" w:hAnsi="Arial" w:cs="Arial"/>
                <w:color w:val="000000" w:themeColor="text1"/>
                <w:sz w:val="16"/>
                <w:szCs w:val="16"/>
              </w:rPr>
              <w:t>HRRP</w:t>
            </w:r>
          </w:p>
        </w:tc>
        <w:tc>
          <w:tcPr>
            <w:tcW w:w="793" w:type="pct"/>
            <w:tcBorders>
              <w:top w:val="single" w:sz="4" w:space="0" w:color="000000"/>
              <w:left w:val="single" w:sz="4" w:space="0" w:color="000000"/>
              <w:bottom w:val="single" w:sz="4" w:space="0" w:color="000000"/>
            </w:tcBorders>
            <w:vAlign w:val="center"/>
          </w:tcPr>
          <w:p w14:paraId="08508228" w14:textId="79714962" w:rsidR="00984A6C" w:rsidRPr="00015FCB" w:rsidRDefault="004B7282" w:rsidP="002C28FB">
            <w:pPr>
              <w:snapToGrid w:val="0"/>
              <w:rPr>
                <w:rFonts w:ascii="Arial" w:hAnsi="Arial" w:cs="Arial"/>
                <w:color w:val="000000" w:themeColor="text1"/>
                <w:sz w:val="16"/>
                <w:szCs w:val="16"/>
              </w:rPr>
            </w:pPr>
            <w:r>
              <w:rPr>
                <w:rFonts w:ascii="Arial" w:hAnsi="Arial" w:cs="Arial"/>
                <w:color w:val="000000" w:themeColor="text1"/>
                <w:sz w:val="16"/>
                <w:szCs w:val="16"/>
              </w:rPr>
              <w:t xml:space="preserve">District Technical Coordinator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DF646" w14:textId="2344FAB6" w:rsidR="00984A6C" w:rsidRPr="00015FCB" w:rsidRDefault="004B7282" w:rsidP="002C28FB">
            <w:pPr>
              <w:suppressAutoHyphens w:val="0"/>
              <w:rPr>
                <w:rFonts w:ascii="Arial" w:hAnsi="Arial" w:cs="Arial"/>
                <w:color w:val="000000" w:themeColor="text1"/>
                <w:sz w:val="16"/>
                <w:szCs w:val="16"/>
              </w:rPr>
            </w:pPr>
            <w:r>
              <w:rPr>
                <w:rFonts w:ascii="Arial" w:hAnsi="Arial" w:cs="Arial"/>
                <w:color w:val="000000" w:themeColor="text1"/>
                <w:sz w:val="16"/>
                <w:szCs w:val="16"/>
              </w:rPr>
              <w:t>9817396852</w:t>
            </w:r>
          </w:p>
        </w:tc>
        <w:tc>
          <w:tcPr>
            <w:tcW w:w="979" w:type="pct"/>
            <w:tcBorders>
              <w:top w:val="single" w:sz="4" w:space="0" w:color="000000"/>
              <w:left w:val="single" w:sz="4" w:space="0" w:color="000000"/>
              <w:bottom w:val="single" w:sz="4" w:space="0" w:color="000000"/>
              <w:right w:val="single" w:sz="4" w:space="0" w:color="000000"/>
            </w:tcBorders>
            <w:vAlign w:val="center"/>
          </w:tcPr>
          <w:p w14:paraId="2DFDA8AF" w14:textId="7D154836" w:rsidR="00984A6C" w:rsidRPr="00015FCB" w:rsidRDefault="004B7282" w:rsidP="002C28FB">
            <w:pPr>
              <w:suppressAutoHyphens w:val="0"/>
              <w:rPr>
                <w:rFonts w:ascii="Arial" w:hAnsi="Arial" w:cs="Arial"/>
                <w:color w:val="000000" w:themeColor="text1"/>
                <w:sz w:val="16"/>
                <w:szCs w:val="16"/>
                <w:u w:val="single"/>
              </w:rPr>
            </w:pPr>
            <w:r>
              <w:rPr>
                <w:rFonts w:ascii="Arial" w:hAnsi="Arial" w:cs="Arial"/>
                <w:color w:val="000000" w:themeColor="text1"/>
                <w:sz w:val="16"/>
                <w:szCs w:val="16"/>
                <w:u w:val="single"/>
              </w:rPr>
              <w:t>Biren.shah@hrrpnepal.org</w:t>
            </w:r>
          </w:p>
        </w:tc>
      </w:tr>
      <w:tr w:rsidR="00CC67AE" w:rsidRPr="00FD2744" w14:paraId="1094E040" w14:textId="77777777" w:rsidTr="004B7282">
        <w:trPr>
          <w:trHeight w:val="323"/>
        </w:trPr>
        <w:tc>
          <w:tcPr>
            <w:tcW w:w="264" w:type="pct"/>
            <w:tcBorders>
              <w:top w:val="single" w:sz="4" w:space="0" w:color="000000"/>
              <w:left w:val="single" w:sz="4" w:space="0" w:color="000000"/>
              <w:bottom w:val="single" w:sz="4" w:space="0" w:color="000000"/>
            </w:tcBorders>
            <w:vAlign w:val="center"/>
          </w:tcPr>
          <w:p w14:paraId="53A03E4A" w14:textId="3D2D87B3" w:rsidR="00CC67AE" w:rsidRPr="00015FCB" w:rsidRDefault="008A1EEA" w:rsidP="00CC67AE">
            <w:pPr>
              <w:suppressAutoHyphens w:val="0"/>
              <w:jc w:val="center"/>
              <w:rPr>
                <w:rFonts w:ascii="Arial" w:hAnsi="Arial" w:cs="Arial"/>
                <w:color w:val="000000" w:themeColor="text1"/>
                <w:sz w:val="16"/>
                <w:szCs w:val="16"/>
              </w:rPr>
            </w:pPr>
            <w:r>
              <w:rPr>
                <w:rFonts w:ascii="Arial" w:hAnsi="Arial" w:cs="Arial"/>
                <w:color w:val="000000" w:themeColor="text1"/>
                <w:sz w:val="16"/>
                <w:szCs w:val="16"/>
              </w:rPr>
              <w:t>7</w:t>
            </w:r>
          </w:p>
        </w:tc>
        <w:tc>
          <w:tcPr>
            <w:tcW w:w="946" w:type="pct"/>
            <w:tcBorders>
              <w:top w:val="single" w:sz="4" w:space="0" w:color="000000"/>
              <w:left w:val="single" w:sz="4" w:space="0" w:color="000000"/>
              <w:bottom w:val="single" w:sz="4" w:space="0" w:color="000000"/>
            </w:tcBorders>
            <w:shd w:val="clear" w:color="auto" w:fill="auto"/>
            <w:vAlign w:val="center"/>
          </w:tcPr>
          <w:p w14:paraId="45827E84" w14:textId="71F192F4" w:rsidR="00CC67AE" w:rsidRPr="00015FCB" w:rsidRDefault="004B7282" w:rsidP="00CC67AE">
            <w:pPr>
              <w:suppressAutoHyphens w:val="0"/>
              <w:rPr>
                <w:rFonts w:ascii="Arial" w:hAnsi="Arial" w:cs="Arial"/>
                <w:color w:val="000000" w:themeColor="text1"/>
                <w:sz w:val="16"/>
                <w:szCs w:val="16"/>
              </w:rPr>
            </w:pPr>
            <w:r>
              <w:rPr>
                <w:rFonts w:ascii="Arial" w:hAnsi="Arial" w:cs="Arial"/>
                <w:color w:val="000000" w:themeColor="text1"/>
                <w:sz w:val="16"/>
                <w:szCs w:val="16"/>
              </w:rPr>
              <w:t xml:space="preserve">Devendra Kumar Mandal </w:t>
            </w:r>
          </w:p>
        </w:tc>
        <w:tc>
          <w:tcPr>
            <w:tcW w:w="432" w:type="pct"/>
            <w:tcBorders>
              <w:top w:val="single" w:sz="4" w:space="0" w:color="000000"/>
              <w:left w:val="single" w:sz="4" w:space="0" w:color="000000"/>
              <w:bottom w:val="single" w:sz="4" w:space="0" w:color="000000"/>
              <w:right w:val="single" w:sz="4" w:space="0" w:color="000000"/>
            </w:tcBorders>
            <w:vAlign w:val="center"/>
          </w:tcPr>
          <w:p w14:paraId="3A3C5B6E" w14:textId="0199A215" w:rsidR="00CC67AE" w:rsidRPr="00015FCB" w:rsidRDefault="004B7282" w:rsidP="00CC67AE">
            <w:pPr>
              <w:snapToGrid w:val="0"/>
              <w:rPr>
                <w:rFonts w:ascii="Arial" w:hAnsi="Arial" w:cs="Arial"/>
                <w:color w:val="000000" w:themeColor="text1"/>
                <w:sz w:val="16"/>
                <w:szCs w:val="16"/>
              </w:rPr>
            </w:pPr>
            <w:r>
              <w:rPr>
                <w:rFonts w:ascii="Arial" w:hAnsi="Arial" w:cs="Arial"/>
                <w:color w:val="000000" w:themeColor="text1"/>
                <w:sz w:val="16"/>
                <w:szCs w:val="16"/>
              </w:rPr>
              <w:t>Male</w:t>
            </w:r>
          </w:p>
        </w:tc>
        <w:tc>
          <w:tcPr>
            <w:tcW w:w="960" w:type="pct"/>
            <w:tcBorders>
              <w:top w:val="single" w:sz="4" w:space="0" w:color="000000"/>
              <w:left w:val="single" w:sz="4" w:space="0" w:color="000000"/>
              <w:bottom w:val="single" w:sz="4" w:space="0" w:color="000000"/>
            </w:tcBorders>
            <w:shd w:val="clear" w:color="auto" w:fill="auto"/>
            <w:vAlign w:val="center"/>
          </w:tcPr>
          <w:p w14:paraId="388C5DC2" w14:textId="652B2313" w:rsidR="00CC67AE" w:rsidRPr="00015FCB" w:rsidRDefault="004B7282" w:rsidP="00CC67AE">
            <w:pPr>
              <w:snapToGrid w:val="0"/>
              <w:ind w:left="60"/>
              <w:rPr>
                <w:rFonts w:ascii="Arial" w:hAnsi="Arial" w:cs="Arial"/>
                <w:color w:val="000000" w:themeColor="text1"/>
                <w:sz w:val="16"/>
                <w:szCs w:val="16"/>
              </w:rPr>
            </w:pPr>
            <w:r>
              <w:rPr>
                <w:rFonts w:ascii="Arial" w:hAnsi="Arial" w:cs="Arial"/>
                <w:color w:val="000000" w:themeColor="text1"/>
                <w:sz w:val="16"/>
                <w:szCs w:val="16"/>
              </w:rPr>
              <w:t>Marsyangdi RM</w:t>
            </w:r>
          </w:p>
        </w:tc>
        <w:tc>
          <w:tcPr>
            <w:tcW w:w="793" w:type="pct"/>
            <w:tcBorders>
              <w:top w:val="single" w:sz="4" w:space="0" w:color="000000"/>
              <w:left w:val="single" w:sz="4" w:space="0" w:color="000000"/>
              <w:bottom w:val="single" w:sz="4" w:space="0" w:color="000000"/>
            </w:tcBorders>
            <w:vAlign w:val="center"/>
          </w:tcPr>
          <w:p w14:paraId="7BF5AA4C" w14:textId="6AD8E84B" w:rsidR="00CC67AE" w:rsidRPr="00015FCB" w:rsidRDefault="004B7282" w:rsidP="00CC67AE">
            <w:pPr>
              <w:snapToGrid w:val="0"/>
              <w:rPr>
                <w:rFonts w:ascii="Arial" w:hAnsi="Arial" w:cs="Arial"/>
                <w:color w:val="000000" w:themeColor="text1"/>
                <w:sz w:val="16"/>
                <w:szCs w:val="16"/>
              </w:rPr>
            </w:pPr>
            <w:r>
              <w:rPr>
                <w:rFonts w:ascii="Arial" w:hAnsi="Arial" w:cs="Arial"/>
                <w:color w:val="000000" w:themeColor="text1"/>
                <w:sz w:val="16"/>
                <w:szCs w:val="16"/>
              </w:rPr>
              <w:t xml:space="preserve">Field engineer </w:t>
            </w:r>
          </w:p>
        </w:tc>
        <w:tc>
          <w:tcPr>
            <w:tcW w:w="62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93291C" w14:textId="6DE72661" w:rsidR="00CC67AE" w:rsidRPr="00015FCB" w:rsidRDefault="00CC67AE" w:rsidP="00CC67AE">
            <w:pPr>
              <w:suppressAutoHyphens w:val="0"/>
              <w:rPr>
                <w:rFonts w:ascii="Arial" w:hAnsi="Arial" w:cs="Arial"/>
                <w:color w:val="000000" w:themeColor="text1"/>
                <w:sz w:val="16"/>
                <w:szCs w:val="16"/>
              </w:rPr>
            </w:pPr>
          </w:p>
        </w:tc>
        <w:tc>
          <w:tcPr>
            <w:tcW w:w="979" w:type="pct"/>
            <w:tcBorders>
              <w:top w:val="single" w:sz="4" w:space="0" w:color="000000"/>
              <w:left w:val="single" w:sz="4" w:space="0" w:color="000000"/>
              <w:bottom w:val="single" w:sz="4" w:space="0" w:color="000000"/>
              <w:right w:val="single" w:sz="4" w:space="0" w:color="000000"/>
            </w:tcBorders>
            <w:vAlign w:val="center"/>
          </w:tcPr>
          <w:p w14:paraId="1A9CE89F" w14:textId="2757C9D8" w:rsidR="00CC67AE" w:rsidRPr="00015FCB" w:rsidRDefault="00CC67AE" w:rsidP="00CC67AE">
            <w:pPr>
              <w:suppressAutoHyphens w:val="0"/>
              <w:rPr>
                <w:rFonts w:ascii="Arial" w:hAnsi="Arial" w:cs="Arial"/>
                <w:color w:val="000000" w:themeColor="text1"/>
                <w:sz w:val="16"/>
                <w:szCs w:val="16"/>
                <w:u w:val="single"/>
              </w:rPr>
            </w:pPr>
          </w:p>
        </w:tc>
      </w:tr>
    </w:tbl>
    <w:p w14:paraId="3BAA32B3" w14:textId="11703405" w:rsidR="00D05F22" w:rsidRDefault="00D05F22" w:rsidP="002C28FB">
      <w:pPr>
        <w:rPr>
          <w:rFonts w:ascii="Arial" w:hAnsi="Arial" w:cs="Arial"/>
          <w:color w:val="000000" w:themeColor="text1"/>
          <w:sz w:val="18"/>
        </w:rPr>
      </w:pPr>
    </w:p>
    <w:sectPr w:rsidR="00D05F22">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139798" w14:textId="77777777" w:rsidR="00CB30CE" w:rsidRDefault="00CB30CE">
      <w:r>
        <w:separator/>
      </w:r>
    </w:p>
  </w:endnote>
  <w:endnote w:type="continuationSeparator" w:id="0">
    <w:p w14:paraId="1FB84BAE" w14:textId="77777777" w:rsidR="00CB30CE" w:rsidRDefault="00CB3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45DEA59C" w:rsidR="00F12D35" w:rsidRDefault="00F12D3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2B82A7A8">
              <wp:simplePos x="0" y="0"/>
              <wp:positionH relativeFrom="column">
                <wp:posOffset>2552065</wp:posOffset>
              </wp:positionH>
              <wp:positionV relativeFrom="paragraph">
                <wp:posOffset>270036</wp:posOffset>
              </wp:positionV>
              <wp:extent cx="3481705" cy="260985"/>
              <wp:effectExtent l="0" t="0" r="4445" b="571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1705" cy="260985"/>
                      </a:xfrm>
                      <a:prstGeom prst="rect">
                        <a:avLst/>
                      </a:prstGeom>
                      <a:noFill/>
                      <a:ln>
                        <a:noFill/>
                      </a:ln>
                      <a:effectLst/>
                    </wps:spPr>
                    <wps:txbx>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200.95pt;margin-top:21.25pt;width:274.15pt;height:20.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" filled="f" stroked="f">
              <v:textbox inset="0,0,0,0">
                <w:txbxContent>
                  <w:p w14:paraId="0556B632" w14:textId="77777777" w:rsidR="00F12D35" w:rsidRPr="002D2CE4" w:rsidRDefault="00F12D35"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33283EAD" w:rsidR="00F12D35" w:rsidRPr="002D2CE4" w:rsidRDefault="00F12D35" w:rsidP="002D2CE4">
                    <w:pPr>
                      <w:jc w:val="right"/>
                      <w:rPr>
                        <w:rFonts w:ascii="Calibri Light" w:hAnsi="Calibri Light"/>
                        <w:sz w:val="14"/>
                        <w:szCs w:val="16"/>
                      </w:rPr>
                    </w:pPr>
                    <w:r w:rsidRPr="002D2CE4">
                      <w:rPr>
                        <w:rFonts w:cs="Calibri"/>
                        <w:color w:val="000000"/>
                        <w:sz w:val="14"/>
                        <w:szCs w:val="16"/>
                      </w:rPr>
                      <w:t>©201</w:t>
                    </w:r>
                    <w:r w:rsidR="000568E9">
                      <w:rPr>
                        <w:rFonts w:cs="Calibri"/>
                        <w:color w:val="000000"/>
                        <w:sz w:val="14"/>
                        <w:szCs w:val="16"/>
                      </w:rPr>
                      <w:t xml:space="preserve">9 </w:t>
                    </w:r>
                    <w:r w:rsidRPr="002D2CE4">
                      <w:rPr>
                        <w:rFonts w:cs="Calibri"/>
                        <w:color w:val="000000"/>
                        <w:sz w:val="14"/>
                        <w:szCs w:val="16"/>
                      </w:rPr>
                      <w:t>HRRP | All Rights Reserved</w:t>
                    </w:r>
                  </w:p>
                </w:txbxContent>
              </v:textbox>
              <w10:wrap type="square"/>
            </v:shape>
          </w:pict>
        </mc:Fallback>
      </mc:AlternateContent>
    </w:r>
    <w:r>
      <w:rPr>
        <w:rFonts w:ascii="Arial" w:hAnsi="Arial" w:cs="Arial"/>
        <w:b/>
        <w:sz w:val="18"/>
        <w:szCs w:val="18"/>
      </w:rPr>
      <w:t xml:space="preserve">HRRP </w:t>
    </w:r>
    <w:r w:rsidR="00817065">
      <w:rPr>
        <w:rFonts w:ascii="Arial" w:hAnsi="Arial" w:cs="Arial"/>
        <w:b/>
        <w:sz w:val="18"/>
        <w:szCs w:val="18"/>
      </w:rPr>
      <w:t>Palika</w:t>
    </w:r>
    <w:r w:rsidR="00FE58E8">
      <w:rPr>
        <w:rFonts w:ascii="Arial" w:hAnsi="Arial" w:cs="Arial"/>
        <w:b/>
        <w:sz w:val="18"/>
        <w:szCs w:val="18"/>
      </w:rPr>
      <w:t xml:space="preserve"> level </w:t>
    </w:r>
    <w:r>
      <w:rPr>
        <w:rFonts w:ascii="Arial" w:hAnsi="Arial" w:cs="Arial"/>
        <w:b/>
        <w:sz w:val="18"/>
        <w:szCs w:val="18"/>
      </w:rPr>
      <w:t>Coordination Meeting:</w:t>
    </w:r>
    <w:r>
      <w:rPr>
        <w:rFonts w:ascii="Arial" w:hAnsi="Arial" w:cs="Arial"/>
        <w:sz w:val="18"/>
        <w:szCs w:val="18"/>
      </w:rPr>
      <w:t xml:space="preserve"> </w:t>
    </w:r>
    <w:r w:rsidR="0036378E">
      <w:rPr>
        <w:rFonts w:ascii="Arial" w:hAnsi="Arial" w:cs="Arial"/>
        <w:sz w:val="18"/>
        <w:szCs w:val="18"/>
      </w:rPr>
      <w:t>12</w:t>
    </w:r>
    <w:r>
      <w:rPr>
        <w:rFonts w:ascii="Arial" w:hAnsi="Arial" w:cs="Arial"/>
        <w:sz w:val="18"/>
        <w:szCs w:val="18"/>
      </w:rPr>
      <w:t>/</w:t>
    </w:r>
    <w:r w:rsidR="000568E9">
      <w:rPr>
        <w:rFonts w:ascii="Arial" w:hAnsi="Arial" w:cs="Arial"/>
        <w:sz w:val="18"/>
        <w:szCs w:val="18"/>
      </w:rPr>
      <w:t>0</w:t>
    </w:r>
    <w:r w:rsidR="0059178B">
      <w:rPr>
        <w:rFonts w:ascii="Arial" w:hAnsi="Arial" w:cs="Arial"/>
        <w:sz w:val="18"/>
        <w:szCs w:val="18"/>
      </w:rPr>
      <w:t>7</w:t>
    </w:r>
    <w:r>
      <w:rPr>
        <w:rFonts w:ascii="Arial" w:hAnsi="Arial" w:cs="Arial"/>
        <w:sz w:val="18"/>
        <w:szCs w:val="18"/>
      </w:rPr>
      <w:t>/201</w:t>
    </w:r>
    <w:r w:rsidR="005764D9">
      <w:rPr>
        <w:rFonts w:ascii="Arial" w:hAnsi="Arial" w:cs="Arial"/>
        <w:sz w:val="18"/>
        <w:szCs w:val="18"/>
      </w:rPr>
      <w:t>9</w:t>
    </w:r>
    <w:r>
      <w:rPr>
        <w:rFonts w:ascii="Arial" w:hAnsi="Arial" w:cs="Arial"/>
        <w:b/>
        <w:sz w:val="18"/>
        <w:szCs w:val="18"/>
      </w:rPr>
      <w:tab/>
    </w:r>
    <w:r>
      <w:rPr>
        <w:rFonts w:ascii="Arial" w:hAnsi="Arial" w:cs="Arial"/>
        <w:b/>
        <w:sz w:val="18"/>
        <w:szCs w:val="18"/>
      </w:rPr>
      <w:tab/>
    </w:r>
  </w:p>
  <w:p w14:paraId="130A21FA" w14:textId="77777777" w:rsidR="00F12D35" w:rsidRDefault="00F12D35"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121CB" w14:textId="77777777" w:rsidR="00CB30CE" w:rsidRDefault="00CB30CE">
      <w:r>
        <w:separator/>
      </w:r>
    </w:p>
  </w:footnote>
  <w:footnote w:type="continuationSeparator" w:id="0">
    <w:p w14:paraId="20A5694A" w14:textId="77777777" w:rsidR="00CB30CE" w:rsidRDefault="00CB3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F12D35" w14:paraId="16A2C521" w14:textId="77777777">
      <w:tc>
        <w:tcPr>
          <w:tcW w:w="7546" w:type="dxa"/>
          <w:tcBorders>
            <w:bottom w:val="double" w:sz="20" w:space="0" w:color="000000"/>
          </w:tcBorders>
          <w:shd w:val="clear" w:color="auto" w:fill="auto"/>
          <w:vAlign w:val="bottom"/>
        </w:tcPr>
        <w:p w14:paraId="0436B639" w14:textId="77777777" w:rsidR="00F12D35" w:rsidRPr="002D2CE4" w:rsidRDefault="00F12D35">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F12D35" w:rsidRDefault="00F12D35">
          <w:pPr>
            <w:pStyle w:val="Header"/>
            <w:jc w:val="right"/>
            <w:rPr>
              <w:rFonts w:ascii="Arial" w:hAnsi="Arial" w:cs="Arial"/>
            </w:rPr>
          </w:pPr>
        </w:p>
      </w:tc>
    </w:tr>
  </w:tbl>
  <w:p w14:paraId="7D7135B6" w14:textId="77777777" w:rsidR="00F12D35" w:rsidRDefault="00F12D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1112427"/>
    <w:multiLevelType w:val="hybridMultilevel"/>
    <w:tmpl w:val="3880F6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01746FC8"/>
    <w:multiLevelType w:val="hybridMultilevel"/>
    <w:tmpl w:val="5860E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2D2135"/>
    <w:multiLevelType w:val="hybridMultilevel"/>
    <w:tmpl w:val="2990CD0C"/>
    <w:lvl w:ilvl="0" w:tplc="C840B8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D7679"/>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6D7375"/>
    <w:multiLevelType w:val="hybridMultilevel"/>
    <w:tmpl w:val="5300C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E1A3FF3"/>
    <w:multiLevelType w:val="hybridMultilevel"/>
    <w:tmpl w:val="BC522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10EE1BE2"/>
    <w:multiLevelType w:val="hybridMultilevel"/>
    <w:tmpl w:val="DEC49EF2"/>
    <w:lvl w:ilvl="0" w:tplc="12A8FB8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6B434DE"/>
    <w:multiLevelType w:val="hybridMultilevel"/>
    <w:tmpl w:val="079C36BE"/>
    <w:lvl w:ilvl="0" w:tplc="AE56CE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B52469"/>
    <w:multiLevelType w:val="hybridMultilevel"/>
    <w:tmpl w:val="6BA61AE6"/>
    <w:lvl w:ilvl="0" w:tplc="B4104F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46A7E"/>
    <w:multiLevelType w:val="hybridMultilevel"/>
    <w:tmpl w:val="DACA39FC"/>
    <w:lvl w:ilvl="0" w:tplc="58287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191C9E"/>
    <w:multiLevelType w:val="hybridMultilevel"/>
    <w:tmpl w:val="2582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9404D"/>
    <w:multiLevelType w:val="hybridMultilevel"/>
    <w:tmpl w:val="28CC8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16A96"/>
    <w:multiLevelType w:val="hybridMultilevel"/>
    <w:tmpl w:val="89AAD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DD91BC1"/>
    <w:multiLevelType w:val="hybridMultilevel"/>
    <w:tmpl w:val="C2CC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610D44"/>
    <w:multiLevelType w:val="hybridMultilevel"/>
    <w:tmpl w:val="6CE2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5774F"/>
    <w:multiLevelType w:val="hybridMultilevel"/>
    <w:tmpl w:val="F4DE95CE"/>
    <w:lvl w:ilvl="0" w:tplc="BB960E6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0A692F"/>
    <w:multiLevelType w:val="multilevel"/>
    <w:tmpl w:val="1266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0F3D"/>
    <w:multiLevelType w:val="hybridMultilevel"/>
    <w:tmpl w:val="08BC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2A4D85"/>
    <w:multiLevelType w:val="hybridMultilevel"/>
    <w:tmpl w:val="FEBA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85993"/>
    <w:multiLevelType w:val="hybridMultilevel"/>
    <w:tmpl w:val="D9542ADC"/>
    <w:lvl w:ilvl="0" w:tplc="381E44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FAF24C6"/>
    <w:multiLevelType w:val="hybridMultilevel"/>
    <w:tmpl w:val="86968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FD7CF2"/>
    <w:multiLevelType w:val="hybridMultilevel"/>
    <w:tmpl w:val="E25EE8E6"/>
    <w:lvl w:ilvl="0" w:tplc="F6E0AE14">
      <w:start w:val="1"/>
      <w:numFmt w:val="decimal"/>
      <w:lvlText w:val="%1."/>
      <w:lvlJc w:val="left"/>
      <w:pPr>
        <w:ind w:left="720" w:hanging="360"/>
      </w:pPr>
      <w:rPr>
        <w:rFonts w:ascii="Times New Roman" w:eastAsia="PMingLiU" w:hAnsi="Times New Roman" w:cs="Times New Roman" w:hint="default"/>
        <w:b/>
        <w:i w:val="0"/>
        <w:color w:val="183D7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3C15FB"/>
    <w:multiLevelType w:val="hybridMultilevel"/>
    <w:tmpl w:val="95F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363A4"/>
    <w:multiLevelType w:val="hybridMultilevel"/>
    <w:tmpl w:val="E74A96D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C399F"/>
    <w:multiLevelType w:val="hybridMultilevel"/>
    <w:tmpl w:val="F80C7D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9"/>
  </w:num>
  <w:num w:numId="6">
    <w:abstractNumId w:val="17"/>
  </w:num>
  <w:num w:numId="7">
    <w:abstractNumId w:val="22"/>
  </w:num>
  <w:num w:numId="8">
    <w:abstractNumId w:val="13"/>
  </w:num>
  <w:num w:numId="9">
    <w:abstractNumId w:val="11"/>
  </w:num>
  <w:num w:numId="10">
    <w:abstractNumId w:val="10"/>
  </w:num>
  <w:num w:numId="11">
    <w:abstractNumId w:val="14"/>
  </w:num>
  <w:num w:numId="12">
    <w:abstractNumId w:val="27"/>
  </w:num>
  <w:num w:numId="13">
    <w:abstractNumId w:val="19"/>
  </w:num>
  <w:num w:numId="14">
    <w:abstractNumId w:val="25"/>
  </w:num>
  <w:num w:numId="15">
    <w:abstractNumId w:val="7"/>
  </w:num>
  <w:num w:numId="16">
    <w:abstractNumId w:val="18"/>
  </w:num>
  <w:num w:numId="17">
    <w:abstractNumId w:val="26"/>
  </w:num>
  <w:num w:numId="18">
    <w:abstractNumId w:val="24"/>
  </w:num>
  <w:num w:numId="19">
    <w:abstractNumId w:val="5"/>
  </w:num>
  <w:num w:numId="20">
    <w:abstractNumId w:val="12"/>
  </w:num>
  <w:num w:numId="21">
    <w:abstractNumId w:val="23"/>
  </w:num>
  <w:num w:numId="22">
    <w:abstractNumId w:val="6"/>
  </w:num>
  <w:num w:numId="23">
    <w:abstractNumId w:val="15"/>
  </w:num>
  <w:num w:numId="24">
    <w:abstractNumId w:val="28"/>
  </w:num>
  <w:num w:numId="25">
    <w:abstractNumId w:val="4"/>
  </w:num>
  <w:num w:numId="26">
    <w:abstractNumId w:val="9"/>
  </w:num>
  <w:num w:numId="27">
    <w:abstractNumId w:val="9"/>
  </w:num>
  <w:num w:numId="28">
    <w:abstractNumId w:val="21"/>
  </w:num>
  <w:num w:numId="29">
    <w:abstractNumId w:val="20"/>
  </w:num>
  <w:num w:numId="30">
    <w:abstractNumId w:val="16"/>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36"/>
    <w:rsid w:val="0000493C"/>
    <w:rsid w:val="00007801"/>
    <w:rsid w:val="00015FCB"/>
    <w:rsid w:val="00020D4D"/>
    <w:rsid w:val="00021109"/>
    <w:rsid w:val="00024DF7"/>
    <w:rsid w:val="0002515A"/>
    <w:rsid w:val="00041BE5"/>
    <w:rsid w:val="0004224F"/>
    <w:rsid w:val="00047384"/>
    <w:rsid w:val="00054284"/>
    <w:rsid w:val="0005432C"/>
    <w:rsid w:val="000568E9"/>
    <w:rsid w:val="00062CE8"/>
    <w:rsid w:val="00063178"/>
    <w:rsid w:val="00063C25"/>
    <w:rsid w:val="0006447B"/>
    <w:rsid w:val="00075101"/>
    <w:rsid w:val="00080E46"/>
    <w:rsid w:val="000814E1"/>
    <w:rsid w:val="0008295C"/>
    <w:rsid w:val="0009385F"/>
    <w:rsid w:val="00093F7B"/>
    <w:rsid w:val="00095D3A"/>
    <w:rsid w:val="000A533B"/>
    <w:rsid w:val="000B421E"/>
    <w:rsid w:val="000C1EE0"/>
    <w:rsid w:val="000C3C4D"/>
    <w:rsid w:val="000C718A"/>
    <w:rsid w:val="000D3654"/>
    <w:rsid w:val="000E2A64"/>
    <w:rsid w:val="000E2A75"/>
    <w:rsid w:val="000E34BD"/>
    <w:rsid w:val="000E5542"/>
    <w:rsid w:val="000F57B9"/>
    <w:rsid w:val="0010374C"/>
    <w:rsid w:val="00111485"/>
    <w:rsid w:val="0011271D"/>
    <w:rsid w:val="001152CF"/>
    <w:rsid w:val="00120641"/>
    <w:rsid w:val="0012558A"/>
    <w:rsid w:val="00125EA8"/>
    <w:rsid w:val="0013633C"/>
    <w:rsid w:val="001378F6"/>
    <w:rsid w:val="00144E27"/>
    <w:rsid w:val="001469E0"/>
    <w:rsid w:val="00155B3E"/>
    <w:rsid w:val="00156E3C"/>
    <w:rsid w:val="00164CC5"/>
    <w:rsid w:val="00165890"/>
    <w:rsid w:val="00171138"/>
    <w:rsid w:val="00172158"/>
    <w:rsid w:val="00172283"/>
    <w:rsid w:val="00180A28"/>
    <w:rsid w:val="00187BA4"/>
    <w:rsid w:val="001955FF"/>
    <w:rsid w:val="00195AF1"/>
    <w:rsid w:val="00196190"/>
    <w:rsid w:val="001A001F"/>
    <w:rsid w:val="001A1ADC"/>
    <w:rsid w:val="001C0795"/>
    <w:rsid w:val="001C0B48"/>
    <w:rsid w:val="001D3F99"/>
    <w:rsid w:val="001D5745"/>
    <w:rsid w:val="001E3806"/>
    <w:rsid w:val="001F1B9E"/>
    <w:rsid w:val="001F3414"/>
    <w:rsid w:val="00200A70"/>
    <w:rsid w:val="0020417A"/>
    <w:rsid w:val="00214D0D"/>
    <w:rsid w:val="00217A77"/>
    <w:rsid w:val="0022151D"/>
    <w:rsid w:val="00223477"/>
    <w:rsid w:val="002260E2"/>
    <w:rsid w:val="00237348"/>
    <w:rsid w:val="0024691C"/>
    <w:rsid w:val="00252514"/>
    <w:rsid w:val="00252FDA"/>
    <w:rsid w:val="00254B23"/>
    <w:rsid w:val="00260EEB"/>
    <w:rsid w:val="002626C8"/>
    <w:rsid w:val="0026485B"/>
    <w:rsid w:val="00266656"/>
    <w:rsid w:val="00266B2D"/>
    <w:rsid w:val="00271E2C"/>
    <w:rsid w:val="002738C9"/>
    <w:rsid w:val="00273E47"/>
    <w:rsid w:val="002807C5"/>
    <w:rsid w:val="002807F6"/>
    <w:rsid w:val="0028345A"/>
    <w:rsid w:val="00286996"/>
    <w:rsid w:val="00286E71"/>
    <w:rsid w:val="00294459"/>
    <w:rsid w:val="00294867"/>
    <w:rsid w:val="002A43E6"/>
    <w:rsid w:val="002A5439"/>
    <w:rsid w:val="002C28FB"/>
    <w:rsid w:val="002D2CE4"/>
    <w:rsid w:val="002D5966"/>
    <w:rsid w:val="002D731F"/>
    <w:rsid w:val="002D7FFD"/>
    <w:rsid w:val="002F3EEF"/>
    <w:rsid w:val="002F4D51"/>
    <w:rsid w:val="0031277E"/>
    <w:rsid w:val="003337C7"/>
    <w:rsid w:val="00333F26"/>
    <w:rsid w:val="00344672"/>
    <w:rsid w:val="00350343"/>
    <w:rsid w:val="0035278E"/>
    <w:rsid w:val="003532F7"/>
    <w:rsid w:val="0036378E"/>
    <w:rsid w:val="00364E79"/>
    <w:rsid w:val="00371EC0"/>
    <w:rsid w:val="00372064"/>
    <w:rsid w:val="003722EF"/>
    <w:rsid w:val="003723D5"/>
    <w:rsid w:val="003813F4"/>
    <w:rsid w:val="0038432A"/>
    <w:rsid w:val="00387A59"/>
    <w:rsid w:val="00390903"/>
    <w:rsid w:val="00393982"/>
    <w:rsid w:val="00395B85"/>
    <w:rsid w:val="003978B7"/>
    <w:rsid w:val="003B53EE"/>
    <w:rsid w:val="003B6E07"/>
    <w:rsid w:val="003C0001"/>
    <w:rsid w:val="003C5401"/>
    <w:rsid w:val="003D0CD5"/>
    <w:rsid w:val="003D58BB"/>
    <w:rsid w:val="003E02E4"/>
    <w:rsid w:val="003E6177"/>
    <w:rsid w:val="003F2773"/>
    <w:rsid w:val="003F61B8"/>
    <w:rsid w:val="00401D8C"/>
    <w:rsid w:val="00403C5C"/>
    <w:rsid w:val="004042EC"/>
    <w:rsid w:val="0041082D"/>
    <w:rsid w:val="00411D26"/>
    <w:rsid w:val="00421E8A"/>
    <w:rsid w:val="00430097"/>
    <w:rsid w:val="00443B0B"/>
    <w:rsid w:val="0044432E"/>
    <w:rsid w:val="00452BB1"/>
    <w:rsid w:val="00461E85"/>
    <w:rsid w:val="00481A39"/>
    <w:rsid w:val="004825BB"/>
    <w:rsid w:val="0048443A"/>
    <w:rsid w:val="00485794"/>
    <w:rsid w:val="004869EC"/>
    <w:rsid w:val="0049516D"/>
    <w:rsid w:val="0049724D"/>
    <w:rsid w:val="004A095F"/>
    <w:rsid w:val="004A0B30"/>
    <w:rsid w:val="004A3B58"/>
    <w:rsid w:val="004A4896"/>
    <w:rsid w:val="004B4833"/>
    <w:rsid w:val="004B6171"/>
    <w:rsid w:val="004B7282"/>
    <w:rsid w:val="004C1B64"/>
    <w:rsid w:val="004C214E"/>
    <w:rsid w:val="004C77AB"/>
    <w:rsid w:val="004E0CD9"/>
    <w:rsid w:val="004F7101"/>
    <w:rsid w:val="00501AAE"/>
    <w:rsid w:val="00502664"/>
    <w:rsid w:val="0050483F"/>
    <w:rsid w:val="005068B6"/>
    <w:rsid w:val="00510E3A"/>
    <w:rsid w:val="005146B3"/>
    <w:rsid w:val="00520A53"/>
    <w:rsid w:val="0052331B"/>
    <w:rsid w:val="00525FA6"/>
    <w:rsid w:val="005326BB"/>
    <w:rsid w:val="00537E39"/>
    <w:rsid w:val="00543CFA"/>
    <w:rsid w:val="00552900"/>
    <w:rsid w:val="005538BA"/>
    <w:rsid w:val="0055766F"/>
    <w:rsid w:val="0056107D"/>
    <w:rsid w:val="00570716"/>
    <w:rsid w:val="00573A9B"/>
    <w:rsid w:val="00574657"/>
    <w:rsid w:val="005764D9"/>
    <w:rsid w:val="00586037"/>
    <w:rsid w:val="00586433"/>
    <w:rsid w:val="0058677B"/>
    <w:rsid w:val="0059178B"/>
    <w:rsid w:val="0059204E"/>
    <w:rsid w:val="00597150"/>
    <w:rsid w:val="005B0BE6"/>
    <w:rsid w:val="005B2138"/>
    <w:rsid w:val="005B29B9"/>
    <w:rsid w:val="005B4142"/>
    <w:rsid w:val="005C5D2C"/>
    <w:rsid w:val="005E4FAE"/>
    <w:rsid w:val="005F1274"/>
    <w:rsid w:val="005F1EA2"/>
    <w:rsid w:val="005F23CA"/>
    <w:rsid w:val="005F67C6"/>
    <w:rsid w:val="0060074A"/>
    <w:rsid w:val="0060393A"/>
    <w:rsid w:val="00604836"/>
    <w:rsid w:val="00605686"/>
    <w:rsid w:val="006074B7"/>
    <w:rsid w:val="00613E7D"/>
    <w:rsid w:val="0061790E"/>
    <w:rsid w:val="00622261"/>
    <w:rsid w:val="00622EEF"/>
    <w:rsid w:val="00623D3A"/>
    <w:rsid w:val="00630F5E"/>
    <w:rsid w:val="006335D6"/>
    <w:rsid w:val="0063443F"/>
    <w:rsid w:val="00651A23"/>
    <w:rsid w:val="00665F43"/>
    <w:rsid w:val="006669FE"/>
    <w:rsid w:val="00667AB0"/>
    <w:rsid w:val="00673190"/>
    <w:rsid w:val="00677FA7"/>
    <w:rsid w:val="00681DA9"/>
    <w:rsid w:val="00687D0D"/>
    <w:rsid w:val="006911FB"/>
    <w:rsid w:val="00694653"/>
    <w:rsid w:val="006A231E"/>
    <w:rsid w:val="006A583A"/>
    <w:rsid w:val="006A6D99"/>
    <w:rsid w:val="006C11F6"/>
    <w:rsid w:val="006C4288"/>
    <w:rsid w:val="006C5F4F"/>
    <w:rsid w:val="006D7DEF"/>
    <w:rsid w:val="006E5E11"/>
    <w:rsid w:val="006F2B10"/>
    <w:rsid w:val="006F6A28"/>
    <w:rsid w:val="007024B1"/>
    <w:rsid w:val="0070373F"/>
    <w:rsid w:val="00703A54"/>
    <w:rsid w:val="00703B3A"/>
    <w:rsid w:val="00711080"/>
    <w:rsid w:val="00711387"/>
    <w:rsid w:val="00711EF1"/>
    <w:rsid w:val="00720F18"/>
    <w:rsid w:val="007211E7"/>
    <w:rsid w:val="00752C08"/>
    <w:rsid w:val="00757B6A"/>
    <w:rsid w:val="00761047"/>
    <w:rsid w:val="00770B98"/>
    <w:rsid w:val="00772EF2"/>
    <w:rsid w:val="00775670"/>
    <w:rsid w:val="00777E68"/>
    <w:rsid w:val="00783943"/>
    <w:rsid w:val="00792428"/>
    <w:rsid w:val="00792E11"/>
    <w:rsid w:val="007A0E96"/>
    <w:rsid w:val="007A459D"/>
    <w:rsid w:val="007A5210"/>
    <w:rsid w:val="007A7D6C"/>
    <w:rsid w:val="007B0B2D"/>
    <w:rsid w:val="007C3EBF"/>
    <w:rsid w:val="007C73E7"/>
    <w:rsid w:val="007E00C6"/>
    <w:rsid w:val="007E563F"/>
    <w:rsid w:val="007E7C1B"/>
    <w:rsid w:val="007F0AA2"/>
    <w:rsid w:val="007F22AC"/>
    <w:rsid w:val="007F701B"/>
    <w:rsid w:val="008036E8"/>
    <w:rsid w:val="008142F4"/>
    <w:rsid w:val="00817065"/>
    <w:rsid w:val="008313F1"/>
    <w:rsid w:val="00834AF8"/>
    <w:rsid w:val="008433E9"/>
    <w:rsid w:val="00846677"/>
    <w:rsid w:val="008467AD"/>
    <w:rsid w:val="00852384"/>
    <w:rsid w:val="008526B3"/>
    <w:rsid w:val="008712E7"/>
    <w:rsid w:val="0087223B"/>
    <w:rsid w:val="00873C91"/>
    <w:rsid w:val="00875C24"/>
    <w:rsid w:val="00877996"/>
    <w:rsid w:val="00890F4B"/>
    <w:rsid w:val="008A1EEA"/>
    <w:rsid w:val="008A5DFD"/>
    <w:rsid w:val="008B0F41"/>
    <w:rsid w:val="008B14A4"/>
    <w:rsid w:val="008C11B7"/>
    <w:rsid w:val="008C6423"/>
    <w:rsid w:val="008D5E51"/>
    <w:rsid w:val="008E0748"/>
    <w:rsid w:val="008E30DD"/>
    <w:rsid w:val="008E612E"/>
    <w:rsid w:val="009071EE"/>
    <w:rsid w:val="009156D0"/>
    <w:rsid w:val="00927B34"/>
    <w:rsid w:val="0093133C"/>
    <w:rsid w:val="009325E9"/>
    <w:rsid w:val="009325F7"/>
    <w:rsid w:val="00934477"/>
    <w:rsid w:val="00935C71"/>
    <w:rsid w:val="00937EC8"/>
    <w:rsid w:val="00942E12"/>
    <w:rsid w:val="009466A8"/>
    <w:rsid w:val="009505D6"/>
    <w:rsid w:val="00963086"/>
    <w:rsid w:val="0096680D"/>
    <w:rsid w:val="00967E74"/>
    <w:rsid w:val="0097208B"/>
    <w:rsid w:val="009800EF"/>
    <w:rsid w:val="00984A6C"/>
    <w:rsid w:val="00990973"/>
    <w:rsid w:val="0099539A"/>
    <w:rsid w:val="009A1B7B"/>
    <w:rsid w:val="009A1C9B"/>
    <w:rsid w:val="009A2A39"/>
    <w:rsid w:val="009A33CE"/>
    <w:rsid w:val="009B09BE"/>
    <w:rsid w:val="009D5503"/>
    <w:rsid w:val="009E408C"/>
    <w:rsid w:val="009E4167"/>
    <w:rsid w:val="009E54A1"/>
    <w:rsid w:val="009F3B52"/>
    <w:rsid w:val="009F7A63"/>
    <w:rsid w:val="00A0268C"/>
    <w:rsid w:val="00A07766"/>
    <w:rsid w:val="00A33924"/>
    <w:rsid w:val="00A34301"/>
    <w:rsid w:val="00A37C4A"/>
    <w:rsid w:val="00A51D27"/>
    <w:rsid w:val="00A6243C"/>
    <w:rsid w:val="00A649A6"/>
    <w:rsid w:val="00A651A0"/>
    <w:rsid w:val="00A70016"/>
    <w:rsid w:val="00A74073"/>
    <w:rsid w:val="00A86570"/>
    <w:rsid w:val="00A934B3"/>
    <w:rsid w:val="00A95E3B"/>
    <w:rsid w:val="00AA1D06"/>
    <w:rsid w:val="00AA3EE0"/>
    <w:rsid w:val="00AA5BDC"/>
    <w:rsid w:val="00AA6D3E"/>
    <w:rsid w:val="00AB629C"/>
    <w:rsid w:val="00AB67AD"/>
    <w:rsid w:val="00AC4232"/>
    <w:rsid w:val="00AC42DB"/>
    <w:rsid w:val="00AC67D6"/>
    <w:rsid w:val="00AC6F4E"/>
    <w:rsid w:val="00AE0319"/>
    <w:rsid w:val="00AE1D8D"/>
    <w:rsid w:val="00AF60C3"/>
    <w:rsid w:val="00B15667"/>
    <w:rsid w:val="00B23C3E"/>
    <w:rsid w:val="00B31155"/>
    <w:rsid w:val="00B3263E"/>
    <w:rsid w:val="00B36B66"/>
    <w:rsid w:val="00B36BC3"/>
    <w:rsid w:val="00B375AC"/>
    <w:rsid w:val="00B542C3"/>
    <w:rsid w:val="00B55FF7"/>
    <w:rsid w:val="00B57D16"/>
    <w:rsid w:val="00B6059A"/>
    <w:rsid w:val="00B635AB"/>
    <w:rsid w:val="00B64222"/>
    <w:rsid w:val="00B758AE"/>
    <w:rsid w:val="00B76450"/>
    <w:rsid w:val="00B766E8"/>
    <w:rsid w:val="00B811D2"/>
    <w:rsid w:val="00B92B4E"/>
    <w:rsid w:val="00B964E4"/>
    <w:rsid w:val="00B971DF"/>
    <w:rsid w:val="00B97673"/>
    <w:rsid w:val="00BB22F7"/>
    <w:rsid w:val="00BB5A71"/>
    <w:rsid w:val="00BB6A00"/>
    <w:rsid w:val="00BC75BC"/>
    <w:rsid w:val="00BD3D86"/>
    <w:rsid w:val="00BD73F9"/>
    <w:rsid w:val="00BD7CE4"/>
    <w:rsid w:val="00BE536F"/>
    <w:rsid w:val="00BF023A"/>
    <w:rsid w:val="00BF6990"/>
    <w:rsid w:val="00C103E5"/>
    <w:rsid w:val="00C12201"/>
    <w:rsid w:val="00C16EE0"/>
    <w:rsid w:val="00C278AB"/>
    <w:rsid w:val="00C34657"/>
    <w:rsid w:val="00C41E1F"/>
    <w:rsid w:val="00C54F32"/>
    <w:rsid w:val="00C55B47"/>
    <w:rsid w:val="00C62BEE"/>
    <w:rsid w:val="00C64D37"/>
    <w:rsid w:val="00C74B2A"/>
    <w:rsid w:val="00C7595C"/>
    <w:rsid w:val="00C761BE"/>
    <w:rsid w:val="00C839E1"/>
    <w:rsid w:val="00C97B25"/>
    <w:rsid w:val="00CA0420"/>
    <w:rsid w:val="00CA140D"/>
    <w:rsid w:val="00CB30CE"/>
    <w:rsid w:val="00CC16DC"/>
    <w:rsid w:val="00CC62D3"/>
    <w:rsid w:val="00CC67AE"/>
    <w:rsid w:val="00CD1D28"/>
    <w:rsid w:val="00CD4DB8"/>
    <w:rsid w:val="00CE418A"/>
    <w:rsid w:val="00CE46E9"/>
    <w:rsid w:val="00CE7FA0"/>
    <w:rsid w:val="00CF1EB4"/>
    <w:rsid w:val="00CF3C60"/>
    <w:rsid w:val="00CF7128"/>
    <w:rsid w:val="00CF7686"/>
    <w:rsid w:val="00D0060C"/>
    <w:rsid w:val="00D01342"/>
    <w:rsid w:val="00D026AE"/>
    <w:rsid w:val="00D05F22"/>
    <w:rsid w:val="00D16E38"/>
    <w:rsid w:val="00D2260B"/>
    <w:rsid w:val="00D34248"/>
    <w:rsid w:val="00D34CFB"/>
    <w:rsid w:val="00D43FC1"/>
    <w:rsid w:val="00D5062E"/>
    <w:rsid w:val="00D5323D"/>
    <w:rsid w:val="00D5430F"/>
    <w:rsid w:val="00D55621"/>
    <w:rsid w:val="00D650EB"/>
    <w:rsid w:val="00D67035"/>
    <w:rsid w:val="00D803DB"/>
    <w:rsid w:val="00D96E60"/>
    <w:rsid w:val="00DA2962"/>
    <w:rsid w:val="00DA3370"/>
    <w:rsid w:val="00DB1C5B"/>
    <w:rsid w:val="00DB58C8"/>
    <w:rsid w:val="00DB7178"/>
    <w:rsid w:val="00DC0258"/>
    <w:rsid w:val="00DC1B7B"/>
    <w:rsid w:val="00DC2AFD"/>
    <w:rsid w:val="00DE0907"/>
    <w:rsid w:val="00DE17B0"/>
    <w:rsid w:val="00DE2890"/>
    <w:rsid w:val="00DE64BA"/>
    <w:rsid w:val="00DE7030"/>
    <w:rsid w:val="00DF10B0"/>
    <w:rsid w:val="00DF7924"/>
    <w:rsid w:val="00E07C41"/>
    <w:rsid w:val="00E105FC"/>
    <w:rsid w:val="00E15E3F"/>
    <w:rsid w:val="00E20339"/>
    <w:rsid w:val="00E54B2F"/>
    <w:rsid w:val="00E55D7E"/>
    <w:rsid w:val="00E60E71"/>
    <w:rsid w:val="00E6475E"/>
    <w:rsid w:val="00E6600A"/>
    <w:rsid w:val="00E749CF"/>
    <w:rsid w:val="00E803F0"/>
    <w:rsid w:val="00E84252"/>
    <w:rsid w:val="00E91EEE"/>
    <w:rsid w:val="00E95F76"/>
    <w:rsid w:val="00EA7F67"/>
    <w:rsid w:val="00EB379B"/>
    <w:rsid w:val="00EC2926"/>
    <w:rsid w:val="00EC3052"/>
    <w:rsid w:val="00ED0D0F"/>
    <w:rsid w:val="00ED5123"/>
    <w:rsid w:val="00EE6935"/>
    <w:rsid w:val="00EE6DDC"/>
    <w:rsid w:val="00EE7033"/>
    <w:rsid w:val="00EF000C"/>
    <w:rsid w:val="00EF3FBE"/>
    <w:rsid w:val="00EF4290"/>
    <w:rsid w:val="00EF49DD"/>
    <w:rsid w:val="00EF7E2B"/>
    <w:rsid w:val="00F047B1"/>
    <w:rsid w:val="00F0753B"/>
    <w:rsid w:val="00F12D35"/>
    <w:rsid w:val="00F17771"/>
    <w:rsid w:val="00F251EA"/>
    <w:rsid w:val="00F2748B"/>
    <w:rsid w:val="00F41681"/>
    <w:rsid w:val="00F424DF"/>
    <w:rsid w:val="00F435A5"/>
    <w:rsid w:val="00F47CFE"/>
    <w:rsid w:val="00F547B1"/>
    <w:rsid w:val="00F579D6"/>
    <w:rsid w:val="00F60031"/>
    <w:rsid w:val="00F64160"/>
    <w:rsid w:val="00F66094"/>
    <w:rsid w:val="00F70E72"/>
    <w:rsid w:val="00F81C89"/>
    <w:rsid w:val="00F8580F"/>
    <w:rsid w:val="00F85BE0"/>
    <w:rsid w:val="00F96597"/>
    <w:rsid w:val="00FC2572"/>
    <w:rsid w:val="00FC4A28"/>
    <w:rsid w:val="00FC5215"/>
    <w:rsid w:val="00FC7AFC"/>
    <w:rsid w:val="00FC7EAF"/>
    <w:rsid w:val="00FD0489"/>
    <w:rsid w:val="00FD2744"/>
    <w:rsid w:val="00FD61F4"/>
    <w:rsid w:val="00FD7B51"/>
    <w:rsid w:val="00FE58E8"/>
    <w:rsid w:val="00FF3854"/>
    <w:rsid w:val="00FF3DB2"/>
    <w:rsid w:val="00FF5CC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56712C62-E765-43E7-88FB-C37031DF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uiPriority w:val="99"/>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A33924"/>
    <w:pPr>
      <w:ind w:left="720"/>
      <w:contextualSpacing/>
    </w:pPr>
  </w:style>
  <w:style w:type="table" w:styleId="TableGrid">
    <w:name w:val="Table Grid"/>
    <w:basedOn w:val="TableNormal"/>
    <w:uiPriority w:val="39"/>
    <w:rsid w:val="00421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3838352790055297431gmail-m2298484839294142411gmail-m7521697405358122306gmail-m5978859602395842004gmail-m7277918689708829708msolistparagraph">
    <w:name w:val="m_3838352790055297431gmail-m_2298484839294142411gmail-m_7521697405358122306gmail-m_5978859602395842004gmail-m_7277918689708829708msolistparagraph"/>
    <w:basedOn w:val="Normal"/>
    <w:rsid w:val="00D96E60"/>
    <w:pPr>
      <w:suppressAutoHyphens w:val="0"/>
      <w:spacing w:before="100" w:beforeAutospacing="1" w:after="100" w:afterAutospacing="1"/>
    </w:pPr>
    <w:rPr>
      <w:sz w:val="24"/>
      <w:szCs w:val="24"/>
    </w:rPr>
  </w:style>
  <w:style w:type="character" w:customStyle="1" w:styleId="HeaderChar">
    <w:name w:val="Header Char"/>
    <w:basedOn w:val="DefaultParagraphFont"/>
    <w:link w:val="Header"/>
    <w:rsid w:val="0044432E"/>
  </w:style>
  <w:style w:type="character" w:customStyle="1" w:styleId="UnresolvedMention1">
    <w:name w:val="Unresolved Mention1"/>
    <w:basedOn w:val="DefaultParagraphFont"/>
    <w:uiPriority w:val="99"/>
    <w:semiHidden/>
    <w:unhideWhenUsed/>
    <w:rsid w:val="00622EEF"/>
    <w:rPr>
      <w:color w:val="605E5C"/>
      <w:shd w:val="clear" w:color="auto" w:fill="E1DFDD"/>
    </w:rPr>
  </w:style>
  <w:style w:type="paragraph" w:styleId="Title">
    <w:name w:val="Title"/>
    <w:basedOn w:val="Normal"/>
    <w:next w:val="Normal"/>
    <w:link w:val="TitleChar"/>
    <w:uiPriority w:val="10"/>
    <w:qFormat/>
    <w:rsid w:val="00E6475E"/>
    <w:pPr>
      <w:suppressAutoHyphen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75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FC4A28"/>
    <w:rPr>
      <w:color w:val="605E5C"/>
      <w:shd w:val="clear" w:color="auto" w:fill="E1DFDD"/>
    </w:rPr>
  </w:style>
  <w:style w:type="paragraph" w:styleId="Revision">
    <w:name w:val="Revision"/>
    <w:hidden/>
    <w:uiPriority w:val="71"/>
    <w:semiHidden/>
    <w:rsid w:val="00BC7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7600">
      <w:bodyDiv w:val="1"/>
      <w:marLeft w:val="0"/>
      <w:marRight w:val="0"/>
      <w:marTop w:val="0"/>
      <w:marBottom w:val="0"/>
      <w:divBdr>
        <w:top w:val="none" w:sz="0" w:space="0" w:color="auto"/>
        <w:left w:val="none" w:sz="0" w:space="0" w:color="auto"/>
        <w:bottom w:val="none" w:sz="0" w:space="0" w:color="auto"/>
        <w:right w:val="none" w:sz="0" w:space="0" w:color="auto"/>
      </w:divBdr>
    </w:div>
    <w:div w:id="24644155">
      <w:bodyDiv w:val="1"/>
      <w:marLeft w:val="0"/>
      <w:marRight w:val="0"/>
      <w:marTop w:val="0"/>
      <w:marBottom w:val="0"/>
      <w:divBdr>
        <w:top w:val="none" w:sz="0" w:space="0" w:color="auto"/>
        <w:left w:val="none" w:sz="0" w:space="0" w:color="auto"/>
        <w:bottom w:val="none" w:sz="0" w:space="0" w:color="auto"/>
        <w:right w:val="none" w:sz="0" w:space="0" w:color="auto"/>
      </w:divBdr>
    </w:div>
    <w:div w:id="89937203">
      <w:bodyDiv w:val="1"/>
      <w:marLeft w:val="0"/>
      <w:marRight w:val="0"/>
      <w:marTop w:val="0"/>
      <w:marBottom w:val="0"/>
      <w:divBdr>
        <w:top w:val="none" w:sz="0" w:space="0" w:color="auto"/>
        <w:left w:val="none" w:sz="0" w:space="0" w:color="auto"/>
        <w:bottom w:val="none" w:sz="0" w:space="0" w:color="auto"/>
        <w:right w:val="none" w:sz="0" w:space="0" w:color="auto"/>
      </w:divBdr>
    </w:div>
    <w:div w:id="114301809">
      <w:bodyDiv w:val="1"/>
      <w:marLeft w:val="0"/>
      <w:marRight w:val="0"/>
      <w:marTop w:val="0"/>
      <w:marBottom w:val="0"/>
      <w:divBdr>
        <w:top w:val="none" w:sz="0" w:space="0" w:color="auto"/>
        <w:left w:val="none" w:sz="0" w:space="0" w:color="auto"/>
        <w:bottom w:val="none" w:sz="0" w:space="0" w:color="auto"/>
        <w:right w:val="none" w:sz="0" w:space="0" w:color="auto"/>
      </w:divBdr>
    </w:div>
    <w:div w:id="119567802">
      <w:bodyDiv w:val="1"/>
      <w:marLeft w:val="0"/>
      <w:marRight w:val="0"/>
      <w:marTop w:val="0"/>
      <w:marBottom w:val="0"/>
      <w:divBdr>
        <w:top w:val="none" w:sz="0" w:space="0" w:color="auto"/>
        <w:left w:val="none" w:sz="0" w:space="0" w:color="auto"/>
        <w:bottom w:val="none" w:sz="0" w:space="0" w:color="auto"/>
        <w:right w:val="none" w:sz="0" w:space="0" w:color="auto"/>
      </w:divBdr>
    </w:div>
    <w:div w:id="120615332">
      <w:bodyDiv w:val="1"/>
      <w:marLeft w:val="0"/>
      <w:marRight w:val="0"/>
      <w:marTop w:val="0"/>
      <w:marBottom w:val="0"/>
      <w:divBdr>
        <w:top w:val="none" w:sz="0" w:space="0" w:color="auto"/>
        <w:left w:val="none" w:sz="0" w:space="0" w:color="auto"/>
        <w:bottom w:val="none" w:sz="0" w:space="0" w:color="auto"/>
        <w:right w:val="none" w:sz="0" w:space="0" w:color="auto"/>
      </w:divBdr>
    </w:div>
    <w:div w:id="131020852">
      <w:bodyDiv w:val="1"/>
      <w:marLeft w:val="0"/>
      <w:marRight w:val="0"/>
      <w:marTop w:val="0"/>
      <w:marBottom w:val="0"/>
      <w:divBdr>
        <w:top w:val="none" w:sz="0" w:space="0" w:color="auto"/>
        <w:left w:val="none" w:sz="0" w:space="0" w:color="auto"/>
        <w:bottom w:val="none" w:sz="0" w:space="0" w:color="auto"/>
        <w:right w:val="none" w:sz="0" w:space="0" w:color="auto"/>
      </w:divBdr>
    </w:div>
    <w:div w:id="170411054">
      <w:bodyDiv w:val="1"/>
      <w:marLeft w:val="0"/>
      <w:marRight w:val="0"/>
      <w:marTop w:val="0"/>
      <w:marBottom w:val="0"/>
      <w:divBdr>
        <w:top w:val="none" w:sz="0" w:space="0" w:color="auto"/>
        <w:left w:val="none" w:sz="0" w:space="0" w:color="auto"/>
        <w:bottom w:val="none" w:sz="0" w:space="0" w:color="auto"/>
        <w:right w:val="none" w:sz="0" w:space="0" w:color="auto"/>
      </w:divBdr>
    </w:div>
    <w:div w:id="187838977">
      <w:bodyDiv w:val="1"/>
      <w:marLeft w:val="0"/>
      <w:marRight w:val="0"/>
      <w:marTop w:val="0"/>
      <w:marBottom w:val="0"/>
      <w:divBdr>
        <w:top w:val="none" w:sz="0" w:space="0" w:color="auto"/>
        <w:left w:val="none" w:sz="0" w:space="0" w:color="auto"/>
        <w:bottom w:val="none" w:sz="0" w:space="0" w:color="auto"/>
        <w:right w:val="none" w:sz="0" w:space="0" w:color="auto"/>
      </w:divBdr>
    </w:div>
    <w:div w:id="188496108">
      <w:bodyDiv w:val="1"/>
      <w:marLeft w:val="0"/>
      <w:marRight w:val="0"/>
      <w:marTop w:val="0"/>
      <w:marBottom w:val="0"/>
      <w:divBdr>
        <w:top w:val="none" w:sz="0" w:space="0" w:color="auto"/>
        <w:left w:val="none" w:sz="0" w:space="0" w:color="auto"/>
        <w:bottom w:val="none" w:sz="0" w:space="0" w:color="auto"/>
        <w:right w:val="none" w:sz="0" w:space="0" w:color="auto"/>
      </w:divBdr>
    </w:div>
    <w:div w:id="228997647">
      <w:bodyDiv w:val="1"/>
      <w:marLeft w:val="0"/>
      <w:marRight w:val="0"/>
      <w:marTop w:val="0"/>
      <w:marBottom w:val="0"/>
      <w:divBdr>
        <w:top w:val="none" w:sz="0" w:space="0" w:color="auto"/>
        <w:left w:val="none" w:sz="0" w:space="0" w:color="auto"/>
        <w:bottom w:val="none" w:sz="0" w:space="0" w:color="auto"/>
        <w:right w:val="none" w:sz="0" w:space="0" w:color="auto"/>
      </w:divBdr>
    </w:div>
    <w:div w:id="235432494">
      <w:bodyDiv w:val="1"/>
      <w:marLeft w:val="0"/>
      <w:marRight w:val="0"/>
      <w:marTop w:val="0"/>
      <w:marBottom w:val="0"/>
      <w:divBdr>
        <w:top w:val="none" w:sz="0" w:space="0" w:color="auto"/>
        <w:left w:val="none" w:sz="0" w:space="0" w:color="auto"/>
        <w:bottom w:val="none" w:sz="0" w:space="0" w:color="auto"/>
        <w:right w:val="none" w:sz="0" w:space="0" w:color="auto"/>
      </w:divBdr>
    </w:div>
    <w:div w:id="256788529">
      <w:bodyDiv w:val="1"/>
      <w:marLeft w:val="0"/>
      <w:marRight w:val="0"/>
      <w:marTop w:val="0"/>
      <w:marBottom w:val="0"/>
      <w:divBdr>
        <w:top w:val="none" w:sz="0" w:space="0" w:color="auto"/>
        <w:left w:val="none" w:sz="0" w:space="0" w:color="auto"/>
        <w:bottom w:val="none" w:sz="0" w:space="0" w:color="auto"/>
        <w:right w:val="none" w:sz="0" w:space="0" w:color="auto"/>
      </w:divBdr>
    </w:div>
    <w:div w:id="271784173">
      <w:bodyDiv w:val="1"/>
      <w:marLeft w:val="0"/>
      <w:marRight w:val="0"/>
      <w:marTop w:val="0"/>
      <w:marBottom w:val="0"/>
      <w:divBdr>
        <w:top w:val="none" w:sz="0" w:space="0" w:color="auto"/>
        <w:left w:val="none" w:sz="0" w:space="0" w:color="auto"/>
        <w:bottom w:val="none" w:sz="0" w:space="0" w:color="auto"/>
        <w:right w:val="none" w:sz="0" w:space="0" w:color="auto"/>
      </w:divBdr>
    </w:div>
    <w:div w:id="283006014">
      <w:bodyDiv w:val="1"/>
      <w:marLeft w:val="0"/>
      <w:marRight w:val="0"/>
      <w:marTop w:val="0"/>
      <w:marBottom w:val="0"/>
      <w:divBdr>
        <w:top w:val="none" w:sz="0" w:space="0" w:color="auto"/>
        <w:left w:val="none" w:sz="0" w:space="0" w:color="auto"/>
        <w:bottom w:val="none" w:sz="0" w:space="0" w:color="auto"/>
        <w:right w:val="none" w:sz="0" w:space="0" w:color="auto"/>
      </w:divBdr>
    </w:div>
    <w:div w:id="283074702">
      <w:bodyDiv w:val="1"/>
      <w:marLeft w:val="0"/>
      <w:marRight w:val="0"/>
      <w:marTop w:val="0"/>
      <w:marBottom w:val="0"/>
      <w:divBdr>
        <w:top w:val="none" w:sz="0" w:space="0" w:color="auto"/>
        <w:left w:val="none" w:sz="0" w:space="0" w:color="auto"/>
        <w:bottom w:val="none" w:sz="0" w:space="0" w:color="auto"/>
        <w:right w:val="none" w:sz="0" w:space="0" w:color="auto"/>
      </w:divBdr>
    </w:div>
    <w:div w:id="291641478">
      <w:bodyDiv w:val="1"/>
      <w:marLeft w:val="0"/>
      <w:marRight w:val="0"/>
      <w:marTop w:val="0"/>
      <w:marBottom w:val="0"/>
      <w:divBdr>
        <w:top w:val="none" w:sz="0" w:space="0" w:color="auto"/>
        <w:left w:val="none" w:sz="0" w:space="0" w:color="auto"/>
        <w:bottom w:val="none" w:sz="0" w:space="0" w:color="auto"/>
        <w:right w:val="none" w:sz="0" w:space="0" w:color="auto"/>
      </w:divBdr>
    </w:div>
    <w:div w:id="297958834">
      <w:bodyDiv w:val="1"/>
      <w:marLeft w:val="0"/>
      <w:marRight w:val="0"/>
      <w:marTop w:val="0"/>
      <w:marBottom w:val="0"/>
      <w:divBdr>
        <w:top w:val="none" w:sz="0" w:space="0" w:color="auto"/>
        <w:left w:val="none" w:sz="0" w:space="0" w:color="auto"/>
        <w:bottom w:val="none" w:sz="0" w:space="0" w:color="auto"/>
        <w:right w:val="none" w:sz="0" w:space="0" w:color="auto"/>
      </w:divBdr>
    </w:div>
    <w:div w:id="306517127">
      <w:bodyDiv w:val="1"/>
      <w:marLeft w:val="0"/>
      <w:marRight w:val="0"/>
      <w:marTop w:val="0"/>
      <w:marBottom w:val="0"/>
      <w:divBdr>
        <w:top w:val="none" w:sz="0" w:space="0" w:color="auto"/>
        <w:left w:val="none" w:sz="0" w:space="0" w:color="auto"/>
        <w:bottom w:val="none" w:sz="0" w:space="0" w:color="auto"/>
        <w:right w:val="none" w:sz="0" w:space="0" w:color="auto"/>
      </w:divBdr>
    </w:div>
    <w:div w:id="313681371">
      <w:bodyDiv w:val="1"/>
      <w:marLeft w:val="0"/>
      <w:marRight w:val="0"/>
      <w:marTop w:val="0"/>
      <w:marBottom w:val="0"/>
      <w:divBdr>
        <w:top w:val="none" w:sz="0" w:space="0" w:color="auto"/>
        <w:left w:val="none" w:sz="0" w:space="0" w:color="auto"/>
        <w:bottom w:val="none" w:sz="0" w:space="0" w:color="auto"/>
        <w:right w:val="none" w:sz="0" w:space="0" w:color="auto"/>
      </w:divBdr>
    </w:div>
    <w:div w:id="317272275">
      <w:bodyDiv w:val="1"/>
      <w:marLeft w:val="0"/>
      <w:marRight w:val="0"/>
      <w:marTop w:val="0"/>
      <w:marBottom w:val="0"/>
      <w:divBdr>
        <w:top w:val="none" w:sz="0" w:space="0" w:color="auto"/>
        <w:left w:val="none" w:sz="0" w:space="0" w:color="auto"/>
        <w:bottom w:val="none" w:sz="0" w:space="0" w:color="auto"/>
        <w:right w:val="none" w:sz="0" w:space="0" w:color="auto"/>
      </w:divBdr>
    </w:div>
    <w:div w:id="345983351">
      <w:bodyDiv w:val="1"/>
      <w:marLeft w:val="0"/>
      <w:marRight w:val="0"/>
      <w:marTop w:val="0"/>
      <w:marBottom w:val="0"/>
      <w:divBdr>
        <w:top w:val="none" w:sz="0" w:space="0" w:color="auto"/>
        <w:left w:val="none" w:sz="0" w:space="0" w:color="auto"/>
        <w:bottom w:val="none" w:sz="0" w:space="0" w:color="auto"/>
        <w:right w:val="none" w:sz="0" w:space="0" w:color="auto"/>
      </w:divBdr>
    </w:div>
    <w:div w:id="379524551">
      <w:bodyDiv w:val="1"/>
      <w:marLeft w:val="0"/>
      <w:marRight w:val="0"/>
      <w:marTop w:val="0"/>
      <w:marBottom w:val="0"/>
      <w:divBdr>
        <w:top w:val="none" w:sz="0" w:space="0" w:color="auto"/>
        <w:left w:val="none" w:sz="0" w:space="0" w:color="auto"/>
        <w:bottom w:val="none" w:sz="0" w:space="0" w:color="auto"/>
        <w:right w:val="none" w:sz="0" w:space="0" w:color="auto"/>
      </w:divBdr>
    </w:div>
    <w:div w:id="385835465">
      <w:bodyDiv w:val="1"/>
      <w:marLeft w:val="0"/>
      <w:marRight w:val="0"/>
      <w:marTop w:val="0"/>
      <w:marBottom w:val="0"/>
      <w:divBdr>
        <w:top w:val="none" w:sz="0" w:space="0" w:color="auto"/>
        <w:left w:val="none" w:sz="0" w:space="0" w:color="auto"/>
        <w:bottom w:val="none" w:sz="0" w:space="0" w:color="auto"/>
        <w:right w:val="none" w:sz="0" w:space="0" w:color="auto"/>
      </w:divBdr>
    </w:div>
    <w:div w:id="440225968">
      <w:bodyDiv w:val="1"/>
      <w:marLeft w:val="0"/>
      <w:marRight w:val="0"/>
      <w:marTop w:val="0"/>
      <w:marBottom w:val="0"/>
      <w:divBdr>
        <w:top w:val="none" w:sz="0" w:space="0" w:color="auto"/>
        <w:left w:val="none" w:sz="0" w:space="0" w:color="auto"/>
        <w:bottom w:val="none" w:sz="0" w:space="0" w:color="auto"/>
        <w:right w:val="none" w:sz="0" w:space="0" w:color="auto"/>
      </w:divBdr>
    </w:div>
    <w:div w:id="456922641">
      <w:bodyDiv w:val="1"/>
      <w:marLeft w:val="0"/>
      <w:marRight w:val="0"/>
      <w:marTop w:val="0"/>
      <w:marBottom w:val="0"/>
      <w:divBdr>
        <w:top w:val="none" w:sz="0" w:space="0" w:color="auto"/>
        <w:left w:val="none" w:sz="0" w:space="0" w:color="auto"/>
        <w:bottom w:val="none" w:sz="0" w:space="0" w:color="auto"/>
        <w:right w:val="none" w:sz="0" w:space="0" w:color="auto"/>
      </w:divBdr>
    </w:div>
    <w:div w:id="465704160">
      <w:bodyDiv w:val="1"/>
      <w:marLeft w:val="0"/>
      <w:marRight w:val="0"/>
      <w:marTop w:val="0"/>
      <w:marBottom w:val="0"/>
      <w:divBdr>
        <w:top w:val="none" w:sz="0" w:space="0" w:color="auto"/>
        <w:left w:val="none" w:sz="0" w:space="0" w:color="auto"/>
        <w:bottom w:val="none" w:sz="0" w:space="0" w:color="auto"/>
        <w:right w:val="none" w:sz="0" w:space="0" w:color="auto"/>
      </w:divBdr>
    </w:div>
    <w:div w:id="484588525">
      <w:bodyDiv w:val="1"/>
      <w:marLeft w:val="0"/>
      <w:marRight w:val="0"/>
      <w:marTop w:val="0"/>
      <w:marBottom w:val="0"/>
      <w:divBdr>
        <w:top w:val="none" w:sz="0" w:space="0" w:color="auto"/>
        <w:left w:val="none" w:sz="0" w:space="0" w:color="auto"/>
        <w:bottom w:val="none" w:sz="0" w:space="0" w:color="auto"/>
        <w:right w:val="none" w:sz="0" w:space="0" w:color="auto"/>
      </w:divBdr>
    </w:div>
    <w:div w:id="486824366">
      <w:bodyDiv w:val="1"/>
      <w:marLeft w:val="0"/>
      <w:marRight w:val="0"/>
      <w:marTop w:val="0"/>
      <w:marBottom w:val="0"/>
      <w:divBdr>
        <w:top w:val="none" w:sz="0" w:space="0" w:color="auto"/>
        <w:left w:val="none" w:sz="0" w:space="0" w:color="auto"/>
        <w:bottom w:val="none" w:sz="0" w:space="0" w:color="auto"/>
        <w:right w:val="none" w:sz="0" w:space="0" w:color="auto"/>
      </w:divBdr>
    </w:div>
    <w:div w:id="487863376">
      <w:bodyDiv w:val="1"/>
      <w:marLeft w:val="0"/>
      <w:marRight w:val="0"/>
      <w:marTop w:val="0"/>
      <w:marBottom w:val="0"/>
      <w:divBdr>
        <w:top w:val="none" w:sz="0" w:space="0" w:color="auto"/>
        <w:left w:val="none" w:sz="0" w:space="0" w:color="auto"/>
        <w:bottom w:val="none" w:sz="0" w:space="0" w:color="auto"/>
        <w:right w:val="none" w:sz="0" w:space="0" w:color="auto"/>
      </w:divBdr>
    </w:div>
    <w:div w:id="565998373">
      <w:bodyDiv w:val="1"/>
      <w:marLeft w:val="0"/>
      <w:marRight w:val="0"/>
      <w:marTop w:val="0"/>
      <w:marBottom w:val="0"/>
      <w:divBdr>
        <w:top w:val="none" w:sz="0" w:space="0" w:color="auto"/>
        <w:left w:val="none" w:sz="0" w:space="0" w:color="auto"/>
        <w:bottom w:val="none" w:sz="0" w:space="0" w:color="auto"/>
        <w:right w:val="none" w:sz="0" w:space="0" w:color="auto"/>
      </w:divBdr>
    </w:div>
    <w:div w:id="662272724">
      <w:bodyDiv w:val="1"/>
      <w:marLeft w:val="0"/>
      <w:marRight w:val="0"/>
      <w:marTop w:val="0"/>
      <w:marBottom w:val="0"/>
      <w:divBdr>
        <w:top w:val="none" w:sz="0" w:space="0" w:color="auto"/>
        <w:left w:val="none" w:sz="0" w:space="0" w:color="auto"/>
        <w:bottom w:val="none" w:sz="0" w:space="0" w:color="auto"/>
        <w:right w:val="none" w:sz="0" w:space="0" w:color="auto"/>
      </w:divBdr>
    </w:div>
    <w:div w:id="728456835">
      <w:bodyDiv w:val="1"/>
      <w:marLeft w:val="0"/>
      <w:marRight w:val="0"/>
      <w:marTop w:val="0"/>
      <w:marBottom w:val="0"/>
      <w:divBdr>
        <w:top w:val="none" w:sz="0" w:space="0" w:color="auto"/>
        <w:left w:val="none" w:sz="0" w:space="0" w:color="auto"/>
        <w:bottom w:val="none" w:sz="0" w:space="0" w:color="auto"/>
        <w:right w:val="none" w:sz="0" w:space="0" w:color="auto"/>
      </w:divBdr>
    </w:div>
    <w:div w:id="819922344">
      <w:bodyDiv w:val="1"/>
      <w:marLeft w:val="0"/>
      <w:marRight w:val="0"/>
      <w:marTop w:val="0"/>
      <w:marBottom w:val="0"/>
      <w:divBdr>
        <w:top w:val="none" w:sz="0" w:space="0" w:color="auto"/>
        <w:left w:val="none" w:sz="0" w:space="0" w:color="auto"/>
        <w:bottom w:val="none" w:sz="0" w:space="0" w:color="auto"/>
        <w:right w:val="none" w:sz="0" w:space="0" w:color="auto"/>
      </w:divBdr>
    </w:div>
    <w:div w:id="827132687">
      <w:bodyDiv w:val="1"/>
      <w:marLeft w:val="0"/>
      <w:marRight w:val="0"/>
      <w:marTop w:val="0"/>
      <w:marBottom w:val="0"/>
      <w:divBdr>
        <w:top w:val="none" w:sz="0" w:space="0" w:color="auto"/>
        <w:left w:val="none" w:sz="0" w:space="0" w:color="auto"/>
        <w:bottom w:val="none" w:sz="0" w:space="0" w:color="auto"/>
        <w:right w:val="none" w:sz="0" w:space="0" w:color="auto"/>
      </w:divBdr>
    </w:div>
    <w:div w:id="830564276">
      <w:bodyDiv w:val="1"/>
      <w:marLeft w:val="0"/>
      <w:marRight w:val="0"/>
      <w:marTop w:val="0"/>
      <w:marBottom w:val="0"/>
      <w:divBdr>
        <w:top w:val="none" w:sz="0" w:space="0" w:color="auto"/>
        <w:left w:val="none" w:sz="0" w:space="0" w:color="auto"/>
        <w:bottom w:val="none" w:sz="0" w:space="0" w:color="auto"/>
        <w:right w:val="none" w:sz="0" w:space="0" w:color="auto"/>
      </w:divBdr>
    </w:div>
    <w:div w:id="853033181">
      <w:bodyDiv w:val="1"/>
      <w:marLeft w:val="0"/>
      <w:marRight w:val="0"/>
      <w:marTop w:val="0"/>
      <w:marBottom w:val="0"/>
      <w:divBdr>
        <w:top w:val="none" w:sz="0" w:space="0" w:color="auto"/>
        <w:left w:val="none" w:sz="0" w:space="0" w:color="auto"/>
        <w:bottom w:val="none" w:sz="0" w:space="0" w:color="auto"/>
        <w:right w:val="none" w:sz="0" w:space="0" w:color="auto"/>
      </w:divBdr>
    </w:div>
    <w:div w:id="917441921">
      <w:bodyDiv w:val="1"/>
      <w:marLeft w:val="0"/>
      <w:marRight w:val="0"/>
      <w:marTop w:val="0"/>
      <w:marBottom w:val="0"/>
      <w:divBdr>
        <w:top w:val="none" w:sz="0" w:space="0" w:color="auto"/>
        <w:left w:val="none" w:sz="0" w:space="0" w:color="auto"/>
        <w:bottom w:val="none" w:sz="0" w:space="0" w:color="auto"/>
        <w:right w:val="none" w:sz="0" w:space="0" w:color="auto"/>
      </w:divBdr>
    </w:div>
    <w:div w:id="985351917">
      <w:bodyDiv w:val="1"/>
      <w:marLeft w:val="0"/>
      <w:marRight w:val="0"/>
      <w:marTop w:val="0"/>
      <w:marBottom w:val="0"/>
      <w:divBdr>
        <w:top w:val="none" w:sz="0" w:space="0" w:color="auto"/>
        <w:left w:val="none" w:sz="0" w:space="0" w:color="auto"/>
        <w:bottom w:val="none" w:sz="0" w:space="0" w:color="auto"/>
        <w:right w:val="none" w:sz="0" w:space="0" w:color="auto"/>
      </w:divBdr>
    </w:div>
    <w:div w:id="990913447">
      <w:bodyDiv w:val="1"/>
      <w:marLeft w:val="0"/>
      <w:marRight w:val="0"/>
      <w:marTop w:val="0"/>
      <w:marBottom w:val="0"/>
      <w:divBdr>
        <w:top w:val="none" w:sz="0" w:space="0" w:color="auto"/>
        <w:left w:val="none" w:sz="0" w:space="0" w:color="auto"/>
        <w:bottom w:val="none" w:sz="0" w:space="0" w:color="auto"/>
        <w:right w:val="none" w:sz="0" w:space="0" w:color="auto"/>
      </w:divBdr>
    </w:div>
    <w:div w:id="991374289">
      <w:bodyDiv w:val="1"/>
      <w:marLeft w:val="0"/>
      <w:marRight w:val="0"/>
      <w:marTop w:val="0"/>
      <w:marBottom w:val="0"/>
      <w:divBdr>
        <w:top w:val="none" w:sz="0" w:space="0" w:color="auto"/>
        <w:left w:val="none" w:sz="0" w:space="0" w:color="auto"/>
        <w:bottom w:val="none" w:sz="0" w:space="0" w:color="auto"/>
        <w:right w:val="none" w:sz="0" w:space="0" w:color="auto"/>
      </w:divBdr>
    </w:div>
    <w:div w:id="1038579222">
      <w:bodyDiv w:val="1"/>
      <w:marLeft w:val="0"/>
      <w:marRight w:val="0"/>
      <w:marTop w:val="0"/>
      <w:marBottom w:val="0"/>
      <w:divBdr>
        <w:top w:val="none" w:sz="0" w:space="0" w:color="auto"/>
        <w:left w:val="none" w:sz="0" w:space="0" w:color="auto"/>
        <w:bottom w:val="none" w:sz="0" w:space="0" w:color="auto"/>
        <w:right w:val="none" w:sz="0" w:space="0" w:color="auto"/>
      </w:divBdr>
    </w:div>
    <w:div w:id="1072238168">
      <w:bodyDiv w:val="1"/>
      <w:marLeft w:val="0"/>
      <w:marRight w:val="0"/>
      <w:marTop w:val="0"/>
      <w:marBottom w:val="0"/>
      <w:divBdr>
        <w:top w:val="none" w:sz="0" w:space="0" w:color="auto"/>
        <w:left w:val="none" w:sz="0" w:space="0" w:color="auto"/>
        <w:bottom w:val="none" w:sz="0" w:space="0" w:color="auto"/>
        <w:right w:val="none" w:sz="0" w:space="0" w:color="auto"/>
      </w:divBdr>
    </w:div>
    <w:div w:id="1091856406">
      <w:bodyDiv w:val="1"/>
      <w:marLeft w:val="0"/>
      <w:marRight w:val="0"/>
      <w:marTop w:val="0"/>
      <w:marBottom w:val="0"/>
      <w:divBdr>
        <w:top w:val="none" w:sz="0" w:space="0" w:color="auto"/>
        <w:left w:val="none" w:sz="0" w:space="0" w:color="auto"/>
        <w:bottom w:val="none" w:sz="0" w:space="0" w:color="auto"/>
        <w:right w:val="none" w:sz="0" w:space="0" w:color="auto"/>
      </w:divBdr>
    </w:div>
    <w:div w:id="1094666379">
      <w:bodyDiv w:val="1"/>
      <w:marLeft w:val="0"/>
      <w:marRight w:val="0"/>
      <w:marTop w:val="0"/>
      <w:marBottom w:val="0"/>
      <w:divBdr>
        <w:top w:val="none" w:sz="0" w:space="0" w:color="auto"/>
        <w:left w:val="none" w:sz="0" w:space="0" w:color="auto"/>
        <w:bottom w:val="none" w:sz="0" w:space="0" w:color="auto"/>
        <w:right w:val="none" w:sz="0" w:space="0" w:color="auto"/>
      </w:divBdr>
    </w:div>
    <w:div w:id="1102453311">
      <w:bodyDiv w:val="1"/>
      <w:marLeft w:val="0"/>
      <w:marRight w:val="0"/>
      <w:marTop w:val="0"/>
      <w:marBottom w:val="0"/>
      <w:divBdr>
        <w:top w:val="none" w:sz="0" w:space="0" w:color="auto"/>
        <w:left w:val="none" w:sz="0" w:space="0" w:color="auto"/>
        <w:bottom w:val="none" w:sz="0" w:space="0" w:color="auto"/>
        <w:right w:val="none" w:sz="0" w:space="0" w:color="auto"/>
      </w:divBdr>
    </w:div>
    <w:div w:id="1128469482">
      <w:bodyDiv w:val="1"/>
      <w:marLeft w:val="0"/>
      <w:marRight w:val="0"/>
      <w:marTop w:val="0"/>
      <w:marBottom w:val="0"/>
      <w:divBdr>
        <w:top w:val="none" w:sz="0" w:space="0" w:color="auto"/>
        <w:left w:val="none" w:sz="0" w:space="0" w:color="auto"/>
        <w:bottom w:val="none" w:sz="0" w:space="0" w:color="auto"/>
        <w:right w:val="none" w:sz="0" w:space="0" w:color="auto"/>
      </w:divBdr>
    </w:div>
    <w:div w:id="1163156719">
      <w:bodyDiv w:val="1"/>
      <w:marLeft w:val="0"/>
      <w:marRight w:val="0"/>
      <w:marTop w:val="0"/>
      <w:marBottom w:val="0"/>
      <w:divBdr>
        <w:top w:val="none" w:sz="0" w:space="0" w:color="auto"/>
        <w:left w:val="none" w:sz="0" w:space="0" w:color="auto"/>
        <w:bottom w:val="none" w:sz="0" w:space="0" w:color="auto"/>
        <w:right w:val="none" w:sz="0" w:space="0" w:color="auto"/>
      </w:divBdr>
    </w:div>
    <w:div w:id="1174608854">
      <w:bodyDiv w:val="1"/>
      <w:marLeft w:val="0"/>
      <w:marRight w:val="0"/>
      <w:marTop w:val="0"/>
      <w:marBottom w:val="0"/>
      <w:divBdr>
        <w:top w:val="none" w:sz="0" w:space="0" w:color="auto"/>
        <w:left w:val="none" w:sz="0" w:space="0" w:color="auto"/>
        <w:bottom w:val="none" w:sz="0" w:space="0" w:color="auto"/>
        <w:right w:val="none" w:sz="0" w:space="0" w:color="auto"/>
      </w:divBdr>
    </w:div>
    <w:div w:id="1186015041">
      <w:bodyDiv w:val="1"/>
      <w:marLeft w:val="0"/>
      <w:marRight w:val="0"/>
      <w:marTop w:val="0"/>
      <w:marBottom w:val="0"/>
      <w:divBdr>
        <w:top w:val="none" w:sz="0" w:space="0" w:color="auto"/>
        <w:left w:val="none" w:sz="0" w:space="0" w:color="auto"/>
        <w:bottom w:val="none" w:sz="0" w:space="0" w:color="auto"/>
        <w:right w:val="none" w:sz="0" w:space="0" w:color="auto"/>
      </w:divBdr>
    </w:div>
    <w:div w:id="1209802828">
      <w:bodyDiv w:val="1"/>
      <w:marLeft w:val="0"/>
      <w:marRight w:val="0"/>
      <w:marTop w:val="0"/>
      <w:marBottom w:val="0"/>
      <w:divBdr>
        <w:top w:val="none" w:sz="0" w:space="0" w:color="auto"/>
        <w:left w:val="none" w:sz="0" w:space="0" w:color="auto"/>
        <w:bottom w:val="none" w:sz="0" w:space="0" w:color="auto"/>
        <w:right w:val="none" w:sz="0" w:space="0" w:color="auto"/>
      </w:divBdr>
    </w:div>
    <w:div w:id="1232275778">
      <w:bodyDiv w:val="1"/>
      <w:marLeft w:val="0"/>
      <w:marRight w:val="0"/>
      <w:marTop w:val="0"/>
      <w:marBottom w:val="0"/>
      <w:divBdr>
        <w:top w:val="none" w:sz="0" w:space="0" w:color="auto"/>
        <w:left w:val="none" w:sz="0" w:space="0" w:color="auto"/>
        <w:bottom w:val="none" w:sz="0" w:space="0" w:color="auto"/>
        <w:right w:val="none" w:sz="0" w:space="0" w:color="auto"/>
      </w:divBdr>
    </w:div>
    <w:div w:id="1266157570">
      <w:bodyDiv w:val="1"/>
      <w:marLeft w:val="0"/>
      <w:marRight w:val="0"/>
      <w:marTop w:val="0"/>
      <w:marBottom w:val="0"/>
      <w:divBdr>
        <w:top w:val="none" w:sz="0" w:space="0" w:color="auto"/>
        <w:left w:val="none" w:sz="0" w:space="0" w:color="auto"/>
        <w:bottom w:val="none" w:sz="0" w:space="0" w:color="auto"/>
        <w:right w:val="none" w:sz="0" w:space="0" w:color="auto"/>
      </w:divBdr>
    </w:div>
    <w:div w:id="1274244606">
      <w:bodyDiv w:val="1"/>
      <w:marLeft w:val="0"/>
      <w:marRight w:val="0"/>
      <w:marTop w:val="0"/>
      <w:marBottom w:val="0"/>
      <w:divBdr>
        <w:top w:val="none" w:sz="0" w:space="0" w:color="auto"/>
        <w:left w:val="none" w:sz="0" w:space="0" w:color="auto"/>
        <w:bottom w:val="none" w:sz="0" w:space="0" w:color="auto"/>
        <w:right w:val="none" w:sz="0" w:space="0" w:color="auto"/>
      </w:divBdr>
    </w:div>
    <w:div w:id="1287851281">
      <w:bodyDiv w:val="1"/>
      <w:marLeft w:val="0"/>
      <w:marRight w:val="0"/>
      <w:marTop w:val="0"/>
      <w:marBottom w:val="0"/>
      <w:divBdr>
        <w:top w:val="none" w:sz="0" w:space="0" w:color="auto"/>
        <w:left w:val="none" w:sz="0" w:space="0" w:color="auto"/>
        <w:bottom w:val="none" w:sz="0" w:space="0" w:color="auto"/>
        <w:right w:val="none" w:sz="0" w:space="0" w:color="auto"/>
      </w:divBdr>
    </w:div>
    <w:div w:id="1288929060">
      <w:bodyDiv w:val="1"/>
      <w:marLeft w:val="0"/>
      <w:marRight w:val="0"/>
      <w:marTop w:val="0"/>
      <w:marBottom w:val="0"/>
      <w:divBdr>
        <w:top w:val="none" w:sz="0" w:space="0" w:color="auto"/>
        <w:left w:val="none" w:sz="0" w:space="0" w:color="auto"/>
        <w:bottom w:val="none" w:sz="0" w:space="0" w:color="auto"/>
        <w:right w:val="none" w:sz="0" w:space="0" w:color="auto"/>
      </w:divBdr>
    </w:div>
    <w:div w:id="1341421814">
      <w:bodyDiv w:val="1"/>
      <w:marLeft w:val="0"/>
      <w:marRight w:val="0"/>
      <w:marTop w:val="0"/>
      <w:marBottom w:val="0"/>
      <w:divBdr>
        <w:top w:val="none" w:sz="0" w:space="0" w:color="auto"/>
        <w:left w:val="none" w:sz="0" w:space="0" w:color="auto"/>
        <w:bottom w:val="none" w:sz="0" w:space="0" w:color="auto"/>
        <w:right w:val="none" w:sz="0" w:space="0" w:color="auto"/>
      </w:divBdr>
    </w:div>
    <w:div w:id="1366294944">
      <w:bodyDiv w:val="1"/>
      <w:marLeft w:val="0"/>
      <w:marRight w:val="0"/>
      <w:marTop w:val="0"/>
      <w:marBottom w:val="0"/>
      <w:divBdr>
        <w:top w:val="none" w:sz="0" w:space="0" w:color="auto"/>
        <w:left w:val="none" w:sz="0" w:space="0" w:color="auto"/>
        <w:bottom w:val="none" w:sz="0" w:space="0" w:color="auto"/>
        <w:right w:val="none" w:sz="0" w:space="0" w:color="auto"/>
      </w:divBdr>
    </w:div>
    <w:div w:id="1378973188">
      <w:bodyDiv w:val="1"/>
      <w:marLeft w:val="0"/>
      <w:marRight w:val="0"/>
      <w:marTop w:val="0"/>
      <w:marBottom w:val="0"/>
      <w:divBdr>
        <w:top w:val="none" w:sz="0" w:space="0" w:color="auto"/>
        <w:left w:val="none" w:sz="0" w:space="0" w:color="auto"/>
        <w:bottom w:val="none" w:sz="0" w:space="0" w:color="auto"/>
        <w:right w:val="none" w:sz="0" w:space="0" w:color="auto"/>
      </w:divBdr>
    </w:div>
    <w:div w:id="1404452710">
      <w:bodyDiv w:val="1"/>
      <w:marLeft w:val="0"/>
      <w:marRight w:val="0"/>
      <w:marTop w:val="0"/>
      <w:marBottom w:val="0"/>
      <w:divBdr>
        <w:top w:val="none" w:sz="0" w:space="0" w:color="auto"/>
        <w:left w:val="none" w:sz="0" w:space="0" w:color="auto"/>
        <w:bottom w:val="none" w:sz="0" w:space="0" w:color="auto"/>
        <w:right w:val="none" w:sz="0" w:space="0" w:color="auto"/>
      </w:divBdr>
    </w:div>
    <w:div w:id="1424496411">
      <w:bodyDiv w:val="1"/>
      <w:marLeft w:val="0"/>
      <w:marRight w:val="0"/>
      <w:marTop w:val="0"/>
      <w:marBottom w:val="0"/>
      <w:divBdr>
        <w:top w:val="none" w:sz="0" w:space="0" w:color="auto"/>
        <w:left w:val="none" w:sz="0" w:space="0" w:color="auto"/>
        <w:bottom w:val="none" w:sz="0" w:space="0" w:color="auto"/>
        <w:right w:val="none" w:sz="0" w:space="0" w:color="auto"/>
      </w:divBdr>
    </w:div>
    <w:div w:id="1425611407">
      <w:bodyDiv w:val="1"/>
      <w:marLeft w:val="0"/>
      <w:marRight w:val="0"/>
      <w:marTop w:val="0"/>
      <w:marBottom w:val="0"/>
      <w:divBdr>
        <w:top w:val="none" w:sz="0" w:space="0" w:color="auto"/>
        <w:left w:val="none" w:sz="0" w:space="0" w:color="auto"/>
        <w:bottom w:val="none" w:sz="0" w:space="0" w:color="auto"/>
        <w:right w:val="none" w:sz="0" w:space="0" w:color="auto"/>
      </w:divBdr>
    </w:div>
    <w:div w:id="1461218158">
      <w:bodyDiv w:val="1"/>
      <w:marLeft w:val="0"/>
      <w:marRight w:val="0"/>
      <w:marTop w:val="0"/>
      <w:marBottom w:val="0"/>
      <w:divBdr>
        <w:top w:val="none" w:sz="0" w:space="0" w:color="auto"/>
        <w:left w:val="none" w:sz="0" w:space="0" w:color="auto"/>
        <w:bottom w:val="none" w:sz="0" w:space="0" w:color="auto"/>
        <w:right w:val="none" w:sz="0" w:space="0" w:color="auto"/>
      </w:divBdr>
    </w:div>
    <w:div w:id="1489051655">
      <w:bodyDiv w:val="1"/>
      <w:marLeft w:val="0"/>
      <w:marRight w:val="0"/>
      <w:marTop w:val="0"/>
      <w:marBottom w:val="0"/>
      <w:divBdr>
        <w:top w:val="none" w:sz="0" w:space="0" w:color="auto"/>
        <w:left w:val="none" w:sz="0" w:space="0" w:color="auto"/>
        <w:bottom w:val="none" w:sz="0" w:space="0" w:color="auto"/>
        <w:right w:val="none" w:sz="0" w:space="0" w:color="auto"/>
      </w:divBdr>
    </w:div>
    <w:div w:id="1508211518">
      <w:bodyDiv w:val="1"/>
      <w:marLeft w:val="0"/>
      <w:marRight w:val="0"/>
      <w:marTop w:val="0"/>
      <w:marBottom w:val="0"/>
      <w:divBdr>
        <w:top w:val="none" w:sz="0" w:space="0" w:color="auto"/>
        <w:left w:val="none" w:sz="0" w:space="0" w:color="auto"/>
        <w:bottom w:val="none" w:sz="0" w:space="0" w:color="auto"/>
        <w:right w:val="none" w:sz="0" w:space="0" w:color="auto"/>
      </w:divBdr>
    </w:div>
    <w:div w:id="1510028238">
      <w:bodyDiv w:val="1"/>
      <w:marLeft w:val="0"/>
      <w:marRight w:val="0"/>
      <w:marTop w:val="0"/>
      <w:marBottom w:val="0"/>
      <w:divBdr>
        <w:top w:val="none" w:sz="0" w:space="0" w:color="auto"/>
        <w:left w:val="none" w:sz="0" w:space="0" w:color="auto"/>
        <w:bottom w:val="none" w:sz="0" w:space="0" w:color="auto"/>
        <w:right w:val="none" w:sz="0" w:space="0" w:color="auto"/>
      </w:divBdr>
    </w:div>
    <w:div w:id="1536966474">
      <w:bodyDiv w:val="1"/>
      <w:marLeft w:val="0"/>
      <w:marRight w:val="0"/>
      <w:marTop w:val="0"/>
      <w:marBottom w:val="0"/>
      <w:divBdr>
        <w:top w:val="none" w:sz="0" w:space="0" w:color="auto"/>
        <w:left w:val="none" w:sz="0" w:space="0" w:color="auto"/>
        <w:bottom w:val="none" w:sz="0" w:space="0" w:color="auto"/>
        <w:right w:val="none" w:sz="0" w:space="0" w:color="auto"/>
      </w:divBdr>
    </w:div>
    <w:div w:id="1538010568">
      <w:bodyDiv w:val="1"/>
      <w:marLeft w:val="0"/>
      <w:marRight w:val="0"/>
      <w:marTop w:val="0"/>
      <w:marBottom w:val="0"/>
      <w:divBdr>
        <w:top w:val="none" w:sz="0" w:space="0" w:color="auto"/>
        <w:left w:val="none" w:sz="0" w:space="0" w:color="auto"/>
        <w:bottom w:val="none" w:sz="0" w:space="0" w:color="auto"/>
        <w:right w:val="none" w:sz="0" w:space="0" w:color="auto"/>
      </w:divBdr>
    </w:div>
    <w:div w:id="1542670437">
      <w:bodyDiv w:val="1"/>
      <w:marLeft w:val="0"/>
      <w:marRight w:val="0"/>
      <w:marTop w:val="0"/>
      <w:marBottom w:val="0"/>
      <w:divBdr>
        <w:top w:val="none" w:sz="0" w:space="0" w:color="auto"/>
        <w:left w:val="none" w:sz="0" w:space="0" w:color="auto"/>
        <w:bottom w:val="none" w:sz="0" w:space="0" w:color="auto"/>
        <w:right w:val="none" w:sz="0" w:space="0" w:color="auto"/>
      </w:divBdr>
    </w:div>
    <w:div w:id="1544440177">
      <w:bodyDiv w:val="1"/>
      <w:marLeft w:val="0"/>
      <w:marRight w:val="0"/>
      <w:marTop w:val="0"/>
      <w:marBottom w:val="0"/>
      <w:divBdr>
        <w:top w:val="none" w:sz="0" w:space="0" w:color="auto"/>
        <w:left w:val="none" w:sz="0" w:space="0" w:color="auto"/>
        <w:bottom w:val="none" w:sz="0" w:space="0" w:color="auto"/>
        <w:right w:val="none" w:sz="0" w:space="0" w:color="auto"/>
      </w:divBdr>
    </w:div>
    <w:div w:id="1550458709">
      <w:bodyDiv w:val="1"/>
      <w:marLeft w:val="0"/>
      <w:marRight w:val="0"/>
      <w:marTop w:val="0"/>
      <w:marBottom w:val="0"/>
      <w:divBdr>
        <w:top w:val="none" w:sz="0" w:space="0" w:color="auto"/>
        <w:left w:val="none" w:sz="0" w:space="0" w:color="auto"/>
        <w:bottom w:val="none" w:sz="0" w:space="0" w:color="auto"/>
        <w:right w:val="none" w:sz="0" w:space="0" w:color="auto"/>
      </w:divBdr>
    </w:div>
    <w:div w:id="1565414372">
      <w:bodyDiv w:val="1"/>
      <w:marLeft w:val="0"/>
      <w:marRight w:val="0"/>
      <w:marTop w:val="0"/>
      <w:marBottom w:val="0"/>
      <w:divBdr>
        <w:top w:val="none" w:sz="0" w:space="0" w:color="auto"/>
        <w:left w:val="none" w:sz="0" w:space="0" w:color="auto"/>
        <w:bottom w:val="none" w:sz="0" w:space="0" w:color="auto"/>
        <w:right w:val="none" w:sz="0" w:space="0" w:color="auto"/>
      </w:divBdr>
    </w:div>
    <w:div w:id="1569220985">
      <w:bodyDiv w:val="1"/>
      <w:marLeft w:val="0"/>
      <w:marRight w:val="0"/>
      <w:marTop w:val="0"/>
      <w:marBottom w:val="0"/>
      <w:divBdr>
        <w:top w:val="none" w:sz="0" w:space="0" w:color="auto"/>
        <w:left w:val="none" w:sz="0" w:space="0" w:color="auto"/>
        <w:bottom w:val="none" w:sz="0" w:space="0" w:color="auto"/>
        <w:right w:val="none" w:sz="0" w:space="0" w:color="auto"/>
      </w:divBdr>
    </w:div>
    <w:div w:id="1573395836">
      <w:bodyDiv w:val="1"/>
      <w:marLeft w:val="0"/>
      <w:marRight w:val="0"/>
      <w:marTop w:val="0"/>
      <w:marBottom w:val="0"/>
      <w:divBdr>
        <w:top w:val="none" w:sz="0" w:space="0" w:color="auto"/>
        <w:left w:val="none" w:sz="0" w:space="0" w:color="auto"/>
        <w:bottom w:val="none" w:sz="0" w:space="0" w:color="auto"/>
        <w:right w:val="none" w:sz="0" w:space="0" w:color="auto"/>
      </w:divBdr>
    </w:div>
    <w:div w:id="1577008875">
      <w:bodyDiv w:val="1"/>
      <w:marLeft w:val="0"/>
      <w:marRight w:val="0"/>
      <w:marTop w:val="0"/>
      <w:marBottom w:val="0"/>
      <w:divBdr>
        <w:top w:val="none" w:sz="0" w:space="0" w:color="auto"/>
        <w:left w:val="none" w:sz="0" w:space="0" w:color="auto"/>
        <w:bottom w:val="none" w:sz="0" w:space="0" w:color="auto"/>
        <w:right w:val="none" w:sz="0" w:space="0" w:color="auto"/>
      </w:divBdr>
    </w:div>
    <w:div w:id="1583442130">
      <w:bodyDiv w:val="1"/>
      <w:marLeft w:val="0"/>
      <w:marRight w:val="0"/>
      <w:marTop w:val="0"/>
      <w:marBottom w:val="0"/>
      <w:divBdr>
        <w:top w:val="none" w:sz="0" w:space="0" w:color="auto"/>
        <w:left w:val="none" w:sz="0" w:space="0" w:color="auto"/>
        <w:bottom w:val="none" w:sz="0" w:space="0" w:color="auto"/>
        <w:right w:val="none" w:sz="0" w:space="0" w:color="auto"/>
      </w:divBdr>
    </w:div>
    <w:div w:id="1634599044">
      <w:bodyDiv w:val="1"/>
      <w:marLeft w:val="0"/>
      <w:marRight w:val="0"/>
      <w:marTop w:val="0"/>
      <w:marBottom w:val="0"/>
      <w:divBdr>
        <w:top w:val="none" w:sz="0" w:space="0" w:color="auto"/>
        <w:left w:val="none" w:sz="0" w:space="0" w:color="auto"/>
        <w:bottom w:val="none" w:sz="0" w:space="0" w:color="auto"/>
        <w:right w:val="none" w:sz="0" w:space="0" w:color="auto"/>
      </w:divBdr>
    </w:div>
    <w:div w:id="1648171289">
      <w:bodyDiv w:val="1"/>
      <w:marLeft w:val="0"/>
      <w:marRight w:val="0"/>
      <w:marTop w:val="0"/>
      <w:marBottom w:val="0"/>
      <w:divBdr>
        <w:top w:val="none" w:sz="0" w:space="0" w:color="auto"/>
        <w:left w:val="none" w:sz="0" w:space="0" w:color="auto"/>
        <w:bottom w:val="none" w:sz="0" w:space="0" w:color="auto"/>
        <w:right w:val="none" w:sz="0" w:space="0" w:color="auto"/>
      </w:divBdr>
    </w:div>
    <w:div w:id="1676346141">
      <w:bodyDiv w:val="1"/>
      <w:marLeft w:val="0"/>
      <w:marRight w:val="0"/>
      <w:marTop w:val="0"/>
      <w:marBottom w:val="0"/>
      <w:divBdr>
        <w:top w:val="none" w:sz="0" w:space="0" w:color="auto"/>
        <w:left w:val="none" w:sz="0" w:space="0" w:color="auto"/>
        <w:bottom w:val="none" w:sz="0" w:space="0" w:color="auto"/>
        <w:right w:val="none" w:sz="0" w:space="0" w:color="auto"/>
      </w:divBdr>
    </w:div>
    <w:div w:id="1699427549">
      <w:bodyDiv w:val="1"/>
      <w:marLeft w:val="0"/>
      <w:marRight w:val="0"/>
      <w:marTop w:val="0"/>
      <w:marBottom w:val="0"/>
      <w:divBdr>
        <w:top w:val="none" w:sz="0" w:space="0" w:color="auto"/>
        <w:left w:val="none" w:sz="0" w:space="0" w:color="auto"/>
        <w:bottom w:val="none" w:sz="0" w:space="0" w:color="auto"/>
        <w:right w:val="none" w:sz="0" w:space="0" w:color="auto"/>
      </w:divBdr>
    </w:div>
    <w:div w:id="1710884442">
      <w:bodyDiv w:val="1"/>
      <w:marLeft w:val="0"/>
      <w:marRight w:val="0"/>
      <w:marTop w:val="0"/>
      <w:marBottom w:val="0"/>
      <w:divBdr>
        <w:top w:val="none" w:sz="0" w:space="0" w:color="auto"/>
        <w:left w:val="none" w:sz="0" w:space="0" w:color="auto"/>
        <w:bottom w:val="none" w:sz="0" w:space="0" w:color="auto"/>
        <w:right w:val="none" w:sz="0" w:space="0" w:color="auto"/>
      </w:divBdr>
    </w:div>
    <w:div w:id="1723628352">
      <w:bodyDiv w:val="1"/>
      <w:marLeft w:val="0"/>
      <w:marRight w:val="0"/>
      <w:marTop w:val="0"/>
      <w:marBottom w:val="0"/>
      <w:divBdr>
        <w:top w:val="none" w:sz="0" w:space="0" w:color="auto"/>
        <w:left w:val="none" w:sz="0" w:space="0" w:color="auto"/>
        <w:bottom w:val="none" w:sz="0" w:space="0" w:color="auto"/>
        <w:right w:val="none" w:sz="0" w:space="0" w:color="auto"/>
      </w:divBdr>
    </w:div>
    <w:div w:id="1730957278">
      <w:bodyDiv w:val="1"/>
      <w:marLeft w:val="0"/>
      <w:marRight w:val="0"/>
      <w:marTop w:val="0"/>
      <w:marBottom w:val="0"/>
      <w:divBdr>
        <w:top w:val="none" w:sz="0" w:space="0" w:color="auto"/>
        <w:left w:val="none" w:sz="0" w:space="0" w:color="auto"/>
        <w:bottom w:val="none" w:sz="0" w:space="0" w:color="auto"/>
        <w:right w:val="none" w:sz="0" w:space="0" w:color="auto"/>
      </w:divBdr>
    </w:div>
    <w:div w:id="1750734738">
      <w:bodyDiv w:val="1"/>
      <w:marLeft w:val="0"/>
      <w:marRight w:val="0"/>
      <w:marTop w:val="0"/>
      <w:marBottom w:val="0"/>
      <w:divBdr>
        <w:top w:val="none" w:sz="0" w:space="0" w:color="auto"/>
        <w:left w:val="none" w:sz="0" w:space="0" w:color="auto"/>
        <w:bottom w:val="none" w:sz="0" w:space="0" w:color="auto"/>
        <w:right w:val="none" w:sz="0" w:space="0" w:color="auto"/>
      </w:divBdr>
    </w:div>
    <w:div w:id="1762675990">
      <w:bodyDiv w:val="1"/>
      <w:marLeft w:val="0"/>
      <w:marRight w:val="0"/>
      <w:marTop w:val="0"/>
      <w:marBottom w:val="0"/>
      <w:divBdr>
        <w:top w:val="none" w:sz="0" w:space="0" w:color="auto"/>
        <w:left w:val="none" w:sz="0" w:space="0" w:color="auto"/>
        <w:bottom w:val="none" w:sz="0" w:space="0" w:color="auto"/>
        <w:right w:val="none" w:sz="0" w:space="0" w:color="auto"/>
      </w:divBdr>
    </w:div>
    <w:div w:id="1778866737">
      <w:bodyDiv w:val="1"/>
      <w:marLeft w:val="0"/>
      <w:marRight w:val="0"/>
      <w:marTop w:val="0"/>
      <w:marBottom w:val="0"/>
      <w:divBdr>
        <w:top w:val="none" w:sz="0" w:space="0" w:color="auto"/>
        <w:left w:val="none" w:sz="0" w:space="0" w:color="auto"/>
        <w:bottom w:val="none" w:sz="0" w:space="0" w:color="auto"/>
        <w:right w:val="none" w:sz="0" w:space="0" w:color="auto"/>
      </w:divBdr>
    </w:div>
    <w:div w:id="1814256770">
      <w:bodyDiv w:val="1"/>
      <w:marLeft w:val="0"/>
      <w:marRight w:val="0"/>
      <w:marTop w:val="0"/>
      <w:marBottom w:val="0"/>
      <w:divBdr>
        <w:top w:val="none" w:sz="0" w:space="0" w:color="auto"/>
        <w:left w:val="none" w:sz="0" w:space="0" w:color="auto"/>
        <w:bottom w:val="none" w:sz="0" w:space="0" w:color="auto"/>
        <w:right w:val="none" w:sz="0" w:space="0" w:color="auto"/>
      </w:divBdr>
    </w:div>
    <w:div w:id="1818061460">
      <w:bodyDiv w:val="1"/>
      <w:marLeft w:val="0"/>
      <w:marRight w:val="0"/>
      <w:marTop w:val="0"/>
      <w:marBottom w:val="0"/>
      <w:divBdr>
        <w:top w:val="none" w:sz="0" w:space="0" w:color="auto"/>
        <w:left w:val="none" w:sz="0" w:space="0" w:color="auto"/>
        <w:bottom w:val="none" w:sz="0" w:space="0" w:color="auto"/>
        <w:right w:val="none" w:sz="0" w:space="0" w:color="auto"/>
      </w:divBdr>
    </w:div>
    <w:div w:id="1831555542">
      <w:bodyDiv w:val="1"/>
      <w:marLeft w:val="0"/>
      <w:marRight w:val="0"/>
      <w:marTop w:val="0"/>
      <w:marBottom w:val="0"/>
      <w:divBdr>
        <w:top w:val="none" w:sz="0" w:space="0" w:color="auto"/>
        <w:left w:val="none" w:sz="0" w:space="0" w:color="auto"/>
        <w:bottom w:val="none" w:sz="0" w:space="0" w:color="auto"/>
        <w:right w:val="none" w:sz="0" w:space="0" w:color="auto"/>
      </w:divBdr>
    </w:div>
    <w:div w:id="1864973883">
      <w:bodyDiv w:val="1"/>
      <w:marLeft w:val="0"/>
      <w:marRight w:val="0"/>
      <w:marTop w:val="0"/>
      <w:marBottom w:val="0"/>
      <w:divBdr>
        <w:top w:val="none" w:sz="0" w:space="0" w:color="auto"/>
        <w:left w:val="none" w:sz="0" w:space="0" w:color="auto"/>
        <w:bottom w:val="none" w:sz="0" w:space="0" w:color="auto"/>
        <w:right w:val="none" w:sz="0" w:space="0" w:color="auto"/>
      </w:divBdr>
    </w:div>
    <w:div w:id="1900821631">
      <w:bodyDiv w:val="1"/>
      <w:marLeft w:val="0"/>
      <w:marRight w:val="0"/>
      <w:marTop w:val="0"/>
      <w:marBottom w:val="0"/>
      <w:divBdr>
        <w:top w:val="none" w:sz="0" w:space="0" w:color="auto"/>
        <w:left w:val="none" w:sz="0" w:space="0" w:color="auto"/>
        <w:bottom w:val="none" w:sz="0" w:space="0" w:color="auto"/>
        <w:right w:val="none" w:sz="0" w:space="0" w:color="auto"/>
      </w:divBdr>
    </w:div>
    <w:div w:id="1901012281">
      <w:bodyDiv w:val="1"/>
      <w:marLeft w:val="0"/>
      <w:marRight w:val="0"/>
      <w:marTop w:val="0"/>
      <w:marBottom w:val="0"/>
      <w:divBdr>
        <w:top w:val="none" w:sz="0" w:space="0" w:color="auto"/>
        <w:left w:val="none" w:sz="0" w:space="0" w:color="auto"/>
        <w:bottom w:val="none" w:sz="0" w:space="0" w:color="auto"/>
        <w:right w:val="none" w:sz="0" w:space="0" w:color="auto"/>
      </w:divBdr>
    </w:div>
    <w:div w:id="1907035763">
      <w:bodyDiv w:val="1"/>
      <w:marLeft w:val="0"/>
      <w:marRight w:val="0"/>
      <w:marTop w:val="0"/>
      <w:marBottom w:val="0"/>
      <w:divBdr>
        <w:top w:val="none" w:sz="0" w:space="0" w:color="auto"/>
        <w:left w:val="none" w:sz="0" w:space="0" w:color="auto"/>
        <w:bottom w:val="none" w:sz="0" w:space="0" w:color="auto"/>
        <w:right w:val="none" w:sz="0" w:space="0" w:color="auto"/>
      </w:divBdr>
    </w:div>
    <w:div w:id="1928997674">
      <w:bodyDiv w:val="1"/>
      <w:marLeft w:val="0"/>
      <w:marRight w:val="0"/>
      <w:marTop w:val="0"/>
      <w:marBottom w:val="0"/>
      <w:divBdr>
        <w:top w:val="none" w:sz="0" w:space="0" w:color="auto"/>
        <w:left w:val="none" w:sz="0" w:space="0" w:color="auto"/>
        <w:bottom w:val="none" w:sz="0" w:space="0" w:color="auto"/>
        <w:right w:val="none" w:sz="0" w:space="0" w:color="auto"/>
      </w:divBdr>
    </w:div>
    <w:div w:id="1929073807">
      <w:bodyDiv w:val="1"/>
      <w:marLeft w:val="0"/>
      <w:marRight w:val="0"/>
      <w:marTop w:val="0"/>
      <w:marBottom w:val="0"/>
      <w:divBdr>
        <w:top w:val="none" w:sz="0" w:space="0" w:color="auto"/>
        <w:left w:val="none" w:sz="0" w:space="0" w:color="auto"/>
        <w:bottom w:val="none" w:sz="0" w:space="0" w:color="auto"/>
        <w:right w:val="none" w:sz="0" w:space="0" w:color="auto"/>
      </w:divBdr>
    </w:div>
    <w:div w:id="1980500025">
      <w:bodyDiv w:val="1"/>
      <w:marLeft w:val="0"/>
      <w:marRight w:val="0"/>
      <w:marTop w:val="0"/>
      <w:marBottom w:val="0"/>
      <w:divBdr>
        <w:top w:val="none" w:sz="0" w:space="0" w:color="auto"/>
        <w:left w:val="none" w:sz="0" w:space="0" w:color="auto"/>
        <w:bottom w:val="none" w:sz="0" w:space="0" w:color="auto"/>
        <w:right w:val="none" w:sz="0" w:space="0" w:color="auto"/>
      </w:divBdr>
    </w:div>
    <w:div w:id="2011641346">
      <w:bodyDiv w:val="1"/>
      <w:marLeft w:val="0"/>
      <w:marRight w:val="0"/>
      <w:marTop w:val="0"/>
      <w:marBottom w:val="0"/>
      <w:divBdr>
        <w:top w:val="none" w:sz="0" w:space="0" w:color="auto"/>
        <w:left w:val="none" w:sz="0" w:space="0" w:color="auto"/>
        <w:bottom w:val="none" w:sz="0" w:space="0" w:color="auto"/>
        <w:right w:val="none" w:sz="0" w:space="0" w:color="auto"/>
      </w:divBdr>
    </w:div>
    <w:div w:id="2023118021">
      <w:bodyDiv w:val="1"/>
      <w:marLeft w:val="0"/>
      <w:marRight w:val="0"/>
      <w:marTop w:val="0"/>
      <w:marBottom w:val="0"/>
      <w:divBdr>
        <w:top w:val="none" w:sz="0" w:space="0" w:color="auto"/>
        <w:left w:val="none" w:sz="0" w:space="0" w:color="auto"/>
        <w:bottom w:val="none" w:sz="0" w:space="0" w:color="auto"/>
        <w:right w:val="none" w:sz="0" w:space="0" w:color="auto"/>
      </w:divBdr>
    </w:div>
    <w:div w:id="2058118448">
      <w:bodyDiv w:val="1"/>
      <w:marLeft w:val="0"/>
      <w:marRight w:val="0"/>
      <w:marTop w:val="0"/>
      <w:marBottom w:val="0"/>
      <w:divBdr>
        <w:top w:val="none" w:sz="0" w:space="0" w:color="auto"/>
        <w:left w:val="none" w:sz="0" w:space="0" w:color="auto"/>
        <w:bottom w:val="none" w:sz="0" w:space="0" w:color="auto"/>
        <w:right w:val="none" w:sz="0" w:space="0" w:color="auto"/>
      </w:divBdr>
    </w:div>
    <w:div w:id="2065716117">
      <w:bodyDiv w:val="1"/>
      <w:marLeft w:val="0"/>
      <w:marRight w:val="0"/>
      <w:marTop w:val="0"/>
      <w:marBottom w:val="0"/>
      <w:divBdr>
        <w:top w:val="none" w:sz="0" w:space="0" w:color="auto"/>
        <w:left w:val="none" w:sz="0" w:space="0" w:color="auto"/>
        <w:bottom w:val="none" w:sz="0" w:space="0" w:color="auto"/>
        <w:right w:val="none" w:sz="0" w:space="0" w:color="auto"/>
      </w:divBdr>
    </w:div>
    <w:div w:id="2094012010">
      <w:bodyDiv w:val="1"/>
      <w:marLeft w:val="0"/>
      <w:marRight w:val="0"/>
      <w:marTop w:val="0"/>
      <w:marBottom w:val="0"/>
      <w:divBdr>
        <w:top w:val="none" w:sz="0" w:space="0" w:color="auto"/>
        <w:left w:val="none" w:sz="0" w:space="0" w:color="auto"/>
        <w:bottom w:val="none" w:sz="0" w:space="0" w:color="auto"/>
        <w:right w:val="none" w:sz="0" w:space="0" w:color="auto"/>
      </w:divBdr>
    </w:div>
    <w:div w:id="2108580568">
      <w:bodyDiv w:val="1"/>
      <w:marLeft w:val="0"/>
      <w:marRight w:val="0"/>
      <w:marTop w:val="0"/>
      <w:marBottom w:val="0"/>
      <w:divBdr>
        <w:top w:val="none" w:sz="0" w:space="0" w:color="auto"/>
        <w:left w:val="none" w:sz="0" w:space="0" w:color="auto"/>
        <w:bottom w:val="none" w:sz="0" w:space="0" w:color="auto"/>
        <w:right w:val="none" w:sz="0" w:space="0" w:color="auto"/>
      </w:divBdr>
    </w:div>
    <w:div w:id="2141025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jan.gajurel@hrrpnep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3771</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2</cp:revision>
  <cp:lastPrinted>2006-06-01T10:15:00Z</cp:lastPrinted>
  <dcterms:created xsi:type="dcterms:W3CDTF">2019-09-04T07:54:00Z</dcterms:created>
  <dcterms:modified xsi:type="dcterms:W3CDTF">2019-09-04T07:54:00Z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