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86" w:type="dxa"/>
        <w:tblInd w:w="-5" w:type="dxa"/>
        <w:tblLayout w:type="fixed"/>
        <w:tblLook w:val="0000" w:firstRow="0" w:lastRow="0" w:firstColumn="0" w:lastColumn="0" w:noHBand="0" w:noVBand="0"/>
      </w:tblPr>
      <w:tblGrid>
        <w:gridCol w:w="2337"/>
        <w:gridCol w:w="7249"/>
      </w:tblGrid>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6B73EBF8" w:rsidR="00D34CFB" w:rsidRDefault="00A274DB">
            <w:proofErr w:type="spellStart"/>
            <w:r>
              <w:rPr>
                <w:rFonts w:ascii="Arial" w:hAnsi="Arial" w:cs="Arial"/>
                <w:i/>
                <w:iCs/>
                <w:color w:val="0000FF"/>
              </w:rPr>
              <w:t>Palika</w:t>
            </w:r>
            <w:proofErr w:type="spellEnd"/>
            <w:r>
              <w:rPr>
                <w:rFonts w:ascii="Arial" w:hAnsi="Arial" w:cs="Arial"/>
                <w:i/>
                <w:iCs/>
                <w:color w:val="0000FF"/>
              </w:rPr>
              <w:t xml:space="preserve"> Level</w:t>
            </w:r>
            <w:r w:rsidR="000C1ADC">
              <w:rPr>
                <w:rFonts w:ascii="Arial" w:hAnsi="Arial" w:cs="Arial"/>
                <w:i/>
                <w:iCs/>
                <w:color w:val="0000FF"/>
              </w:rPr>
              <w:t xml:space="preserve"> Coordination Meeting </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27D502CF" w:rsidR="00D34CFB" w:rsidRDefault="00F33B1E">
            <w:r>
              <w:rPr>
                <w:rFonts w:ascii="Arial" w:hAnsi="Arial" w:cs="Arial"/>
                <w:i/>
                <w:iCs/>
                <w:color w:val="0000FF"/>
              </w:rPr>
              <w:t>180227</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4150B46E" w:rsidR="00D34CFB" w:rsidRDefault="004276A3">
            <w:r>
              <w:rPr>
                <w:rFonts w:ascii="Arial" w:hAnsi="Arial" w:cs="Arial"/>
                <w:i/>
                <w:iCs/>
                <w:color w:val="0000FF"/>
              </w:rPr>
              <w:t>12:15 PM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006A0432" w:rsidR="00D34CFB" w:rsidRDefault="00755DE9" w:rsidP="00755DE9">
            <w:proofErr w:type="spellStart"/>
            <w:r>
              <w:rPr>
                <w:rFonts w:ascii="Arial" w:hAnsi="Arial" w:cs="Arial"/>
                <w:i/>
                <w:iCs/>
                <w:color w:val="0000FF"/>
              </w:rPr>
              <w:t>Aamo</w:t>
            </w:r>
            <w:proofErr w:type="spellEnd"/>
            <w:r>
              <w:rPr>
                <w:rFonts w:ascii="Arial" w:hAnsi="Arial" w:cs="Arial"/>
                <w:i/>
                <w:iCs/>
                <w:color w:val="0000FF"/>
              </w:rPr>
              <w:t xml:space="preserve"> </w:t>
            </w:r>
            <w:proofErr w:type="spellStart"/>
            <w:r>
              <w:rPr>
                <w:rFonts w:ascii="Arial" w:hAnsi="Arial" w:cs="Arial"/>
                <w:i/>
                <w:iCs/>
                <w:color w:val="0000FF"/>
              </w:rPr>
              <w:t>Chhodingmo</w:t>
            </w:r>
            <w:proofErr w:type="spellEnd"/>
            <w:r w:rsidR="004276A3">
              <w:rPr>
                <w:rFonts w:ascii="Arial" w:hAnsi="Arial" w:cs="Arial"/>
                <w:i/>
                <w:iCs/>
                <w:color w:val="0000FF"/>
              </w:rPr>
              <w:t xml:space="preserve"> RM</w:t>
            </w:r>
            <w:r>
              <w:rPr>
                <w:rFonts w:ascii="Arial" w:hAnsi="Arial" w:cs="Arial"/>
                <w:i/>
                <w:iCs/>
                <w:color w:val="0000FF"/>
              </w:rPr>
              <w:t xml:space="preserve"> </w:t>
            </w:r>
            <w:proofErr w:type="spellStart"/>
            <w:r>
              <w:rPr>
                <w:rFonts w:ascii="Arial" w:hAnsi="Arial" w:cs="Arial"/>
                <w:i/>
                <w:iCs/>
                <w:color w:val="0000FF"/>
              </w:rPr>
              <w:t>Goljung</w:t>
            </w:r>
            <w:proofErr w:type="spellEnd"/>
            <w:r w:rsidR="00A274DB">
              <w:rPr>
                <w:rFonts w:ascii="Arial" w:hAnsi="Arial" w:cs="Arial"/>
                <w:i/>
                <w:iCs/>
                <w:color w:val="0000FF"/>
              </w:rPr>
              <w:t xml:space="preserve"> </w:t>
            </w:r>
            <w:r w:rsidR="000C1ADC">
              <w:rPr>
                <w:rFonts w:ascii="Arial" w:hAnsi="Arial" w:cs="Arial"/>
                <w:i/>
                <w:iCs/>
                <w:color w:val="0000FF"/>
              </w:rPr>
              <w:t>Rasuwa</w:t>
            </w:r>
            <w:bookmarkStart w:id="0" w:name="_GoBack"/>
            <w:bookmarkEnd w:id="0"/>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012DAB60" w:rsidR="00D34CFB" w:rsidRDefault="00A274DB">
            <w:r>
              <w:rPr>
                <w:rFonts w:ascii="Arial" w:hAnsi="Arial" w:cs="Arial"/>
                <w:i/>
                <w:iCs/>
                <w:color w:val="0000FF"/>
              </w:rPr>
              <w:t xml:space="preserve">Rijan Gajurel </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153887FE" w:rsidR="002D2CE4" w:rsidRDefault="000C1ADC">
            <w:r>
              <w:rPr>
                <w:rFonts w:ascii="Arial" w:hAnsi="Arial" w:cs="Arial"/>
                <w:i/>
                <w:iCs/>
                <w:color w:val="0000FF"/>
              </w:rPr>
              <w:t>Rijan Gajurel</w:t>
            </w:r>
          </w:p>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9586"/>
      </w:tblGrid>
      <w:tr w:rsidR="00D34CF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0BEE66FF" w14:textId="77777777" w:rsidR="009A7C26" w:rsidRPr="00D44337" w:rsidRDefault="009A7C26" w:rsidP="009A7C26">
            <w:pPr>
              <w:rPr>
                <w:rFonts w:ascii="Arial" w:hAnsi="Arial" w:cs="Arial"/>
                <w:b/>
                <w:bCs/>
                <w:i/>
                <w:iCs/>
                <w:color w:val="002060"/>
              </w:rPr>
            </w:pPr>
            <w:r w:rsidRPr="00D44337">
              <w:rPr>
                <w:rFonts w:ascii="Arial" w:hAnsi="Arial" w:cs="Arial"/>
                <w:b/>
                <w:bCs/>
                <w:i/>
                <w:iCs/>
                <w:color w:val="002060"/>
              </w:rPr>
              <w:t xml:space="preserve">Agenda’s </w:t>
            </w:r>
          </w:p>
          <w:p w14:paraId="53F20AEB" w14:textId="77777777" w:rsidR="009A7C26" w:rsidRPr="00B50D88" w:rsidRDefault="009A7C26" w:rsidP="009A7C26">
            <w:pPr>
              <w:rPr>
                <w:rFonts w:ascii="Arial" w:hAnsi="Arial" w:cs="Arial"/>
                <w:b/>
                <w:bCs/>
                <w:i/>
                <w:iCs/>
                <w:color w:val="0000FF"/>
              </w:rPr>
            </w:pPr>
            <w:r w:rsidRPr="00D44337">
              <w:rPr>
                <w:rFonts w:ascii="Arial" w:hAnsi="Arial" w:cs="Arial"/>
                <w:b/>
                <w:bCs/>
                <w:i/>
                <w:iCs/>
                <w:color w:val="002060"/>
              </w:rPr>
              <w:t xml:space="preserve">Welcome and Introduction </w:t>
            </w:r>
          </w:p>
          <w:p w14:paraId="0799C1C0" w14:textId="7CC94931" w:rsidR="009A7C26" w:rsidRPr="00D44337" w:rsidRDefault="00426284" w:rsidP="009A7C26">
            <w:pPr>
              <w:rPr>
                <w:rFonts w:ascii="Arial" w:hAnsi="Arial" w:cs="Arial"/>
              </w:rPr>
            </w:pPr>
            <w:proofErr w:type="spellStart"/>
            <w:r w:rsidRPr="00D44337">
              <w:rPr>
                <w:rFonts w:ascii="Arial" w:hAnsi="Arial" w:cs="Arial"/>
              </w:rPr>
              <w:t>HRRP</w:t>
            </w:r>
            <w:proofErr w:type="spellEnd"/>
            <w:r w:rsidRPr="00D44337">
              <w:rPr>
                <w:rFonts w:ascii="Arial" w:hAnsi="Arial" w:cs="Arial"/>
              </w:rPr>
              <w:t xml:space="preserve"> </w:t>
            </w:r>
            <w:proofErr w:type="spellStart"/>
            <w:r w:rsidRPr="00D44337">
              <w:rPr>
                <w:rFonts w:ascii="Arial" w:hAnsi="Arial" w:cs="Arial"/>
              </w:rPr>
              <w:t>Palika</w:t>
            </w:r>
            <w:proofErr w:type="spellEnd"/>
            <w:r w:rsidRPr="00D44337">
              <w:rPr>
                <w:rFonts w:ascii="Arial" w:hAnsi="Arial" w:cs="Arial"/>
              </w:rPr>
              <w:t xml:space="preserve"> level </w:t>
            </w:r>
            <w:r w:rsidR="009A7C26" w:rsidRPr="00D44337">
              <w:rPr>
                <w:rFonts w:ascii="Arial" w:hAnsi="Arial" w:cs="Arial"/>
              </w:rPr>
              <w:t xml:space="preserve">coordination meeting was chaired by </w:t>
            </w:r>
            <w:proofErr w:type="spellStart"/>
            <w:r w:rsidR="002D0E09">
              <w:rPr>
                <w:rFonts w:ascii="Arial" w:hAnsi="Arial" w:cs="Arial"/>
              </w:rPr>
              <w:t>Naukunda</w:t>
            </w:r>
            <w:proofErr w:type="spellEnd"/>
            <w:r w:rsidR="002D0E09">
              <w:rPr>
                <w:rFonts w:ascii="Arial" w:hAnsi="Arial" w:cs="Arial"/>
              </w:rPr>
              <w:t xml:space="preserve"> </w:t>
            </w:r>
            <w:r w:rsidR="00A274DB" w:rsidRPr="00D44337">
              <w:rPr>
                <w:rFonts w:ascii="Arial" w:hAnsi="Arial" w:cs="Arial"/>
              </w:rPr>
              <w:t xml:space="preserve">Rural Municipality </w:t>
            </w:r>
            <w:r w:rsidR="00E35A27" w:rsidRPr="00D44337">
              <w:rPr>
                <w:rFonts w:ascii="Arial" w:hAnsi="Arial" w:cs="Arial"/>
              </w:rPr>
              <w:t xml:space="preserve">Technical </w:t>
            </w:r>
            <w:proofErr w:type="spellStart"/>
            <w:r w:rsidR="00E35A27" w:rsidRPr="00D44337">
              <w:rPr>
                <w:rFonts w:ascii="Arial" w:hAnsi="Arial" w:cs="Arial"/>
              </w:rPr>
              <w:t>persion</w:t>
            </w:r>
            <w:proofErr w:type="spellEnd"/>
            <w:r w:rsidR="006B3515">
              <w:rPr>
                <w:rFonts w:ascii="Arial" w:hAnsi="Arial" w:cs="Arial"/>
              </w:rPr>
              <w:t xml:space="preserve"> Mr.</w:t>
            </w:r>
            <w:r w:rsidR="00755DE9" w:rsidRPr="00755DE9">
              <w:rPr>
                <w:rFonts w:ascii="Calibri" w:eastAsia="Calibri" w:hAnsi="Calibri" w:cs="Mangal"/>
                <w:color w:val="000000"/>
                <w:sz w:val="22"/>
                <w:szCs w:val="22"/>
              </w:rPr>
              <w:t xml:space="preserve"> </w:t>
            </w:r>
            <w:proofErr w:type="spellStart"/>
            <w:r w:rsidR="00755DE9" w:rsidRPr="00755DE9">
              <w:rPr>
                <w:rFonts w:ascii="Calibri" w:eastAsia="Calibri" w:hAnsi="Calibri" w:cs="Mangal"/>
                <w:color w:val="000000"/>
                <w:sz w:val="22"/>
                <w:szCs w:val="22"/>
              </w:rPr>
              <w:t>Sanjeeb</w:t>
            </w:r>
            <w:proofErr w:type="spellEnd"/>
            <w:r w:rsidR="00755DE9" w:rsidRPr="00755DE9">
              <w:rPr>
                <w:rFonts w:ascii="Calibri" w:eastAsia="Calibri" w:hAnsi="Calibri" w:cs="Mangal"/>
                <w:color w:val="000000"/>
                <w:sz w:val="22"/>
                <w:szCs w:val="22"/>
              </w:rPr>
              <w:t xml:space="preserve"> Kumar </w:t>
            </w:r>
            <w:proofErr w:type="spellStart"/>
            <w:r w:rsidR="00755DE9" w:rsidRPr="00755DE9">
              <w:rPr>
                <w:rFonts w:ascii="Calibri" w:eastAsia="Calibri" w:hAnsi="Calibri" w:cs="Mangal"/>
                <w:color w:val="000000"/>
                <w:sz w:val="22"/>
                <w:szCs w:val="22"/>
              </w:rPr>
              <w:t>Mahoto</w:t>
            </w:r>
            <w:proofErr w:type="spellEnd"/>
            <w:r w:rsidR="006B3515">
              <w:rPr>
                <w:rFonts w:ascii="Arial" w:hAnsi="Arial" w:cs="Arial"/>
              </w:rPr>
              <w:t xml:space="preserve"> </w:t>
            </w:r>
            <w:r w:rsidR="00A274DB" w:rsidRPr="00D44337">
              <w:rPr>
                <w:rFonts w:ascii="Arial" w:hAnsi="Arial" w:cs="Arial"/>
              </w:rPr>
              <w:t xml:space="preserve">and the program </w:t>
            </w:r>
            <w:r w:rsidR="009A7C26" w:rsidRPr="00D44337">
              <w:rPr>
                <w:rFonts w:ascii="Arial" w:hAnsi="Arial" w:cs="Arial"/>
              </w:rPr>
              <w:t xml:space="preserve">facilitator was </w:t>
            </w:r>
            <w:proofErr w:type="spellStart"/>
            <w:r w:rsidR="00A274DB" w:rsidRPr="00D44337">
              <w:rPr>
                <w:rFonts w:ascii="Arial" w:hAnsi="Arial" w:cs="Arial"/>
              </w:rPr>
              <w:t>Mr.Rijan</w:t>
            </w:r>
            <w:proofErr w:type="spellEnd"/>
            <w:r w:rsidR="00A274DB" w:rsidRPr="00D44337">
              <w:rPr>
                <w:rFonts w:ascii="Arial" w:hAnsi="Arial" w:cs="Arial"/>
              </w:rPr>
              <w:t xml:space="preserve"> Gajurel</w:t>
            </w:r>
            <w:r w:rsidR="00755DE9">
              <w:rPr>
                <w:rFonts w:ascii="Arial" w:hAnsi="Arial" w:cs="Arial"/>
              </w:rPr>
              <w:t xml:space="preserve"> and </w:t>
            </w:r>
            <w:proofErr w:type="spellStart"/>
            <w:r w:rsidR="00755DE9">
              <w:rPr>
                <w:rFonts w:ascii="Arial" w:hAnsi="Arial" w:cs="Arial"/>
              </w:rPr>
              <w:t>Mr</w:t>
            </w:r>
            <w:proofErr w:type="spellEnd"/>
            <w:r w:rsidR="00755DE9">
              <w:rPr>
                <w:rFonts w:ascii="Arial" w:hAnsi="Arial" w:cs="Arial"/>
              </w:rPr>
              <w:t xml:space="preserve"> </w:t>
            </w:r>
            <w:proofErr w:type="spellStart"/>
            <w:r w:rsidR="00755DE9">
              <w:rPr>
                <w:rFonts w:ascii="Arial" w:hAnsi="Arial" w:cs="Arial"/>
              </w:rPr>
              <w:t>Prabhu</w:t>
            </w:r>
            <w:proofErr w:type="spellEnd"/>
            <w:r w:rsidR="00755DE9">
              <w:rPr>
                <w:rFonts w:ascii="Arial" w:hAnsi="Arial" w:cs="Arial"/>
              </w:rPr>
              <w:t xml:space="preserve"> </w:t>
            </w:r>
            <w:proofErr w:type="spellStart"/>
            <w:r w:rsidR="00755DE9">
              <w:rPr>
                <w:rFonts w:ascii="Arial" w:hAnsi="Arial" w:cs="Arial"/>
              </w:rPr>
              <w:t>Pokharal</w:t>
            </w:r>
            <w:proofErr w:type="spellEnd"/>
            <w:r w:rsidR="00755DE9">
              <w:rPr>
                <w:rFonts w:ascii="Arial" w:hAnsi="Arial" w:cs="Arial"/>
              </w:rPr>
              <w:t xml:space="preserve"> was chief guest </w:t>
            </w:r>
            <w:r w:rsidR="00A274DB" w:rsidRPr="00D44337">
              <w:rPr>
                <w:rFonts w:ascii="Arial" w:hAnsi="Arial" w:cs="Arial"/>
              </w:rPr>
              <w:t>.</w:t>
            </w:r>
            <w:proofErr w:type="spellStart"/>
            <w:r w:rsidR="00596E30" w:rsidRPr="00D44337">
              <w:rPr>
                <w:rFonts w:ascii="Arial" w:hAnsi="Arial" w:cs="Arial"/>
              </w:rPr>
              <w:t>HRRP</w:t>
            </w:r>
            <w:proofErr w:type="spellEnd"/>
            <w:r w:rsidR="00596E30" w:rsidRPr="00D44337">
              <w:rPr>
                <w:rFonts w:ascii="Arial" w:hAnsi="Arial" w:cs="Arial"/>
              </w:rPr>
              <w:t xml:space="preserve"> </w:t>
            </w:r>
            <w:r w:rsidR="009A7C26" w:rsidRPr="00D44337">
              <w:rPr>
                <w:rFonts w:ascii="Arial" w:hAnsi="Arial" w:cs="Arial"/>
              </w:rPr>
              <w:t>welcomed all the participants in the meeting and thanked for their support in coordination and also requested to raise any types of issues related to reconstruction through this platform in the coming days and all participants introduced themselves from their respective places.</w:t>
            </w:r>
          </w:p>
          <w:p w14:paraId="2517C5E1" w14:textId="77777777" w:rsidR="00596E30" w:rsidRPr="00D44337" w:rsidRDefault="00596E30" w:rsidP="009A7C26">
            <w:pPr>
              <w:rPr>
                <w:rFonts w:ascii="Arial" w:hAnsi="Arial" w:cs="Arial"/>
              </w:rPr>
            </w:pPr>
          </w:p>
          <w:p w14:paraId="2D07D222" w14:textId="77777777" w:rsidR="00596E30" w:rsidRPr="00B50D88" w:rsidRDefault="00596E30" w:rsidP="00596E30">
            <w:pPr>
              <w:rPr>
                <w:rFonts w:ascii="Arial" w:hAnsi="Arial" w:cs="Arial"/>
                <w:b/>
                <w:bCs/>
                <w:color w:val="0000FF"/>
              </w:rPr>
            </w:pPr>
            <w:r w:rsidRPr="00D44337">
              <w:rPr>
                <w:rFonts w:ascii="Arial" w:hAnsi="Arial" w:cs="Arial"/>
                <w:b/>
                <w:bCs/>
                <w:color w:val="002060"/>
              </w:rPr>
              <w:t>Reconstruction Update –</w:t>
            </w:r>
            <w:proofErr w:type="spellStart"/>
            <w:r w:rsidRPr="00D44337">
              <w:rPr>
                <w:rFonts w:ascii="Arial" w:hAnsi="Arial" w:cs="Arial"/>
                <w:b/>
                <w:bCs/>
                <w:color w:val="002060"/>
              </w:rPr>
              <w:t>HRRP</w:t>
            </w:r>
            <w:proofErr w:type="spellEnd"/>
            <w:r w:rsidRPr="00D44337">
              <w:rPr>
                <w:rFonts w:ascii="Arial" w:hAnsi="Arial" w:cs="Arial"/>
                <w:b/>
                <w:bCs/>
                <w:color w:val="002060"/>
              </w:rPr>
              <w:t xml:space="preserve"> </w:t>
            </w:r>
          </w:p>
          <w:p w14:paraId="2015287D" w14:textId="25793535" w:rsidR="00596E30" w:rsidRPr="00D44337" w:rsidRDefault="00596E30" w:rsidP="00596E30">
            <w:pPr>
              <w:rPr>
                <w:rFonts w:ascii="Arial" w:hAnsi="Arial" w:cs="Arial"/>
                <w:sz w:val="18"/>
                <w:szCs w:val="18"/>
              </w:rPr>
            </w:pPr>
            <w:r w:rsidRPr="00D44337">
              <w:rPr>
                <w:rFonts w:ascii="Arial" w:hAnsi="Arial" w:cs="Arial"/>
              </w:rPr>
              <w:t xml:space="preserve">District focal person of </w:t>
            </w:r>
            <w:proofErr w:type="spellStart"/>
            <w:r w:rsidRPr="00D44337">
              <w:rPr>
                <w:rFonts w:ascii="Arial" w:hAnsi="Arial" w:cs="Arial"/>
              </w:rPr>
              <w:t>HRRP</w:t>
            </w:r>
            <w:proofErr w:type="spellEnd"/>
            <w:r w:rsidRPr="00D44337">
              <w:rPr>
                <w:rFonts w:ascii="Arial" w:hAnsi="Arial" w:cs="Arial"/>
              </w:rPr>
              <w:t xml:space="preserve"> </w:t>
            </w:r>
            <w:proofErr w:type="spellStart"/>
            <w:r w:rsidRPr="00D44337">
              <w:rPr>
                <w:rFonts w:ascii="Arial" w:hAnsi="Arial" w:cs="Arial"/>
              </w:rPr>
              <w:t>Mr.Rijan</w:t>
            </w:r>
            <w:proofErr w:type="spellEnd"/>
            <w:r w:rsidRPr="00D44337">
              <w:rPr>
                <w:rFonts w:ascii="Arial" w:hAnsi="Arial" w:cs="Arial"/>
              </w:rPr>
              <w:t xml:space="preserve"> Gajurel Update the reconstruction status of district  to all participan</w:t>
            </w:r>
            <w:r w:rsidR="006B3515">
              <w:rPr>
                <w:rFonts w:ascii="Arial" w:hAnsi="Arial" w:cs="Arial"/>
              </w:rPr>
              <w:t xml:space="preserve">t .As of </w:t>
            </w:r>
            <w:proofErr w:type="spellStart"/>
            <w:r w:rsidR="006B3515">
              <w:rPr>
                <w:rFonts w:ascii="Arial" w:hAnsi="Arial" w:cs="Arial"/>
              </w:rPr>
              <w:t>06,March</w:t>
            </w:r>
            <w:proofErr w:type="spellEnd"/>
            <w:r w:rsidR="006B3515">
              <w:rPr>
                <w:rFonts w:ascii="Arial" w:hAnsi="Arial" w:cs="Arial"/>
              </w:rPr>
              <w:t xml:space="preserve"> </w:t>
            </w:r>
            <w:r w:rsidRPr="00D44337">
              <w:rPr>
                <w:rFonts w:ascii="Arial" w:hAnsi="Arial" w:cs="Arial"/>
              </w:rPr>
              <w:t xml:space="preserve">,2018 the enrollment /Tranche distribution matrix as per new structure </w:t>
            </w:r>
            <w:r w:rsidRPr="00D44337">
              <w:rPr>
                <w:rFonts w:ascii="Arial" w:hAnsi="Arial" w:cs="Arial"/>
                <w:sz w:val="18"/>
                <w:szCs w:val="18"/>
              </w:rPr>
              <w:t>:                                                                                                                                                                 Data Source :</w:t>
            </w:r>
            <w:proofErr w:type="spellStart"/>
            <w:r w:rsidRPr="00D44337">
              <w:rPr>
                <w:rFonts w:ascii="Arial" w:hAnsi="Arial" w:cs="Arial"/>
                <w:sz w:val="18"/>
                <w:szCs w:val="18"/>
              </w:rPr>
              <w:t>EHRP</w:t>
            </w:r>
            <w:proofErr w:type="spellEnd"/>
            <w:r w:rsidRPr="00D44337">
              <w:rPr>
                <w:rFonts w:ascii="Arial" w:hAnsi="Arial" w:cs="Arial"/>
                <w:sz w:val="18"/>
                <w:szCs w:val="18"/>
              </w:rPr>
              <w:t xml:space="preserve"> Rasuwa</w:t>
            </w:r>
            <w:r w:rsidR="00755DE9">
              <w:rPr>
                <w:rFonts w:ascii="Arial" w:hAnsi="Arial" w:cs="Arial"/>
                <w:sz w:val="18"/>
                <w:szCs w:val="18"/>
              </w:rPr>
              <w:t>(as of 26</w:t>
            </w:r>
            <w:r w:rsidR="00A274DB" w:rsidRPr="00D44337">
              <w:rPr>
                <w:rFonts w:ascii="Arial" w:hAnsi="Arial" w:cs="Arial"/>
                <w:sz w:val="18"/>
                <w:szCs w:val="18"/>
              </w:rPr>
              <w:t>-</w:t>
            </w:r>
            <w:r w:rsidR="00755DE9">
              <w:rPr>
                <w:rFonts w:ascii="Arial" w:hAnsi="Arial" w:cs="Arial"/>
                <w:sz w:val="18"/>
                <w:szCs w:val="18"/>
              </w:rPr>
              <w:t xml:space="preserve">Feb </w:t>
            </w:r>
            <w:r w:rsidRPr="00D44337">
              <w:rPr>
                <w:rFonts w:ascii="Arial" w:hAnsi="Arial" w:cs="Arial"/>
                <w:sz w:val="18"/>
                <w:szCs w:val="18"/>
              </w:rPr>
              <w:t>,2018)</w:t>
            </w:r>
          </w:p>
          <w:tbl>
            <w:tblPr>
              <w:tblW w:w="9056" w:type="dxa"/>
              <w:tblLayout w:type="fixed"/>
              <w:tblCellMar>
                <w:left w:w="0" w:type="dxa"/>
                <w:right w:w="0" w:type="dxa"/>
              </w:tblCellMar>
              <w:tblLook w:val="04A0" w:firstRow="1" w:lastRow="0" w:firstColumn="1" w:lastColumn="0" w:noHBand="0" w:noVBand="1"/>
            </w:tblPr>
            <w:tblGrid>
              <w:gridCol w:w="847"/>
              <w:gridCol w:w="2076"/>
              <w:gridCol w:w="1597"/>
              <w:gridCol w:w="1374"/>
              <w:gridCol w:w="1692"/>
              <w:gridCol w:w="1470"/>
            </w:tblGrid>
            <w:tr w:rsidR="00596E30" w:rsidRPr="00E74007" w14:paraId="6F934B3D" w14:textId="77777777" w:rsidTr="004A2ED5">
              <w:trPr>
                <w:trHeight w:val="1126"/>
              </w:trPr>
              <w:tc>
                <w:tcPr>
                  <w:tcW w:w="847"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1E331BA5"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SN</w:t>
                  </w:r>
                </w:p>
              </w:tc>
              <w:tc>
                <w:tcPr>
                  <w:tcW w:w="2076"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9B85DE9"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Rural Municipality </w:t>
                  </w:r>
                </w:p>
              </w:tc>
              <w:tc>
                <w:tcPr>
                  <w:tcW w:w="1597"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0F78CBD"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Eligible </w:t>
                  </w:r>
                  <w:proofErr w:type="spellStart"/>
                  <w:r w:rsidRPr="00E35A27">
                    <w:rPr>
                      <w:rFonts w:ascii="Arial" w:hAnsi="Arial" w:cs="Arial"/>
                      <w:b/>
                      <w:bCs/>
                      <w:color w:val="833C0B" w:themeColor="accent2" w:themeShade="80"/>
                    </w:rPr>
                    <w:t>HH</w:t>
                  </w:r>
                  <w:proofErr w:type="spellEnd"/>
                  <w:r w:rsidRPr="00E35A27">
                    <w:rPr>
                      <w:rFonts w:ascii="Arial" w:hAnsi="Arial" w:cs="Arial"/>
                      <w:b/>
                      <w:bCs/>
                      <w:color w:val="833C0B" w:themeColor="accent2" w:themeShade="80"/>
                    </w:rPr>
                    <w:t xml:space="preserve"> </w:t>
                  </w:r>
                </w:p>
              </w:tc>
              <w:tc>
                <w:tcPr>
                  <w:tcW w:w="1374"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53DEE103"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First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c>
                <w:tcPr>
                  <w:tcW w:w="1692"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86B0C54"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second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c>
                <w:tcPr>
                  <w:tcW w:w="1470"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DC4BCFF"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Third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r>
            <w:tr w:rsidR="00596E30" w:rsidRPr="00E74007" w14:paraId="0BBBB44B" w14:textId="77777777" w:rsidTr="00A274DB">
              <w:trPr>
                <w:trHeight w:val="420"/>
              </w:trPr>
              <w:tc>
                <w:tcPr>
                  <w:tcW w:w="847" w:type="dxa"/>
                  <w:tcBorders>
                    <w:top w:val="single" w:sz="24"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00BA63BE" w14:textId="4893C3FE" w:rsidR="00596E30" w:rsidRPr="00755DE9" w:rsidRDefault="00A274DB" w:rsidP="004A2ED5">
                  <w:pPr>
                    <w:rPr>
                      <w:rFonts w:ascii="Arial" w:hAnsi="Arial" w:cs="Arial"/>
                      <w:color w:val="ED7D31" w:themeColor="accent2"/>
                    </w:rPr>
                  </w:pPr>
                  <w:r w:rsidRPr="00755DE9">
                    <w:rPr>
                      <w:rFonts w:ascii="Arial" w:hAnsi="Arial" w:cs="Arial"/>
                      <w:color w:val="ED7D31" w:themeColor="accent2"/>
                    </w:rPr>
                    <w:t>1</w:t>
                  </w:r>
                </w:p>
              </w:tc>
              <w:tc>
                <w:tcPr>
                  <w:tcW w:w="2076"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99117D0" w14:textId="77777777" w:rsidR="00596E30" w:rsidRPr="00755DE9" w:rsidRDefault="00596E30" w:rsidP="004A2ED5">
                  <w:pPr>
                    <w:rPr>
                      <w:rFonts w:ascii="Arial" w:hAnsi="Arial" w:cs="Arial"/>
                      <w:color w:val="ED7D31" w:themeColor="accent2"/>
                    </w:rPr>
                  </w:pPr>
                  <w:proofErr w:type="spellStart"/>
                  <w:r w:rsidRPr="00755DE9">
                    <w:rPr>
                      <w:rFonts w:ascii="Arial" w:hAnsi="Arial" w:cs="Arial"/>
                      <w:color w:val="ED7D31" w:themeColor="accent2"/>
                    </w:rPr>
                    <w:t>Gosaikunda</w:t>
                  </w:r>
                  <w:proofErr w:type="spellEnd"/>
                  <w:r w:rsidRPr="00755DE9">
                    <w:rPr>
                      <w:rFonts w:ascii="Arial" w:hAnsi="Arial" w:cs="Arial"/>
                      <w:color w:val="ED7D31" w:themeColor="accent2"/>
                    </w:rPr>
                    <w:t xml:space="preserve"> RM</w:t>
                  </w:r>
                </w:p>
              </w:tc>
              <w:tc>
                <w:tcPr>
                  <w:tcW w:w="1597"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E4B4B5A" w14:textId="77777777" w:rsidR="00596E30" w:rsidRPr="00755DE9" w:rsidRDefault="00596E30" w:rsidP="004A2ED5">
                  <w:pPr>
                    <w:rPr>
                      <w:rFonts w:ascii="Arial" w:hAnsi="Arial" w:cs="Arial"/>
                      <w:color w:val="ED7D31" w:themeColor="accent2"/>
                    </w:rPr>
                  </w:pPr>
                  <w:r w:rsidRPr="00755DE9">
                    <w:rPr>
                      <w:rFonts w:ascii="Arial" w:hAnsi="Arial" w:cs="Arial"/>
                      <w:color w:val="ED7D31" w:themeColor="accent2"/>
                    </w:rPr>
                    <w:t>1772</w:t>
                  </w:r>
                </w:p>
              </w:tc>
              <w:tc>
                <w:tcPr>
                  <w:tcW w:w="1374"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99670EE" w14:textId="44AAEB2A" w:rsidR="00596E30" w:rsidRPr="00755DE9" w:rsidRDefault="00A274DB" w:rsidP="004A2ED5">
                  <w:pPr>
                    <w:rPr>
                      <w:rFonts w:ascii="Arial" w:hAnsi="Arial" w:cs="Arial"/>
                      <w:color w:val="ED7D31" w:themeColor="accent2"/>
                    </w:rPr>
                  </w:pPr>
                  <w:r w:rsidRPr="00755DE9">
                    <w:rPr>
                      <w:rFonts w:ascii="Arial" w:hAnsi="Arial" w:cs="Arial"/>
                      <w:color w:val="ED7D31" w:themeColor="accent2"/>
                    </w:rPr>
                    <w:t>1599</w:t>
                  </w:r>
                </w:p>
              </w:tc>
              <w:tc>
                <w:tcPr>
                  <w:tcW w:w="1692"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2B77499E" w14:textId="0784D617" w:rsidR="00596E30" w:rsidRPr="00755DE9" w:rsidRDefault="00A274DB" w:rsidP="004A2ED5">
                  <w:pPr>
                    <w:rPr>
                      <w:rFonts w:ascii="Arial" w:hAnsi="Arial" w:cs="Arial"/>
                      <w:color w:val="ED7D31" w:themeColor="accent2"/>
                    </w:rPr>
                  </w:pPr>
                  <w:r w:rsidRPr="00755DE9">
                    <w:rPr>
                      <w:rFonts w:ascii="Arial" w:hAnsi="Arial" w:cs="Arial"/>
                      <w:color w:val="ED7D31" w:themeColor="accent2"/>
                    </w:rPr>
                    <w:t>1004</w:t>
                  </w:r>
                </w:p>
              </w:tc>
              <w:tc>
                <w:tcPr>
                  <w:tcW w:w="1470"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A500AD1" w14:textId="67D267A0" w:rsidR="00596E30" w:rsidRPr="00755DE9" w:rsidRDefault="00A274DB" w:rsidP="004A2ED5">
                  <w:pPr>
                    <w:rPr>
                      <w:rFonts w:ascii="Arial" w:hAnsi="Arial" w:cs="Arial"/>
                      <w:color w:val="ED7D31" w:themeColor="accent2"/>
                    </w:rPr>
                  </w:pPr>
                  <w:r w:rsidRPr="00755DE9">
                    <w:rPr>
                      <w:rFonts w:ascii="Arial" w:hAnsi="Arial" w:cs="Arial"/>
                      <w:color w:val="ED7D31" w:themeColor="accent2"/>
                    </w:rPr>
                    <w:t>292</w:t>
                  </w:r>
                </w:p>
              </w:tc>
            </w:tr>
            <w:tr w:rsidR="00596E30" w:rsidRPr="00E74007" w14:paraId="5A0BA05E"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3B0055D9" w14:textId="77777777" w:rsidR="00596E30" w:rsidRPr="00F54400" w:rsidRDefault="00596E30" w:rsidP="004A2ED5">
                  <w:pPr>
                    <w:rPr>
                      <w:rFonts w:ascii="Arial" w:hAnsi="Arial" w:cs="Arial"/>
                      <w:color w:val="C45911" w:themeColor="accent2" w:themeShade="BF"/>
                    </w:rPr>
                  </w:pPr>
                  <w:r w:rsidRPr="00F54400">
                    <w:rPr>
                      <w:rFonts w:ascii="Arial" w:hAnsi="Arial" w:cs="Arial"/>
                      <w:color w:val="C45911" w:themeColor="accent2" w:themeShade="BF"/>
                    </w:rPr>
                    <w:t>2</w:t>
                  </w: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6EA2CF1" w14:textId="77777777" w:rsidR="00596E30" w:rsidRPr="00F54400" w:rsidRDefault="00596E30" w:rsidP="004A2ED5">
                  <w:pPr>
                    <w:rPr>
                      <w:rFonts w:ascii="Arial" w:hAnsi="Arial" w:cs="Arial"/>
                      <w:color w:val="C45911" w:themeColor="accent2" w:themeShade="BF"/>
                    </w:rPr>
                  </w:pPr>
                  <w:proofErr w:type="spellStart"/>
                  <w:r w:rsidRPr="00F54400">
                    <w:rPr>
                      <w:rFonts w:ascii="Arial" w:hAnsi="Arial" w:cs="Arial"/>
                      <w:color w:val="C45911" w:themeColor="accent2" w:themeShade="BF"/>
                    </w:rPr>
                    <w:t>Naukunda</w:t>
                  </w:r>
                  <w:proofErr w:type="spellEnd"/>
                  <w:r w:rsidRPr="00F54400">
                    <w:rPr>
                      <w:rFonts w:ascii="Arial" w:hAnsi="Arial" w:cs="Arial"/>
                      <w:color w:val="C45911" w:themeColor="accent2" w:themeShade="BF"/>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30CADB7D" w14:textId="77777777" w:rsidR="00596E30" w:rsidRPr="00F54400" w:rsidRDefault="00596E30" w:rsidP="004A2ED5">
                  <w:pPr>
                    <w:rPr>
                      <w:rFonts w:ascii="Arial" w:hAnsi="Arial" w:cs="Arial"/>
                      <w:color w:val="C45911" w:themeColor="accent2" w:themeShade="BF"/>
                    </w:rPr>
                  </w:pPr>
                  <w:r w:rsidRPr="00F54400">
                    <w:rPr>
                      <w:rFonts w:ascii="Arial" w:hAnsi="Arial" w:cs="Arial"/>
                      <w:color w:val="C45911" w:themeColor="accent2" w:themeShade="BF"/>
                    </w:rPr>
                    <w:t>3228</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71531E41" w14:textId="1EDA0C62" w:rsidR="00596E30" w:rsidRPr="00F54400" w:rsidRDefault="00A274DB" w:rsidP="004A2ED5">
                  <w:pPr>
                    <w:rPr>
                      <w:rFonts w:ascii="Arial" w:hAnsi="Arial" w:cs="Arial"/>
                      <w:color w:val="C45911" w:themeColor="accent2" w:themeShade="BF"/>
                    </w:rPr>
                  </w:pPr>
                  <w:r w:rsidRPr="00F54400">
                    <w:rPr>
                      <w:rFonts w:ascii="Arial" w:hAnsi="Arial" w:cs="Arial"/>
                      <w:color w:val="C45911" w:themeColor="accent2" w:themeShade="BF"/>
                    </w:rPr>
                    <w:t>2924</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CBC8745" w14:textId="774D7C7D" w:rsidR="00596E30" w:rsidRPr="00F54400" w:rsidRDefault="00A274DB" w:rsidP="004A2ED5">
                  <w:pPr>
                    <w:rPr>
                      <w:rFonts w:ascii="Arial" w:hAnsi="Arial" w:cs="Arial"/>
                      <w:color w:val="C45911" w:themeColor="accent2" w:themeShade="BF"/>
                    </w:rPr>
                  </w:pPr>
                  <w:r w:rsidRPr="00F54400">
                    <w:rPr>
                      <w:rFonts w:ascii="Arial" w:hAnsi="Arial" w:cs="Arial"/>
                      <w:color w:val="C45911" w:themeColor="accent2" w:themeShade="BF"/>
                    </w:rPr>
                    <w:t>1077</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079E2C06" w14:textId="19DC88E4" w:rsidR="00596E30" w:rsidRPr="00F54400" w:rsidRDefault="00426284" w:rsidP="004A2ED5">
                  <w:pPr>
                    <w:rPr>
                      <w:rFonts w:ascii="Arial" w:hAnsi="Arial" w:cs="Arial"/>
                      <w:color w:val="C45911" w:themeColor="accent2" w:themeShade="BF"/>
                    </w:rPr>
                  </w:pPr>
                  <w:r w:rsidRPr="00F54400">
                    <w:rPr>
                      <w:rFonts w:ascii="Arial" w:hAnsi="Arial" w:cs="Arial"/>
                      <w:color w:val="C45911" w:themeColor="accent2" w:themeShade="BF"/>
                    </w:rPr>
                    <w:t>493</w:t>
                  </w:r>
                </w:p>
              </w:tc>
            </w:tr>
            <w:tr w:rsidR="00596E30" w:rsidRPr="00E74007" w14:paraId="79D3E430" w14:textId="77777777" w:rsidTr="004A2ED5">
              <w:trPr>
                <w:trHeight w:val="562"/>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0B142D37" w14:textId="77777777" w:rsidR="00596E30" w:rsidRPr="00755DE9" w:rsidRDefault="00596E30" w:rsidP="004A2ED5">
                  <w:pPr>
                    <w:rPr>
                      <w:rFonts w:ascii="Arial" w:hAnsi="Arial" w:cs="Arial"/>
                      <w:b/>
                      <w:bCs/>
                      <w:color w:val="44546A" w:themeColor="text2"/>
                    </w:rPr>
                  </w:pPr>
                  <w:r w:rsidRPr="00755DE9">
                    <w:rPr>
                      <w:rFonts w:ascii="Arial" w:hAnsi="Arial" w:cs="Arial"/>
                      <w:b/>
                      <w:bCs/>
                      <w:color w:val="44546A" w:themeColor="text2"/>
                    </w:rPr>
                    <w:t>3</w:t>
                  </w:r>
                </w:p>
              </w:tc>
              <w:tc>
                <w:tcPr>
                  <w:tcW w:w="2076"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20173C26" w14:textId="4CB58EB5" w:rsidR="00596E30" w:rsidRPr="00755DE9" w:rsidRDefault="00755DE9" w:rsidP="004A2ED5">
                  <w:pPr>
                    <w:rPr>
                      <w:rFonts w:ascii="Arial" w:hAnsi="Arial" w:cs="Arial"/>
                      <w:b/>
                      <w:bCs/>
                      <w:color w:val="44546A" w:themeColor="text2"/>
                    </w:rPr>
                  </w:pPr>
                  <w:proofErr w:type="spellStart"/>
                  <w:r>
                    <w:rPr>
                      <w:rFonts w:ascii="Arial" w:hAnsi="Arial" w:cs="Arial"/>
                      <w:b/>
                      <w:bCs/>
                      <w:color w:val="44546A" w:themeColor="text2"/>
                    </w:rPr>
                    <w:t>Aamo</w:t>
                  </w:r>
                  <w:proofErr w:type="spellEnd"/>
                  <w:r>
                    <w:rPr>
                      <w:rFonts w:ascii="Arial" w:hAnsi="Arial" w:cs="Arial"/>
                      <w:b/>
                      <w:bCs/>
                      <w:color w:val="44546A" w:themeColor="text2"/>
                    </w:rPr>
                    <w:t xml:space="preserve"> </w:t>
                  </w:r>
                  <w:proofErr w:type="spellStart"/>
                  <w:r>
                    <w:rPr>
                      <w:rFonts w:ascii="Arial" w:hAnsi="Arial" w:cs="Arial"/>
                      <w:b/>
                      <w:bCs/>
                      <w:color w:val="44546A" w:themeColor="text2"/>
                    </w:rPr>
                    <w:t>Chhodingmo</w:t>
                  </w:r>
                  <w:proofErr w:type="spellEnd"/>
                  <w:r w:rsidR="00596E30" w:rsidRPr="00755DE9">
                    <w:rPr>
                      <w:rFonts w:ascii="Arial" w:hAnsi="Arial" w:cs="Arial"/>
                      <w:b/>
                      <w:bCs/>
                      <w:color w:val="44546A" w:themeColor="tex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366B34E1" w14:textId="77777777" w:rsidR="00596E30" w:rsidRPr="00755DE9" w:rsidRDefault="00596E30" w:rsidP="004A2ED5">
                  <w:pPr>
                    <w:rPr>
                      <w:rFonts w:ascii="Arial" w:hAnsi="Arial" w:cs="Arial"/>
                      <w:b/>
                      <w:bCs/>
                      <w:color w:val="44546A" w:themeColor="text2"/>
                    </w:rPr>
                  </w:pPr>
                  <w:r w:rsidRPr="00755DE9">
                    <w:rPr>
                      <w:rFonts w:ascii="Arial" w:hAnsi="Arial" w:cs="Arial"/>
                      <w:b/>
                      <w:bCs/>
                      <w:color w:val="44546A" w:themeColor="text2"/>
                    </w:rPr>
                    <w:t>1779</w:t>
                  </w:r>
                </w:p>
              </w:tc>
              <w:tc>
                <w:tcPr>
                  <w:tcW w:w="1374"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9D8629F" w14:textId="462946D2" w:rsidR="00596E30" w:rsidRPr="00755DE9" w:rsidRDefault="00A274DB" w:rsidP="004A2ED5">
                  <w:pPr>
                    <w:rPr>
                      <w:rFonts w:ascii="Arial" w:hAnsi="Arial" w:cs="Arial"/>
                      <w:b/>
                      <w:bCs/>
                      <w:color w:val="44546A" w:themeColor="text2"/>
                    </w:rPr>
                  </w:pPr>
                  <w:r w:rsidRPr="00755DE9">
                    <w:rPr>
                      <w:rFonts w:ascii="Arial" w:hAnsi="Arial" w:cs="Arial"/>
                      <w:b/>
                      <w:bCs/>
                      <w:color w:val="44546A" w:themeColor="text2"/>
                    </w:rPr>
                    <w:t>1619</w:t>
                  </w:r>
                </w:p>
              </w:tc>
              <w:tc>
                <w:tcPr>
                  <w:tcW w:w="1692"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D4C4129" w14:textId="5259B25E" w:rsidR="00596E30" w:rsidRPr="00755DE9" w:rsidRDefault="00A274DB" w:rsidP="004A2ED5">
                  <w:pPr>
                    <w:rPr>
                      <w:rFonts w:ascii="Arial" w:hAnsi="Arial" w:cs="Arial"/>
                      <w:b/>
                      <w:bCs/>
                      <w:color w:val="44546A" w:themeColor="text2"/>
                    </w:rPr>
                  </w:pPr>
                  <w:r w:rsidRPr="00755DE9">
                    <w:rPr>
                      <w:rFonts w:ascii="Arial" w:hAnsi="Arial" w:cs="Arial"/>
                      <w:b/>
                      <w:bCs/>
                      <w:color w:val="44546A" w:themeColor="text2"/>
                    </w:rPr>
                    <w:t>1000</w:t>
                  </w:r>
                </w:p>
              </w:tc>
              <w:tc>
                <w:tcPr>
                  <w:tcW w:w="1470"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16C7BBD" w14:textId="1F9EDD8C" w:rsidR="00596E30" w:rsidRPr="00755DE9" w:rsidRDefault="00426284" w:rsidP="004A2ED5">
                  <w:pPr>
                    <w:rPr>
                      <w:rFonts w:ascii="Arial" w:hAnsi="Arial" w:cs="Arial"/>
                      <w:b/>
                      <w:bCs/>
                      <w:color w:val="44546A" w:themeColor="text2"/>
                    </w:rPr>
                  </w:pPr>
                  <w:r w:rsidRPr="00755DE9">
                    <w:rPr>
                      <w:rFonts w:ascii="Arial" w:hAnsi="Arial" w:cs="Arial"/>
                      <w:b/>
                      <w:bCs/>
                      <w:color w:val="44546A" w:themeColor="text2"/>
                    </w:rPr>
                    <w:t>281</w:t>
                  </w:r>
                </w:p>
              </w:tc>
            </w:tr>
            <w:tr w:rsidR="00596E30" w:rsidRPr="00E74007" w14:paraId="0CF48FCD"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50E6002B" w14:textId="77777777" w:rsidR="00596E30" w:rsidRPr="00E35A27" w:rsidRDefault="00596E30" w:rsidP="004A2ED5">
                  <w:pPr>
                    <w:rPr>
                      <w:rFonts w:ascii="Arial" w:hAnsi="Arial" w:cs="Arial"/>
                      <w:color w:val="ED7D31" w:themeColor="accent2"/>
                    </w:rPr>
                  </w:pPr>
                  <w:r w:rsidRPr="00E35A27">
                    <w:rPr>
                      <w:rFonts w:ascii="Arial" w:hAnsi="Arial" w:cs="Arial"/>
                      <w:b/>
                      <w:bCs/>
                      <w:color w:val="ED7D31" w:themeColor="accent2"/>
                    </w:rPr>
                    <w:t>4</w:t>
                  </w: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2A15FD8" w14:textId="77777777" w:rsidR="00596E30" w:rsidRPr="00E35A27" w:rsidRDefault="00596E30" w:rsidP="004A2ED5">
                  <w:pPr>
                    <w:rPr>
                      <w:rFonts w:ascii="Arial" w:hAnsi="Arial" w:cs="Arial"/>
                      <w:color w:val="ED7D31" w:themeColor="accent2"/>
                    </w:rPr>
                  </w:pPr>
                  <w:proofErr w:type="spellStart"/>
                  <w:r w:rsidRPr="00E35A27">
                    <w:rPr>
                      <w:rFonts w:ascii="Arial" w:hAnsi="Arial" w:cs="Arial"/>
                      <w:color w:val="ED7D31" w:themeColor="accent2"/>
                    </w:rPr>
                    <w:t>Kalika</w:t>
                  </w:r>
                  <w:proofErr w:type="spellEnd"/>
                  <w:r w:rsidRPr="00E35A27">
                    <w:rPr>
                      <w:rFonts w:ascii="Arial" w:hAnsi="Arial" w:cs="Arial"/>
                      <w:color w:val="ED7D31" w:themeColor="accen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3E69C5D" w14:textId="77777777" w:rsidR="00596E30" w:rsidRPr="00E35A27" w:rsidRDefault="00596E30" w:rsidP="004A2ED5">
                  <w:pPr>
                    <w:rPr>
                      <w:rFonts w:ascii="Arial" w:hAnsi="Arial" w:cs="Arial"/>
                      <w:color w:val="ED7D31" w:themeColor="accent2"/>
                    </w:rPr>
                  </w:pPr>
                  <w:r w:rsidRPr="00E35A27">
                    <w:rPr>
                      <w:rFonts w:ascii="Arial" w:hAnsi="Arial" w:cs="Arial"/>
                      <w:color w:val="ED7D31" w:themeColor="accent2"/>
                    </w:rPr>
                    <w:t>2342</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61096CC8" w14:textId="4B3AA380" w:rsidR="00596E30" w:rsidRPr="00E35A27" w:rsidRDefault="00A274DB" w:rsidP="004A2ED5">
                  <w:pPr>
                    <w:rPr>
                      <w:rFonts w:ascii="Arial" w:hAnsi="Arial" w:cs="Arial"/>
                      <w:color w:val="ED7D31" w:themeColor="accent2"/>
                    </w:rPr>
                  </w:pPr>
                  <w:r w:rsidRPr="00E35A27">
                    <w:rPr>
                      <w:rFonts w:ascii="Arial" w:hAnsi="Arial" w:cs="Arial"/>
                      <w:color w:val="ED7D31" w:themeColor="accent2"/>
                    </w:rPr>
                    <w:t>2222</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419F1C0F" w14:textId="3767F2D5" w:rsidR="00596E30" w:rsidRPr="00E35A27" w:rsidRDefault="00A274DB" w:rsidP="004A2ED5">
                  <w:pPr>
                    <w:rPr>
                      <w:rFonts w:ascii="Arial" w:hAnsi="Arial" w:cs="Arial"/>
                      <w:color w:val="ED7D31" w:themeColor="accent2"/>
                    </w:rPr>
                  </w:pPr>
                  <w:r w:rsidRPr="00E35A27">
                    <w:rPr>
                      <w:rFonts w:ascii="Arial" w:hAnsi="Arial" w:cs="Arial"/>
                      <w:color w:val="ED7D31" w:themeColor="accent2"/>
                    </w:rPr>
                    <w:t>1566</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0043867" w14:textId="2403DCB3" w:rsidR="00596E30" w:rsidRPr="00E35A27" w:rsidRDefault="00426284" w:rsidP="004A2ED5">
                  <w:pPr>
                    <w:rPr>
                      <w:rFonts w:ascii="Arial" w:hAnsi="Arial" w:cs="Arial"/>
                      <w:color w:val="ED7D31" w:themeColor="accent2"/>
                    </w:rPr>
                  </w:pPr>
                  <w:r w:rsidRPr="00E35A27">
                    <w:rPr>
                      <w:rFonts w:ascii="Arial" w:hAnsi="Arial" w:cs="Arial"/>
                      <w:color w:val="ED7D31" w:themeColor="accent2"/>
                    </w:rPr>
                    <w:t>676</w:t>
                  </w:r>
                </w:p>
              </w:tc>
            </w:tr>
            <w:tr w:rsidR="00596E30" w:rsidRPr="00E74007" w14:paraId="498062BD"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1D3D70C9" w14:textId="77777777" w:rsidR="00596E30" w:rsidRPr="00E35A27" w:rsidRDefault="00596E30" w:rsidP="004A2ED5">
                  <w:pPr>
                    <w:rPr>
                      <w:rFonts w:ascii="Arial" w:hAnsi="Arial" w:cs="Arial"/>
                      <w:color w:val="ED7D31" w:themeColor="accent2"/>
                    </w:rPr>
                  </w:pPr>
                  <w:r w:rsidRPr="00E35A27">
                    <w:rPr>
                      <w:rFonts w:ascii="Arial" w:hAnsi="Arial" w:cs="Arial"/>
                      <w:b/>
                      <w:bCs/>
                      <w:color w:val="ED7D31" w:themeColor="accent2"/>
                    </w:rPr>
                    <w:t>5</w:t>
                  </w:r>
                </w:p>
              </w:tc>
              <w:tc>
                <w:tcPr>
                  <w:tcW w:w="2076"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591C832B" w14:textId="77777777" w:rsidR="00596E30" w:rsidRPr="00E35A27" w:rsidRDefault="00596E30" w:rsidP="004A2ED5">
                  <w:pPr>
                    <w:rPr>
                      <w:rFonts w:ascii="Arial" w:hAnsi="Arial" w:cs="Arial"/>
                      <w:color w:val="ED7D31" w:themeColor="accent2"/>
                    </w:rPr>
                  </w:pPr>
                  <w:proofErr w:type="spellStart"/>
                  <w:r w:rsidRPr="00E35A27">
                    <w:rPr>
                      <w:rFonts w:ascii="Arial" w:hAnsi="Arial" w:cs="Arial"/>
                      <w:color w:val="ED7D31" w:themeColor="accent2"/>
                    </w:rPr>
                    <w:t>Uttargaya</w:t>
                  </w:r>
                  <w:proofErr w:type="spellEnd"/>
                  <w:r w:rsidRPr="00E35A27">
                    <w:rPr>
                      <w:rFonts w:ascii="Arial" w:hAnsi="Arial" w:cs="Arial"/>
                      <w:color w:val="ED7D31" w:themeColor="accen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35E0F2A5" w14:textId="77777777" w:rsidR="00596E30" w:rsidRPr="00E35A27" w:rsidRDefault="00596E30" w:rsidP="004A2ED5">
                  <w:pPr>
                    <w:rPr>
                      <w:rFonts w:ascii="Arial" w:hAnsi="Arial" w:cs="Arial"/>
                      <w:color w:val="ED7D31" w:themeColor="accent2"/>
                    </w:rPr>
                  </w:pPr>
                  <w:r w:rsidRPr="00E35A27">
                    <w:rPr>
                      <w:rFonts w:ascii="Arial" w:hAnsi="Arial" w:cs="Arial"/>
                      <w:color w:val="ED7D31" w:themeColor="accent2"/>
                    </w:rPr>
                    <w:t>2508</w:t>
                  </w:r>
                </w:p>
              </w:tc>
              <w:tc>
                <w:tcPr>
                  <w:tcW w:w="1374"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1C97E9C" w14:textId="54CBA75A" w:rsidR="00596E30" w:rsidRPr="00E35A27" w:rsidRDefault="00A274DB" w:rsidP="004A2ED5">
                  <w:pPr>
                    <w:rPr>
                      <w:rFonts w:ascii="Arial" w:hAnsi="Arial" w:cs="Arial"/>
                      <w:color w:val="ED7D31" w:themeColor="accent2"/>
                    </w:rPr>
                  </w:pPr>
                  <w:r w:rsidRPr="00E35A27">
                    <w:rPr>
                      <w:rFonts w:ascii="Arial" w:hAnsi="Arial" w:cs="Arial"/>
                      <w:color w:val="ED7D31" w:themeColor="accent2"/>
                    </w:rPr>
                    <w:t>2145</w:t>
                  </w:r>
                </w:p>
              </w:tc>
              <w:tc>
                <w:tcPr>
                  <w:tcW w:w="1692"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7A0AD1E7" w14:textId="5F0B89C2" w:rsidR="00596E30" w:rsidRPr="00E35A27" w:rsidRDefault="00A274DB" w:rsidP="004A2ED5">
                  <w:pPr>
                    <w:rPr>
                      <w:rFonts w:ascii="Arial" w:hAnsi="Arial" w:cs="Arial"/>
                      <w:color w:val="ED7D31" w:themeColor="accent2"/>
                    </w:rPr>
                  </w:pPr>
                  <w:r w:rsidRPr="00E35A27">
                    <w:rPr>
                      <w:rFonts w:ascii="Arial" w:hAnsi="Arial" w:cs="Arial"/>
                      <w:color w:val="ED7D31" w:themeColor="accent2"/>
                    </w:rPr>
                    <w:t>1269</w:t>
                  </w:r>
                </w:p>
              </w:tc>
              <w:tc>
                <w:tcPr>
                  <w:tcW w:w="1470"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C2383B5" w14:textId="74AF00BA" w:rsidR="00596E30" w:rsidRPr="00E35A27" w:rsidRDefault="00426284" w:rsidP="004A2ED5">
                  <w:pPr>
                    <w:rPr>
                      <w:rFonts w:ascii="Arial" w:hAnsi="Arial" w:cs="Arial"/>
                      <w:color w:val="ED7D31" w:themeColor="accent2"/>
                    </w:rPr>
                  </w:pPr>
                  <w:r w:rsidRPr="00E35A27">
                    <w:rPr>
                      <w:rFonts w:ascii="Arial" w:hAnsi="Arial" w:cs="Arial"/>
                      <w:color w:val="ED7D31" w:themeColor="accent2"/>
                    </w:rPr>
                    <w:t>641</w:t>
                  </w:r>
                </w:p>
              </w:tc>
            </w:tr>
            <w:tr w:rsidR="00596E30" w:rsidRPr="00E74007" w14:paraId="40A18CF0"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5D58B809" w14:textId="77777777" w:rsidR="00596E30" w:rsidRPr="008366A6" w:rsidRDefault="00596E30" w:rsidP="004A2ED5">
                  <w:pPr>
                    <w:rPr>
                      <w:rFonts w:ascii="Arial" w:hAnsi="Arial" w:cs="Arial"/>
                    </w:rPr>
                  </w:pP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F992722" w14:textId="77777777" w:rsidR="00596E30" w:rsidRPr="008366A6" w:rsidRDefault="00596E30" w:rsidP="004A2ED5">
                  <w:pPr>
                    <w:rPr>
                      <w:rFonts w:ascii="Arial" w:hAnsi="Arial" w:cs="Arial"/>
                    </w:rPr>
                  </w:pPr>
                  <w:r w:rsidRPr="008366A6">
                    <w:rPr>
                      <w:rFonts w:ascii="Arial" w:hAnsi="Arial" w:cs="Arial"/>
                      <w:b/>
                      <w:bCs/>
                    </w:rPr>
                    <w:t>Total</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17F127A" w14:textId="77777777" w:rsidR="00596E30" w:rsidRPr="008366A6" w:rsidRDefault="00596E30" w:rsidP="004A2ED5">
                  <w:pPr>
                    <w:rPr>
                      <w:rFonts w:ascii="Arial" w:hAnsi="Arial" w:cs="Arial"/>
                    </w:rPr>
                  </w:pPr>
                  <w:r w:rsidRPr="008366A6">
                    <w:rPr>
                      <w:rFonts w:ascii="Arial" w:hAnsi="Arial" w:cs="Arial"/>
                      <w:b/>
                      <w:bCs/>
                    </w:rPr>
                    <w:t>11,629</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2F4A4F8" w14:textId="04929F94" w:rsidR="00596E30" w:rsidRPr="008366A6" w:rsidRDefault="00A274DB" w:rsidP="00596E30">
                  <w:pPr>
                    <w:rPr>
                      <w:rFonts w:ascii="Arial" w:hAnsi="Arial" w:cs="Arial"/>
                    </w:rPr>
                  </w:pPr>
                  <w:r w:rsidRPr="008366A6">
                    <w:rPr>
                      <w:rFonts w:ascii="Arial" w:hAnsi="Arial" w:cs="Arial"/>
                      <w:b/>
                      <w:bCs/>
                    </w:rPr>
                    <w:t>10,509</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E697EFC" w14:textId="71B67E47" w:rsidR="00596E30" w:rsidRPr="008366A6" w:rsidRDefault="00A274DB" w:rsidP="004A2ED5">
                  <w:pPr>
                    <w:rPr>
                      <w:rFonts w:ascii="Arial" w:hAnsi="Arial" w:cs="Arial"/>
                    </w:rPr>
                  </w:pPr>
                  <w:r w:rsidRPr="008366A6">
                    <w:rPr>
                      <w:rFonts w:ascii="Arial" w:hAnsi="Arial" w:cs="Arial"/>
                      <w:b/>
                      <w:bCs/>
                    </w:rPr>
                    <w:t>5916</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50394890" w14:textId="0B50148E" w:rsidR="00596E30" w:rsidRPr="008366A6" w:rsidRDefault="00426284" w:rsidP="004A2ED5">
                  <w:pPr>
                    <w:rPr>
                      <w:rFonts w:ascii="Arial" w:hAnsi="Arial" w:cs="Arial"/>
                      <w:b/>
                      <w:bCs/>
                    </w:rPr>
                  </w:pPr>
                  <w:r w:rsidRPr="008366A6">
                    <w:rPr>
                      <w:rFonts w:ascii="Arial" w:hAnsi="Arial" w:cs="Arial"/>
                      <w:b/>
                      <w:bCs/>
                    </w:rPr>
                    <w:t>2383</w:t>
                  </w:r>
                </w:p>
              </w:tc>
            </w:tr>
          </w:tbl>
          <w:p w14:paraId="35AF3939" w14:textId="77777777" w:rsidR="00596E30" w:rsidRDefault="00596E30" w:rsidP="00596E30">
            <w:pPr>
              <w:rPr>
                <w:rFonts w:ascii="Arial" w:hAnsi="Arial" w:cs="Arial"/>
                <w:color w:val="0000FF"/>
              </w:rPr>
            </w:pPr>
          </w:p>
          <w:p w14:paraId="1D9E4830" w14:textId="23FFA70B" w:rsidR="009062B3" w:rsidRPr="00D44337" w:rsidRDefault="00864F01" w:rsidP="009062B3">
            <w:pPr>
              <w:rPr>
                <w:rFonts w:ascii="Arial" w:hAnsi="Arial" w:cs="Arial"/>
              </w:rPr>
            </w:pPr>
            <w:proofErr w:type="spellStart"/>
            <w:r w:rsidRPr="00D44337">
              <w:rPr>
                <w:rFonts w:ascii="Arial" w:hAnsi="Arial" w:cs="Arial"/>
              </w:rPr>
              <w:t>HRRP</w:t>
            </w:r>
            <w:proofErr w:type="spellEnd"/>
            <w:r w:rsidRPr="00D44337">
              <w:rPr>
                <w:rFonts w:ascii="Arial" w:hAnsi="Arial" w:cs="Arial"/>
              </w:rPr>
              <w:t xml:space="preserve"> brief </w:t>
            </w:r>
            <w:r w:rsidR="002D134E" w:rsidRPr="00D44337">
              <w:rPr>
                <w:rFonts w:ascii="Arial" w:hAnsi="Arial" w:cs="Arial"/>
              </w:rPr>
              <w:t>about the</w:t>
            </w:r>
            <w:r w:rsidR="009062B3" w:rsidRPr="00D44337">
              <w:rPr>
                <w:rFonts w:ascii="Arial" w:hAnsi="Arial" w:cs="Arial"/>
              </w:rPr>
              <w:t xml:space="preserve"> social and technical assistance based on the NRA’s six minimum technical assistance package and highlighted on the gaps and duplication as per new structure. Graphs on technical assistance were shown and gaps were discussed in the terms of NRA’s minimum technical assistance package. </w:t>
            </w:r>
            <w:proofErr w:type="spellStart"/>
            <w:r w:rsidR="009062B3" w:rsidRPr="00D44337">
              <w:rPr>
                <w:rFonts w:ascii="Arial" w:hAnsi="Arial" w:cs="Arial"/>
              </w:rPr>
              <w:t>HRRP</w:t>
            </w:r>
            <w:proofErr w:type="spellEnd"/>
            <w:r w:rsidR="009062B3" w:rsidRPr="00D44337">
              <w:rPr>
                <w:rFonts w:ascii="Arial" w:hAnsi="Arial" w:cs="Arial"/>
              </w:rPr>
              <w:t xml:space="preserve"> also update the status of mason </w:t>
            </w:r>
            <w:r w:rsidR="00E35A27" w:rsidRPr="00D44337">
              <w:rPr>
                <w:rFonts w:ascii="Arial" w:hAnsi="Arial" w:cs="Arial"/>
              </w:rPr>
              <w:t>training</w:t>
            </w:r>
            <w:r w:rsidR="009062B3" w:rsidRPr="00D44337">
              <w:rPr>
                <w:rFonts w:ascii="Arial" w:hAnsi="Arial" w:cs="Arial"/>
              </w:rPr>
              <w:t xml:space="preserve"> (</w:t>
            </w:r>
            <w:proofErr w:type="spellStart"/>
            <w:r w:rsidR="009062B3" w:rsidRPr="00D44337">
              <w:rPr>
                <w:rFonts w:ascii="Arial" w:hAnsi="Arial" w:cs="Arial"/>
              </w:rPr>
              <w:t>7days</w:t>
            </w:r>
            <w:proofErr w:type="spellEnd"/>
            <w:r w:rsidR="009062B3" w:rsidRPr="00D44337">
              <w:rPr>
                <w:rFonts w:ascii="Arial" w:hAnsi="Arial" w:cs="Arial"/>
              </w:rPr>
              <w:t xml:space="preserve"> and 50 days) in district</w:t>
            </w:r>
            <w:r w:rsidR="00755DE9">
              <w:rPr>
                <w:rFonts w:ascii="Arial" w:hAnsi="Arial" w:cs="Arial"/>
              </w:rPr>
              <w:t xml:space="preserve"> as well as in </w:t>
            </w:r>
            <w:proofErr w:type="spellStart"/>
            <w:r w:rsidR="00755DE9">
              <w:rPr>
                <w:rFonts w:ascii="Arial" w:hAnsi="Arial" w:cs="Arial"/>
              </w:rPr>
              <w:t>Aamo</w:t>
            </w:r>
            <w:proofErr w:type="spellEnd"/>
            <w:r w:rsidR="00755DE9">
              <w:rPr>
                <w:rFonts w:ascii="Arial" w:hAnsi="Arial" w:cs="Arial"/>
              </w:rPr>
              <w:t xml:space="preserve"> </w:t>
            </w:r>
            <w:proofErr w:type="spellStart"/>
            <w:proofErr w:type="gramStart"/>
            <w:r w:rsidR="00755DE9">
              <w:rPr>
                <w:rFonts w:ascii="Arial" w:hAnsi="Arial" w:cs="Arial"/>
              </w:rPr>
              <w:t>Chhodingmo</w:t>
            </w:r>
            <w:proofErr w:type="spellEnd"/>
            <w:r w:rsidR="00755DE9">
              <w:rPr>
                <w:rFonts w:ascii="Arial" w:hAnsi="Arial" w:cs="Arial"/>
              </w:rPr>
              <w:t xml:space="preserve"> </w:t>
            </w:r>
            <w:r w:rsidR="00426284" w:rsidRPr="00D44337">
              <w:rPr>
                <w:rFonts w:ascii="Arial" w:hAnsi="Arial" w:cs="Arial"/>
              </w:rPr>
              <w:t xml:space="preserve"> </w:t>
            </w:r>
            <w:r w:rsidR="00EB7C56" w:rsidRPr="00D44337">
              <w:rPr>
                <w:rFonts w:ascii="Arial" w:hAnsi="Arial" w:cs="Arial"/>
              </w:rPr>
              <w:t>RM</w:t>
            </w:r>
            <w:proofErr w:type="gramEnd"/>
            <w:r w:rsidR="00EB7C56" w:rsidRPr="00D44337">
              <w:rPr>
                <w:rFonts w:ascii="Arial" w:hAnsi="Arial" w:cs="Arial"/>
              </w:rPr>
              <w:t>.</w:t>
            </w:r>
          </w:p>
          <w:p w14:paraId="19BC0E83" w14:textId="77777777" w:rsidR="009062B3" w:rsidRDefault="009062B3" w:rsidP="009062B3">
            <w:pPr>
              <w:rPr>
                <w:rFonts w:ascii="Arial" w:hAnsi="Arial" w:cs="Arial"/>
                <w:color w:val="0000FF"/>
              </w:rPr>
            </w:pPr>
          </w:p>
          <w:p w14:paraId="553C49BD" w14:textId="77777777" w:rsidR="00930CBB" w:rsidRDefault="00930CBB" w:rsidP="009062B3">
            <w:pPr>
              <w:rPr>
                <w:rFonts w:ascii="Arial" w:hAnsi="Arial" w:cs="Arial"/>
                <w:color w:val="0000FF"/>
              </w:rPr>
            </w:pPr>
          </w:p>
          <w:p w14:paraId="59BABA2A" w14:textId="46805739" w:rsidR="00E35A27" w:rsidRDefault="00D44337" w:rsidP="00E35A27">
            <w:pPr>
              <w:jc w:val="both"/>
              <w:rPr>
                <w:bCs/>
                <w:color w:val="000000" w:themeColor="text1"/>
                <w:sz w:val="22"/>
                <w:szCs w:val="22"/>
              </w:rPr>
            </w:pPr>
            <w:r>
              <w:rPr>
                <w:b/>
                <w:color w:val="002060"/>
                <w:sz w:val="22"/>
                <w:szCs w:val="22"/>
                <w:u w:val="single"/>
              </w:rPr>
              <w:t>Technical Person :</w:t>
            </w:r>
            <w:r w:rsidR="006B3515">
              <w:rPr>
                <w:b/>
                <w:color w:val="002060"/>
                <w:sz w:val="22"/>
                <w:szCs w:val="22"/>
                <w:u w:val="single"/>
              </w:rPr>
              <w:t xml:space="preserve">  </w:t>
            </w:r>
            <w:r w:rsidR="006B3515" w:rsidRPr="006B3515">
              <w:rPr>
                <w:bCs/>
                <w:color w:val="000000" w:themeColor="text1"/>
                <w:sz w:val="22"/>
                <w:szCs w:val="22"/>
              </w:rPr>
              <w:t>Some of the key issues raised during meeting and interactions are :</w:t>
            </w:r>
          </w:p>
          <w:p w14:paraId="27557A51" w14:textId="72540654" w:rsidR="00755DE9" w:rsidRPr="00755DE9" w:rsidRDefault="00755DE9" w:rsidP="00755DE9">
            <w:pPr>
              <w:pStyle w:val="ListParagraph"/>
              <w:numPr>
                <w:ilvl w:val="0"/>
                <w:numId w:val="7"/>
              </w:numPr>
              <w:suppressAutoHyphens w:val="0"/>
              <w:spacing w:after="200" w:line="276" w:lineRule="auto"/>
              <w:jc w:val="both"/>
              <w:rPr>
                <w:rFonts w:ascii="Arial" w:hAnsi="Arial" w:cs="Arial"/>
                <w:color w:val="000000" w:themeColor="text1"/>
              </w:rPr>
            </w:pPr>
            <w:r w:rsidRPr="00755DE9">
              <w:rPr>
                <w:rFonts w:ascii="Arial" w:hAnsi="Arial" w:cs="Arial"/>
                <w:color w:val="000000" w:themeColor="text1"/>
              </w:rPr>
              <w:t>The major issue</w:t>
            </w:r>
            <w:r>
              <w:rPr>
                <w:rFonts w:ascii="Arial" w:hAnsi="Arial" w:cs="Arial"/>
                <w:color w:val="000000" w:themeColor="text1"/>
              </w:rPr>
              <w:t>s raised is that the ward and R</w:t>
            </w:r>
            <w:r w:rsidRPr="00755DE9">
              <w:rPr>
                <w:rFonts w:ascii="Arial" w:hAnsi="Arial" w:cs="Arial"/>
                <w:color w:val="000000" w:themeColor="text1"/>
              </w:rPr>
              <w:t>M</w:t>
            </w:r>
            <w:r>
              <w:rPr>
                <w:rFonts w:ascii="Arial" w:hAnsi="Arial" w:cs="Arial"/>
                <w:color w:val="000000" w:themeColor="text1"/>
              </w:rPr>
              <w:t xml:space="preserve"> members </w:t>
            </w:r>
            <w:r w:rsidRPr="00755DE9">
              <w:rPr>
                <w:rFonts w:ascii="Arial" w:hAnsi="Arial" w:cs="Arial"/>
                <w:color w:val="000000" w:themeColor="text1"/>
              </w:rPr>
              <w:t xml:space="preserve">of </w:t>
            </w:r>
            <w:proofErr w:type="spellStart"/>
            <w:r w:rsidRPr="00755DE9">
              <w:rPr>
                <w:rFonts w:ascii="Arial" w:hAnsi="Arial" w:cs="Arial"/>
                <w:color w:val="000000" w:themeColor="text1"/>
              </w:rPr>
              <w:t>Ama</w:t>
            </w:r>
            <w:proofErr w:type="spellEnd"/>
            <w:r w:rsidRPr="00755DE9">
              <w:rPr>
                <w:rFonts w:ascii="Arial" w:hAnsi="Arial" w:cs="Arial"/>
                <w:color w:val="000000" w:themeColor="text1"/>
              </w:rPr>
              <w:t xml:space="preserve"> </w:t>
            </w:r>
            <w:proofErr w:type="spellStart"/>
            <w:r w:rsidRPr="00755DE9">
              <w:rPr>
                <w:rFonts w:ascii="Arial" w:hAnsi="Arial" w:cs="Arial"/>
                <w:color w:val="000000" w:themeColor="text1"/>
              </w:rPr>
              <w:t>chhodingmo</w:t>
            </w:r>
            <w:proofErr w:type="spellEnd"/>
            <w:r w:rsidRPr="00755DE9">
              <w:rPr>
                <w:rFonts w:ascii="Arial" w:hAnsi="Arial" w:cs="Arial"/>
                <w:color w:val="000000" w:themeColor="text1"/>
              </w:rPr>
              <w:t xml:space="preserve"> is not </w:t>
            </w:r>
            <w:proofErr w:type="gramStart"/>
            <w:r w:rsidRPr="00755DE9">
              <w:rPr>
                <w:rFonts w:ascii="Arial" w:hAnsi="Arial" w:cs="Arial"/>
                <w:color w:val="000000" w:themeColor="text1"/>
              </w:rPr>
              <w:t xml:space="preserve">cooperative </w:t>
            </w:r>
            <w:r>
              <w:rPr>
                <w:rFonts w:ascii="Arial" w:hAnsi="Arial" w:cs="Arial"/>
                <w:color w:val="000000" w:themeColor="text1"/>
              </w:rPr>
              <w:t xml:space="preserve"> and</w:t>
            </w:r>
            <w:proofErr w:type="gramEnd"/>
            <w:r>
              <w:rPr>
                <w:rFonts w:ascii="Arial" w:hAnsi="Arial" w:cs="Arial"/>
                <w:color w:val="000000" w:themeColor="text1"/>
              </w:rPr>
              <w:t xml:space="preserve"> irresponsive </w:t>
            </w:r>
            <w:r w:rsidRPr="00755DE9">
              <w:rPr>
                <w:rFonts w:ascii="Arial" w:hAnsi="Arial" w:cs="Arial"/>
                <w:color w:val="000000" w:themeColor="text1"/>
              </w:rPr>
              <w:t xml:space="preserve">with </w:t>
            </w:r>
            <w:r>
              <w:rPr>
                <w:rFonts w:ascii="Arial" w:hAnsi="Arial" w:cs="Arial"/>
                <w:color w:val="000000" w:themeColor="text1"/>
              </w:rPr>
              <w:t xml:space="preserve">NRA technical person </w:t>
            </w:r>
            <w:r w:rsidRPr="00755DE9">
              <w:rPr>
                <w:rFonts w:ascii="Arial" w:hAnsi="Arial" w:cs="Arial"/>
                <w:color w:val="000000" w:themeColor="text1"/>
              </w:rPr>
              <w:t>.</w:t>
            </w:r>
          </w:p>
          <w:p w14:paraId="154240E2" w14:textId="1124B813" w:rsidR="00755DE9" w:rsidRPr="007D77FE" w:rsidRDefault="00DB110C" w:rsidP="00755DE9">
            <w:pPr>
              <w:pStyle w:val="ListParagraph"/>
              <w:numPr>
                <w:ilvl w:val="0"/>
                <w:numId w:val="7"/>
              </w:numPr>
              <w:suppressAutoHyphens w:val="0"/>
              <w:spacing w:after="200" w:line="276" w:lineRule="auto"/>
              <w:jc w:val="both"/>
              <w:rPr>
                <w:color w:val="000000" w:themeColor="text1"/>
              </w:rPr>
            </w:pPr>
            <w:r>
              <w:rPr>
                <w:rFonts w:ascii="Arial" w:hAnsi="Arial" w:cs="Arial"/>
                <w:color w:val="000000" w:themeColor="text1"/>
              </w:rPr>
              <w:t>NRA technical person</w:t>
            </w:r>
            <w:r w:rsidR="00755DE9" w:rsidRPr="00755DE9">
              <w:rPr>
                <w:rFonts w:ascii="Arial" w:hAnsi="Arial" w:cs="Arial"/>
                <w:color w:val="000000" w:themeColor="text1"/>
              </w:rPr>
              <w:t xml:space="preserve"> has carried out correction to some houses to make them complying too.</w:t>
            </w:r>
          </w:p>
          <w:p w14:paraId="3B05E830" w14:textId="6CA94C3B" w:rsidR="00755DE9" w:rsidRPr="007D77FE" w:rsidRDefault="00755DE9" w:rsidP="00DB110C">
            <w:pPr>
              <w:pStyle w:val="ListParagraph"/>
              <w:suppressAutoHyphens w:val="0"/>
              <w:spacing w:after="200" w:line="276" w:lineRule="auto"/>
              <w:jc w:val="both"/>
              <w:rPr>
                <w:color w:val="000000" w:themeColor="text1"/>
              </w:rPr>
            </w:pPr>
          </w:p>
          <w:p w14:paraId="1A5A9DFD" w14:textId="77777777" w:rsidR="00755DE9" w:rsidRPr="006B3515" w:rsidRDefault="00755DE9" w:rsidP="00E35A27">
            <w:pPr>
              <w:jc w:val="both"/>
              <w:rPr>
                <w:bCs/>
                <w:color w:val="002060"/>
                <w:sz w:val="22"/>
                <w:szCs w:val="22"/>
              </w:rPr>
            </w:pPr>
          </w:p>
          <w:p w14:paraId="18702F43" w14:textId="1AA5AE50" w:rsidR="006B3515" w:rsidRDefault="0025778D" w:rsidP="00E35A27">
            <w:pPr>
              <w:jc w:val="both"/>
              <w:rPr>
                <w:rFonts w:ascii="Arial" w:hAnsi="Arial" w:cs="Arial"/>
                <w:b/>
                <w:color w:val="002060"/>
                <w:sz w:val="22"/>
                <w:szCs w:val="22"/>
                <w:u w:val="single"/>
              </w:rPr>
            </w:pPr>
            <w:r w:rsidRPr="0025778D">
              <w:rPr>
                <w:rFonts w:ascii="Arial" w:hAnsi="Arial" w:cs="Arial"/>
                <w:b/>
                <w:color w:val="002060"/>
                <w:sz w:val="22"/>
                <w:szCs w:val="22"/>
                <w:u w:val="single"/>
              </w:rPr>
              <w:t xml:space="preserve">Local Body Representatives </w:t>
            </w:r>
            <w:r w:rsidR="00DB110C">
              <w:rPr>
                <w:rFonts w:ascii="Arial" w:hAnsi="Arial" w:cs="Arial"/>
                <w:b/>
                <w:color w:val="002060"/>
                <w:sz w:val="22"/>
                <w:szCs w:val="22"/>
                <w:u w:val="single"/>
              </w:rPr>
              <w:t xml:space="preserve">/ Beneficiaries </w:t>
            </w:r>
          </w:p>
          <w:p w14:paraId="2D6326B1" w14:textId="70D47E51" w:rsidR="00DB110C" w:rsidRPr="00DB110C" w:rsidRDefault="00DB110C" w:rsidP="00DB110C">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 xml:space="preserve">The Black Village is now being converted to GI roofed village. The Black Village was </w:t>
            </w:r>
            <w:r w:rsidRPr="00DB110C">
              <w:rPr>
                <w:rFonts w:ascii="Arial" w:hAnsi="Arial" w:cs="Arial"/>
                <w:color w:val="000000" w:themeColor="text1"/>
              </w:rPr>
              <w:lastRenderedPageBreak/>
              <w:t>one of the touristic destinations in Rasuwa.</w:t>
            </w:r>
          </w:p>
          <w:p w14:paraId="4FD03136" w14:textId="77777777" w:rsidR="00DB110C" w:rsidRPr="00DB110C" w:rsidRDefault="00DB110C" w:rsidP="00DB110C">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The windows and doors used to be carved in traditional craftsmanship. The sizes of opening used to be large. But the new design permitted by government restricts the size of openings as well as black slate roofing. So, the place whose major economic source was tourism is losing its beauty.</w:t>
            </w:r>
          </w:p>
          <w:p w14:paraId="00FCC774" w14:textId="710509F0" w:rsidR="00DB110C" w:rsidRPr="00DB110C" w:rsidRDefault="00DB110C" w:rsidP="00DB110C">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The Local Representatives and Beneficiaries are waiting for designs favoring traditional architectures.</w:t>
            </w:r>
            <w:r>
              <w:rPr>
                <w:rFonts w:ascii="Arial" w:hAnsi="Arial" w:cs="Arial"/>
                <w:color w:val="000000" w:themeColor="text1"/>
              </w:rPr>
              <w:t xml:space="preserve"> They are </w:t>
            </w:r>
            <w:proofErr w:type="gramStart"/>
            <w:r w:rsidRPr="00DB110C">
              <w:rPr>
                <w:rFonts w:ascii="Arial" w:hAnsi="Arial" w:cs="Arial"/>
                <w:color w:val="000000" w:themeColor="text1"/>
              </w:rPr>
              <w:t>hesitating</w:t>
            </w:r>
            <w:proofErr w:type="gramEnd"/>
            <w:r w:rsidRPr="00DB110C">
              <w:rPr>
                <w:rFonts w:ascii="Arial" w:hAnsi="Arial" w:cs="Arial"/>
                <w:color w:val="000000" w:themeColor="text1"/>
              </w:rPr>
              <w:t xml:space="preserve"> the implementation of designs by NRA/</w:t>
            </w:r>
            <w:proofErr w:type="spellStart"/>
            <w:r w:rsidRPr="00DB110C">
              <w:rPr>
                <w:rFonts w:ascii="Arial" w:hAnsi="Arial" w:cs="Arial"/>
                <w:color w:val="000000" w:themeColor="text1"/>
              </w:rPr>
              <w:t>CLPIU</w:t>
            </w:r>
            <w:proofErr w:type="spellEnd"/>
            <w:r w:rsidRPr="00DB110C">
              <w:rPr>
                <w:rFonts w:ascii="Arial" w:hAnsi="Arial" w:cs="Arial"/>
                <w:color w:val="000000" w:themeColor="text1"/>
              </w:rPr>
              <w:t>.</w:t>
            </w:r>
          </w:p>
          <w:p w14:paraId="7C7C50A7" w14:textId="77777777" w:rsidR="00DB110C" w:rsidRPr="00DB110C" w:rsidRDefault="00DB110C" w:rsidP="00DB110C">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The mason trainings by various organizations considered involvement of females to more extent but their participation in reconstruction is insignificant.</w:t>
            </w:r>
          </w:p>
          <w:p w14:paraId="482F1A9E" w14:textId="77777777" w:rsidR="00DB110C" w:rsidRPr="00DB110C" w:rsidRDefault="00DB110C" w:rsidP="00DB110C">
            <w:pPr>
              <w:pStyle w:val="ListParagraph"/>
              <w:numPr>
                <w:ilvl w:val="0"/>
                <w:numId w:val="9"/>
              </w:numPr>
              <w:suppressAutoHyphens w:val="0"/>
              <w:spacing w:after="200" w:line="276" w:lineRule="auto"/>
              <w:jc w:val="both"/>
              <w:rPr>
                <w:rFonts w:ascii="Arial" w:hAnsi="Arial" w:cs="Arial"/>
                <w:color w:val="000000" w:themeColor="text1"/>
              </w:rPr>
            </w:pPr>
            <w:proofErr w:type="spellStart"/>
            <w:r w:rsidRPr="00DB110C">
              <w:rPr>
                <w:rFonts w:ascii="Arial" w:hAnsi="Arial" w:cs="Arial"/>
                <w:color w:val="000000" w:themeColor="text1"/>
              </w:rPr>
              <w:t>Megha</w:t>
            </w:r>
            <w:proofErr w:type="spellEnd"/>
            <w:r w:rsidRPr="00DB110C">
              <w:rPr>
                <w:rFonts w:ascii="Arial" w:hAnsi="Arial" w:cs="Arial"/>
                <w:color w:val="000000" w:themeColor="text1"/>
              </w:rPr>
              <w:t xml:space="preserve"> Bank in </w:t>
            </w:r>
            <w:proofErr w:type="spellStart"/>
            <w:r w:rsidRPr="00DB110C">
              <w:rPr>
                <w:rFonts w:ascii="Arial" w:hAnsi="Arial" w:cs="Arial"/>
                <w:color w:val="000000" w:themeColor="text1"/>
              </w:rPr>
              <w:t>Syafru</w:t>
            </w:r>
            <w:proofErr w:type="spellEnd"/>
            <w:r w:rsidRPr="00DB110C">
              <w:rPr>
                <w:rFonts w:ascii="Arial" w:hAnsi="Arial" w:cs="Arial"/>
                <w:color w:val="000000" w:themeColor="text1"/>
              </w:rPr>
              <w:t>, official bank for tranches distribution is not working properly and delaying the tranches distribution.</w:t>
            </w:r>
          </w:p>
          <w:p w14:paraId="521CFFD5" w14:textId="41ABA861" w:rsidR="00DB110C" w:rsidRPr="00DB110C" w:rsidRDefault="00DB110C" w:rsidP="00DB110C">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The local peoples are satisfied with NRA</w:t>
            </w:r>
            <w:r>
              <w:rPr>
                <w:rFonts w:ascii="Arial" w:hAnsi="Arial" w:cs="Arial"/>
                <w:color w:val="000000" w:themeColor="text1"/>
              </w:rPr>
              <w:t xml:space="preserve"> technical person </w:t>
            </w:r>
            <w:r w:rsidRPr="00DB110C">
              <w:rPr>
                <w:rFonts w:ascii="Arial" w:hAnsi="Arial" w:cs="Arial"/>
                <w:color w:val="000000" w:themeColor="text1"/>
              </w:rPr>
              <w:t>role in the field.</w:t>
            </w:r>
          </w:p>
          <w:p w14:paraId="3D8F5F74" w14:textId="77777777" w:rsidR="00DB110C" w:rsidRPr="00DB110C" w:rsidRDefault="00DB110C" w:rsidP="00DB110C">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The challenges are lack of construction materials and seasonal road which will not function in rainy seasons.</w:t>
            </w:r>
          </w:p>
          <w:p w14:paraId="404DAD26" w14:textId="695B3472" w:rsidR="00DB110C" w:rsidRPr="00DB110C" w:rsidRDefault="00DB110C" w:rsidP="00DB110C">
            <w:pPr>
              <w:pStyle w:val="ListParagraph"/>
              <w:suppressAutoHyphens w:val="0"/>
              <w:spacing w:after="200" w:line="276" w:lineRule="auto"/>
              <w:ind w:left="1800"/>
              <w:jc w:val="both"/>
              <w:rPr>
                <w:rFonts w:ascii="Arial" w:hAnsi="Arial" w:cs="Arial"/>
                <w:color w:val="000000" w:themeColor="text1"/>
              </w:rPr>
            </w:pPr>
          </w:p>
          <w:p w14:paraId="611CEAA8" w14:textId="77777777" w:rsidR="00DB110C" w:rsidRDefault="00DB110C" w:rsidP="00E35A27">
            <w:pPr>
              <w:jc w:val="both"/>
              <w:rPr>
                <w:rFonts w:ascii="Arial" w:hAnsi="Arial" w:cs="Arial"/>
                <w:b/>
                <w:color w:val="002060"/>
                <w:sz w:val="22"/>
                <w:szCs w:val="22"/>
                <w:u w:val="single"/>
              </w:rPr>
            </w:pPr>
          </w:p>
          <w:p w14:paraId="5B264039" w14:textId="77777777" w:rsidR="0025778D" w:rsidRDefault="0025778D" w:rsidP="00E35A27">
            <w:pPr>
              <w:jc w:val="both"/>
              <w:rPr>
                <w:rFonts w:ascii="Arial" w:hAnsi="Arial" w:cs="Arial"/>
                <w:b/>
                <w:color w:val="002060"/>
                <w:sz w:val="22"/>
                <w:szCs w:val="22"/>
                <w:u w:val="single"/>
              </w:rPr>
            </w:pPr>
          </w:p>
          <w:p w14:paraId="6A095DC5" w14:textId="77777777" w:rsidR="009C7624" w:rsidRDefault="009C7624" w:rsidP="009C7624">
            <w:pPr>
              <w:suppressAutoHyphens w:val="0"/>
              <w:spacing w:after="200" w:line="276" w:lineRule="auto"/>
              <w:rPr>
                <w:rFonts w:ascii="Arial" w:hAnsi="Arial" w:cs="Arial"/>
                <w:color w:val="002060"/>
                <w:sz w:val="22"/>
                <w:szCs w:val="22"/>
              </w:rPr>
            </w:pPr>
            <w:r w:rsidRPr="009C7624">
              <w:rPr>
                <w:rFonts w:ascii="Arial" w:hAnsi="Arial" w:cs="Arial"/>
                <w:b/>
                <w:bCs/>
                <w:color w:val="002060"/>
                <w:sz w:val="22"/>
                <w:szCs w:val="22"/>
              </w:rPr>
              <w:t xml:space="preserve">Partners Presence </w:t>
            </w:r>
            <w:r>
              <w:rPr>
                <w:rFonts w:ascii="Arial" w:hAnsi="Arial" w:cs="Arial"/>
                <w:b/>
                <w:bCs/>
                <w:color w:val="002060"/>
                <w:sz w:val="22"/>
                <w:szCs w:val="22"/>
              </w:rPr>
              <w:t xml:space="preserve">: </w:t>
            </w:r>
            <w:r>
              <w:rPr>
                <w:rFonts w:ascii="Arial" w:hAnsi="Arial" w:cs="Arial"/>
                <w:color w:val="002060"/>
                <w:sz w:val="22"/>
                <w:szCs w:val="22"/>
              </w:rPr>
              <w:t xml:space="preserve"> </w:t>
            </w:r>
          </w:p>
          <w:p w14:paraId="37494B9D" w14:textId="27939B6D" w:rsidR="009C7624" w:rsidRPr="009C7624" w:rsidRDefault="00DB110C" w:rsidP="009C7624">
            <w:pPr>
              <w:pStyle w:val="ListParagraph"/>
              <w:numPr>
                <w:ilvl w:val="0"/>
                <w:numId w:val="13"/>
              </w:numPr>
              <w:suppressAutoHyphens w:val="0"/>
              <w:spacing w:after="200" w:line="276" w:lineRule="auto"/>
              <w:rPr>
                <w:rFonts w:ascii="Arial" w:hAnsi="Arial" w:cs="Arial"/>
              </w:rPr>
            </w:pPr>
            <w:proofErr w:type="spellStart"/>
            <w:r>
              <w:rPr>
                <w:rFonts w:ascii="Arial" w:hAnsi="Arial" w:cs="Arial"/>
              </w:rPr>
              <w:t>Pourakhi</w:t>
            </w:r>
            <w:proofErr w:type="spellEnd"/>
            <w:r>
              <w:rPr>
                <w:rFonts w:ascii="Arial" w:hAnsi="Arial" w:cs="Arial"/>
              </w:rPr>
              <w:t xml:space="preserve"> Nepal and </w:t>
            </w:r>
            <w:proofErr w:type="spellStart"/>
            <w:r>
              <w:rPr>
                <w:rFonts w:ascii="Arial" w:hAnsi="Arial" w:cs="Arial"/>
              </w:rPr>
              <w:t>ASF</w:t>
            </w:r>
            <w:proofErr w:type="spellEnd"/>
            <w:r>
              <w:rPr>
                <w:rFonts w:ascii="Arial" w:hAnsi="Arial" w:cs="Arial"/>
              </w:rPr>
              <w:t xml:space="preserve"> Nepal is providing technical assistance on </w:t>
            </w:r>
            <w:proofErr w:type="spellStart"/>
            <w:r>
              <w:rPr>
                <w:rFonts w:ascii="Arial" w:hAnsi="Arial" w:cs="Arial"/>
              </w:rPr>
              <w:t>Gatlang</w:t>
            </w:r>
            <w:proofErr w:type="spellEnd"/>
            <w:r>
              <w:rPr>
                <w:rFonts w:ascii="Arial" w:hAnsi="Arial" w:cs="Arial"/>
              </w:rPr>
              <w:t xml:space="preserve"> village previous ward (1 to 6 and </w:t>
            </w:r>
            <w:proofErr w:type="gramStart"/>
            <w:r>
              <w:rPr>
                <w:rFonts w:ascii="Arial" w:hAnsi="Arial" w:cs="Arial"/>
              </w:rPr>
              <w:t>9 )</w:t>
            </w:r>
            <w:proofErr w:type="gramEnd"/>
            <w:r w:rsidR="009C7624" w:rsidRPr="009C7624">
              <w:rPr>
                <w:rFonts w:ascii="Arial" w:hAnsi="Arial" w:cs="Arial"/>
              </w:rPr>
              <w:t>.</w:t>
            </w:r>
          </w:p>
          <w:p w14:paraId="64BE69AE" w14:textId="77777777" w:rsidR="00DB110C" w:rsidRDefault="00DB110C" w:rsidP="009C7624">
            <w:pPr>
              <w:pStyle w:val="ListParagraph"/>
              <w:numPr>
                <w:ilvl w:val="0"/>
                <w:numId w:val="13"/>
              </w:numPr>
              <w:suppressAutoHyphens w:val="0"/>
              <w:spacing w:after="200" w:line="276" w:lineRule="auto"/>
              <w:rPr>
                <w:rFonts w:ascii="Arial" w:hAnsi="Arial" w:cs="Arial"/>
              </w:rPr>
            </w:pPr>
            <w:proofErr w:type="spellStart"/>
            <w:r>
              <w:rPr>
                <w:rFonts w:ascii="Arial" w:hAnsi="Arial" w:cs="Arial"/>
              </w:rPr>
              <w:t>Manakor</w:t>
            </w:r>
            <w:proofErr w:type="spellEnd"/>
            <w:r>
              <w:rPr>
                <w:rFonts w:ascii="Arial" w:hAnsi="Arial" w:cs="Arial"/>
              </w:rPr>
              <w:t xml:space="preserve"> Society on the support from </w:t>
            </w:r>
            <w:proofErr w:type="spellStart"/>
            <w:r>
              <w:rPr>
                <w:rFonts w:ascii="Arial" w:hAnsi="Arial" w:cs="Arial"/>
              </w:rPr>
              <w:t>LWF</w:t>
            </w:r>
            <w:proofErr w:type="spellEnd"/>
            <w:r>
              <w:rPr>
                <w:rFonts w:ascii="Arial" w:hAnsi="Arial" w:cs="Arial"/>
              </w:rPr>
              <w:t xml:space="preserve"> provide cash grant support and technical support for 101 </w:t>
            </w:r>
            <w:proofErr w:type="spellStart"/>
            <w:r>
              <w:rPr>
                <w:rFonts w:ascii="Arial" w:hAnsi="Arial" w:cs="Arial"/>
              </w:rPr>
              <w:t>HHs</w:t>
            </w:r>
            <w:proofErr w:type="spellEnd"/>
            <w:r>
              <w:rPr>
                <w:rFonts w:ascii="Arial" w:hAnsi="Arial" w:cs="Arial"/>
              </w:rPr>
              <w:t xml:space="preserve"> at gray village .They already completed their </w:t>
            </w:r>
            <w:proofErr w:type="gramStart"/>
            <w:r>
              <w:rPr>
                <w:rFonts w:ascii="Arial" w:hAnsi="Arial" w:cs="Arial"/>
              </w:rPr>
              <w:t>project .</w:t>
            </w:r>
            <w:proofErr w:type="gramEnd"/>
          </w:p>
          <w:p w14:paraId="53755A3E" w14:textId="73A40152" w:rsidR="009C7624" w:rsidRPr="009C7624" w:rsidRDefault="00DB110C" w:rsidP="009C7624">
            <w:pPr>
              <w:pStyle w:val="ListParagraph"/>
              <w:numPr>
                <w:ilvl w:val="0"/>
                <w:numId w:val="13"/>
              </w:numPr>
              <w:suppressAutoHyphens w:val="0"/>
              <w:spacing w:after="200" w:line="276" w:lineRule="auto"/>
              <w:rPr>
                <w:rFonts w:ascii="Arial" w:hAnsi="Arial" w:cs="Arial"/>
              </w:rPr>
            </w:pPr>
            <w:proofErr w:type="spellStart"/>
            <w:proofErr w:type="gramStart"/>
            <w:r>
              <w:rPr>
                <w:rFonts w:ascii="Arial" w:hAnsi="Arial" w:cs="Arial"/>
              </w:rPr>
              <w:t>GOAl</w:t>
            </w:r>
            <w:proofErr w:type="spellEnd"/>
            <w:r>
              <w:rPr>
                <w:rFonts w:ascii="Arial" w:hAnsi="Arial" w:cs="Arial"/>
              </w:rPr>
              <w:t xml:space="preserve"> ,</w:t>
            </w:r>
            <w:proofErr w:type="spellStart"/>
            <w:r>
              <w:rPr>
                <w:rFonts w:ascii="Arial" w:hAnsi="Arial" w:cs="Arial"/>
              </w:rPr>
              <w:t>LWF</w:t>
            </w:r>
            <w:proofErr w:type="spellEnd"/>
            <w:proofErr w:type="gramEnd"/>
            <w:r>
              <w:rPr>
                <w:rFonts w:ascii="Arial" w:hAnsi="Arial" w:cs="Arial"/>
              </w:rPr>
              <w:t xml:space="preserve"> </w:t>
            </w:r>
            <w:proofErr w:type="spellStart"/>
            <w:r>
              <w:rPr>
                <w:rFonts w:ascii="Arial" w:hAnsi="Arial" w:cs="Arial"/>
              </w:rPr>
              <w:t>Manakor</w:t>
            </w:r>
            <w:proofErr w:type="spellEnd"/>
            <w:r>
              <w:rPr>
                <w:rFonts w:ascii="Arial" w:hAnsi="Arial" w:cs="Arial"/>
              </w:rPr>
              <w:t xml:space="preserve"> , </w:t>
            </w:r>
            <w:proofErr w:type="spellStart"/>
            <w:r>
              <w:rPr>
                <w:rFonts w:ascii="Arial" w:hAnsi="Arial" w:cs="Arial"/>
              </w:rPr>
              <w:t>DLPIU</w:t>
            </w:r>
            <w:proofErr w:type="spellEnd"/>
            <w:r>
              <w:rPr>
                <w:rFonts w:ascii="Arial" w:hAnsi="Arial" w:cs="Arial"/>
              </w:rPr>
              <w:t xml:space="preserve"> </w:t>
            </w:r>
            <w:r w:rsidR="009C7624" w:rsidRPr="009C7624">
              <w:rPr>
                <w:rFonts w:ascii="Arial" w:hAnsi="Arial" w:cs="Arial"/>
              </w:rPr>
              <w:t xml:space="preserve">conducted 7 days mason training on </w:t>
            </w:r>
            <w:proofErr w:type="spellStart"/>
            <w:r>
              <w:rPr>
                <w:rFonts w:ascii="Arial" w:hAnsi="Arial" w:cs="Arial"/>
              </w:rPr>
              <w:t>Gatlang</w:t>
            </w:r>
            <w:proofErr w:type="spellEnd"/>
            <w:r>
              <w:rPr>
                <w:rFonts w:ascii="Arial" w:hAnsi="Arial" w:cs="Arial"/>
              </w:rPr>
              <w:t xml:space="preserve"> , </w:t>
            </w:r>
            <w:proofErr w:type="spellStart"/>
            <w:r>
              <w:rPr>
                <w:rFonts w:ascii="Arial" w:hAnsi="Arial" w:cs="Arial"/>
              </w:rPr>
              <w:t>Goljung</w:t>
            </w:r>
            <w:proofErr w:type="spellEnd"/>
            <w:r>
              <w:rPr>
                <w:rFonts w:ascii="Arial" w:hAnsi="Arial" w:cs="Arial"/>
              </w:rPr>
              <w:t xml:space="preserve"> </w:t>
            </w:r>
            <w:r w:rsidR="009C7624" w:rsidRPr="009C7624">
              <w:rPr>
                <w:rFonts w:ascii="Arial" w:hAnsi="Arial" w:cs="Arial"/>
              </w:rPr>
              <w:t>of this rural municipality.</w:t>
            </w:r>
          </w:p>
          <w:p w14:paraId="0E35A6E3" w14:textId="308CA085" w:rsidR="009C7624" w:rsidRPr="009C7624" w:rsidRDefault="009C7624" w:rsidP="009C7624">
            <w:pPr>
              <w:pStyle w:val="ListParagraph"/>
              <w:numPr>
                <w:ilvl w:val="0"/>
                <w:numId w:val="13"/>
              </w:numPr>
              <w:suppressAutoHyphens w:val="0"/>
              <w:spacing w:after="200" w:line="276" w:lineRule="auto"/>
              <w:rPr>
                <w:rFonts w:ascii="Arial" w:hAnsi="Arial" w:cs="Arial"/>
              </w:rPr>
            </w:pPr>
            <w:proofErr w:type="spellStart"/>
            <w:r w:rsidRPr="009C7624">
              <w:rPr>
                <w:rFonts w:ascii="Arial" w:hAnsi="Arial" w:cs="Arial"/>
              </w:rPr>
              <w:t>Helvetas</w:t>
            </w:r>
            <w:proofErr w:type="spellEnd"/>
            <w:r w:rsidRPr="009C7624">
              <w:rPr>
                <w:rFonts w:ascii="Arial" w:hAnsi="Arial" w:cs="Arial"/>
              </w:rPr>
              <w:t xml:space="preserve"> </w:t>
            </w:r>
            <w:r w:rsidR="00DB110C">
              <w:rPr>
                <w:rFonts w:ascii="Arial" w:hAnsi="Arial" w:cs="Arial"/>
              </w:rPr>
              <w:t xml:space="preserve">and OM Nepal </w:t>
            </w:r>
            <w:r w:rsidRPr="009C7624">
              <w:rPr>
                <w:rFonts w:ascii="Arial" w:hAnsi="Arial" w:cs="Arial"/>
              </w:rPr>
              <w:t>conducted 50 days OJT</w:t>
            </w:r>
            <w:r w:rsidR="00DB110C">
              <w:rPr>
                <w:rFonts w:ascii="Arial" w:hAnsi="Arial" w:cs="Arial"/>
              </w:rPr>
              <w:t xml:space="preserve"> training also constructed Demo house during 50 days training on </w:t>
            </w:r>
            <w:proofErr w:type="spellStart"/>
            <w:r w:rsidR="00DB110C">
              <w:rPr>
                <w:rFonts w:ascii="Arial" w:hAnsi="Arial" w:cs="Arial"/>
              </w:rPr>
              <w:t>Haku</w:t>
            </w:r>
            <w:proofErr w:type="spellEnd"/>
            <w:r w:rsidR="00DB110C">
              <w:rPr>
                <w:rFonts w:ascii="Arial" w:hAnsi="Arial" w:cs="Arial"/>
              </w:rPr>
              <w:t xml:space="preserve"> </w:t>
            </w:r>
            <w:proofErr w:type="gramStart"/>
            <w:r w:rsidR="00DB110C">
              <w:rPr>
                <w:rFonts w:ascii="Arial" w:hAnsi="Arial" w:cs="Arial"/>
              </w:rPr>
              <w:t xml:space="preserve">Village </w:t>
            </w:r>
            <w:r w:rsidRPr="009C7624">
              <w:rPr>
                <w:rFonts w:ascii="Arial" w:hAnsi="Arial" w:cs="Arial"/>
              </w:rPr>
              <w:t xml:space="preserve"> .</w:t>
            </w:r>
            <w:proofErr w:type="gramEnd"/>
          </w:p>
          <w:p w14:paraId="0B5399F2" w14:textId="09E65ACE" w:rsidR="009C7624" w:rsidRPr="009C7624" w:rsidRDefault="009C7624" w:rsidP="00DB110C">
            <w:pPr>
              <w:pStyle w:val="ListParagraph"/>
              <w:suppressAutoHyphens w:val="0"/>
              <w:spacing w:after="200" w:line="276" w:lineRule="auto"/>
              <w:rPr>
                <w:rFonts w:ascii="Arial" w:hAnsi="Arial" w:cs="Arial"/>
                <w:sz w:val="22"/>
                <w:szCs w:val="22"/>
              </w:rPr>
            </w:pPr>
          </w:p>
          <w:p w14:paraId="578FB29D" w14:textId="1CB218DD" w:rsidR="00664E67" w:rsidRDefault="00664E67" w:rsidP="00664E67">
            <w:pPr>
              <w:suppressAutoHyphens w:val="0"/>
              <w:spacing w:after="200" w:line="276" w:lineRule="auto"/>
              <w:rPr>
                <w:rFonts w:ascii="Arial" w:hAnsi="Arial" w:cs="Arial"/>
                <w:b/>
                <w:bCs/>
                <w:color w:val="002060"/>
                <w:sz w:val="22"/>
                <w:szCs w:val="22"/>
                <w:u w:val="single"/>
              </w:rPr>
            </w:pPr>
            <w:r w:rsidRPr="00664E67">
              <w:rPr>
                <w:rFonts w:ascii="Arial" w:hAnsi="Arial" w:cs="Arial"/>
                <w:b/>
                <w:bCs/>
                <w:color w:val="002060"/>
                <w:sz w:val="22"/>
                <w:szCs w:val="22"/>
                <w:u w:val="single"/>
              </w:rPr>
              <w:t>Challenges :</w:t>
            </w:r>
          </w:p>
          <w:p w14:paraId="08178395" w14:textId="77777777" w:rsidR="000734D3" w:rsidRPr="00DB110C" w:rsidRDefault="000734D3" w:rsidP="000734D3">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The Black Village is now being converted to GI roofed village. The Black Village was one of the touristic destinations in Rasuwa.</w:t>
            </w:r>
          </w:p>
          <w:p w14:paraId="091FA068" w14:textId="77777777" w:rsidR="000734D3" w:rsidRPr="00DB110C" w:rsidRDefault="000734D3" w:rsidP="000734D3">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The windows and doors used to be carved in traditional craftsmanship. The sizes of opening used to be large. But the new design permitted by government restricts the size of openings as well as black slate roofing. So, the place whose major economic source was tourism is losing its beauty.</w:t>
            </w:r>
          </w:p>
          <w:p w14:paraId="1D596EE1" w14:textId="77777777" w:rsidR="000734D3" w:rsidRPr="00DB110C" w:rsidRDefault="000734D3" w:rsidP="000734D3">
            <w:pPr>
              <w:pStyle w:val="ListParagraph"/>
              <w:numPr>
                <w:ilvl w:val="0"/>
                <w:numId w:val="9"/>
              </w:numPr>
              <w:suppressAutoHyphens w:val="0"/>
              <w:spacing w:after="200" w:line="276" w:lineRule="auto"/>
              <w:jc w:val="both"/>
              <w:rPr>
                <w:rFonts w:ascii="Arial" w:hAnsi="Arial" w:cs="Arial"/>
                <w:color w:val="000000" w:themeColor="text1"/>
              </w:rPr>
            </w:pPr>
            <w:r w:rsidRPr="00DB110C">
              <w:rPr>
                <w:rFonts w:ascii="Arial" w:hAnsi="Arial" w:cs="Arial"/>
                <w:color w:val="000000" w:themeColor="text1"/>
              </w:rPr>
              <w:t>The Local Representatives and Beneficiaries are waiting for designs favoring traditional architectures.</w:t>
            </w:r>
            <w:r>
              <w:rPr>
                <w:rFonts w:ascii="Arial" w:hAnsi="Arial" w:cs="Arial"/>
                <w:color w:val="000000" w:themeColor="text1"/>
              </w:rPr>
              <w:t xml:space="preserve"> They are </w:t>
            </w:r>
            <w:proofErr w:type="gramStart"/>
            <w:r w:rsidRPr="00DB110C">
              <w:rPr>
                <w:rFonts w:ascii="Arial" w:hAnsi="Arial" w:cs="Arial"/>
                <w:color w:val="000000" w:themeColor="text1"/>
              </w:rPr>
              <w:t>hesitating</w:t>
            </w:r>
            <w:proofErr w:type="gramEnd"/>
            <w:r w:rsidRPr="00DB110C">
              <w:rPr>
                <w:rFonts w:ascii="Arial" w:hAnsi="Arial" w:cs="Arial"/>
                <w:color w:val="000000" w:themeColor="text1"/>
              </w:rPr>
              <w:t xml:space="preserve"> the implementation of designs by NRA/</w:t>
            </w:r>
            <w:proofErr w:type="spellStart"/>
            <w:r w:rsidRPr="00DB110C">
              <w:rPr>
                <w:rFonts w:ascii="Arial" w:hAnsi="Arial" w:cs="Arial"/>
                <w:color w:val="000000" w:themeColor="text1"/>
              </w:rPr>
              <w:t>CLPIU</w:t>
            </w:r>
            <w:proofErr w:type="spellEnd"/>
            <w:r w:rsidRPr="00DB110C">
              <w:rPr>
                <w:rFonts w:ascii="Arial" w:hAnsi="Arial" w:cs="Arial"/>
                <w:color w:val="000000" w:themeColor="text1"/>
              </w:rPr>
              <w:t>.</w:t>
            </w:r>
          </w:p>
          <w:p w14:paraId="4604BEB3" w14:textId="77777777" w:rsidR="00664E67" w:rsidRPr="00CF4E62" w:rsidRDefault="00664E67" w:rsidP="00664E67">
            <w:pPr>
              <w:rPr>
                <w:color w:val="000000" w:themeColor="text1"/>
              </w:rPr>
            </w:pPr>
          </w:p>
          <w:p w14:paraId="657AA392" w14:textId="77777777" w:rsidR="0025778D" w:rsidRPr="0025778D" w:rsidRDefault="0025778D" w:rsidP="00E35A27">
            <w:pPr>
              <w:jc w:val="both"/>
              <w:rPr>
                <w:rFonts w:ascii="Arial" w:hAnsi="Arial" w:cs="Arial"/>
                <w:b/>
                <w:color w:val="000000" w:themeColor="text1"/>
                <w:sz w:val="22"/>
                <w:szCs w:val="22"/>
                <w:u w:val="single"/>
              </w:rPr>
            </w:pPr>
          </w:p>
          <w:p w14:paraId="5E857B2C" w14:textId="77777777" w:rsidR="009062B3" w:rsidRDefault="009062B3" w:rsidP="009062B3">
            <w:pPr>
              <w:rPr>
                <w:rFonts w:ascii="Arial" w:hAnsi="Arial" w:cs="Arial"/>
                <w:color w:val="0000FF"/>
              </w:rPr>
            </w:pPr>
          </w:p>
          <w:p w14:paraId="5C441275" w14:textId="77777777" w:rsidR="009062B3" w:rsidRDefault="009062B3" w:rsidP="009062B3">
            <w:pPr>
              <w:rPr>
                <w:rFonts w:ascii="Arial" w:hAnsi="Arial" w:cs="Arial"/>
                <w:color w:val="0000FF"/>
              </w:rPr>
            </w:pPr>
          </w:p>
          <w:p w14:paraId="1C0F0894" w14:textId="77777777" w:rsidR="00596E30" w:rsidRDefault="00596E30" w:rsidP="009A7C26">
            <w:pPr>
              <w:rPr>
                <w:rFonts w:ascii="Arial" w:hAnsi="Arial" w:cs="Arial"/>
                <w:color w:val="0000FF"/>
              </w:rPr>
            </w:pPr>
          </w:p>
          <w:p w14:paraId="1BC7F47B" w14:textId="77777777" w:rsidR="00D34CFB" w:rsidRDefault="00D34CFB">
            <w:pPr>
              <w:rPr>
                <w:rFonts w:ascii="Arial" w:hAnsi="Arial" w:cs="Arial"/>
                <w:color w:val="0000FF"/>
              </w:rPr>
            </w:pPr>
          </w:p>
        </w:tc>
      </w:tr>
    </w:tbl>
    <w:p w14:paraId="117F4E53" w14:textId="77E9242E"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Default="00D34CFB">
            <w:r>
              <w:rPr>
                <w:rFonts w:ascii="Arial" w:hAnsi="Arial" w:cs="Arial"/>
                <w:b/>
              </w:rPr>
              <w:t>Miscellaneous Items</w:t>
            </w:r>
            <w:r w:rsidR="009466A8">
              <w:rPr>
                <w:rFonts w:ascii="Arial" w:hAnsi="Arial" w:cs="Arial"/>
                <w:b/>
              </w:rPr>
              <w:t xml:space="preserve"> / </w:t>
            </w:r>
            <w:proofErr w:type="spellStart"/>
            <w:r w:rsidR="009466A8">
              <w:rPr>
                <w:rFonts w:ascii="Arial" w:hAnsi="Arial" w:cs="Arial"/>
                <w:b/>
              </w:rPr>
              <w:t>AOB</w:t>
            </w:r>
            <w:proofErr w:type="spellEnd"/>
            <w:r>
              <w:rPr>
                <w:rFonts w:ascii="Arial" w:hAnsi="Arial" w:cs="Arial"/>
                <w:b/>
              </w:rPr>
              <w:t>:</w:t>
            </w:r>
          </w:p>
        </w:tc>
      </w:tr>
      <w:tr w:rsidR="00D34CF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969D077" w14:textId="77777777" w:rsidR="00D34CFB" w:rsidRDefault="00D34CFB" w:rsidP="005A2F6A">
            <w:pPr>
              <w:numPr>
                <w:ilvl w:val="0"/>
                <w:numId w:val="2"/>
              </w:numPr>
              <w:rPr>
                <w:rFonts w:ascii="Arial" w:hAnsi="Arial" w:cs="Arial"/>
                <w:color w:val="0000FF"/>
              </w:rPr>
            </w:pPr>
          </w:p>
        </w:tc>
      </w:tr>
    </w:tbl>
    <w:p w14:paraId="776B94D8"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2D2CE4"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Default="002D2CE4" w:rsidP="00D34CFB">
            <w:r>
              <w:rPr>
                <w:rFonts w:ascii="Arial" w:hAnsi="Arial" w:cs="Arial"/>
                <w:b/>
              </w:rPr>
              <w:t>Decisions Made:</w:t>
            </w:r>
            <w:r>
              <w:rPr>
                <w:rFonts w:ascii="Arial" w:hAnsi="Arial" w:cs="Arial"/>
              </w:rPr>
              <w:t xml:space="preserve"> (What, Why, Impacts)</w:t>
            </w:r>
          </w:p>
        </w:tc>
      </w:tr>
      <w:tr w:rsidR="002D2CE4"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74CE71A2" w:rsidR="002D2CE4" w:rsidRDefault="002D2CE4" w:rsidP="00850E0B">
            <w:pPr>
              <w:pStyle w:val="Header"/>
              <w:tabs>
                <w:tab w:val="clear" w:pos="4320"/>
                <w:tab w:val="clear" w:pos="8640"/>
              </w:tabs>
              <w:ind w:left="420"/>
              <w:rPr>
                <w:rFonts w:ascii="Arial" w:hAnsi="Arial" w:cs="Arial"/>
                <w:color w:val="0000FF"/>
              </w:rPr>
            </w:pPr>
          </w:p>
        </w:tc>
      </w:tr>
    </w:tbl>
    <w:p w14:paraId="16E15FDF" w14:textId="77777777" w:rsidR="002D2CE4" w:rsidRDefault="002D2CE4">
      <w:pPr>
        <w:rPr>
          <w:rFonts w:ascii="Arial" w:hAnsi="Arial" w:cs="Arial"/>
        </w:rPr>
      </w:pPr>
    </w:p>
    <w:tbl>
      <w:tblPr>
        <w:tblW w:w="9586" w:type="dxa"/>
        <w:tblInd w:w="-5" w:type="dxa"/>
        <w:tblLayout w:type="fixed"/>
        <w:tblLook w:val="0000" w:firstRow="0" w:lastRow="0" w:firstColumn="0" w:lastColumn="0" w:noHBand="0" w:noVBand="0"/>
      </w:tblPr>
      <w:tblGrid>
        <w:gridCol w:w="5760"/>
        <w:gridCol w:w="2424"/>
        <w:gridCol w:w="1402"/>
      </w:tblGrid>
      <w:tr w:rsidR="002D2CE4" w14:paraId="1BA0BE84" w14:textId="77777777" w:rsidTr="007211E7">
        <w:trPr>
          <w:tblHeader/>
        </w:trPr>
        <w:tc>
          <w:tcPr>
            <w:tcW w:w="5760" w:type="dxa"/>
            <w:tcBorders>
              <w:top w:val="single" w:sz="4" w:space="0" w:color="000000"/>
              <w:left w:val="single" w:sz="4" w:space="0" w:color="000000"/>
              <w:bottom w:val="single" w:sz="4" w:space="0" w:color="000000"/>
            </w:tcBorders>
            <w:shd w:val="clear" w:color="auto" w:fill="D9D9D9"/>
          </w:tcPr>
          <w:p w14:paraId="10061797" w14:textId="77777777" w:rsidR="002D2CE4" w:rsidRDefault="002D2CE4" w:rsidP="00D34CFB">
            <w:pPr>
              <w:rPr>
                <w:rFonts w:ascii="Arial" w:hAnsi="Arial" w:cs="Arial"/>
                <w:b/>
              </w:rPr>
            </w:pPr>
            <w:r>
              <w:rPr>
                <w:rFonts w:ascii="Arial" w:hAnsi="Arial" w:cs="Arial"/>
                <w:b/>
              </w:rPr>
              <w:t>Next Steps:</w:t>
            </w:r>
            <w:r>
              <w:rPr>
                <w:rFonts w:ascii="Arial" w:hAnsi="Arial" w:cs="Arial"/>
              </w:rPr>
              <w:t xml:space="preserve"> (Task, Assigned to, Checkpoint Date)</w:t>
            </w:r>
          </w:p>
        </w:tc>
        <w:tc>
          <w:tcPr>
            <w:tcW w:w="2424" w:type="dxa"/>
            <w:tcBorders>
              <w:top w:val="single" w:sz="4" w:space="0" w:color="000000"/>
              <w:left w:val="single" w:sz="4" w:space="0" w:color="000000"/>
              <w:bottom w:val="single" w:sz="4" w:space="0" w:color="000000"/>
            </w:tcBorders>
            <w:shd w:val="clear" w:color="auto" w:fill="D9D9D9"/>
          </w:tcPr>
          <w:p w14:paraId="54C3C762" w14:textId="22E6DB78" w:rsidR="002D2CE4" w:rsidRDefault="007211E7" w:rsidP="00D34CFB">
            <w:pPr>
              <w:jc w:val="center"/>
              <w:rPr>
                <w:rFonts w:ascii="Arial" w:hAnsi="Arial" w:cs="Arial"/>
                <w:b/>
              </w:rPr>
            </w:pPr>
            <w:r>
              <w:rPr>
                <w:rFonts w:ascii="Arial" w:hAnsi="Arial" w:cs="Arial"/>
                <w:b/>
              </w:rPr>
              <w:t>Person(s) Responsible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Default="002D2CE4" w:rsidP="00D34CFB">
            <w:pPr>
              <w:jc w:val="center"/>
            </w:pPr>
            <w:r>
              <w:rPr>
                <w:rFonts w:ascii="Arial" w:hAnsi="Arial" w:cs="Arial"/>
                <w:b/>
              </w:rPr>
              <w:t>Due Date</w:t>
            </w:r>
          </w:p>
        </w:tc>
      </w:tr>
      <w:tr w:rsidR="002D2CE4" w14:paraId="202AD526" w14:textId="77777777" w:rsidTr="007211E7">
        <w:tc>
          <w:tcPr>
            <w:tcW w:w="5760" w:type="dxa"/>
            <w:tcBorders>
              <w:top w:val="single" w:sz="4" w:space="0" w:color="000000"/>
              <w:left w:val="single" w:sz="4" w:space="0" w:color="000000"/>
              <w:bottom w:val="single" w:sz="4" w:space="0" w:color="000000"/>
            </w:tcBorders>
            <w:shd w:val="clear" w:color="auto" w:fill="auto"/>
          </w:tcPr>
          <w:p w14:paraId="00B9A181" w14:textId="6FC03653" w:rsidR="002D2CE4" w:rsidRDefault="002D2CE4" w:rsidP="00D34CFB">
            <w:pPr>
              <w:rPr>
                <w:rFonts w:ascii="Arial" w:hAnsi="Arial" w:cs="Arial"/>
                <w:color w:val="0000FF"/>
              </w:rPr>
            </w:pPr>
          </w:p>
        </w:tc>
        <w:tc>
          <w:tcPr>
            <w:tcW w:w="2424" w:type="dxa"/>
            <w:tcBorders>
              <w:top w:val="single" w:sz="4" w:space="0" w:color="000000"/>
              <w:left w:val="single" w:sz="4" w:space="0" w:color="000000"/>
              <w:bottom w:val="single" w:sz="4" w:space="0" w:color="000000"/>
            </w:tcBorders>
            <w:shd w:val="clear" w:color="auto" w:fill="auto"/>
          </w:tcPr>
          <w:p w14:paraId="6C757347" w14:textId="592B5DF4" w:rsidR="002D2CE4" w:rsidRDefault="002D2CE4" w:rsidP="00D34CFB">
            <w:pPr>
              <w:snapToGrid w:val="0"/>
              <w:ind w:left="60"/>
              <w:rPr>
                <w:rFonts w:ascii="Arial" w:hAnsi="Arial" w:cs="Arial"/>
                <w:color w:val="0000FF"/>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00D3D1FC" w:rsidR="002D2CE4" w:rsidRDefault="002D2CE4" w:rsidP="00D34CFB">
            <w:pPr>
              <w:snapToGrid w:val="0"/>
              <w:ind w:left="60"/>
              <w:rPr>
                <w:rFonts w:ascii="Arial" w:hAnsi="Arial" w:cs="Arial"/>
                <w:color w:val="0000FF"/>
              </w:rPr>
            </w:pPr>
          </w:p>
        </w:tc>
      </w:tr>
      <w:tr w:rsidR="002D2CE4" w14:paraId="01FC8EFE" w14:textId="77777777" w:rsidTr="007211E7">
        <w:tc>
          <w:tcPr>
            <w:tcW w:w="5760" w:type="dxa"/>
            <w:tcBorders>
              <w:top w:val="single" w:sz="4" w:space="0" w:color="000000"/>
              <w:left w:val="single" w:sz="4" w:space="0" w:color="000000"/>
              <w:bottom w:val="single" w:sz="4" w:space="0" w:color="000000"/>
            </w:tcBorders>
            <w:shd w:val="clear" w:color="auto" w:fill="auto"/>
          </w:tcPr>
          <w:p w14:paraId="263FD977" w14:textId="396872C7" w:rsidR="002D2CE4" w:rsidRDefault="002D2CE4" w:rsidP="00D34CFB">
            <w:pPr>
              <w:rPr>
                <w:rFonts w:ascii="Arial" w:hAnsi="Arial" w:cs="Arial"/>
                <w:color w:val="0000FF"/>
              </w:rPr>
            </w:pPr>
          </w:p>
        </w:tc>
        <w:tc>
          <w:tcPr>
            <w:tcW w:w="2424" w:type="dxa"/>
            <w:tcBorders>
              <w:top w:val="single" w:sz="4" w:space="0" w:color="000000"/>
              <w:left w:val="single" w:sz="4" w:space="0" w:color="000000"/>
              <w:bottom w:val="single" w:sz="4" w:space="0" w:color="000000"/>
            </w:tcBorders>
            <w:shd w:val="clear" w:color="auto" w:fill="auto"/>
          </w:tcPr>
          <w:p w14:paraId="7A8668B8" w14:textId="77777777" w:rsidR="002D2CE4" w:rsidRDefault="002D2CE4" w:rsidP="00D34CFB">
            <w:pPr>
              <w:snapToGrid w:val="0"/>
              <w:ind w:left="60"/>
              <w:rPr>
                <w:rFonts w:ascii="Arial" w:hAnsi="Arial" w:cs="Arial"/>
                <w:color w:val="0000FF"/>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Default="002D2CE4" w:rsidP="00D34CFB">
            <w:pPr>
              <w:snapToGrid w:val="0"/>
              <w:ind w:left="60"/>
              <w:rPr>
                <w:rFonts w:ascii="Arial" w:hAnsi="Arial" w:cs="Arial"/>
                <w:color w:val="0000FF"/>
              </w:rPr>
            </w:pPr>
          </w:p>
        </w:tc>
      </w:tr>
    </w:tbl>
    <w:p w14:paraId="7D7CB799" w14:textId="242B325A" w:rsidR="00D34CFB" w:rsidRDefault="00D34CFB"/>
    <w:tbl>
      <w:tblPr>
        <w:tblW w:w="5147" w:type="pct"/>
        <w:tblLook w:val="0000" w:firstRow="0" w:lastRow="0" w:firstColumn="0" w:lastColumn="0" w:noHBand="0" w:noVBand="0"/>
      </w:tblPr>
      <w:tblGrid>
        <w:gridCol w:w="2407"/>
        <w:gridCol w:w="1953"/>
        <w:gridCol w:w="2725"/>
        <w:gridCol w:w="2773"/>
      </w:tblGrid>
      <w:tr w:rsidR="007211E7" w14:paraId="16808DB9" w14:textId="37AB6529" w:rsidTr="007211E7">
        <w:trPr>
          <w:tblHeader/>
        </w:trPr>
        <w:tc>
          <w:tcPr>
            <w:tcW w:w="1353" w:type="pct"/>
            <w:tcBorders>
              <w:top w:val="single" w:sz="4" w:space="0" w:color="000000"/>
              <w:left w:val="single" w:sz="4" w:space="0" w:color="000000"/>
              <w:bottom w:val="single" w:sz="4" w:space="0" w:color="000000"/>
            </w:tcBorders>
            <w:shd w:val="clear" w:color="auto" w:fill="D9D9D9"/>
          </w:tcPr>
          <w:p w14:paraId="7070E5CC" w14:textId="77777777" w:rsidR="007211E7" w:rsidRDefault="007211E7" w:rsidP="007C7017">
            <w:pPr>
              <w:rPr>
                <w:rFonts w:ascii="Arial" w:hAnsi="Arial" w:cs="Arial"/>
                <w:b/>
              </w:rPr>
            </w:pPr>
            <w:r>
              <w:rPr>
                <w:rFonts w:ascii="Arial" w:hAnsi="Arial" w:cs="Arial"/>
                <w:b/>
              </w:rPr>
              <w:t>Attendees</w:t>
            </w:r>
          </w:p>
        </w:tc>
        <w:tc>
          <w:tcPr>
            <w:tcW w:w="1123" w:type="pct"/>
            <w:tcBorders>
              <w:top w:val="single" w:sz="4" w:space="0" w:color="000000"/>
              <w:left w:val="single" w:sz="4" w:space="0" w:color="000000"/>
              <w:bottom w:val="single" w:sz="4" w:space="0" w:color="000000"/>
            </w:tcBorders>
            <w:shd w:val="clear" w:color="auto" w:fill="D9D9D9"/>
          </w:tcPr>
          <w:p w14:paraId="362CBCF2" w14:textId="3B33D7C7" w:rsidR="007211E7" w:rsidRDefault="007211E7" w:rsidP="007C7017">
            <w:pPr>
              <w:jc w:val="center"/>
              <w:rPr>
                <w:rFonts w:ascii="Arial" w:hAnsi="Arial" w:cs="Arial"/>
                <w:b/>
              </w:rPr>
            </w:pPr>
            <w:r>
              <w:rPr>
                <w:rFonts w:ascii="Arial" w:hAnsi="Arial" w:cs="Arial"/>
                <w:b/>
              </w:rPr>
              <w:t>Organisation</w:t>
            </w:r>
          </w:p>
        </w:tc>
        <w:tc>
          <w:tcPr>
            <w:tcW w:w="985"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219180B2" w:rsidR="007211E7" w:rsidRDefault="007211E7" w:rsidP="007C7017">
            <w:pPr>
              <w:jc w:val="center"/>
            </w:pPr>
            <w:r>
              <w:rPr>
                <w:rFonts w:ascii="Arial" w:hAnsi="Arial" w:cs="Arial"/>
                <w:b/>
              </w:rPr>
              <w:t>Phone No.</w:t>
            </w:r>
          </w:p>
        </w:tc>
        <w:tc>
          <w:tcPr>
            <w:tcW w:w="1539"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7211E7" w:rsidRDefault="007211E7" w:rsidP="007C7017">
            <w:pPr>
              <w:jc w:val="center"/>
              <w:rPr>
                <w:rFonts w:ascii="Arial" w:hAnsi="Arial" w:cs="Arial"/>
                <w:b/>
              </w:rPr>
            </w:pPr>
            <w:r>
              <w:rPr>
                <w:rFonts w:ascii="Arial" w:hAnsi="Arial" w:cs="Arial"/>
                <w:b/>
              </w:rPr>
              <w:t>Email</w:t>
            </w:r>
          </w:p>
        </w:tc>
      </w:tr>
      <w:tr w:rsidR="007211E7" w14:paraId="46F47426" w14:textId="592F1BC6" w:rsidTr="007211E7">
        <w:tc>
          <w:tcPr>
            <w:tcW w:w="1353" w:type="pct"/>
            <w:tcBorders>
              <w:top w:val="single" w:sz="4" w:space="0" w:color="000000"/>
              <w:left w:val="single" w:sz="4" w:space="0" w:color="000000"/>
              <w:bottom w:val="single" w:sz="4" w:space="0" w:color="000000"/>
            </w:tcBorders>
            <w:shd w:val="clear" w:color="auto" w:fill="auto"/>
          </w:tcPr>
          <w:p w14:paraId="5CC9BEDB" w14:textId="2AC64448" w:rsidR="007211E7" w:rsidRPr="009C7624" w:rsidRDefault="00850E0B" w:rsidP="007C7017">
            <w:pPr>
              <w:rPr>
                <w:rFonts w:ascii="Arial" w:hAnsi="Arial" w:cs="Arial"/>
                <w:sz w:val="22"/>
                <w:szCs w:val="22"/>
              </w:rPr>
            </w:pPr>
            <w:r w:rsidRPr="009C7624">
              <w:rPr>
                <w:rFonts w:ascii="Arial" w:hAnsi="Arial" w:cs="Arial"/>
                <w:sz w:val="22"/>
                <w:szCs w:val="22"/>
              </w:rPr>
              <w:t xml:space="preserve">Rijan Gajurel </w:t>
            </w:r>
          </w:p>
        </w:tc>
        <w:tc>
          <w:tcPr>
            <w:tcW w:w="1123" w:type="pct"/>
            <w:tcBorders>
              <w:top w:val="single" w:sz="4" w:space="0" w:color="000000"/>
              <w:left w:val="single" w:sz="4" w:space="0" w:color="000000"/>
              <w:bottom w:val="single" w:sz="4" w:space="0" w:color="000000"/>
            </w:tcBorders>
            <w:shd w:val="clear" w:color="auto" w:fill="auto"/>
          </w:tcPr>
          <w:p w14:paraId="42ABD0CB" w14:textId="1336402C" w:rsidR="007211E7" w:rsidRPr="00003F32" w:rsidRDefault="00850E0B" w:rsidP="007C7017">
            <w:pPr>
              <w:snapToGrid w:val="0"/>
              <w:ind w:left="60"/>
              <w:rPr>
                <w:rFonts w:ascii="Arial" w:hAnsi="Arial" w:cs="Arial"/>
              </w:rPr>
            </w:pPr>
            <w:proofErr w:type="spellStart"/>
            <w:r w:rsidRPr="00003F32">
              <w:rPr>
                <w:rFonts w:ascii="Arial" w:hAnsi="Arial" w:cs="Arial"/>
              </w:rPr>
              <w:t>HRRP</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475D18A" w14:textId="23488C70" w:rsidR="007211E7" w:rsidRPr="00DF1482" w:rsidRDefault="00850E0B" w:rsidP="007C7017">
            <w:pPr>
              <w:snapToGrid w:val="0"/>
              <w:ind w:left="60"/>
              <w:rPr>
                <w:rFonts w:ascii="Arial" w:hAnsi="Arial" w:cs="Arial"/>
              </w:rPr>
            </w:pPr>
            <w:r w:rsidRPr="00DF1482">
              <w:rPr>
                <w:rFonts w:ascii="Arial" w:hAnsi="Arial" w:cs="Arial"/>
              </w:rPr>
              <w:t>9851114937</w:t>
            </w:r>
          </w:p>
        </w:tc>
        <w:tc>
          <w:tcPr>
            <w:tcW w:w="1539" w:type="pct"/>
            <w:tcBorders>
              <w:top w:val="single" w:sz="4" w:space="0" w:color="000000"/>
              <w:left w:val="single" w:sz="4" w:space="0" w:color="000000"/>
              <w:bottom w:val="single" w:sz="4" w:space="0" w:color="000000"/>
              <w:right w:val="single" w:sz="4" w:space="0" w:color="000000"/>
            </w:tcBorders>
          </w:tcPr>
          <w:p w14:paraId="7F4969AC" w14:textId="31405DDC" w:rsidR="007211E7" w:rsidRPr="00003F32" w:rsidRDefault="00850E0B" w:rsidP="007C7017">
            <w:pPr>
              <w:snapToGrid w:val="0"/>
              <w:ind w:left="60"/>
              <w:rPr>
                <w:rFonts w:ascii="Arial" w:hAnsi="Arial" w:cs="Arial"/>
              </w:rPr>
            </w:pPr>
            <w:proofErr w:type="spellStart"/>
            <w:r w:rsidRPr="00003F32">
              <w:rPr>
                <w:rFonts w:ascii="Arial" w:hAnsi="Arial" w:cs="Arial"/>
              </w:rPr>
              <w:t>im.rasuwa@hrrpnepal.org</w:t>
            </w:r>
            <w:proofErr w:type="spellEnd"/>
            <w:r w:rsidRPr="00003F32">
              <w:rPr>
                <w:rFonts w:ascii="Arial" w:hAnsi="Arial" w:cs="Arial"/>
              </w:rPr>
              <w:t xml:space="preserve"> </w:t>
            </w:r>
          </w:p>
        </w:tc>
      </w:tr>
      <w:tr w:rsidR="009C7624" w14:paraId="13AEBC01" w14:textId="3E67D728" w:rsidTr="007211E7">
        <w:tc>
          <w:tcPr>
            <w:tcW w:w="1353" w:type="pct"/>
            <w:tcBorders>
              <w:top w:val="single" w:sz="4" w:space="0" w:color="000000"/>
              <w:left w:val="single" w:sz="4" w:space="0" w:color="000000"/>
              <w:bottom w:val="single" w:sz="4" w:space="0" w:color="000000"/>
            </w:tcBorders>
            <w:shd w:val="clear" w:color="auto" w:fill="auto"/>
          </w:tcPr>
          <w:p w14:paraId="2B18A78E" w14:textId="68F3BEA5" w:rsidR="009C7624" w:rsidRPr="009C7624" w:rsidRDefault="009C7624" w:rsidP="007C7017">
            <w:pPr>
              <w:rPr>
                <w:rFonts w:ascii="Arial" w:hAnsi="Arial" w:cs="Arial"/>
                <w:sz w:val="22"/>
                <w:szCs w:val="22"/>
              </w:rPr>
            </w:pPr>
            <w:proofErr w:type="spellStart"/>
            <w:r w:rsidRPr="009C7624">
              <w:rPr>
                <w:rFonts w:ascii="Arial" w:hAnsi="Arial" w:cs="Arial"/>
                <w:sz w:val="22"/>
                <w:szCs w:val="22"/>
              </w:rPr>
              <w:t>Prabhu</w:t>
            </w:r>
            <w:proofErr w:type="spellEnd"/>
            <w:r w:rsidRPr="009C7624">
              <w:rPr>
                <w:rFonts w:ascii="Arial" w:hAnsi="Arial" w:cs="Arial"/>
                <w:sz w:val="22"/>
                <w:szCs w:val="22"/>
              </w:rPr>
              <w:t xml:space="preserve"> </w:t>
            </w:r>
            <w:proofErr w:type="spellStart"/>
            <w:r w:rsidRPr="009C7624">
              <w:rPr>
                <w:rFonts w:ascii="Arial" w:hAnsi="Arial" w:cs="Arial"/>
                <w:sz w:val="22"/>
                <w:szCs w:val="22"/>
              </w:rPr>
              <w:t>Pokheral</w:t>
            </w:r>
            <w:proofErr w:type="spellEnd"/>
          </w:p>
        </w:tc>
        <w:tc>
          <w:tcPr>
            <w:tcW w:w="1123" w:type="pct"/>
            <w:tcBorders>
              <w:top w:val="single" w:sz="4" w:space="0" w:color="000000"/>
              <w:left w:val="single" w:sz="4" w:space="0" w:color="000000"/>
              <w:bottom w:val="single" w:sz="4" w:space="0" w:color="000000"/>
            </w:tcBorders>
            <w:shd w:val="clear" w:color="auto" w:fill="auto"/>
          </w:tcPr>
          <w:p w14:paraId="6BE0AC94" w14:textId="69E5B534" w:rsidR="009C7624" w:rsidRPr="00003F32" w:rsidRDefault="009C7624" w:rsidP="007C7017">
            <w:pPr>
              <w:snapToGrid w:val="0"/>
              <w:ind w:left="60"/>
              <w:rPr>
                <w:rFonts w:ascii="Arial" w:hAnsi="Arial" w:cs="Arial"/>
              </w:rPr>
            </w:pPr>
            <w:proofErr w:type="spellStart"/>
            <w:r w:rsidRPr="00003F32">
              <w:rPr>
                <w:rFonts w:ascii="Arial" w:hAnsi="Arial" w:cs="Arial"/>
              </w:rPr>
              <w:t>CLPIU</w:t>
            </w:r>
            <w:proofErr w:type="spellEnd"/>
            <w:r w:rsidRPr="00003F32">
              <w:rPr>
                <w:rFonts w:ascii="Arial" w:hAnsi="Arial" w:cs="Arial"/>
              </w:rPr>
              <w:t xml:space="preserve"> </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5499A3C" w14:textId="2C656FFF" w:rsidR="009C7624" w:rsidRPr="00DF1482" w:rsidRDefault="009C7624" w:rsidP="007C7017">
            <w:pPr>
              <w:snapToGrid w:val="0"/>
              <w:ind w:left="60"/>
              <w:rPr>
                <w:rFonts w:ascii="Arial" w:hAnsi="Arial" w:cs="Arial"/>
              </w:rPr>
            </w:pPr>
            <w:r w:rsidRPr="00DF1482">
              <w:rPr>
                <w:rFonts w:ascii="Arial" w:hAnsi="Arial" w:cs="Arial"/>
              </w:rPr>
              <w:t>9851224243</w:t>
            </w:r>
          </w:p>
        </w:tc>
        <w:tc>
          <w:tcPr>
            <w:tcW w:w="1539" w:type="pct"/>
            <w:tcBorders>
              <w:top w:val="single" w:sz="4" w:space="0" w:color="000000"/>
              <w:left w:val="single" w:sz="4" w:space="0" w:color="000000"/>
              <w:bottom w:val="single" w:sz="4" w:space="0" w:color="000000"/>
              <w:right w:val="single" w:sz="4" w:space="0" w:color="000000"/>
            </w:tcBorders>
          </w:tcPr>
          <w:p w14:paraId="30B5F41F" w14:textId="4A8656E3" w:rsidR="009C7624" w:rsidRPr="00003F32" w:rsidRDefault="009C7624" w:rsidP="007C7017">
            <w:pPr>
              <w:snapToGrid w:val="0"/>
              <w:ind w:left="60"/>
              <w:rPr>
                <w:rFonts w:ascii="Arial" w:hAnsi="Arial" w:cs="Arial"/>
              </w:rPr>
            </w:pPr>
            <w:proofErr w:type="spellStart"/>
            <w:r w:rsidRPr="00003F32">
              <w:rPr>
                <w:rFonts w:ascii="Arial" w:hAnsi="Arial" w:cs="Arial"/>
              </w:rPr>
              <w:t>Prabhupidge@gmail.com</w:t>
            </w:r>
            <w:proofErr w:type="spellEnd"/>
          </w:p>
        </w:tc>
      </w:tr>
      <w:tr w:rsidR="000734D3" w14:paraId="1CAE649E" w14:textId="4F6313E4" w:rsidTr="00DF1482">
        <w:trPr>
          <w:trHeight w:val="350"/>
        </w:trPr>
        <w:tc>
          <w:tcPr>
            <w:tcW w:w="1353" w:type="pct"/>
            <w:tcBorders>
              <w:top w:val="single" w:sz="4" w:space="0" w:color="000000"/>
              <w:left w:val="single" w:sz="4" w:space="0" w:color="000000"/>
              <w:bottom w:val="single" w:sz="4" w:space="0" w:color="000000"/>
            </w:tcBorders>
            <w:shd w:val="clear" w:color="auto" w:fill="auto"/>
          </w:tcPr>
          <w:p w14:paraId="316F1B6D" w14:textId="64316251" w:rsidR="000734D3" w:rsidRPr="000734D3" w:rsidRDefault="000734D3" w:rsidP="007C7017">
            <w:pPr>
              <w:rPr>
                <w:rFonts w:ascii="Arial" w:hAnsi="Arial" w:cs="Arial"/>
                <w:sz w:val="22"/>
                <w:szCs w:val="22"/>
              </w:rPr>
            </w:pPr>
            <w:proofErr w:type="spellStart"/>
            <w:r w:rsidRPr="000734D3">
              <w:rPr>
                <w:rFonts w:ascii="Arial" w:hAnsi="Arial" w:cs="Arial"/>
                <w:color w:val="000000" w:themeColor="text1"/>
              </w:rPr>
              <w:t>Sanjeeb</w:t>
            </w:r>
            <w:proofErr w:type="spellEnd"/>
            <w:r w:rsidRPr="000734D3">
              <w:rPr>
                <w:rFonts w:ascii="Arial" w:hAnsi="Arial" w:cs="Arial"/>
                <w:color w:val="000000" w:themeColor="text1"/>
              </w:rPr>
              <w:t xml:space="preserve"> Kumar </w:t>
            </w:r>
            <w:proofErr w:type="spellStart"/>
            <w:r w:rsidRPr="000734D3">
              <w:rPr>
                <w:rFonts w:ascii="Arial" w:hAnsi="Arial" w:cs="Arial"/>
                <w:color w:val="000000" w:themeColor="text1"/>
              </w:rPr>
              <w:t>Mahoto</w:t>
            </w:r>
            <w:proofErr w:type="spellEnd"/>
          </w:p>
        </w:tc>
        <w:tc>
          <w:tcPr>
            <w:tcW w:w="1123" w:type="pct"/>
            <w:tcBorders>
              <w:top w:val="single" w:sz="4" w:space="0" w:color="000000"/>
              <w:left w:val="single" w:sz="4" w:space="0" w:color="000000"/>
              <w:bottom w:val="single" w:sz="4" w:space="0" w:color="000000"/>
            </w:tcBorders>
            <w:shd w:val="clear" w:color="auto" w:fill="auto"/>
          </w:tcPr>
          <w:p w14:paraId="0E7BECC2" w14:textId="30358042"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D5DDFD9" w14:textId="77777777" w:rsidR="00DF1482" w:rsidRPr="00DF1482" w:rsidRDefault="00DF1482" w:rsidP="00DF1482">
            <w:pPr>
              <w:rPr>
                <w:rFonts w:ascii="Arial" w:hAnsi="Arial" w:cs="Arial"/>
                <w:color w:val="000000"/>
                <w:sz w:val="22"/>
                <w:szCs w:val="22"/>
              </w:rPr>
            </w:pPr>
            <w:r w:rsidRPr="00DF1482">
              <w:rPr>
                <w:rFonts w:ascii="Arial" w:hAnsi="Arial" w:cs="Arial"/>
                <w:color w:val="000000"/>
                <w:sz w:val="22"/>
                <w:szCs w:val="22"/>
              </w:rPr>
              <w:t>9816815250</w:t>
            </w:r>
          </w:p>
          <w:p w14:paraId="43367EE1" w14:textId="4C9A3C08"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26FEE85F" w14:textId="1EC026B9" w:rsidR="000734D3" w:rsidRPr="00003F32" w:rsidRDefault="000734D3" w:rsidP="007C7017">
            <w:pPr>
              <w:snapToGrid w:val="0"/>
              <w:ind w:left="60"/>
              <w:rPr>
                <w:rFonts w:ascii="Arial" w:hAnsi="Arial" w:cs="Arial"/>
              </w:rPr>
            </w:pPr>
          </w:p>
        </w:tc>
      </w:tr>
      <w:tr w:rsidR="000734D3" w14:paraId="4DB8BCBB" w14:textId="1C25567C" w:rsidTr="007211E7">
        <w:tc>
          <w:tcPr>
            <w:tcW w:w="1353" w:type="pct"/>
            <w:tcBorders>
              <w:top w:val="single" w:sz="4" w:space="0" w:color="000000"/>
              <w:left w:val="single" w:sz="4" w:space="0" w:color="000000"/>
              <w:bottom w:val="single" w:sz="4" w:space="0" w:color="000000"/>
            </w:tcBorders>
            <w:shd w:val="clear" w:color="auto" w:fill="auto"/>
          </w:tcPr>
          <w:p w14:paraId="6956C3EF" w14:textId="5595B65C" w:rsidR="000734D3" w:rsidRPr="000734D3" w:rsidRDefault="000734D3" w:rsidP="007C7017">
            <w:pPr>
              <w:rPr>
                <w:rFonts w:ascii="Arial" w:hAnsi="Arial" w:cs="Arial"/>
                <w:sz w:val="22"/>
                <w:szCs w:val="22"/>
              </w:rPr>
            </w:pPr>
            <w:r w:rsidRPr="000734D3">
              <w:rPr>
                <w:rFonts w:ascii="Arial" w:hAnsi="Arial" w:cs="Arial"/>
                <w:color w:val="000000" w:themeColor="text1"/>
              </w:rPr>
              <w:t xml:space="preserve">Ganesh </w:t>
            </w:r>
            <w:proofErr w:type="spellStart"/>
            <w:r w:rsidRPr="000734D3">
              <w:rPr>
                <w:rFonts w:ascii="Arial" w:hAnsi="Arial" w:cs="Arial"/>
                <w:color w:val="000000" w:themeColor="text1"/>
              </w:rPr>
              <w:t>Poudel</w:t>
            </w:r>
            <w:proofErr w:type="spellEnd"/>
          </w:p>
        </w:tc>
        <w:tc>
          <w:tcPr>
            <w:tcW w:w="1123" w:type="pct"/>
            <w:tcBorders>
              <w:top w:val="single" w:sz="4" w:space="0" w:color="000000"/>
              <w:left w:val="single" w:sz="4" w:space="0" w:color="000000"/>
              <w:bottom w:val="single" w:sz="4" w:space="0" w:color="000000"/>
            </w:tcBorders>
            <w:shd w:val="clear" w:color="auto" w:fill="auto"/>
          </w:tcPr>
          <w:p w14:paraId="40A78D0D" w14:textId="0F863B0C"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C1B97A3" w14:textId="29953B02" w:rsidR="00DF1482" w:rsidRPr="00DF1482" w:rsidRDefault="00DF1482" w:rsidP="00DF1482">
            <w:pPr>
              <w:rPr>
                <w:rFonts w:ascii="Arial" w:hAnsi="Arial" w:cs="Arial"/>
                <w:color w:val="000000"/>
                <w:sz w:val="22"/>
                <w:szCs w:val="22"/>
              </w:rPr>
            </w:pPr>
          </w:p>
          <w:p w14:paraId="76DB14C5" w14:textId="241C5CF9"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5F73A1F2" w14:textId="33C4E89B" w:rsidR="000734D3" w:rsidRPr="00003F32" w:rsidRDefault="000734D3" w:rsidP="007C7017">
            <w:pPr>
              <w:snapToGrid w:val="0"/>
              <w:ind w:left="60"/>
              <w:rPr>
                <w:rFonts w:ascii="Arial" w:hAnsi="Arial" w:cs="Arial"/>
              </w:rPr>
            </w:pPr>
          </w:p>
        </w:tc>
      </w:tr>
      <w:tr w:rsidR="000734D3" w14:paraId="782CE553" w14:textId="77777777" w:rsidTr="007211E7">
        <w:tc>
          <w:tcPr>
            <w:tcW w:w="1353" w:type="pct"/>
            <w:tcBorders>
              <w:top w:val="single" w:sz="4" w:space="0" w:color="000000"/>
              <w:left w:val="single" w:sz="4" w:space="0" w:color="000000"/>
              <w:bottom w:val="single" w:sz="4" w:space="0" w:color="000000"/>
            </w:tcBorders>
            <w:shd w:val="clear" w:color="auto" w:fill="auto"/>
          </w:tcPr>
          <w:p w14:paraId="50EB26C6" w14:textId="15B31D4C" w:rsidR="000734D3" w:rsidRPr="000734D3" w:rsidRDefault="000734D3" w:rsidP="007C7017">
            <w:pPr>
              <w:rPr>
                <w:rFonts w:ascii="Arial" w:hAnsi="Arial" w:cs="Arial"/>
                <w:sz w:val="22"/>
                <w:szCs w:val="22"/>
              </w:rPr>
            </w:pPr>
            <w:proofErr w:type="spellStart"/>
            <w:r w:rsidRPr="000734D3">
              <w:rPr>
                <w:rFonts w:ascii="Arial" w:hAnsi="Arial" w:cs="Arial"/>
                <w:color w:val="000000" w:themeColor="text1"/>
              </w:rPr>
              <w:t>Bishnu</w:t>
            </w:r>
            <w:proofErr w:type="spellEnd"/>
            <w:r w:rsidRPr="000734D3">
              <w:rPr>
                <w:rFonts w:ascii="Arial" w:hAnsi="Arial" w:cs="Arial"/>
                <w:color w:val="000000" w:themeColor="text1"/>
              </w:rPr>
              <w:t xml:space="preserve"> Raj Pandey</w:t>
            </w:r>
          </w:p>
        </w:tc>
        <w:tc>
          <w:tcPr>
            <w:tcW w:w="1123" w:type="pct"/>
            <w:tcBorders>
              <w:top w:val="single" w:sz="4" w:space="0" w:color="000000"/>
              <w:left w:val="single" w:sz="4" w:space="0" w:color="000000"/>
              <w:bottom w:val="single" w:sz="4" w:space="0" w:color="000000"/>
            </w:tcBorders>
            <w:shd w:val="clear" w:color="auto" w:fill="auto"/>
          </w:tcPr>
          <w:p w14:paraId="683B5B1C" w14:textId="2B93F162"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3CA6FB0" w14:textId="77777777" w:rsidR="00DF1482" w:rsidRPr="00DF1482" w:rsidRDefault="00DF1482" w:rsidP="00DF1482">
            <w:pPr>
              <w:rPr>
                <w:rFonts w:ascii="Arial" w:hAnsi="Arial" w:cs="Arial"/>
                <w:color w:val="000000"/>
                <w:sz w:val="22"/>
                <w:szCs w:val="22"/>
              </w:rPr>
            </w:pPr>
            <w:r w:rsidRPr="00DF1482">
              <w:rPr>
                <w:rFonts w:ascii="Arial" w:hAnsi="Arial" w:cs="Arial"/>
                <w:color w:val="000000"/>
                <w:sz w:val="22"/>
                <w:szCs w:val="22"/>
              </w:rPr>
              <w:t>9846161364</w:t>
            </w:r>
          </w:p>
          <w:p w14:paraId="48233FF3" w14:textId="753814C7"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0B593402" w14:textId="12522A93" w:rsidR="000734D3" w:rsidRPr="00003F32" w:rsidRDefault="000734D3" w:rsidP="007C7017">
            <w:pPr>
              <w:snapToGrid w:val="0"/>
              <w:ind w:left="60"/>
              <w:rPr>
                <w:rFonts w:ascii="Arial" w:hAnsi="Arial" w:cs="Arial"/>
              </w:rPr>
            </w:pPr>
          </w:p>
        </w:tc>
      </w:tr>
      <w:tr w:rsidR="000734D3" w14:paraId="156A0ED7" w14:textId="77777777" w:rsidTr="007211E7">
        <w:tc>
          <w:tcPr>
            <w:tcW w:w="1353" w:type="pct"/>
            <w:tcBorders>
              <w:top w:val="single" w:sz="4" w:space="0" w:color="000000"/>
              <w:left w:val="single" w:sz="4" w:space="0" w:color="000000"/>
              <w:bottom w:val="single" w:sz="4" w:space="0" w:color="000000"/>
            </w:tcBorders>
            <w:shd w:val="clear" w:color="auto" w:fill="auto"/>
          </w:tcPr>
          <w:p w14:paraId="6D668E9F" w14:textId="1377B957" w:rsidR="000734D3" w:rsidRPr="000734D3" w:rsidRDefault="000734D3" w:rsidP="007C7017">
            <w:pPr>
              <w:rPr>
                <w:rFonts w:ascii="Arial" w:hAnsi="Arial" w:cs="Arial"/>
                <w:sz w:val="22"/>
                <w:szCs w:val="22"/>
              </w:rPr>
            </w:pPr>
            <w:r w:rsidRPr="000734D3">
              <w:rPr>
                <w:rFonts w:ascii="Arial" w:hAnsi="Arial" w:cs="Arial"/>
                <w:color w:val="000000" w:themeColor="text1"/>
              </w:rPr>
              <w:t xml:space="preserve">Mahesh </w:t>
            </w:r>
            <w:proofErr w:type="spellStart"/>
            <w:r w:rsidRPr="000734D3">
              <w:rPr>
                <w:rFonts w:ascii="Arial" w:hAnsi="Arial" w:cs="Arial"/>
                <w:color w:val="000000" w:themeColor="text1"/>
              </w:rPr>
              <w:t>Bista</w:t>
            </w:r>
            <w:proofErr w:type="spellEnd"/>
          </w:p>
        </w:tc>
        <w:tc>
          <w:tcPr>
            <w:tcW w:w="1123" w:type="pct"/>
            <w:tcBorders>
              <w:top w:val="single" w:sz="4" w:space="0" w:color="000000"/>
              <w:left w:val="single" w:sz="4" w:space="0" w:color="000000"/>
              <w:bottom w:val="single" w:sz="4" w:space="0" w:color="000000"/>
            </w:tcBorders>
            <w:shd w:val="clear" w:color="auto" w:fill="auto"/>
          </w:tcPr>
          <w:p w14:paraId="127A5224" w14:textId="65A01504"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9ADE39A" w14:textId="2F1B11FE"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1F017173" w14:textId="7362C48C" w:rsidR="000734D3" w:rsidRPr="00003F32" w:rsidRDefault="000734D3" w:rsidP="007C7017">
            <w:pPr>
              <w:snapToGrid w:val="0"/>
              <w:ind w:left="60"/>
              <w:rPr>
                <w:rFonts w:ascii="Arial" w:hAnsi="Arial" w:cs="Arial"/>
              </w:rPr>
            </w:pPr>
          </w:p>
        </w:tc>
      </w:tr>
      <w:tr w:rsidR="000734D3" w14:paraId="1DF909FB" w14:textId="77777777" w:rsidTr="007211E7">
        <w:tc>
          <w:tcPr>
            <w:tcW w:w="1353" w:type="pct"/>
            <w:tcBorders>
              <w:top w:val="single" w:sz="4" w:space="0" w:color="000000"/>
              <w:left w:val="single" w:sz="4" w:space="0" w:color="000000"/>
              <w:bottom w:val="single" w:sz="4" w:space="0" w:color="000000"/>
            </w:tcBorders>
            <w:shd w:val="clear" w:color="auto" w:fill="auto"/>
          </w:tcPr>
          <w:p w14:paraId="20C7FB37" w14:textId="730DF214" w:rsidR="000734D3" w:rsidRPr="000734D3" w:rsidRDefault="000734D3" w:rsidP="007C7017">
            <w:pPr>
              <w:rPr>
                <w:rFonts w:ascii="Arial" w:hAnsi="Arial" w:cs="Arial"/>
                <w:sz w:val="22"/>
                <w:szCs w:val="22"/>
              </w:rPr>
            </w:pPr>
            <w:r w:rsidRPr="000734D3">
              <w:rPr>
                <w:rFonts w:ascii="Arial" w:hAnsi="Arial" w:cs="Arial"/>
                <w:color w:val="000000" w:themeColor="text1"/>
              </w:rPr>
              <w:t xml:space="preserve">Bikash </w:t>
            </w:r>
            <w:proofErr w:type="spellStart"/>
            <w:r w:rsidRPr="000734D3">
              <w:rPr>
                <w:rFonts w:ascii="Arial" w:hAnsi="Arial" w:cs="Arial"/>
                <w:color w:val="000000" w:themeColor="text1"/>
              </w:rPr>
              <w:t>Mahat</w:t>
            </w:r>
            <w:proofErr w:type="spellEnd"/>
          </w:p>
        </w:tc>
        <w:tc>
          <w:tcPr>
            <w:tcW w:w="1123" w:type="pct"/>
            <w:tcBorders>
              <w:top w:val="single" w:sz="4" w:space="0" w:color="000000"/>
              <w:left w:val="single" w:sz="4" w:space="0" w:color="000000"/>
              <w:bottom w:val="single" w:sz="4" w:space="0" w:color="000000"/>
            </w:tcBorders>
            <w:shd w:val="clear" w:color="auto" w:fill="auto"/>
          </w:tcPr>
          <w:p w14:paraId="32FD2DCB" w14:textId="152CBCAD"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4F7E079" w14:textId="77777777" w:rsidR="00DF1482" w:rsidRPr="00DF1482" w:rsidRDefault="00DF1482" w:rsidP="00DF1482">
            <w:pPr>
              <w:rPr>
                <w:rFonts w:ascii="Arial" w:hAnsi="Arial" w:cs="Arial"/>
                <w:color w:val="000000"/>
                <w:sz w:val="22"/>
                <w:szCs w:val="22"/>
              </w:rPr>
            </w:pPr>
            <w:r w:rsidRPr="00DF1482">
              <w:rPr>
                <w:rFonts w:ascii="Arial" w:hAnsi="Arial" w:cs="Arial"/>
                <w:color w:val="000000"/>
                <w:sz w:val="22"/>
                <w:szCs w:val="22"/>
              </w:rPr>
              <w:t>9858320197/9803613203</w:t>
            </w:r>
          </w:p>
          <w:p w14:paraId="35D2A328" w14:textId="66FB0FCA"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6CCA0A46" w14:textId="77468220" w:rsidR="000734D3" w:rsidRPr="00003F32" w:rsidRDefault="000734D3" w:rsidP="007C7017">
            <w:pPr>
              <w:snapToGrid w:val="0"/>
              <w:ind w:left="60"/>
              <w:rPr>
                <w:rFonts w:ascii="Arial" w:hAnsi="Arial" w:cs="Arial"/>
              </w:rPr>
            </w:pPr>
          </w:p>
        </w:tc>
      </w:tr>
      <w:tr w:rsidR="000734D3" w14:paraId="60B2308A" w14:textId="77777777" w:rsidTr="007211E7">
        <w:tc>
          <w:tcPr>
            <w:tcW w:w="1353" w:type="pct"/>
            <w:tcBorders>
              <w:top w:val="single" w:sz="4" w:space="0" w:color="000000"/>
              <w:left w:val="single" w:sz="4" w:space="0" w:color="000000"/>
              <w:bottom w:val="single" w:sz="4" w:space="0" w:color="000000"/>
            </w:tcBorders>
            <w:shd w:val="clear" w:color="auto" w:fill="auto"/>
          </w:tcPr>
          <w:p w14:paraId="7600A10C" w14:textId="790CE14C" w:rsidR="000734D3" w:rsidRPr="000734D3" w:rsidRDefault="000734D3" w:rsidP="007C7017">
            <w:pPr>
              <w:rPr>
                <w:rFonts w:ascii="Arial" w:hAnsi="Arial" w:cs="Arial"/>
                <w:sz w:val="22"/>
                <w:szCs w:val="22"/>
              </w:rPr>
            </w:pPr>
            <w:proofErr w:type="spellStart"/>
            <w:r w:rsidRPr="000734D3">
              <w:rPr>
                <w:rFonts w:ascii="Arial" w:hAnsi="Arial" w:cs="Arial"/>
                <w:color w:val="000000" w:themeColor="text1"/>
              </w:rPr>
              <w:t>Nabaraj</w:t>
            </w:r>
            <w:proofErr w:type="spellEnd"/>
            <w:r w:rsidRPr="000734D3">
              <w:rPr>
                <w:rFonts w:ascii="Arial" w:hAnsi="Arial" w:cs="Arial"/>
                <w:color w:val="000000" w:themeColor="text1"/>
              </w:rPr>
              <w:t xml:space="preserve"> </w:t>
            </w:r>
            <w:proofErr w:type="spellStart"/>
            <w:r w:rsidRPr="000734D3">
              <w:rPr>
                <w:rFonts w:ascii="Arial" w:hAnsi="Arial" w:cs="Arial"/>
                <w:color w:val="000000" w:themeColor="text1"/>
              </w:rPr>
              <w:t>Chatteri</w:t>
            </w:r>
            <w:proofErr w:type="spellEnd"/>
          </w:p>
        </w:tc>
        <w:tc>
          <w:tcPr>
            <w:tcW w:w="1123" w:type="pct"/>
            <w:tcBorders>
              <w:top w:val="single" w:sz="4" w:space="0" w:color="000000"/>
              <w:left w:val="single" w:sz="4" w:space="0" w:color="000000"/>
              <w:bottom w:val="single" w:sz="4" w:space="0" w:color="000000"/>
            </w:tcBorders>
            <w:shd w:val="clear" w:color="auto" w:fill="auto"/>
          </w:tcPr>
          <w:p w14:paraId="112F3269" w14:textId="704EFFF4"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AADB318" w14:textId="28AC40DB"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54BC8E76" w14:textId="6A03A3B5" w:rsidR="000734D3" w:rsidRPr="00003F32" w:rsidRDefault="000734D3" w:rsidP="007C7017">
            <w:pPr>
              <w:snapToGrid w:val="0"/>
              <w:ind w:left="60"/>
              <w:rPr>
                <w:rFonts w:ascii="Arial" w:hAnsi="Arial" w:cs="Arial"/>
              </w:rPr>
            </w:pPr>
          </w:p>
        </w:tc>
      </w:tr>
      <w:tr w:rsidR="000734D3" w14:paraId="02793988" w14:textId="7218A504" w:rsidTr="007211E7">
        <w:tc>
          <w:tcPr>
            <w:tcW w:w="1353" w:type="pct"/>
            <w:tcBorders>
              <w:top w:val="single" w:sz="4" w:space="0" w:color="000000"/>
              <w:left w:val="single" w:sz="4" w:space="0" w:color="000000"/>
              <w:bottom w:val="single" w:sz="4" w:space="0" w:color="000000"/>
            </w:tcBorders>
            <w:shd w:val="clear" w:color="auto" w:fill="auto"/>
          </w:tcPr>
          <w:p w14:paraId="432D32D1" w14:textId="7E2C2082" w:rsidR="000734D3" w:rsidRPr="000734D3" w:rsidRDefault="000734D3" w:rsidP="007C7017">
            <w:pPr>
              <w:rPr>
                <w:rFonts w:ascii="Arial" w:hAnsi="Arial" w:cs="Arial"/>
                <w:sz w:val="22"/>
                <w:szCs w:val="22"/>
              </w:rPr>
            </w:pPr>
            <w:r w:rsidRPr="000734D3">
              <w:rPr>
                <w:rFonts w:ascii="Arial" w:hAnsi="Arial" w:cs="Arial"/>
                <w:color w:val="000000" w:themeColor="text1"/>
              </w:rPr>
              <w:t>Prakash Man Tamang</w:t>
            </w:r>
          </w:p>
        </w:tc>
        <w:tc>
          <w:tcPr>
            <w:tcW w:w="1123" w:type="pct"/>
            <w:tcBorders>
              <w:top w:val="single" w:sz="4" w:space="0" w:color="000000"/>
              <w:left w:val="single" w:sz="4" w:space="0" w:color="000000"/>
              <w:bottom w:val="single" w:sz="4" w:space="0" w:color="000000"/>
            </w:tcBorders>
            <w:shd w:val="clear" w:color="auto" w:fill="auto"/>
          </w:tcPr>
          <w:p w14:paraId="38035072" w14:textId="21BE1BF1"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6D04F076" w14:textId="77777777" w:rsidR="00DF1482" w:rsidRPr="00DF1482" w:rsidRDefault="00DF1482" w:rsidP="00DF1482">
            <w:pPr>
              <w:rPr>
                <w:rFonts w:ascii="Arial" w:hAnsi="Arial" w:cs="Arial"/>
                <w:color w:val="000000"/>
                <w:sz w:val="22"/>
                <w:szCs w:val="22"/>
              </w:rPr>
            </w:pPr>
            <w:r w:rsidRPr="00DF1482">
              <w:rPr>
                <w:rFonts w:ascii="Arial" w:hAnsi="Arial" w:cs="Arial"/>
                <w:color w:val="000000"/>
                <w:sz w:val="22"/>
                <w:szCs w:val="22"/>
              </w:rPr>
              <w:t>9849629632</w:t>
            </w:r>
          </w:p>
          <w:p w14:paraId="7231FB0E" w14:textId="2078EAB9"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367F7E12" w14:textId="77777777" w:rsidR="000734D3" w:rsidRPr="00003F32" w:rsidRDefault="000734D3" w:rsidP="007C7017">
            <w:pPr>
              <w:snapToGrid w:val="0"/>
              <w:ind w:left="60"/>
              <w:rPr>
                <w:rFonts w:ascii="Arial" w:hAnsi="Arial" w:cs="Arial"/>
              </w:rPr>
            </w:pPr>
          </w:p>
        </w:tc>
      </w:tr>
      <w:tr w:rsidR="000734D3" w14:paraId="6DA6C20C" w14:textId="77777777" w:rsidTr="007211E7">
        <w:tc>
          <w:tcPr>
            <w:tcW w:w="1353" w:type="pct"/>
            <w:tcBorders>
              <w:top w:val="single" w:sz="4" w:space="0" w:color="000000"/>
              <w:left w:val="single" w:sz="4" w:space="0" w:color="000000"/>
              <w:bottom w:val="single" w:sz="4" w:space="0" w:color="000000"/>
            </w:tcBorders>
            <w:shd w:val="clear" w:color="auto" w:fill="auto"/>
          </w:tcPr>
          <w:p w14:paraId="73F9605D" w14:textId="0579CE1A" w:rsidR="000734D3" w:rsidRPr="000734D3" w:rsidRDefault="000734D3" w:rsidP="007C7017">
            <w:pPr>
              <w:rPr>
                <w:rFonts w:ascii="Arial" w:hAnsi="Arial" w:cs="Arial"/>
              </w:rPr>
            </w:pPr>
            <w:proofErr w:type="spellStart"/>
            <w:r w:rsidRPr="000734D3">
              <w:rPr>
                <w:rFonts w:ascii="Arial" w:hAnsi="Arial" w:cs="Arial"/>
                <w:color w:val="000000" w:themeColor="text1"/>
              </w:rPr>
              <w:t>Chhatra</w:t>
            </w:r>
            <w:proofErr w:type="spellEnd"/>
            <w:r w:rsidRPr="000734D3">
              <w:rPr>
                <w:rFonts w:ascii="Arial" w:hAnsi="Arial" w:cs="Arial"/>
                <w:color w:val="000000" w:themeColor="text1"/>
              </w:rPr>
              <w:t xml:space="preserve"> Bahadur </w:t>
            </w:r>
            <w:proofErr w:type="spellStart"/>
            <w:r w:rsidRPr="000734D3">
              <w:rPr>
                <w:rFonts w:ascii="Arial" w:hAnsi="Arial" w:cs="Arial"/>
                <w:color w:val="000000" w:themeColor="text1"/>
              </w:rPr>
              <w:t>Shahi</w:t>
            </w:r>
            <w:proofErr w:type="spellEnd"/>
          </w:p>
        </w:tc>
        <w:tc>
          <w:tcPr>
            <w:tcW w:w="1123" w:type="pct"/>
            <w:tcBorders>
              <w:top w:val="single" w:sz="4" w:space="0" w:color="000000"/>
              <w:left w:val="single" w:sz="4" w:space="0" w:color="000000"/>
              <w:bottom w:val="single" w:sz="4" w:space="0" w:color="000000"/>
            </w:tcBorders>
            <w:shd w:val="clear" w:color="auto" w:fill="auto"/>
          </w:tcPr>
          <w:p w14:paraId="40F2B7C9" w14:textId="1542C066"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A81785B" w14:textId="4646C903"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13F308D6" w14:textId="77777777" w:rsidR="000734D3" w:rsidRPr="00003F32" w:rsidRDefault="000734D3" w:rsidP="007C7017">
            <w:pPr>
              <w:snapToGrid w:val="0"/>
              <w:ind w:left="60"/>
              <w:rPr>
                <w:rFonts w:ascii="Arial" w:hAnsi="Arial" w:cs="Arial"/>
              </w:rPr>
            </w:pPr>
          </w:p>
        </w:tc>
      </w:tr>
      <w:tr w:rsidR="000734D3" w14:paraId="7372352E" w14:textId="77777777" w:rsidTr="007211E7">
        <w:tc>
          <w:tcPr>
            <w:tcW w:w="1353" w:type="pct"/>
            <w:tcBorders>
              <w:top w:val="single" w:sz="4" w:space="0" w:color="000000"/>
              <w:left w:val="single" w:sz="4" w:space="0" w:color="000000"/>
              <w:bottom w:val="single" w:sz="4" w:space="0" w:color="000000"/>
            </w:tcBorders>
            <w:shd w:val="clear" w:color="auto" w:fill="auto"/>
          </w:tcPr>
          <w:p w14:paraId="5AFC19D6" w14:textId="2CE46F13" w:rsidR="000734D3" w:rsidRPr="000734D3" w:rsidRDefault="000734D3" w:rsidP="007C7017">
            <w:pPr>
              <w:rPr>
                <w:rFonts w:ascii="Arial" w:hAnsi="Arial" w:cs="Arial"/>
              </w:rPr>
            </w:pPr>
            <w:proofErr w:type="spellStart"/>
            <w:r w:rsidRPr="000734D3">
              <w:rPr>
                <w:rFonts w:ascii="Arial" w:hAnsi="Arial" w:cs="Arial"/>
                <w:color w:val="000000" w:themeColor="text1"/>
              </w:rPr>
              <w:t>Dhani</w:t>
            </w:r>
            <w:proofErr w:type="spellEnd"/>
            <w:r w:rsidRPr="000734D3">
              <w:rPr>
                <w:rFonts w:ascii="Arial" w:hAnsi="Arial" w:cs="Arial"/>
                <w:color w:val="000000" w:themeColor="text1"/>
              </w:rPr>
              <w:t xml:space="preserve"> Prasad Tamang</w:t>
            </w:r>
          </w:p>
        </w:tc>
        <w:tc>
          <w:tcPr>
            <w:tcW w:w="1123" w:type="pct"/>
            <w:tcBorders>
              <w:top w:val="single" w:sz="4" w:space="0" w:color="000000"/>
              <w:left w:val="single" w:sz="4" w:space="0" w:color="000000"/>
              <w:bottom w:val="single" w:sz="4" w:space="0" w:color="000000"/>
            </w:tcBorders>
            <w:shd w:val="clear" w:color="auto" w:fill="auto"/>
          </w:tcPr>
          <w:p w14:paraId="14781DA8" w14:textId="3CDBC659"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F16739F" w14:textId="77777777"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7B5E8070" w14:textId="77777777" w:rsidR="000734D3" w:rsidRPr="00003F32" w:rsidRDefault="000734D3" w:rsidP="007C7017">
            <w:pPr>
              <w:snapToGrid w:val="0"/>
              <w:ind w:left="60"/>
              <w:rPr>
                <w:rFonts w:ascii="Arial" w:hAnsi="Arial" w:cs="Arial"/>
              </w:rPr>
            </w:pPr>
          </w:p>
        </w:tc>
      </w:tr>
      <w:tr w:rsidR="000734D3" w14:paraId="685787EB" w14:textId="77777777" w:rsidTr="007211E7">
        <w:tc>
          <w:tcPr>
            <w:tcW w:w="1353" w:type="pct"/>
            <w:tcBorders>
              <w:top w:val="single" w:sz="4" w:space="0" w:color="000000"/>
              <w:left w:val="single" w:sz="4" w:space="0" w:color="000000"/>
              <w:bottom w:val="single" w:sz="4" w:space="0" w:color="000000"/>
            </w:tcBorders>
            <w:shd w:val="clear" w:color="auto" w:fill="auto"/>
          </w:tcPr>
          <w:p w14:paraId="2B2CDDC9" w14:textId="5285E526" w:rsidR="000734D3" w:rsidRPr="000734D3" w:rsidRDefault="000734D3" w:rsidP="007C7017">
            <w:pPr>
              <w:rPr>
                <w:rFonts w:ascii="Arial" w:hAnsi="Arial" w:cs="Arial"/>
              </w:rPr>
            </w:pPr>
            <w:proofErr w:type="spellStart"/>
            <w:r w:rsidRPr="000734D3">
              <w:rPr>
                <w:rFonts w:ascii="Arial" w:hAnsi="Arial" w:cs="Arial"/>
                <w:color w:val="000000" w:themeColor="text1"/>
              </w:rPr>
              <w:t>Surendra</w:t>
            </w:r>
            <w:proofErr w:type="spellEnd"/>
            <w:r w:rsidRPr="000734D3">
              <w:rPr>
                <w:rFonts w:ascii="Arial" w:hAnsi="Arial" w:cs="Arial"/>
                <w:color w:val="000000" w:themeColor="text1"/>
              </w:rPr>
              <w:t xml:space="preserve"> Kumar Rawal</w:t>
            </w:r>
          </w:p>
        </w:tc>
        <w:tc>
          <w:tcPr>
            <w:tcW w:w="1123" w:type="pct"/>
            <w:tcBorders>
              <w:top w:val="single" w:sz="4" w:space="0" w:color="000000"/>
              <w:left w:val="single" w:sz="4" w:space="0" w:color="000000"/>
              <w:bottom w:val="single" w:sz="4" w:space="0" w:color="000000"/>
            </w:tcBorders>
            <w:shd w:val="clear" w:color="auto" w:fill="auto"/>
          </w:tcPr>
          <w:p w14:paraId="73452575" w14:textId="56550E23" w:rsidR="000734D3" w:rsidRPr="00003F32" w:rsidRDefault="000734D3" w:rsidP="00735969">
            <w:pPr>
              <w:snapToGrid w:val="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C3AD054" w14:textId="77777777" w:rsidR="00DF1482" w:rsidRPr="00DF1482" w:rsidRDefault="00DF1482" w:rsidP="00DF1482">
            <w:pPr>
              <w:rPr>
                <w:rFonts w:ascii="Arial" w:hAnsi="Arial" w:cs="Arial"/>
                <w:color w:val="000000"/>
                <w:sz w:val="22"/>
                <w:szCs w:val="22"/>
              </w:rPr>
            </w:pPr>
            <w:r w:rsidRPr="00DF1482">
              <w:rPr>
                <w:rFonts w:ascii="Arial" w:hAnsi="Arial" w:cs="Arial"/>
                <w:color w:val="000000"/>
                <w:sz w:val="22"/>
                <w:szCs w:val="22"/>
              </w:rPr>
              <w:t>9815527380</w:t>
            </w:r>
          </w:p>
          <w:p w14:paraId="3EBAF79C" w14:textId="0223219B" w:rsidR="000734D3" w:rsidRPr="00DF1482" w:rsidRDefault="000734D3" w:rsidP="00735969">
            <w:pPr>
              <w:snapToGrid w:val="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25B9EA20" w14:textId="27299AC4" w:rsidR="000734D3" w:rsidRPr="00003F32" w:rsidRDefault="000734D3" w:rsidP="007C7017">
            <w:pPr>
              <w:snapToGrid w:val="0"/>
              <w:ind w:left="60"/>
              <w:rPr>
                <w:rFonts w:ascii="Arial" w:hAnsi="Arial" w:cs="Arial"/>
              </w:rPr>
            </w:pPr>
          </w:p>
        </w:tc>
      </w:tr>
      <w:tr w:rsidR="000734D3" w14:paraId="2437A3F2" w14:textId="77777777" w:rsidTr="007211E7">
        <w:tc>
          <w:tcPr>
            <w:tcW w:w="1353" w:type="pct"/>
            <w:tcBorders>
              <w:top w:val="single" w:sz="4" w:space="0" w:color="000000"/>
              <w:left w:val="single" w:sz="4" w:space="0" w:color="000000"/>
              <w:bottom w:val="single" w:sz="4" w:space="0" w:color="000000"/>
            </w:tcBorders>
            <w:shd w:val="clear" w:color="auto" w:fill="auto"/>
          </w:tcPr>
          <w:p w14:paraId="53E7824E" w14:textId="75B4B3F3" w:rsidR="000734D3" w:rsidRPr="000734D3" w:rsidRDefault="000734D3" w:rsidP="007C7017">
            <w:pPr>
              <w:rPr>
                <w:rFonts w:ascii="Arial" w:hAnsi="Arial" w:cs="Arial"/>
              </w:rPr>
            </w:pPr>
            <w:proofErr w:type="spellStart"/>
            <w:r w:rsidRPr="000734D3">
              <w:rPr>
                <w:rFonts w:ascii="Arial" w:hAnsi="Arial" w:cs="Arial"/>
                <w:color w:val="000000" w:themeColor="text1"/>
              </w:rPr>
              <w:t>Sailendra</w:t>
            </w:r>
            <w:proofErr w:type="spellEnd"/>
            <w:r w:rsidRPr="000734D3">
              <w:rPr>
                <w:rFonts w:ascii="Arial" w:hAnsi="Arial" w:cs="Arial"/>
                <w:color w:val="000000" w:themeColor="text1"/>
              </w:rPr>
              <w:t xml:space="preserve"> </w:t>
            </w:r>
            <w:proofErr w:type="spellStart"/>
            <w:r w:rsidRPr="000734D3">
              <w:rPr>
                <w:rFonts w:ascii="Arial" w:hAnsi="Arial" w:cs="Arial"/>
                <w:color w:val="000000" w:themeColor="text1"/>
              </w:rPr>
              <w:t>B.K</w:t>
            </w:r>
            <w:proofErr w:type="spellEnd"/>
            <w:r w:rsidRPr="000734D3">
              <w:rPr>
                <w:rFonts w:ascii="Arial" w:hAnsi="Arial" w:cs="Arial"/>
                <w:color w:val="000000" w:themeColor="text1"/>
              </w:rPr>
              <w:t>.</w:t>
            </w:r>
          </w:p>
        </w:tc>
        <w:tc>
          <w:tcPr>
            <w:tcW w:w="1123" w:type="pct"/>
            <w:tcBorders>
              <w:top w:val="single" w:sz="4" w:space="0" w:color="000000"/>
              <w:left w:val="single" w:sz="4" w:space="0" w:color="000000"/>
              <w:bottom w:val="single" w:sz="4" w:space="0" w:color="000000"/>
            </w:tcBorders>
            <w:shd w:val="clear" w:color="auto" w:fill="auto"/>
          </w:tcPr>
          <w:p w14:paraId="737EBCAE" w14:textId="180C2B56" w:rsidR="000734D3" w:rsidRPr="00003F32" w:rsidRDefault="000734D3"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601950F3" w14:textId="3484577C" w:rsidR="000734D3" w:rsidRPr="00003F3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4643704A" w14:textId="38FF4845" w:rsidR="000734D3" w:rsidRPr="00003F32" w:rsidRDefault="000734D3" w:rsidP="007C7017">
            <w:pPr>
              <w:snapToGrid w:val="0"/>
              <w:ind w:left="60"/>
              <w:rPr>
                <w:rFonts w:ascii="Arial" w:hAnsi="Arial" w:cs="Arial"/>
              </w:rPr>
            </w:pPr>
          </w:p>
        </w:tc>
      </w:tr>
      <w:tr w:rsidR="000734D3" w14:paraId="1ECED941" w14:textId="77777777" w:rsidTr="007211E7">
        <w:tc>
          <w:tcPr>
            <w:tcW w:w="1353" w:type="pct"/>
            <w:tcBorders>
              <w:top w:val="single" w:sz="4" w:space="0" w:color="000000"/>
              <w:left w:val="single" w:sz="4" w:space="0" w:color="000000"/>
              <w:bottom w:val="single" w:sz="4" w:space="0" w:color="000000"/>
            </w:tcBorders>
            <w:shd w:val="clear" w:color="auto" w:fill="auto"/>
          </w:tcPr>
          <w:p w14:paraId="05994552" w14:textId="3068669E" w:rsidR="000734D3" w:rsidRPr="000734D3" w:rsidRDefault="000734D3" w:rsidP="007C7017">
            <w:pPr>
              <w:rPr>
                <w:rFonts w:ascii="Arial" w:hAnsi="Arial" w:cs="Arial"/>
                <w:color w:val="0000FF"/>
              </w:rPr>
            </w:pPr>
            <w:proofErr w:type="spellStart"/>
            <w:r w:rsidRPr="000734D3">
              <w:rPr>
                <w:rFonts w:ascii="Arial" w:hAnsi="Arial" w:cs="Arial"/>
                <w:color w:val="000000" w:themeColor="text1"/>
              </w:rPr>
              <w:t>Dilip</w:t>
            </w:r>
            <w:proofErr w:type="spellEnd"/>
            <w:r w:rsidRPr="000734D3">
              <w:rPr>
                <w:rFonts w:ascii="Arial" w:hAnsi="Arial" w:cs="Arial"/>
                <w:color w:val="000000" w:themeColor="text1"/>
              </w:rPr>
              <w:t xml:space="preserve"> </w:t>
            </w:r>
            <w:proofErr w:type="spellStart"/>
            <w:r w:rsidRPr="000734D3">
              <w:rPr>
                <w:rFonts w:ascii="Arial" w:hAnsi="Arial" w:cs="Arial"/>
                <w:color w:val="000000" w:themeColor="text1"/>
              </w:rPr>
              <w:t>Aaugei</w:t>
            </w:r>
            <w:proofErr w:type="spellEnd"/>
          </w:p>
        </w:tc>
        <w:tc>
          <w:tcPr>
            <w:tcW w:w="1123" w:type="pct"/>
            <w:tcBorders>
              <w:top w:val="single" w:sz="4" w:space="0" w:color="000000"/>
              <w:left w:val="single" w:sz="4" w:space="0" w:color="000000"/>
              <w:bottom w:val="single" w:sz="4" w:space="0" w:color="000000"/>
            </w:tcBorders>
            <w:shd w:val="clear" w:color="auto" w:fill="auto"/>
          </w:tcPr>
          <w:p w14:paraId="64051C6D" w14:textId="25E734D2" w:rsidR="000734D3" w:rsidRDefault="000734D3" w:rsidP="007C7017">
            <w:pPr>
              <w:snapToGrid w:val="0"/>
              <w:ind w:left="60"/>
              <w:rPr>
                <w:rFonts w:ascii="Arial" w:hAnsi="Arial" w:cs="Arial"/>
                <w:color w:val="0000FF"/>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3205FEF" w14:textId="77777777" w:rsidR="000734D3" w:rsidRDefault="000734D3"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C0D2199" w14:textId="77777777" w:rsidR="000734D3" w:rsidRDefault="000734D3" w:rsidP="007C7017">
            <w:pPr>
              <w:snapToGrid w:val="0"/>
              <w:ind w:left="60"/>
              <w:rPr>
                <w:rFonts w:ascii="Arial" w:hAnsi="Arial" w:cs="Arial"/>
                <w:color w:val="0000FF"/>
              </w:rPr>
            </w:pPr>
          </w:p>
        </w:tc>
      </w:tr>
      <w:tr w:rsidR="000734D3" w14:paraId="4FD5D889" w14:textId="77777777" w:rsidTr="007211E7">
        <w:tc>
          <w:tcPr>
            <w:tcW w:w="1353" w:type="pct"/>
            <w:tcBorders>
              <w:top w:val="single" w:sz="4" w:space="0" w:color="000000"/>
              <w:left w:val="single" w:sz="4" w:space="0" w:color="000000"/>
              <w:bottom w:val="single" w:sz="4" w:space="0" w:color="000000"/>
            </w:tcBorders>
            <w:shd w:val="clear" w:color="auto" w:fill="auto"/>
          </w:tcPr>
          <w:p w14:paraId="00715108" w14:textId="31E22712" w:rsidR="000734D3" w:rsidRPr="000734D3" w:rsidRDefault="000734D3" w:rsidP="007C7017">
            <w:pPr>
              <w:rPr>
                <w:rFonts w:ascii="Arial" w:hAnsi="Arial" w:cs="Arial"/>
              </w:rPr>
            </w:pPr>
            <w:r w:rsidRPr="000734D3">
              <w:rPr>
                <w:rFonts w:ascii="Arial" w:hAnsi="Arial" w:cs="Arial"/>
              </w:rPr>
              <w:t xml:space="preserve">Anil Lama </w:t>
            </w:r>
          </w:p>
        </w:tc>
        <w:tc>
          <w:tcPr>
            <w:tcW w:w="1123" w:type="pct"/>
            <w:tcBorders>
              <w:top w:val="single" w:sz="4" w:space="0" w:color="000000"/>
              <w:left w:val="single" w:sz="4" w:space="0" w:color="000000"/>
              <w:bottom w:val="single" w:sz="4" w:space="0" w:color="000000"/>
            </w:tcBorders>
            <w:shd w:val="clear" w:color="auto" w:fill="auto"/>
          </w:tcPr>
          <w:p w14:paraId="163E5F26" w14:textId="4C019BA7" w:rsidR="000734D3" w:rsidRPr="000734D3" w:rsidRDefault="000734D3" w:rsidP="007C7017">
            <w:pPr>
              <w:snapToGrid w:val="0"/>
              <w:ind w:left="60"/>
              <w:rPr>
                <w:rFonts w:ascii="Arial" w:hAnsi="Arial" w:cs="Arial"/>
              </w:rPr>
            </w:pPr>
            <w:proofErr w:type="spellStart"/>
            <w:r w:rsidRPr="000734D3">
              <w:rPr>
                <w:rFonts w:ascii="Arial" w:hAnsi="Arial" w:cs="Arial"/>
              </w:rPr>
              <w:t>ASF</w:t>
            </w:r>
            <w:proofErr w:type="spellEnd"/>
            <w:r w:rsidRPr="000734D3">
              <w:rPr>
                <w:rFonts w:ascii="Arial" w:hAnsi="Arial" w:cs="Arial"/>
              </w:rPr>
              <w:t xml:space="preserve"> </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1D4F3F8" w14:textId="77777777" w:rsidR="000734D3" w:rsidRDefault="000734D3"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11A05B28" w14:textId="77777777" w:rsidR="000734D3" w:rsidRDefault="000734D3" w:rsidP="007C7017">
            <w:pPr>
              <w:snapToGrid w:val="0"/>
              <w:ind w:left="60"/>
              <w:rPr>
                <w:rFonts w:ascii="Arial" w:hAnsi="Arial" w:cs="Arial"/>
                <w:color w:val="0000FF"/>
              </w:rPr>
            </w:pPr>
          </w:p>
        </w:tc>
      </w:tr>
      <w:tr w:rsidR="000734D3" w14:paraId="3EC72C7B" w14:textId="77777777" w:rsidTr="007211E7">
        <w:tc>
          <w:tcPr>
            <w:tcW w:w="1353" w:type="pct"/>
            <w:tcBorders>
              <w:top w:val="single" w:sz="4" w:space="0" w:color="000000"/>
              <w:left w:val="single" w:sz="4" w:space="0" w:color="000000"/>
              <w:bottom w:val="single" w:sz="4" w:space="0" w:color="000000"/>
            </w:tcBorders>
            <w:shd w:val="clear" w:color="auto" w:fill="auto"/>
          </w:tcPr>
          <w:p w14:paraId="59E0D2CA" w14:textId="77777777" w:rsidR="000734D3" w:rsidRDefault="000734D3"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2103731D" w14:textId="77777777" w:rsidR="000734D3" w:rsidRDefault="000734D3"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1C63F04F" w14:textId="77777777" w:rsidR="000734D3" w:rsidRDefault="000734D3"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4106D932" w14:textId="77777777" w:rsidR="000734D3" w:rsidRDefault="000734D3" w:rsidP="007C7017">
            <w:pPr>
              <w:snapToGrid w:val="0"/>
              <w:ind w:left="60"/>
              <w:rPr>
                <w:rFonts w:ascii="Arial" w:hAnsi="Arial" w:cs="Arial"/>
                <w:color w:val="0000FF"/>
              </w:rPr>
            </w:pPr>
          </w:p>
        </w:tc>
      </w:tr>
      <w:tr w:rsidR="000734D3" w14:paraId="7A3C5A5D" w14:textId="77777777" w:rsidTr="007211E7">
        <w:tc>
          <w:tcPr>
            <w:tcW w:w="1353" w:type="pct"/>
            <w:tcBorders>
              <w:top w:val="single" w:sz="4" w:space="0" w:color="000000"/>
              <w:left w:val="single" w:sz="4" w:space="0" w:color="000000"/>
              <w:bottom w:val="single" w:sz="4" w:space="0" w:color="000000"/>
            </w:tcBorders>
            <w:shd w:val="clear" w:color="auto" w:fill="auto"/>
          </w:tcPr>
          <w:p w14:paraId="7A0231F0" w14:textId="77777777" w:rsidR="000734D3" w:rsidRDefault="000734D3"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4142BA6D" w14:textId="77777777" w:rsidR="000734D3" w:rsidRDefault="000734D3"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7F6B35A" w14:textId="77777777" w:rsidR="000734D3" w:rsidRDefault="000734D3"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0E4B4FAD" w14:textId="77777777" w:rsidR="000734D3" w:rsidRDefault="000734D3" w:rsidP="007C7017">
            <w:pPr>
              <w:snapToGrid w:val="0"/>
              <w:ind w:left="60"/>
              <w:rPr>
                <w:rFonts w:ascii="Arial" w:hAnsi="Arial" w:cs="Arial"/>
                <w:color w:val="0000FF"/>
              </w:rPr>
            </w:pPr>
          </w:p>
        </w:tc>
      </w:tr>
      <w:tr w:rsidR="000734D3" w14:paraId="0DA307F2" w14:textId="77777777" w:rsidTr="007211E7">
        <w:tc>
          <w:tcPr>
            <w:tcW w:w="1353" w:type="pct"/>
            <w:tcBorders>
              <w:top w:val="single" w:sz="4" w:space="0" w:color="000000"/>
              <w:left w:val="single" w:sz="4" w:space="0" w:color="000000"/>
              <w:bottom w:val="single" w:sz="4" w:space="0" w:color="000000"/>
            </w:tcBorders>
            <w:shd w:val="clear" w:color="auto" w:fill="auto"/>
          </w:tcPr>
          <w:p w14:paraId="78639CAA" w14:textId="77777777" w:rsidR="000734D3" w:rsidRDefault="000734D3"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207E21C4" w14:textId="77777777" w:rsidR="000734D3" w:rsidRDefault="000734D3"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1E2275C" w14:textId="77777777" w:rsidR="000734D3" w:rsidRDefault="000734D3"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C0CAF03" w14:textId="77777777" w:rsidR="000734D3" w:rsidRDefault="000734D3" w:rsidP="007C7017">
            <w:pPr>
              <w:snapToGrid w:val="0"/>
              <w:ind w:left="60"/>
              <w:rPr>
                <w:rFonts w:ascii="Arial" w:hAnsi="Arial" w:cs="Arial"/>
                <w:color w:val="0000FF"/>
              </w:rPr>
            </w:pPr>
          </w:p>
        </w:tc>
      </w:tr>
      <w:tr w:rsidR="000734D3" w14:paraId="474C73C0" w14:textId="77777777" w:rsidTr="007211E7">
        <w:tc>
          <w:tcPr>
            <w:tcW w:w="1353" w:type="pct"/>
            <w:tcBorders>
              <w:top w:val="single" w:sz="4" w:space="0" w:color="000000"/>
              <w:left w:val="single" w:sz="4" w:space="0" w:color="000000"/>
              <w:bottom w:val="single" w:sz="4" w:space="0" w:color="000000"/>
            </w:tcBorders>
            <w:shd w:val="clear" w:color="auto" w:fill="auto"/>
          </w:tcPr>
          <w:p w14:paraId="42747A26" w14:textId="77777777" w:rsidR="000734D3" w:rsidRDefault="000734D3"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097ED63B" w14:textId="77777777" w:rsidR="000734D3" w:rsidRDefault="000734D3"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61ED416A" w14:textId="77777777" w:rsidR="000734D3" w:rsidRDefault="000734D3"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65F3713F" w14:textId="77777777" w:rsidR="000734D3" w:rsidRDefault="000734D3" w:rsidP="007C7017">
            <w:pPr>
              <w:snapToGrid w:val="0"/>
              <w:ind w:left="60"/>
              <w:rPr>
                <w:rFonts w:ascii="Arial" w:hAnsi="Arial" w:cs="Arial"/>
                <w:color w:val="0000FF"/>
              </w:rPr>
            </w:pPr>
          </w:p>
        </w:tc>
      </w:tr>
      <w:tr w:rsidR="000734D3" w14:paraId="0F478336" w14:textId="77777777" w:rsidTr="007211E7">
        <w:tc>
          <w:tcPr>
            <w:tcW w:w="1353" w:type="pct"/>
            <w:tcBorders>
              <w:top w:val="single" w:sz="4" w:space="0" w:color="000000"/>
              <w:left w:val="single" w:sz="4" w:space="0" w:color="000000"/>
              <w:bottom w:val="single" w:sz="4" w:space="0" w:color="000000"/>
            </w:tcBorders>
            <w:shd w:val="clear" w:color="auto" w:fill="auto"/>
          </w:tcPr>
          <w:p w14:paraId="5B015BDF" w14:textId="77777777" w:rsidR="000734D3" w:rsidRDefault="000734D3"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5E2E7305" w14:textId="77777777" w:rsidR="000734D3" w:rsidRDefault="000734D3"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6FF6E12" w14:textId="77777777" w:rsidR="000734D3" w:rsidRDefault="000734D3"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002E678F" w14:textId="77777777" w:rsidR="000734D3" w:rsidRDefault="000734D3" w:rsidP="007C7017">
            <w:pPr>
              <w:snapToGrid w:val="0"/>
              <w:ind w:left="60"/>
              <w:rPr>
                <w:rFonts w:ascii="Arial" w:hAnsi="Arial" w:cs="Arial"/>
                <w:color w:val="0000FF"/>
              </w:rPr>
            </w:pPr>
          </w:p>
        </w:tc>
      </w:tr>
    </w:tbl>
    <w:p w14:paraId="283766D6" w14:textId="77777777" w:rsidR="007211E7" w:rsidRDefault="007211E7"/>
    <w:sectPr w:rsidR="007211E7">
      <w:headerReference w:type="default" r:id="rId8"/>
      <w:footerReference w:type="default" r:id="rId9"/>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2F22A7" w14:textId="77777777" w:rsidR="00200146" w:rsidRDefault="00200146">
      <w:r>
        <w:separator/>
      </w:r>
    </w:p>
  </w:endnote>
  <w:endnote w:type="continuationSeparator" w:id="0">
    <w:p w14:paraId="6BBD04B7" w14:textId="77777777" w:rsidR="00200146" w:rsidRDefault="00200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70867" w14:textId="77777777"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proofErr w:type="spellStart"/>
                          <w:r w:rsidRPr="002D2CE4">
                            <w:rPr>
                              <w:b/>
                              <w:smallCaps/>
                              <w:color w:val="222A35"/>
                              <w:sz w:val="18"/>
                              <w:szCs w:val="18"/>
                            </w:rPr>
                            <w:t>HRRP</w:t>
                          </w:r>
                          <w:proofErr w:type="spellEnd"/>
                          <w:r w:rsidRPr="002D2CE4">
                            <w:rPr>
                              <w:b/>
                              <w:smallCaps/>
                              <w:color w:val="222A35"/>
                              <w:sz w:val="18"/>
                              <w:szCs w:val="18"/>
                            </w:rPr>
                            <w:t xml:space="preserve">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1" w:history="1">
                            <w:r w:rsidRPr="002D2CE4">
                              <w:rPr>
                                <w:rStyle w:val="Hyperlink"/>
                                <w:sz w:val="18"/>
                                <w:szCs w:val="18"/>
                              </w:rPr>
                              <w:t>http://</w:t>
                            </w:r>
                            <w:proofErr w:type="spellStart"/>
                            <w:r w:rsidRPr="002D2CE4">
                              <w:rPr>
                                <w:rStyle w:val="Hyperlink"/>
                                <w:sz w:val="18"/>
                                <w:szCs w:val="18"/>
                              </w:rPr>
                              <w:t>hrrpnepal.org</w:t>
                            </w:r>
                            <w:proofErr w:type="spellEnd"/>
                            <w:r w:rsidRPr="002D2CE4">
                              <w:rPr>
                                <w:rStyle w:val="Hyperlink"/>
                                <w:sz w:val="18"/>
                                <w:szCs w:val="18"/>
                              </w:rPr>
                              <w:t>/</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proofErr w:type="spellStart"/>
                            <w:r w:rsidRPr="002D2CE4">
                              <w:rPr>
                                <w:rStyle w:val="Hyperlink"/>
                                <w:sz w:val="18"/>
                                <w:szCs w:val="18"/>
                              </w:rPr>
                              <w:t>info@hrrpnepal.org</w:t>
                            </w:r>
                            <w:proofErr w:type="spellEnd"/>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2D2CE4" w:rsidRPr="002D2CE4" w:rsidRDefault="002D2CE4" w:rsidP="002D2CE4">
                    <w:pPr>
                      <w:pStyle w:val="CRSFooter"/>
                      <w:jc w:val="right"/>
                      <w:rPr>
                        <w:sz w:val="18"/>
                        <w:szCs w:val="18"/>
                      </w:rPr>
                    </w:pPr>
                    <w:proofErr w:type="spellStart"/>
                    <w:r w:rsidRPr="002D2CE4">
                      <w:rPr>
                        <w:b/>
                        <w:smallCaps/>
                        <w:color w:val="222A35"/>
                        <w:sz w:val="18"/>
                        <w:szCs w:val="18"/>
                      </w:rPr>
                      <w:t>HRRP</w:t>
                    </w:r>
                    <w:proofErr w:type="spellEnd"/>
                    <w:r w:rsidRPr="002D2CE4">
                      <w:rPr>
                        <w:b/>
                        <w:smallCaps/>
                        <w:color w:val="222A35"/>
                        <w:sz w:val="18"/>
                        <w:szCs w:val="18"/>
                      </w:rPr>
                      <w:t xml:space="preserve">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3" w:history="1">
                      <w:r w:rsidRPr="002D2CE4">
                        <w:rPr>
                          <w:rStyle w:val="Hyperlink"/>
                          <w:sz w:val="18"/>
                          <w:szCs w:val="18"/>
                        </w:rPr>
                        <w:t>http://</w:t>
                      </w:r>
                      <w:proofErr w:type="spellStart"/>
                      <w:r w:rsidRPr="002D2CE4">
                        <w:rPr>
                          <w:rStyle w:val="Hyperlink"/>
                          <w:sz w:val="18"/>
                          <w:szCs w:val="18"/>
                        </w:rPr>
                        <w:t>hrrpnepal.org</w:t>
                      </w:r>
                      <w:proofErr w:type="spellEnd"/>
                      <w:r w:rsidRPr="002D2CE4">
                        <w:rPr>
                          <w:rStyle w:val="Hyperlink"/>
                          <w:sz w:val="18"/>
                          <w:szCs w:val="18"/>
                        </w:rPr>
                        <w:t>/</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proofErr w:type="spellStart"/>
                      <w:r w:rsidRPr="002D2CE4">
                        <w:rPr>
                          <w:rStyle w:val="Hyperlink"/>
                          <w:sz w:val="18"/>
                          <w:szCs w:val="18"/>
                        </w:rPr>
                        <w:t>info@hrrpnepal.org</w:t>
                      </w:r>
                      <w:proofErr w:type="spellEnd"/>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D34CFB">
      <w:rPr>
        <w:rFonts w:ascii="Arial" w:hAnsi="Arial" w:cs="Arial"/>
        <w:sz w:val="18"/>
        <w:szCs w:val="18"/>
      </w:rPr>
      <w:t xml:space="preserve"> </w:t>
    </w:r>
    <w:r w:rsidR="002D2CE4">
      <w:rPr>
        <w:rFonts w:ascii="Arial" w:hAnsi="Arial" w:cs="Arial"/>
        <w:sz w:val="18"/>
        <w:szCs w:val="18"/>
      </w:rPr>
      <w:t>05/05/2017</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A17D58" w14:textId="77777777" w:rsidR="00200146" w:rsidRDefault="00200146">
      <w:r>
        <w:separator/>
      </w:r>
    </w:p>
  </w:footnote>
  <w:footnote w:type="continuationSeparator" w:id="0">
    <w:p w14:paraId="0EE107DE" w14:textId="77777777" w:rsidR="00200146" w:rsidRDefault="002001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406DB8D8"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4C58FA47" w:rsidR="00D34CFB" w:rsidRDefault="00B734F0">
          <w:pPr>
            <w:pStyle w:val="Header"/>
            <w:jc w:val="right"/>
            <w:rPr>
              <w:rFonts w:ascii="Arial" w:hAnsi="Arial" w:cs="Arial"/>
            </w:rPr>
          </w:pPr>
          <w:r>
            <w:rPr>
              <w:noProof/>
              <w:lang w:bidi="ne-NP"/>
            </w:rPr>
            <w:drawing>
              <wp:anchor distT="0" distB="0" distL="114300" distR="114300" simplePos="0" relativeHeight="251659776" behindDoc="0" locked="0" layoutInCell="1" allowOverlap="1" wp14:anchorId="04E7223A" wp14:editId="19E0120D">
                <wp:simplePos x="0" y="0"/>
                <wp:positionH relativeFrom="margin">
                  <wp:posOffset>-13335</wp:posOffset>
                </wp:positionH>
                <wp:positionV relativeFrom="margin">
                  <wp:posOffset>-114300</wp:posOffset>
                </wp:positionV>
                <wp:extent cx="1181100" cy="483235"/>
                <wp:effectExtent l="0" t="0" r="0" b="0"/>
                <wp:wrapSquare wrapText="bothSides"/>
                <wp:docPr id="1" name="Picture 1" descr="C:\Users\skennedy\AppData\Local\Microsoft\Windows\INetCacheContent.Word\HRRP_Logo_HRRP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ennedy\AppData\Local\Microsoft\Windows\INetCacheContent.Word\HRRP_Logo_HRRP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7135B6" w14:textId="77777777" w:rsidR="00D34CFB" w:rsidRDefault="00D34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6B750A1"/>
    <w:multiLevelType w:val="hybridMultilevel"/>
    <w:tmpl w:val="C444F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0CD16967"/>
    <w:multiLevelType w:val="hybridMultilevel"/>
    <w:tmpl w:val="B1045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DE793A"/>
    <w:multiLevelType w:val="hybridMultilevel"/>
    <w:tmpl w:val="F584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76478B"/>
    <w:multiLevelType w:val="hybridMultilevel"/>
    <w:tmpl w:val="A644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7E6C91"/>
    <w:multiLevelType w:val="hybridMultilevel"/>
    <w:tmpl w:val="7CF06F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9">
    <w:nsid w:val="4F814FE7"/>
    <w:multiLevelType w:val="hybridMultilevel"/>
    <w:tmpl w:val="3B7217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6B403922"/>
    <w:multiLevelType w:val="hybridMultilevel"/>
    <w:tmpl w:val="2798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11"/>
  </w:num>
  <w:num w:numId="6">
    <w:abstractNumId w:val="6"/>
  </w:num>
  <w:num w:numId="7">
    <w:abstractNumId w:val="4"/>
  </w:num>
  <w:num w:numId="8">
    <w:abstractNumId w:val="9"/>
  </w:num>
  <w:num w:numId="9">
    <w:abstractNumId w:val="8"/>
  </w:num>
  <w:num w:numId="10">
    <w:abstractNumId w:val="4"/>
  </w:num>
  <w:num w:numId="11">
    <w:abstractNumId w:val="7"/>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836"/>
    <w:rsid w:val="00003F32"/>
    <w:rsid w:val="000734D3"/>
    <w:rsid w:val="0007422D"/>
    <w:rsid w:val="000A48D6"/>
    <w:rsid w:val="000C1ADC"/>
    <w:rsid w:val="000E1838"/>
    <w:rsid w:val="001112D2"/>
    <w:rsid w:val="00172283"/>
    <w:rsid w:val="00200146"/>
    <w:rsid w:val="0025778D"/>
    <w:rsid w:val="00294459"/>
    <w:rsid w:val="00294867"/>
    <w:rsid w:val="002D0E09"/>
    <w:rsid w:val="002D134E"/>
    <w:rsid w:val="002D2CE4"/>
    <w:rsid w:val="002D7FFD"/>
    <w:rsid w:val="00307006"/>
    <w:rsid w:val="0032043D"/>
    <w:rsid w:val="003D3E03"/>
    <w:rsid w:val="00426284"/>
    <w:rsid w:val="004276A3"/>
    <w:rsid w:val="004D26C3"/>
    <w:rsid w:val="0052255F"/>
    <w:rsid w:val="0054032F"/>
    <w:rsid w:val="00596E30"/>
    <w:rsid w:val="005A2F6A"/>
    <w:rsid w:val="005F1EA2"/>
    <w:rsid w:val="00604836"/>
    <w:rsid w:val="00664E67"/>
    <w:rsid w:val="006B3515"/>
    <w:rsid w:val="007211E7"/>
    <w:rsid w:val="00735969"/>
    <w:rsid w:val="00755DE9"/>
    <w:rsid w:val="007B771A"/>
    <w:rsid w:val="008366A6"/>
    <w:rsid w:val="00850E0B"/>
    <w:rsid w:val="00864F01"/>
    <w:rsid w:val="00880C15"/>
    <w:rsid w:val="008A40A9"/>
    <w:rsid w:val="009062B3"/>
    <w:rsid w:val="00923FE1"/>
    <w:rsid w:val="00930CBB"/>
    <w:rsid w:val="009466A8"/>
    <w:rsid w:val="009A7C26"/>
    <w:rsid w:val="009C7624"/>
    <w:rsid w:val="009E51E1"/>
    <w:rsid w:val="00A274DB"/>
    <w:rsid w:val="00B734F0"/>
    <w:rsid w:val="00C0094F"/>
    <w:rsid w:val="00C44024"/>
    <w:rsid w:val="00C55999"/>
    <w:rsid w:val="00CE56B7"/>
    <w:rsid w:val="00D34CFB"/>
    <w:rsid w:val="00D44337"/>
    <w:rsid w:val="00D5323D"/>
    <w:rsid w:val="00DB110C"/>
    <w:rsid w:val="00DF1482"/>
    <w:rsid w:val="00E15487"/>
    <w:rsid w:val="00E35A27"/>
    <w:rsid w:val="00E84827"/>
    <w:rsid w:val="00EB7C56"/>
    <w:rsid w:val="00ED76F5"/>
    <w:rsid w:val="00EE0E6A"/>
    <w:rsid w:val="00EE7033"/>
    <w:rsid w:val="00F33B1E"/>
    <w:rsid w:val="00F435A5"/>
    <w:rsid w:val="00F50E7E"/>
    <w:rsid w:val="00F54400"/>
    <w:rsid w:val="00FC7AFC"/>
    <w:rsid w:val="00FF385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E154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E154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94683">
      <w:bodyDiv w:val="1"/>
      <w:marLeft w:val="0"/>
      <w:marRight w:val="0"/>
      <w:marTop w:val="0"/>
      <w:marBottom w:val="0"/>
      <w:divBdr>
        <w:top w:val="none" w:sz="0" w:space="0" w:color="auto"/>
        <w:left w:val="none" w:sz="0" w:space="0" w:color="auto"/>
        <w:bottom w:val="none" w:sz="0" w:space="0" w:color="auto"/>
        <w:right w:val="none" w:sz="0" w:space="0" w:color="auto"/>
      </w:divBdr>
    </w:div>
    <w:div w:id="271665471">
      <w:bodyDiv w:val="1"/>
      <w:marLeft w:val="0"/>
      <w:marRight w:val="0"/>
      <w:marTop w:val="0"/>
      <w:marBottom w:val="0"/>
      <w:divBdr>
        <w:top w:val="none" w:sz="0" w:space="0" w:color="auto"/>
        <w:left w:val="none" w:sz="0" w:space="0" w:color="auto"/>
        <w:bottom w:val="none" w:sz="0" w:space="0" w:color="auto"/>
        <w:right w:val="none" w:sz="0" w:space="0" w:color="auto"/>
      </w:divBdr>
    </w:div>
    <w:div w:id="569852671">
      <w:bodyDiv w:val="1"/>
      <w:marLeft w:val="0"/>
      <w:marRight w:val="0"/>
      <w:marTop w:val="0"/>
      <w:marBottom w:val="0"/>
      <w:divBdr>
        <w:top w:val="none" w:sz="0" w:space="0" w:color="auto"/>
        <w:left w:val="none" w:sz="0" w:space="0" w:color="auto"/>
        <w:bottom w:val="none" w:sz="0" w:space="0" w:color="auto"/>
        <w:right w:val="none" w:sz="0" w:space="0" w:color="auto"/>
      </w:divBdr>
    </w:div>
    <w:div w:id="783043218">
      <w:bodyDiv w:val="1"/>
      <w:marLeft w:val="0"/>
      <w:marRight w:val="0"/>
      <w:marTop w:val="0"/>
      <w:marBottom w:val="0"/>
      <w:divBdr>
        <w:top w:val="none" w:sz="0" w:space="0" w:color="auto"/>
        <w:left w:val="none" w:sz="0" w:space="0" w:color="auto"/>
        <w:bottom w:val="none" w:sz="0" w:space="0" w:color="auto"/>
        <w:right w:val="none" w:sz="0" w:space="0" w:color="auto"/>
      </w:divBdr>
    </w:div>
    <w:div w:id="1153570883">
      <w:bodyDiv w:val="1"/>
      <w:marLeft w:val="0"/>
      <w:marRight w:val="0"/>
      <w:marTop w:val="0"/>
      <w:marBottom w:val="0"/>
      <w:divBdr>
        <w:top w:val="none" w:sz="0" w:space="0" w:color="auto"/>
        <w:left w:val="none" w:sz="0" w:space="0" w:color="auto"/>
        <w:bottom w:val="none" w:sz="0" w:space="0" w:color="auto"/>
        <w:right w:val="none" w:sz="0" w:space="0" w:color="auto"/>
      </w:divBdr>
    </w:div>
    <w:div w:id="1270891000">
      <w:bodyDiv w:val="1"/>
      <w:marLeft w:val="0"/>
      <w:marRight w:val="0"/>
      <w:marTop w:val="0"/>
      <w:marBottom w:val="0"/>
      <w:divBdr>
        <w:top w:val="none" w:sz="0" w:space="0" w:color="auto"/>
        <w:left w:val="none" w:sz="0" w:space="0" w:color="auto"/>
        <w:bottom w:val="none" w:sz="0" w:space="0" w:color="auto"/>
        <w:right w:val="none" w:sz="0" w:space="0" w:color="auto"/>
      </w:divBdr>
    </w:div>
    <w:div w:id="1558853062">
      <w:bodyDiv w:val="1"/>
      <w:marLeft w:val="0"/>
      <w:marRight w:val="0"/>
      <w:marTop w:val="0"/>
      <w:marBottom w:val="0"/>
      <w:divBdr>
        <w:top w:val="none" w:sz="0" w:space="0" w:color="auto"/>
        <w:left w:val="none" w:sz="0" w:space="0" w:color="auto"/>
        <w:bottom w:val="none" w:sz="0" w:space="0" w:color="auto"/>
        <w:right w:val="none" w:sz="0" w:space="0" w:color="auto"/>
      </w:divBdr>
    </w:div>
    <w:div w:id="1685596847">
      <w:bodyDiv w:val="1"/>
      <w:marLeft w:val="0"/>
      <w:marRight w:val="0"/>
      <w:marTop w:val="0"/>
      <w:marBottom w:val="0"/>
      <w:divBdr>
        <w:top w:val="none" w:sz="0" w:space="0" w:color="auto"/>
        <w:left w:val="none" w:sz="0" w:space="0" w:color="auto"/>
        <w:bottom w:val="none" w:sz="0" w:space="0" w:color="auto"/>
        <w:right w:val="none" w:sz="0" w:space="0" w:color="auto"/>
      </w:divBdr>
    </w:div>
    <w:div w:id="1701783626">
      <w:bodyDiv w:val="1"/>
      <w:marLeft w:val="0"/>
      <w:marRight w:val="0"/>
      <w:marTop w:val="0"/>
      <w:marBottom w:val="0"/>
      <w:divBdr>
        <w:top w:val="none" w:sz="0" w:space="0" w:color="auto"/>
        <w:left w:val="none" w:sz="0" w:space="0" w:color="auto"/>
        <w:bottom w:val="none" w:sz="0" w:space="0" w:color="auto"/>
        <w:right w:val="none" w:sz="0" w:space="0" w:color="auto"/>
      </w:divBdr>
    </w:div>
    <w:div w:id="1805199610">
      <w:bodyDiv w:val="1"/>
      <w:marLeft w:val="0"/>
      <w:marRight w:val="0"/>
      <w:marTop w:val="0"/>
      <w:marBottom w:val="0"/>
      <w:divBdr>
        <w:top w:val="none" w:sz="0" w:space="0" w:color="auto"/>
        <w:left w:val="none" w:sz="0" w:space="0" w:color="auto"/>
        <w:bottom w:val="none" w:sz="0" w:space="0" w:color="auto"/>
        <w:right w:val="none" w:sz="0" w:space="0" w:color="auto"/>
      </w:divBdr>
    </w:div>
    <w:div w:id="1855529805">
      <w:bodyDiv w:val="1"/>
      <w:marLeft w:val="0"/>
      <w:marRight w:val="0"/>
      <w:marTop w:val="0"/>
      <w:marBottom w:val="0"/>
      <w:divBdr>
        <w:top w:val="none" w:sz="0" w:space="0" w:color="auto"/>
        <w:left w:val="none" w:sz="0" w:space="0" w:color="auto"/>
        <w:bottom w:val="none" w:sz="0" w:space="0" w:color="auto"/>
        <w:right w:val="none" w:sz="0" w:space="0" w:color="auto"/>
      </w:divBdr>
    </w:div>
    <w:div w:id="21044922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5280</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Rijan Gajurel</cp:lastModifiedBy>
  <cp:revision>19</cp:revision>
  <cp:lastPrinted>2006-06-01T10:15:00Z</cp:lastPrinted>
  <dcterms:created xsi:type="dcterms:W3CDTF">2018-03-13T06:21:00Z</dcterms:created>
  <dcterms:modified xsi:type="dcterms:W3CDTF">2018-03-21T06:44:00Z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