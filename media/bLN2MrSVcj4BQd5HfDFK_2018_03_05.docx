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7249"/>
      </w:tblGrid>
      <w:tr w:rsidR="00D34CFB" w14:paraId="4F115B1F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C8C3BE4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>Meeting Purpose: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284E7" w14:textId="7A152ADB" w:rsidR="00D34CFB" w:rsidRPr="00622160" w:rsidRDefault="00680B18" w:rsidP="000F6FB9">
            <w:pPr>
              <w:spacing w:before="100" w:beforeAutospacing="1"/>
              <w:rPr>
                <w:color w:val="1F4E79" w:themeColor="accent1" w:themeShade="80"/>
              </w:rPr>
            </w:pPr>
            <w:r>
              <w:rPr>
                <w:rFonts w:ascii="Arial" w:hAnsi="Arial" w:cs="Arial"/>
                <w:i/>
                <w:iCs/>
                <w:color w:val="1F4E79" w:themeColor="accent1" w:themeShade="80"/>
              </w:rPr>
              <w:t>HRRP District</w:t>
            </w:r>
            <w:r w:rsidR="000F6FB9">
              <w:rPr>
                <w:rFonts w:ascii="Arial" w:hAnsi="Arial" w:cs="Arial"/>
                <w:i/>
                <w:iCs/>
                <w:color w:val="1F4E79" w:themeColor="accent1" w:themeShade="80"/>
              </w:rPr>
              <w:t xml:space="preserve"> Coordination Meeting</w:t>
            </w:r>
          </w:p>
        </w:tc>
      </w:tr>
      <w:tr w:rsidR="00D34CFB" w14:paraId="0A6C5961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E19FDB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Date: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8E77" w14:textId="5D9875D1" w:rsidR="00D34CFB" w:rsidRPr="00622160" w:rsidRDefault="00152557">
            <w:pPr>
              <w:rPr>
                <w:color w:val="1F4E79" w:themeColor="accent1" w:themeShade="80"/>
              </w:rPr>
            </w:pPr>
            <w:r>
              <w:rPr>
                <w:rFonts w:ascii="Arial" w:hAnsi="Arial" w:cs="Arial"/>
                <w:i/>
                <w:iCs/>
                <w:color w:val="1F4E79" w:themeColor="accent1" w:themeShade="80"/>
              </w:rPr>
              <w:t>02/06</w:t>
            </w:r>
            <w:r w:rsidR="004945DC" w:rsidRPr="00622160">
              <w:rPr>
                <w:rFonts w:ascii="Arial" w:hAnsi="Arial" w:cs="Arial"/>
                <w:i/>
                <w:iCs/>
                <w:color w:val="1F4E79" w:themeColor="accent1" w:themeShade="80"/>
              </w:rPr>
              <w:t>/2017</w:t>
            </w:r>
          </w:p>
        </w:tc>
      </w:tr>
      <w:tr w:rsidR="00D34CFB" w14:paraId="63DF8BE6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9AD9229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Time: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D2A61" w14:textId="7C6C2715" w:rsidR="00D34CFB" w:rsidRPr="00622160" w:rsidRDefault="00152557">
            <w:pPr>
              <w:rPr>
                <w:color w:val="1F4E79" w:themeColor="accent1" w:themeShade="80"/>
              </w:rPr>
            </w:pPr>
            <w:r>
              <w:rPr>
                <w:rFonts w:ascii="Arial" w:hAnsi="Arial" w:cs="Arial"/>
                <w:i/>
                <w:iCs/>
                <w:color w:val="1F4E79" w:themeColor="accent1" w:themeShade="80"/>
              </w:rPr>
              <w:t>12:00-2:30 PM</w:t>
            </w:r>
          </w:p>
        </w:tc>
      </w:tr>
      <w:tr w:rsidR="00D34CFB" w14:paraId="2DD5D0D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206ED65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Location: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DEC5A" w14:textId="48955B86" w:rsidR="004945DC" w:rsidRPr="00622160" w:rsidRDefault="000F6FB9" w:rsidP="004945DC">
            <w:pPr>
              <w:spacing w:before="100" w:beforeAutospacing="1"/>
              <w:rPr>
                <w:i/>
                <w:color w:val="1F4E79" w:themeColor="accent1" w:themeShade="80"/>
              </w:rPr>
            </w:pPr>
            <w:r>
              <w:rPr>
                <w:rFonts w:ascii="Arial" w:hAnsi="Arial" w:cs="Arial"/>
                <w:i/>
                <w:color w:val="1F4E79" w:themeColor="accent1" w:themeShade="80"/>
              </w:rPr>
              <w:t xml:space="preserve">Hotel </w:t>
            </w:r>
            <w:proofErr w:type="spellStart"/>
            <w:r>
              <w:rPr>
                <w:rFonts w:ascii="Arial" w:hAnsi="Arial" w:cs="Arial"/>
                <w:i/>
                <w:color w:val="1F4E79" w:themeColor="accent1" w:themeShade="80"/>
              </w:rPr>
              <w:t>Araniko</w:t>
            </w:r>
            <w:proofErr w:type="spellEnd"/>
            <w:r>
              <w:rPr>
                <w:rFonts w:ascii="Arial" w:hAnsi="Arial" w:cs="Arial"/>
                <w:i/>
                <w:color w:val="1F4E79" w:themeColor="accent1" w:themeShade="80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color w:val="1F4E79" w:themeColor="accent1" w:themeShade="80"/>
              </w:rPr>
              <w:t>Chautara</w:t>
            </w:r>
            <w:proofErr w:type="spellEnd"/>
          </w:p>
          <w:p w14:paraId="2ECDF251" w14:textId="37268F87" w:rsidR="00D34CFB" w:rsidRPr="00622160" w:rsidRDefault="00D34CFB">
            <w:pPr>
              <w:rPr>
                <w:i/>
                <w:color w:val="1F4E79" w:themeColor="accent1" w:themeShade="80"/>
              </w:rPr>
            </w:pPr>
          </w:p>
        </w:tc>
      </w:tr>
      <w:tr w:rsidR="00D34CFB" w14:paraId="4AF23373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EBA740A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>Meeting Facilitator: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372C3" w14:textId="1D03EA30" w:rsidR="004945DC" w:rsidRPr="00622160" w:rsidRDefault="00152557" w:rsidP="004945DC">
            <w:pPr>
              <w:spacing w:before="100" w:beforeAutospacing="1"/>
              <w:rPr>
                <w:i/>
                <w:color w:val="1F4E79" w:themeColor="accent1" w:themeShade="80"/>
              </w:rPr>
            </w:pPr>
            <w:r>
              <w:rPr>
                <w:rFonts w:ascii="Arial" w:hAnsi="Arial" w:cs="Arial"/>
                <w:i/>
                <w:color w:val="1F4E79" w:themeColor="accent1" w:themeShade="80"/>
              </w:rPr>
              <w:t>Manisha Rai</w:t>
            </w:r>
          </w:p>
          <w:p w14:paraId="5202A7F5" w14:textId="59A60752" w:rsidR="00D34CFB" w:rsidRPr="00622160" w:rsidRDefault="00D34CFB">
            <w:pPr>
              <w:rPr>
                <w:i/>
                <w:color w:val="1F4E79" w:themeColor="accent1" w:themeShade="80"/>
              </w:rPr>
            </w:pPr>
          </w:p>
        </w:tc>
      </w:tr>
      <w:tr w:rsidR="002D2CE4" w14:paraId="0D4E101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8ACADA0" w14:textId="77777777" w:rsidR="002D2CE4" w:rsidRDefault="002D2CE4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Minutes Taken By: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DADB7" w14:textId="7E1072E2" w:rsidR="002D2CE4" w:rsidRPr="00622160" w:rsidRDefault="00152557">
            <w:pPr>
              <w:rPr>
                <w:color w:val="1F4E79" w:themeColor="accent1" w:themeShade="80"/>
              </w:rPr>
            </w:pPr>
            <w:r>
              <w:rPr>
                <w:rFonts w:ascii="Arial" w:hAnsi="Arial" w:cs="Arial"/>
                <w:i/>
                <w:iCs/>
                <w:color w:val="1F4E79" w:themeColor="accent1" w:themeShade="80"/>
              </w:rPr>
              <w:t xml:space="preserve">Manisha Rai &amp; </w:t>
            </w:r>
            <w:proofErr w:type="spellStart"/>
            <w:r w:rsidR="004945DC" w:rsidRPr="00622160">
              <w:rPr>
                <w:rFonts w:ascii="Arial" w:hAnsi="Arial" w:cs="Arial"/>
                <w:i/>
                <w:iCs/>
                <w:color w:val="1F4E79" w:themeColor="accent1" w:themeShade="80"/>
              </w:rPr>
              <w:t>Aarju</w:t>
            </w:r>
            <w:proofErr w:type="spellEnd"/>
            <w:r w:rsidR="004945DC" w:rsidRPr="00622160">
              <w:rPr>
                <w:rFonts w:ascii="Arial" w:hAnsi="Arial" w:cs="Arial"/>
                <w:i/>
                <w:iCs/>
                <w:color w:val="1F4E79" w:themeColor="accent1" w:themeShade="80"/>
              </w:rPr>
              <w:t xml:space="preserve"> Basnet</w:t>
            </w:r>
            <w:r w:rsidR="000F6FB9">
              <w:rPr>
                <w:rFonts w:ascii="Arial" w:hAnsi="Arial" w:cs="Arial"/>
                <w:i/>
                <w:iCs/>
                <w:color w:val="1F4E79" w:themeColor="accent1" w:themeShade="80"/>
              </w:rPr>
              <w:t xml:space="preserve"> </w:t>
            </w:r>
          </w:p>
        </w:tc>
      </w:tr>
    </w:tbl>
    <w:p w14:paraId="6D6B16CF" w14:textId="77777777" w:rsidR="00D34CFB" w:rsidRDefault="00D34CFB">
      <w:pPr>
        <w:rPr>
          <w:rFonts w:ascii="Arial" w:hAnsi="Arial" w:cs="Arial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D34CFB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DAE5BF" w14:textId="77777777" w:rsidR="00D34CFB" w:rsidRDefault="00D34C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Discussion:</w:t>
            </w:r>
            <w:r>
              <w:rPr>
                <w:rFonts w:ascii="Arial" w:hAnsi="Arial" w:cs="Arial"/>
              </w:rPr>
              <w:t xml:space="preserve"> (Items/Knowledge Shared)</w:t>
            </w:r>
            <w:r w:rsidR="00FF3854">
              <w:rPr>
                <w:rFonts w:ascii="Arial" w:hAnsi="Arial" w:cs="Arial"/>
              </w:rPr>
              <w:t xml:space="preserve"> </w:t>
            </w:r>
          </w:p>
          <w:p w14:paraId="50F13E6D" w14:textId="26D23228" w:rsidR="00390392" w:rsidRDefault="00390392"/>
        </w:tc>
      </w:tr>
      <w:tr w:rsidR="00D34CFB" w:rsidRPr="00BB1926" w14:paraId="60FAD30C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B71BE" w14:textId="50EEFD17" w:rsidR="00AB38A4" w:rsidRPr="00AB38A4" w:rsidRDefault="00AB38A4" w:rsidP="00AB38A4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2E74B5" w:themeColor="accent1" w:themeShade="BF"/>
                <w:sz w:val="24"/>
                <w:szCs w:val="24"/>
              </w:rPr>
            </w:pPr>
            <w:r w:rsidRPr="00AB38A4">
              <w:rPr>
                <w:i/>
                <w:iCs/>
                <w:color w:val="2E74B5" w:themeColor="accent1" w:themeShade="BF"/>
                <w:sz w:val="24"/>
                <w:szCs w:val="24"/>
              </w:rPr>
              <w:t>Introduction and Welcome</w:t>
            </w:r>
          </w:p>
          <w:p w14:paraId="64C871A5" w14:textId="50438578" w:rsidR="00390392" w:rsidRPr="00AB38A4" w:rsidRDefault="00390392" w:rsidP="00AB38A4">
            <w:pPr>
              <w:pStyle w:val="ListParagraph"/>
              <w:jc w:val="both"/>
              <w:rPr>
                <w:sz w:val="22"/>
                <w:szCs w:val="22"/>
              </w:rPr>
            </w:pPr>
            <w:r w:rsidRPr="00AB38A4">
              <w:rPr>
                <w:sz w:val="22"/>
                <w:szCs w:val="22"/>
              </w:rPr>
              <w:t xml:space="preserve">The meeting was started by welcoming the participants </w:t>
            </w:r>
            <w:r w:rsidR="00BB1926" w:rsidRPr="00AB38A4">
              <w:rPr>
                <w:sz w:val="22"/>
                <w:szCs w:val="22"/>
              </w:rPr>
              <w:t xml:space="preserve">and was </w:t>
            </w:r>
            <w:r w:rsidRPr="00AB38A4">
              <w:rPr>
                <w:sz w:val="22"/>
                <w:szCs w:val="22"/>
              </w:rPr>
              <w:t xml:space="preserve">followed by their introduction. </w:t>
            </w:r>
            <w:r w:rsidR="00AB38A4">
              <w:rPr>
                <w:sz w:val="22"/>
                <w:szCs w:val="22"/>
              </w:rPr>
              <w:t xml:space="preserve">It was </w:t>
            </w:r>
            <w:r w:rsidRPr="00AB38A4">
              <w:rPr>
                <w:sz w:val="22"/>
                <w:szCs w:val="22"/>
              </w:rPr>
              <w:t>conducted</w:t>
            </w:r>
            <w:r w:rsidR="00AB38A4">
              <w:rPr>
                <w:sz w:val="22"/>
                <w:szCs w:val="22"/>
              </w:rPr>
              <w:t xml:space="preserve"> in semi-formal structure</w:t>
            </w:r>
            <w:r w:rsidRPr="00AB38A4">
              <w:rPr>
                <w:sz w:val="22"/>
                <w:szCs w:val="22"/>
              </w:rPr>
              <w:t xml:space="preserve"> in the presence of </w:t>
            </w:r>
            <w:proofErr w:type="spellStart"/>
            <w:r w:rsidR="00114348" w:rsidRPr="00AB38A4">
              <w:rPr>
                <w:sz w:val="22"/>
                <w:szCs w:val="22"/>
              </w:rPr>
              <w:t>MoUD</w:t>
            </w:r>
            <w:proofErr w:type="spellEnd"/>
            <w:r w:rsidR="00114348" w:rsidRPr="00AB38A4">
              <w:rPr>
                <w:sz w:val="22"/>
                <w:szCs w:val="22"/>
              </w:rPr>
              <w:t>/</w:t>
            </w:r>
            <w:r w:rsidRPr="00AB38A4">
              <w:rPr>
                <w:sz w:val="22"/>
                <w:szCs w:val="22"/>
              </w:rPr>
              <w:t xml:space="preserve">DLPIU </w:t>
            </w:r>
            <w:r w:rsidR="00114348" w:rsidRPr="00AB38A4">
              <w:rPr>
                <w:sz w:val="22"/>
                <w:szCs w:val="22"/>
              </w:rPr>
              <w:t xml:space="preserve">acting </w:t>
            </w:r>
            <w:r w:rsidRPr="00AB38A4">
              <w:rPr>
                <w:sz w:val="22"/>
                <w:szCs w:val="22"/>
              </w:rPr>
              <w:t xml:space="preserve">Chief </w:t>
            </w:r>
            <w:proofErr w:type="spellStart"/>
            <w:r w:rsidR="00114348" w:rsidRPr="00AB38A4">
              <w:rPr>
                <w:sz w:val="22"/>
                <w:szCs w:val="22"/>
              </w:rPr>
              <w:t>Er</w:t>
            </w:r>
            <w:proofErr w:type="spellEnd"/>
            <w:r w:rsidR="00114348" w:rsidRPr="00AB38A4">
              <w:rPr>
                <w:sz w:val="22"/>
                <w:szCs w:val="22"/>
              </w:rPr>
              <w:t>. Tanka Prasad Gautam</w:t>
            </w:r>
            <w:r w:rsidR="00807CF3" w:rsidRPr="00AB38A4">
              <w:rPr>
                <w:sz w:val="22"/>
                <w:szCs w:val="22"/>
              </w:rPr>
              <w:t xml:space="preserve">, representative from NRA, NRCS, UNDP, CDECF, Mercy Corps, CARE-N, CSRC, TGH, ARSOW-N, World Vision, Transparency Int. Nepal, </w:t>
            </w:r>
            <w:proofErr w:type="spellStart"/>
            <w:r w:rsidR="00807CF3" w:rsidRPr="00AB38A4">
              <w:rPr>
                <w:sz w:val="22"/>
                <w:szCs w:val="22"/>
              </w:rPr>
              <w:t>Janahi</w:t>
            </w:r>
            <w:r w:rsidR="006B43CE" w:rsidRPr="00AB38A4">
              <w:rPr>
                <w:sz w:val="22"/>
                <w:szCs w:val="22"/>
              </w:rPr>
              <w:t>t</w:t>
            </w:r>
            <w:proofErr w:type="spellEnd"/>
            <w:r w:rsidR="006B43CE" w:rsidRPr="00AB38A4">
              <w:rPr>
                <w:sz w:val="22"/>
                <w:szCs w:val="22"/>
              </w:rPr>
              <w:t xml:space="preserve"> GSS, CARITAS-N, DSE, SOS and </w:t>
            </w:r>
            <w:r w:rsidR="00807CF3" w:rsidRPr="00AB38A4">
              <w:rPr>
                <w:sz w:val="22"/>
                <w:szCs w:val="22"/>
              </w:rPr>
              <w:t>WOREC.</w:t>
            </w:r>
          </w:p>
          <w:p w14:paraId="2636E8BF" w14:textId="77777777" w:rsidR="00390392" w:rsidRPr="00BB1926" w:rsidRDefault="00390392" w:rsidP="00390392">
            <w:pPr>
              <w:jc w:val="both"/>
              <w:rPr>
                <w:sz w:val="22"/>
                <w:szCs w:val="22"/>
              </w:rPr>
            </w:pPr>
          </w:p>
          <w:p w14:paraId="5509F788" w14:textId="1003D59B" w:rsidR="00AB38A4" w:rsidRPr="00AB38A4" w:rsidRDefault="00AB38A4" w:rsidP="00AB38A4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2E74B5" w:themeColor="accent1" w:themeShade="BF"/>
                <w:sz w:val="24"/>
                <w:szCs w:val="24"/>
              </w:rPr>
            </w:pPr>
            <w:r>
              <w:rPr>
                <w:i/>
                <w:iCs/>
                <w:color w:val="2E74B5" w:themeColor="accent1" w:themeShade="BF"/>
                <w:sz w:val="24"/>
                <w:szCs w:val="24"/>
              </w:rPr>
              <w:t>Presentation on Reconstruction Progress by HRRP (As of 31 Jan 2018)</w:t>
            </w:r>
          </w:p>
          <w:p w14:paraId="6C37A73E" w14:textId="4FB1015B" w:rsidR="00200993" w:rsidRDefault="003A3D83" w:rsidP="005D6BCB">
            <w:pPr>
              <w:ind w:left="60"/>
              <w:jc w:val="center"/>
              <w:rPr>
                <w:sz w:val="22"/>
                <w:szCs w:val="22"/>
                <w:lang w:val="en-GB"/>
              </w:rPr>
            </w:pPr>
            <w:r w:rsidRPr="00BB1926">
              <w:rPr>
                <w:sz w:val="22"/>
                <w:szCs w:val="22"/>
                <w:lang w:val="en-GB"/>
              </w:rPr>
              <w:t>Total Beneficiaries:</w:t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="00807CF3">
              <w:rPr>
                <w:sz w:val="22"/>
                <w:szCs w:val="22"/>
                <w:lang w:val="en-GB"/>
              </w:rPr>
              <w:t>83,611</w:t>
            </w:r>
          </w:p>
          <w:p w14:paraId="548DDA6C" w14:textId="1369D64A" w:rsidR="008C37CC" w:rsidRPr="00BB1926" w:rsidRDefault="008C37CC" w:rsidP="00AB38A4">
            <w:pPr>
              <w:ind w:left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>Total Partnership agreement:                                            78,149</w:t>
            </w:r>
          </w:p>
          <w:p w14:paraId="2E17DBB1" w14:textId="4B8B0C13" w:rsidR="00200993" w:rsidRPr="00BB1926" w:rsidRDefault="003A3D83" w:rsidP="00AB38A4">
            <w:pPr>
              <w:ind w:left="60"/>
              <w:jc w:val="center"/>
              <w:rPr>
                <w:sz w:val="22"/>
                <w:szCs w:val="22"/>
              </w:rPr>
            </w:pPr>
            <w:r w:rsidRPr="00BB1926">
              <w:rPr>
                <w:sz w:val="22"/>
                <w:szCs w:val="22"/>
                <w:lang w:val="en-GB"/>
              </w:rPr>
              <w:t>First Tranche release:</w:t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="00807CF3">
              <w:rPr>
                <w:sz w:val="22"/>
                <w:szCs w:val="22"/>
                <w:lang w:val="en-GB"/>
              </w:rPr>
              <w:t>77,926</w:t>
            </w:r>
          </w:p>
          <w:p w14:paraId="6453CF38" w14:textId="73FD6E00" w:rsidR="00200993" w:rsidRPr="00BB1926" w:rsidRDefault="005D6BCB" w:rsidP="00AB38A4">
            <w:pPr>
              <w:ind w:left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No. </w:t>
            </w:r>
            <w:r w:rsidR="00C02B24" w:rsidRPr="00BB1926">
              <w:rPr>
                <w:sz w:val="22"/>
                <w:szCs w:val="22"/>
                <w:lang w:val="en-GB"/>
              </w:rPr>
              <w:t xml:space="preserve">of </w:t>
            </w:r>
            <w:r w:rsidR="008C37CC">
              <w:rPr>
                <w:sz w:val="22"/>
                <w:szCs w:val="22"/>
                <w:lang w:val="en-GB"/>
              </w:rPr>
              <w:t>started</w:t>
            </w:r>
            <w:r w:rsidR="00C02B24" w:rsidRPr="00BB1926">
              <w:rPr>
                <w:sz w:val="22"/>
                <w:szCs w:val="22"/>
                <w:lang w:val="en-GB"/>
              </w:rPr>
              <w:t xml:space="preserve"> </w:t>
            </w:r>
            <w:r w:rsidR="00BB1926">
              <w:rPr>
                <w:sz w:val="22"/>
                <w:szCs w:val="22"/>
                <w:lang w:val="en-GB"/>
              </w:rPr>
              <w:t>construction:</w:t>
            </w:r>
            <w:r w:rsidR="00BB1926">
              <w:rPr>
                <w:sz w:val="22"/>
                <w:szCs w:val="22"/>
                <w:lang w:val="en-GB"/>
              </w:rPr>
              <w:tab/>
            </w:r>
            <w:r w:rsidR="00BB1926">
              <w:rPr>
                <w:sz w:val="22"/>
                <w:szCs w:val="22"/>
                <w:lang w:val="en-GB"/>
              </w:rPr>
              <w:tab/>
            </w:r>
            <w:r w:rsidR="008C37CC">
              <w:rPr>
                <w:sz w:val="22"/>
                <w:szCs w:val="22"/>
                <w:lang w:val="en-GB"/>
              </w:rPr>
              <w:t xml:space="preserve">                          </w:t>
            </w:r>
            <w:r w:rsidR="00807CF3">
              <w:rPr>
                <w:sz w:val="22"/>
                <w:szCs w:val="22"/>
                <w:lang w:val="en-GB"/>
              </w:rPr>
              <w:t>50,374</w:t>
            </w:r>
          </w:p>
          <w:p w14:paraId="7E4180D7" w14:textId="3D8343BA" w:rsidR="00200993" w:rsidRPr="00BB1926" w:rsidRDefault="00C02B24" w:rsidP="00AB38A4">
            <w:pPr>
              <w:ind w:left="60"/>
              <w:jc w:val="center"/>
              <w:rPr>
                <w:sz w:val="22"/>
                <w:szCs w:val="22"/>
              </w:rPr>
            </w:pPr>
            <w:r w:rsidRPr="00BB1926">
              <w:rPr>
                <w:sz w:val="22"/>
                <w:szCs w:val="22"/>
                <w:lang w:val="en-GB"/>
              </w:rPr>
              <w:t>App</w:t>
            </w:r>
            <w:r w:rsidR="008C37CC">
              <w:rPr>
                <w:sz w:val="22"/>
                <w:szCs w:val="22"/>
                <w:lang w:val="en-GB"/>
              </w:rPr>
              <w:t>roved</w:t>
            </w:r>
            <w:r w:rsidR="00BB1926">
              <w:rPr>
                <w:sz w:val="22"/>
                <w:szCs w:val="22"/>
                <w:lang w:val="en-GB"/>
              </w:rPr>
              <w:t xml:space="preserve"> for Second Tranche:</w:t>
            </w:r>
            <w:r w:rsidR="00BB1926">
              <w:rPr>
                <w:sz w:val="22"/>
                <w:szCs w:val="22"/>
                <w:lang w:val="en-GB"/>
              </w:rPr>
              <w:tab/>
            </w:r>
            <w:r w:rsidR="00BB1926">
              <w:rPr>
                <w:sz w:val="22"/>
                <w:szCs w:val="22"/>
                <w:lang w:val="en-GB"/>
              </w:rPr>
              <w:tab/>
            </w:r>
            <w:r w:rsidR="00BB1926">
              <w:rPr>
                <w:sz w:val="22"/>
                <w:szCs w:val="22"/>
                <w:lang w:val="en-GB"/>
              </w:rPr>
              <w:tab/>
            </w:r>
            <w:r w:rsidR="008C37CC">
              <w:rPr>
                <w:sz w:val="22"/>
                <w:szCs w:val="22"/>
                <w:lang w:val="en-GB"/>
              </w:rPr>
              <w:t xml:space="preserve">             40,350</w:t>
            </w:r>
          </w:p>
          <w:p w14:paraId="2C539100" w14:textId="3B798458" w:rsidR="00200993" w:rsidRPr="00BB1926" w:rsidRDefault="008C37CC" w:rsidP="005D6BCB">
            <w:pPr>
              <w:ind w:left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>Approved</w:t>
            </w:r>
            <w:r w:rsidR="003A3D83" w:rsidRPr="00BB1926">
              <w:rPr>
                <w:sz w:val="22"/>
                <w:szCs w:val="22"/>
                <w:lang w:val="en-GB"/>
              </w:rPr>
              <w:t xml:space="preserve"> for Third Tranche:</w:t>
            </w:r>
            <w:r w:rsidR="003A3D83" w:rsidRPr="00BB1926">
              <w:rPr>
                <w:sz w:val="22"/>
                <w:szCs w:val="22"/>
                <w:lang w:val="en-GB"/>
              </w:rPr>
              <w:tab/>
            </w:r>
            <w:r w:rsidR="003A3D83" w:rsidRPr="00BB1926">
              <w:rPr>
                <w:sz w:val="22"/>
                <w:szCs w:val="22"/>
                <w:lang w:val="en-GB"/>
              </w:rPr>
              <w:tab/>
            </w:r>
            <w:r w:rsidR="003A3D83" w:rsidRPr="00BB1926">
              <w:rPr>
                <w:sz w:val="22"/>
                <w:szCs w:val="22"/>
                <w:lang w:val="en-GB"/>
              </w:rPr>
              <w:tab/>
              <w:t xml:space="preserve">    </w:t>
            </w:r>
            <w:r w:rsidR="003A3D83" w:rsidRPr="00BB1926">
              <w:rPr>
                <w:sz w:val="22"/>
                <w:szCs w:val="22"/>
                <w:lang w:val="en-GB"/>
              </w:rPr>
              <w:tab/>
            </w:r>
            <w:r>
              <w:rPr>
                <w:sz w:val="22"/>
                <w:szCs w:val="22"/>
                <w:lang w:val="en-GB"/>
              </w:rPr>
              <w:t>5,486</w:t>
            </w:r>
          </w:p>
          <w:p w14:paraId="0541DD15" w14:textId="0D3BF19E" w:rsidR="00200993" w:rsidRPr="00BB1926" w:rsidRDefault="00C02B24" w:rsidP="00AB38A4">
            <w:pPr>
              <w:ind w:left="60"/>
              <w:jc w:val="center"/>
              <w:rPr>
                <w:sz w:val="22"/>
                <w:szCs w:val="22"/>
              </w:rPr>
            </w:pPr>
            <w:r w:rsidRPr="00BB1926">
              <w:rPr>
                <w:sz w:val="22"/>
                <w:szCs w:val="22"/>
                <w:lang w:val="en-GB"/>
              </w:rPr>
              <w:t>No. of Completed houses:</w:t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Pr="00BB1926">
              <w:rPr>
                <w:sz w:val="22"/>
                <w:szCs w:val="22"/>
                <w:lang w:val="en-GB"/>
              </w:rPr>
              <w:tab/>
            </w:r>
            <w:r w:rsidR="003A3D83" w:rsidRPr="00BB1926">
              <w:rPr>
                <w:sz w:val="22"/>
                <w:szCs w:val="22"/>
                <w:lang w:val="en-GB"/>
              </w:rPr>
              <w:t xml:space="preserve"> </w:t>
            </w:r>
            <w:r w:rsidR="008C37CC">
              <w:rPr>
                <w:sz w:val="22"/>
                <w:szCs w:val="22"/>
                <w:lang w:val="en-GB"/>
              </w:rPr>
              <w:t>9,816</w:t>
            </w:r>
          </w:p>
          <w:p w14:paraId="0C5CC5A1" w14:textId="2669DE6A" w:rsidR="00AB38A4" w:rsidRPr="00BB1926" w:rsidRDefault="00726785" w:rsidP="00AB38A4">
            <w:p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</w:t>
            </w:r>
          </w:p>
          <w:p w14:paraId="5E1659F3" w14:textId="0ADF6198" w:rsidR="00AB38A4" w:rsidRPr="00AB38A4" w:rsidRDefault="00AB38A4" w:rsidP="00AB38A4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2E74B5" w:themeColor="accent1" w:themeShade="BF"/>
                <w:sz w:val="24"/>
                <w:szCs w:val="24"/>
              </w:rPr>
            </w:pPr>
            <w:r>
              <w:rPr>
                <w:i/>
                <w:iCs/>
                <w:color w:val="2E74B5" w:themeColor="accent1" w:themeShade="BF"/>
                <w:sz w:val="24"/>
                <w:szCs w:val="24"/>
              </w:rPr>
              <w:t>Progress and Update Sharing by each PO</w:t>
            </w:r>
          </w:p>
          <w:p w14:paraId="5ABF660F" w14:textId="28A8ED97" w:rsidR="008C37CC" w:rsidRDefault="00541711" w:rsidP="00AB38A4">
            <w:pPr>
              <w:spacing w:before="100" w:beforeAutospacing="1" w:after="100" w:afterAutospacing="1"/>
              <w:ind w:left="180"/>
              <w:rPr>
                <w:sz w:val="22"/>
                <w:szCs w:val="22"/>
              </w:rPr>
            </w:pPr>
            <w:r w:rsidRPr="00BB1926">
              <w:rPr>
                <w:sz w:val="22"/>
                <w:szCs w:val="22"/>
              </w:rPr>
              <w:t xml:space="preserve">All the POs shared </w:t>
            </w:r>
            <w:r w:rsidR="003A011D">
              <w:rPr>
                <w:sz w:val="22"/>
                <w:szCs w:val="22"/>
              </w:rPr>
              <w:t xml:space="preserve">the </w:t>
            </w:r>
            <w:r w:rsidRPr="00BB1926">
              <w:rPr>
                <w:sz w:val="22"/>
                <w:szCs w:val="22"/>
              </w:rPr>
              <w:t>status</w:t>
            </w:r>
            <w:r w:rsidR="008C37CC">
              <w:rPr>
                <w:sz w:val="22"/>
                <w:szCs w:val="22"/>
              </w:rPr>
              <w:t xml:space="preserve"> of </w:t>
            </w:r>
            <w:r w:rsidR="003A011D">
              <w:rPr>
                <w:sz w:val="22"/>
                <w:szCs w:val="22"/>
              </w:rPr>
              <w:t xml:space="preserve">respective </w:t>
            </w:r>
            <w:r w:rsidR="008C37CC">
              <w:rPr>
                <w:sz w:val="22"/>
                <w:szCs w:val="22"/>
              </w:rPr>
              <w:t>project/activ</w:t>
            </w:r>
            <w:r w:rsidR="003A011D">
              <w:rPr>
                <w:sz w:val="22"/>
                <w:szCs w:val="22"/>
              </w:rPr>
              <w:t xml:space="preserve">ities on reconstruction and NRA </w:t>
            </w:r>
            <w:r w:rsidR="008C37CC">
              <w:rPr>
                <w:sz w:val="22"/>
                <w:szCs w:val="22"/>
              </w:rPr>
              <w:t xml:space="preserve">representative </w:t>
            </w:r>
            <w:r w:rsidR="003A011D">
              <w:rPr>
                <w:sz w:val="22"/>
                <w:szCs w:val="22"/>
              </w:rPr>
              <w:t xml:space="preserve">also </w:t>
            </w:r>
            <w:r w:rsidR="00E9539D">
              <w:rPr>
                <w:sz w:val="22"/>
                <w:szCs w:val="22"/>
              </w:rPr>
              <w:t>briefed</w:t>
            </w:r>
            <w:r w:rsidR="008C37CC">
              <w:rPr>
                <w:sz w:val="22"/>
                <w:szCs w:val="22"/>
              </w:rPr>
              <w:t xml:space="preserve"> recent update/activities done by NRA in district. </w:t>
            </w:r>
          </w:p>
          <w:p w14:paraId="5F4E3D55" w14:textId="58769E39" w:rsidR="00981AEE" w:rsidRDefault="00541711" w:rsidP="003A011D">
            <w:pPr>
              <w:spacing w:before="100" w:beforeAutospacing="1" w:after="100" w:afterAutospacing="1"/>
              <w:ind w:left="180"/>
              <w:rPr>
                <w:sz w:val="22"/>
                <w:szCs w:val="22"/>
              </w:rPr>
            </w:pPr>
            <w:r w:rsidRPr="00BB1926">
              <w:rPr>
                <w:sz w:val="22"/>
                <w:szCs w:val="22"/>
              </w:rPr>
              <w:t xml:space="preserve">Most </w:t>
            </w:r>
            <w:r w:rsidR="008C37CC">
              <w:rPr>
                <w:sz w:val="22"/>
                <w:szCs w:val="22"/>
              </w:rPr>
              <w:t xml:space="preserve">of the POs </w:t>
            </w:r>
            <w:r w:rsidR="00F21D91">
              <w:rPr>
                <w:sz w:val="22"/>
                <w:szCs w:val="22"/>
              </w:rPr>
              <w:t xml:space="preserve">reported water shortage </w:t>
            </w:r>
            <w:r w:rsidR="000C159C">
              <w:rPr>
                <w:sz w:val="22"/>
                <w:szCs w:val="22"/>
              </w:rPr>
              <w:t>as</w:t>
            </w:r>
            <w:r w:rsidR="006B43CE">
              <w:rPr>
                <w:sz w:val="22"/>
                <w:szCs w:val="22"/>
              </w:rPr>
              <w:t xml:space="preserve"> a</w:t>
            </w:r>
            <w:r w:rsidR="000C159C">
              <w:rPr>
                <w:sz w:val="22"/>
                <w:szCs w:val="22"/>
              </w:rPr>
              <w:t xml:space="preserve"> challenge to reconstruction. D</w:t>
            </w:r>
            <w:r w:rsidR="00F21D91">
              <w:rPr>
                <w:sz w:val="22"/>
                <w:szCs w:val="22"/>
              </w:rPr>
              <w:t xml:space="preserve">ue to </w:t>
            </w:r>
            <w:r w:rsidR="000C159C">
              <w:rPr>
                <w:sz w:val="22"/>
                <w:szCs w:val="22"/>
              </w:rPr>
              <w:t>lack of</w:t>
            </w:r>
            <w:r w:rsidR="003A011D">
              <w:rPr>
                <w:sz w:val="22"/>
                <w:szCs w:val="22"/>
              </w:rPr>
              <w:t xml:space="preserve"> water </w:t>
            </w:r>
            <w:r w:rsidR="00F21D91">
              <w:rPr>
                <w:sz w:val="22"/>
                <w:szCs w:val="22"/>
              </w:rPr>
              <w:t xml:space="preserve">reconstruction is </w:t>
            </w:r>
            <w:r w:rsidR="000C159C">
              <w:rPr>
                <w:sz w:val="22"/>
                <w:szCs w:val="22"/>
              </w:rPr>
              <w:t>severely affected in many areas.</w:t>
            </w:r>
            <w:r w:rsidR="003A011D">
              <w:rPr>
                <w:sz w:val="22"/>
                <w:szCs w:val="22"/>
              </w:rPr>
              <w:t xml:space="preserve"> Those areas where is not water/wash scheme projects, has not well reconstruction progress.</w:t>
            </w:r>
          </w:p>
          <w:p w14:paraId="658B1879" w14:textId="5DA2D87C" w:rsidR="000C159C" w:rsidRDefault="000C159C" w:rsidP="00F5348D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F5348D">
              <w:rPr>
                <w:sz w:val="22"/>
                <w:szCs w:val="22"/>
              </w:rPr>
              <w:t xml:space="preserve">CARITAS-N is extending TA activities in 2 more VDCs, </w:t>
            </w:r>
            <w:proofErr w:type="spellStart"/>
            <w:r w:rsidRPr="00F5348D">
              <w:rPr>
                <w:sz w:val="22"/>
                <w:szCs w:val="22"/>
              </w:rPr>
              <w:t>Yamunadada</w:t>
            </w:r>
            <w:proofErr w:type="spellEnd"/>
            <w:r w:rsidRPr="00F5348D">
              <w:rPr>
                <w:sz w:val="22"/>
                <w:szCs w:val="22"/>
              </w:rPr>
              <w:t xml:space="preserve"> and </w:t>
            </w:r>
            <w:proofErr w:type="spellStart"/>
            <w:r w:rsidRPr="00F5348D">
              <w:rPr>
                <w:sz w:val="22"/>
                <w:szCs w:val="22"/>
              </w:rPr>
              <w:t>Sunkhani</w:t>
            </w:r>
            <w:proofErr w:type="spellEnd"/>
            <w:r w:rsidRPr="00F5348D">
              <w:rPr>
                <w:sz w:val="22"/>
                <w:szCs w:val="22"/>
              </w:rPr>
              <w:t xml:space="preserve"> within a month</w:t>
            </w:r>
            <w:r w:rsidR="00494EAB" w:rsidRPr="00F5348D">
              <w:rPr>
                <w:sz w:val="22"/>
                <w:szCs w:val="22"/>
              </w:rPr>
              <w:t xml:space="preserve"> (February 2018)</w:t>
            </w:r>
            <w:r w:rsidRPr="00F5348D">
              <w:rPr>
                <w:sz w:val="22"/>
                <w:szCs w:val="22"/>
              </w:rPr>
              <w:t xml:space="preserve">. </w:t>
            </w:r>
          </w:p>
          <w:p w14:paraId="4B57EA2F" w14:textId="77777777" w:rsidR="00F5348D" w:rsidRPr="00F5348D" w:rsidRDefault="00F5348D" w:rsidP="00F5348D">
            <w:pPr>
              <w:pStyle w:val="ListParagraph"/>
              <w:spacing w:before="100" w:beforeAutospacing="1" w:after="100" w:afterAutospacing="1"/>
              <w:ind w:left="900"/>
              <w:rPr>
                <w:sz w:val="22"/>
                <w:szCs w:val="22"/>
              </w:rPr>
            </w:pPr>
          </w:p>
          <w:p w14:paraId="09C59F4C" w14:textId="09D0899F" w:rsidR="00F5348D" w:rsidRDefault="006B43CE" w:rsidP="00F5348D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F5348D">
              <w:rPr>
                <w:sz w:val="22"/>
                <w:szCs w:val="22"/>
              </w:rPr>
              <w:t>ARSOW-N funded by World V</w:t>
            </w:r>
            <w:r w:rsidR="000C159C" w:rsidRPr="00F5348D">
              <w:rPr>
                <w:sz w:val="22"/>
                <w:szCs w:val="22"/>
              </w:rPr>
              <w:t xml:space="preserve">ision is supporting to 35 households on retrofitting, 10 out of 35 </w:t>
            </w:r>
            <w:r w:rsidRPr="00F5348D">
              <w:rPr>
                <w:sz w:val="22"/>
                <w:szCs w:val="22"/>
              </w:rPr>
              <w:t xml:space="preserve">is </w:t>
            </w:r>
            <w:r w:rsidR="000C159C" w:rsidRPr="00F5348D">
              <w:rPr>
                <w:sz w:val="22"/>
                <w:szCs w:val="22"/>
              </w:rPr>
              <w:t xml:space="preserve">already completed and remaining are ongoing. </w:t>
            </w:r>
          </w:p>
          <w:p w14:paraId="46B275E6" w14:textId="77777777" w:rsidR="00F5348D" w:rsidRPr="00F5348D" w:rsidRDefault="00F5348D" w:rsidP="00F5348D">
            <w:pPr>
              <w:pStyle w:val="ListParagraph"/>
              <w:rPr>
                <w:sz w:val="22"/>
                <w:szCs w:val="22"/>
              </w:rPr>
            </w:pPr>
          </w:p>
          <w:p w14:paraId="3D3C95C8" w14:textId="77777777" w:rsidR="002F4E45" w:rsidRDefault="000C159C" w:rsidP="002F4E45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F5348D">
              <w:rPr>
                <w:sz w:val="22"/>
                <w:szCs w:val="22"/>
              </w:rPr>
              <w:t>CARE-N has plan of OJT</w:t>
            </w:r>
            <w:r w:rsidR="006B43CE" w:rsidRPr="00F5348D">
              <w:rPr>
                <w:sz w:val="22"/>
                <w:szCs w:val="22"/>
              </w:rPr>
              <w:t>, refresher</w:t>
            </w:r>
            <w:r w:rsidR="00DA7A7E" w:rsidRPr="00F5348D">
              <w:rPr>
                <w:sz w:val="22"/>
                <w:szCs w:val="22"/>
              </w:rPr>
              <w:t xml:space="preserve"> training to masons and construction material support to targeted group</w:t>
            </w:r>
            <w:r w:rsidR="00E02DEB" w:rsidRPr="00F5348D">
              <w:rPr>
                <w:sz w:val="22"/>
                <w:szCs w:val="22"/>
              </w:rPr>
              <w:t>.</w:t>
            </w:r>
          </w:p>
          <w:p w14:paraId="584AEF60" w14:textId="77777777" w:rsidR="002F4E45" w:rsidRPr="002F4E45" w:rsidRDefault="002F4E45" w:rsidP="002F4E45">
            <w:pPr>
              <w:pStyle w:val="ListParagraph"/>
              <w:rPr>
                <w:sz w:val="22"/>
                <w:szCs w:val="22"/>
              </w:rPr>
            </w:pPr>
          </w:p>
          <w:p w14:paraId="070E98F3" w14:textId="430E696D" w:rsidR="000C159C" w:rsidRDefault="00FF7DD8" w:rsidP="002F4E45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2F4E45">
              <w:rPr>
                <w:sz w:val="22"/>
                <w:szCs w:val="22"/>
              </w:rPr>
              <w:t xml:space="preserve">JGSS funded by CARITAS has extended project for </w:t>
            </w:r>
            <w:r w:rsidR="00F5348D" w:rsidRPr="002F4E45">
              <w:rPr>
                <w:sz w:val="22"/>
                <w:szCs w:val="22"/>
              </w:rPr>
              <w:t>next one year and will be reconstruction supporting activities in its working area.</w:t>
            </w:r>
          </w:p>
          <w:p w14:paraId="686AB6AC" w14:textId="77777777" w:rsidR="00540F4A" w:rsidRPr="00540F4A" w:rsidRDefault="00540F4A" w:rsidP="00540F4A">
            <w:pPr>
              <w:pStyle w:val="ListParagraph"/>
              <w:rPr>
                <w:sz w:val="22"/>
                <w:szCs w:val="22"/>
              </w:rPr>
            </w:pPr>
          </w:p>
          <w:p w14:paraId="0BA3CED5" w14:textId="77777777" w:rsidR="00540F4A" w:rsidRDefault="00FF7DD8" w:rsidP="00540F4A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540F4A">
              <w:rPr>
                <w:sz w:val="22"/>
                <w:szCs w:val="22"/>
              </w:rPr>
              <w:lastRenderedPageBreak/>
              <w:t>S</w:t>
            </w:r>
            <w:r w:rsidR="002F4E45" w:rsidRPr="00540F4A">
              <w:rPr>
                <w:sz w:val="22"/>
                <w:szCs w:val="22"/>
              </w:rPr>
              <w:t>O</w:t>
            </w:r>
            <w:r w:rsidRPr="00540F4A">
              <w:rPr>
                <w:sz w:val="22"/>
                <w:szCs w:val="22"/>
              </w:rPr>
              <w:t xml:space="preserve">S is in the phase of completion of 177 houses as </w:t>
            </w:r>
            <w:r w:rsidR="002F4E45" w:rsidRPr="00540F4A">
              <w:rPr>
                <w:sz w:val="22"/>
                <w:szCs w:val="22"/>
              </w:rPr>
              <w:t xml:space="preserve">per </w:t>
            </w:r>
            <w:r w:rsidRPr="00540F4A">
              <w:rPr>
                <w:sz w:val="22"/>
                <w:szCs w:val="22"/>
              </w:rPr>
              <w:t xml:space="preserve">target. </w:t>
            </w:r>
          </w:p>
          <w:p w14:paraId="264278D4" w14:textId="77777777" w:rsidR="00540F4A" w:rsidRPr="00540F4A" w:rsidRDefault="00540F4A" w:rsidP="00540F4A">
            <w:pPr>
              <w:pStyle w:val="ListParagraph"/>
              <w:rPr>
                <w:sz w:val="22"/>
                <w:szCs w:val="22"/>
              </w:rPr>
            </w:pPr>
          </w:p>
          <w:p w14:paraId="4529E3D1" w14:textId="0A995DD2" w:rsidR="00FF7DD8" w:rsidRPr="00540F4A" w:rsidRDefault="00FF7DD8" w:rsidP="00540F4A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540F4A">
              <w:rPr>
                <w:sz w:val="22"/>
                <w:szCs w:val="22"/>
              </w:rPr>
              <w:t>ARSOW-TGH are providing 7 days training on, electrician</w:t>
            </w:r>
            <w:r w:rsidR="00540F4A">
              <w:rPr>
                <w:sz w:val="22"/>
                <w:szCs w:val="22"/>
              </w:rPr>
              <w:t xml:space="preserve"> and</w:t>
            </w:r>
            <w:r w:rsidRPr="00540F4A">
              <w:rPr>
                <w:sz w:val="22"/>
                <w:szCs w:val="22"/>
              </w:rPr>
              <w:t xml:space="preserve"> plumber (ongoing).</w:t>
            </w:r>
          </w:p>
          <w:p w14:paraId="383EEEC8" w14:textId="77777777" w:rsidR="00540F4A" w:rsidRDefault="00540F4A" w:rsidP="00540F4A">
            <w:pPr>
              <w:pStyle w:val="ListParagraph"/>
              <w:spacing w:before="100" w:beforeAutospacing="1" w:after="100" w:afterAutospacing="1"/>
              <w:ind w:left="900"/>
              <w:rPr>
                <w:sz w:val="22"/>
                <w:szCs w:val="22"/>
              </w:rPr>
            </w:pPr>
          </w:p>
          <w:p w14:paraId="0FC450AE" w14:textId="2C96A34C" w:rsidR="00540F4A" w:rsidRDefault="00540F4A" w:rsidP="00540F4A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540F4A">
              <w:rPr>
                <w:sz w:val="22"/>
                <w:szCs w:val="22"/>
              </w:rPr>
              <w:t xml:space="preserve">NRCS </w:t>
            </w:r>
            <w:r>
              <w:rPr>
                <w:sz w:val="22"/>
                <w:szCs w:val="22"/>
              </w:rPr>
              <w:t>is providing carpenter training (Ongoing)</w:t>
            </w:r>
          </w:p>
          <w:p w14:paraId="5CDFFEC5" w14:textId="77777777" w:rsidR="004349D9" w:rsidRPr="004349D9" w:rsidRDefault="004349D9" w:rsidP="004349D9">
            <w:pPr>
              <w:pStyle w:val="ListParagraph"/>
              <w:rPr>
                <w:sz w:val="22"/>
                <w:szCs w:val="22"/>
              </w:rPr>
            </w:pPr>
          </w:p>
          <w:p w14:paraId="71EB0150" w14:textId="2FB3E91D" w:rsidR="00385EF2" w:rsidRPr="00385EF2" w:rsidRDefault="004349D9" w:rsidP="00385EF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385EF2">
              <w:rPr>
                <w:sz w:val="22"/>
                <w:szCs w:val="22"/>
              </w:rPr>
              <w:t xml:space="preserve">WOREC-N </w:t>
            </w:r>
            <w:r w:rsidR="00894ADD" w:rsidRPr="00385EF2">
              <w:rPr>
                <w:sz w:val="22"/>
                <w:szCs w:val="22"/>
              </w:rPr>
              <w:t xml:space="preserve">is </w:t>
            </w:r>
            <w:r w:rsidR="005C7609" w:rsidRPr="00385EF2">
              <w:rPr>
                <w:sz w:val="22"/>
                <w:szCs w:val="22"/>
              </w:rPr>
              <w:t xml:space="preserve">waiting the way forward from </w:t>
            </w:r>
            <w:proofErr w:type="spellStart"/>
            <w:r w:rsidR="005C7609" w:rsidRPr="00385EF2">
              <w:rPr>
                <w:sz w:val="22"/>
                <w:szCs w:val="22"/>
              </w:rPr>
              <w:t>GoN</w:t>
            </w:r>
            <w:proofErr w:type="spellEnd"/>
            <w:r w:rsidR="005C7609" w:rsidRPr="00385EF2">
              <w:rPr>
                <w:sz w:val="22"/>
                <w:szCs w:val="22"/>
              </w:rPr>
              <w:t xml:space="preserve"> authorities since II tranche was on hold and decision has been in pipeline for a long time back. However, NRA and </w:t>
            </w:r>
            <w:proofErr w:type="spellStart"/>
            <w:r w:rsidR="005C7609" w:rsidRPr="00385EF2">
              <w:rPr>
                <w:sz w:val="22"/>
                <w:szCs w:val="22"/>
              </w:rPr>
              <w:t>MoUD</w:t>
            </w:r>
            <w:proofErr w:type="spellEnd"/>
            <w:r w:rsidR="005C7609" w:rsidRPr="00385EF2">
              <w:rPr>
                <w:sz w:val="22"/>
                <w:szCs w:val="22"/>
              </w:rPr>
              <w:t xml:space="preserve">/CLPIU have inspected and reported in the </w:t>
            </w:r>
            <w:r w:rsidR="000941C9">
              <w:rPr>
                <w:sz w:val="22"/>
                <w:szCs w:val="22"/>
              </w:rPr>
              <w:t xml:space="preserve">field. </w:t>
            </w:r>
            <w:r w:rsidR="005C7609" w:rsidRPr="00385EF2">
              <w:rPr>
                <w:sz w:val="22"/>
                <w:szCs w:val="22"/>
              </w:rPr>
              <w:t xml:space="preserve">Though </w:t>
            </w:r>
            <w:r w:rsidR="00385EF2" w:rsidRPr="00385EF2">
              <w:rPr>
                <w:sz w:val="22"/>
                <w:szCs w:val="22"/>
              </w:rPr>
              <w:t xml:space="preserve">almost 50% of targeted houses are completed, </w:t>
            </w:r>
            <w:r w:rsidR="00456156">
              <w:rPr>
                <w:sz w:val="22"/>
                <w:szCs w:val="22"/>
              </w:rPr>
              <w:t>those have been adopted corrective measures bec</w:t>
            </w:r>
            <w:bookmarkStart w:id="0" w:name="_GoBack"/>
            <w:bookmarkEnd w:id="0"/>
            <w:r w:rsidR="00456156">
              <w:rPr>
                <w:sz w:val="22"/>
                <w:szCs w:val="22"/>
              </w:rPr>
              <w:t xml:space="preserve">ause of </w:t>
            </w:r>
            <w:r w:rsidR="00385EF2" w:rsidRPr="00385EF2">
              <w:rPr>
                <w:sz w:val="22"/>
                <w:szCs w:val="22"/>
              </w:rPr>
              <w:t>the mi</w:t>
            </w:r>
            <w:r w:rsidR="001B3F1A">
              <w:rPr>
                <w:sz w:val="22"/>
                <w:szCs w:val="22"/>
              </w:rPr>
              <w:t>nimum requirement was not meet</w:t>
            </w:r>
            <w:r w:rsidR="00456156">
              <w:rPr>
                <w:sz w:val="22"/>
                <w:szCs w:val="22"/>
              </w:rPr>
              <w:t>. Therefore,</w:t>
            </w:r>
            <w:r w:rsidR="00385EF2" w:rsidRPr="00385EF2">
              <w:rPr>
                <w:sz w:val="22"/>
                <w:szCs w:val="22"/>
              </w:rPr>
              <w:t xml:space="preserve"> it was on pending to approve for tranche and still on process of decision from central </w:t>
            </w:r>
            <w:proofErr w:type="spellStart"/>
            <w:r w:rsidR="00385EF2" w:rsidRPr="00385EF2">
              <w:rPr>
                <w:sz w:val="22"/>
                <w:szCs w:val="22"/>
              </w:rPr>
              <w:t>GoN</w:t>
            </w:r>
            <w:proofErr w:type="spellEnd"/>
            <w:r w:rsidR="00385EF2" w:rsidRPr="00385EF2">
              <w:rPr>
                <w:sz w:val="22"/>
                <w:szCs w:val="22"/>
              </w:rPr>
              <w:t xml:space="preserve"> authorities. </w:t>
            </w:r>
          </w:p>
          <w:p w14:paraId="491934AE" w14:textId="77777777" w:rsidR="00385EF2" w:rsidRDefault="00385EF2" w:rsidP="00385EF2">
            <w:pPr>
              <w:pStyle w:val="ListParagraph"/>
              <w:spacing w:before="100" w:beforeAutospacing="1" w:after="100" w:afterAutospacing="1"/>
              <w:rPr>
                <w:sz w:val="22"/>
                <w:szCs w:val="22"/>
              </w:rPr>
            </w:pPr>
          </w:p>
          <w:p w14:paraId="2BF0F360" w14:textId="3B9C0A20" w:rsidR="00540F4A" w:rsidRPr="001839D6" w:rsidRDefault="00DA7A7E" w:rsidP="001839D6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540F4A">
              <w:rPr>
                <w:sz w:val="22"/>
                <w:szCs w:val="22"/>
              </w:rPr>
              <w:t>C</w:t>
            </w:r>
            <w:r w:rsidR="00FF7DD8" w:rsidRPr="00540F4A">
              <w:rPr>
                <w:sz w:val="22"/>
                <w:szCs w:val="22"/>
              </w:rPr>
              <w:t xml:space="preserve">onstruction </w:t>
            </w:r>
            <w:r w:rsidR="008F6BD0" w:rsidRPr="00540F4A">
              <w:rPr>
                <w:sz w:val="22"/>
                <w:szCs w:val="22"/>
              </w:rPr>
              <w:t xml:space="preserve">materials </w:t>
            </w:r>
            <w:r w:rsidRPr="00540F4A">
              <w:rPr>
                <w:sz w:val="22"/>
                <w:szCs w:val="22"/>
              </w:rPr>
              <w:t xml:space="preserve">support: ARSOW-TGH, is providing CGIs/Cement </w:t>
            </w:r>
            <w:r w:rsidR="00540F4A">
              <w:rPr>
                <w:sz w:val="22"/>
                <w:szCs w:val="22"/>
              </w:rPr>
              <w:t xml:space="preserve">(blanket approach), </w:t>
            </w:r>
            <w:r w:rsidRPr="00540F4A">
              <w:rPr>
                <w:sz w:val="22"/>
                <w:szCs w:val="22"/>
              </w:rPr>
              <w:t xml:space="preserve">UNDP </w:t>
            </w:r>
            <w:r w:rsidR="004349D9">
              <w:rPr>
                <w:sz w:val="22"/>
                <w:szCs w:val="22"/>
              </w:rPr>
              <w:t xml:space="preserve">is providing construction materials and tool kits to 50 targeted beneficiaries </w:t>
            </w:r>
            <w:r w:rsidR="00FF7DD8" w:rsidRPr="00540F4A">
              <w:rPr>
                <w:sz w:val="22"/>
                <w:szCs w:val="22"/>
              </w:rPr>
              <w:t xml:space="preserve">as top ups. CARE-N </w:t>
            </w:r>
            <w:r w:rsidR="004349D9">
              <w:rPr>
                <w:sz w:val="22"/>
                <w:szCs w:val="22"/>
              </w:rPr>
              <w:t>has also plan of construction materials support to the targeted (vulnerable criteria) beneficiaries (45).</w:t>
            </w:r>
          </w:p>
          <w:p w14:paraId="19A6694D" w14:textId="77777777" w:rsidR="001839D6" w:rsidRDefault="00F5348D" w:rsidP="001839D6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540F4A">
              <w:rPr>
                <w:sz w:val="22"/>
                <w:szCs w:val="22"/>
              </w:rPr>
              <w:t>Mason training: CARE-N, CARITAS-N, NRCS have plan o</w:t>
            </w:r>
            <w:r w:rsidR="001839D6">
              <w:rPr>
                <w:sz w:val="22"/>
                <w:szCs w:val="22"/>
              </w:rPr>
              <w:t>f mason training in this month.</w:t>
            </w:r>
          </w:p>
          <w:p w14:paraId="0CC21826" w14:textId="71425AE8" w:rsidR="00B1660E" w:rsidRPr="001839D6" w:rsidRDefault="00A13211" w:rsidP="001839D6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1839D6">
              <w:rPr>
                <w:sz w:val="22"/>
                <w:szCs w:val="22"/>
              </w:rPr>
              <w:t xml:space="preserve">Support: CARITAS-N has provided </w:t>
            </w:r>
            <w:r w:rsidR="00BE3CE3" w:rsidRPr="001839D6">
              <w:rPr>
                <w:sz w:val="22"/>
                <w:szCs w:val="22"/>
              </w:rPr>
              <w:t xml:space="preserve">internet package to DLPIU fields engineers in its 2 working VDCs for 6 months to help them to update timely MIS report from the field. </w:t>
            </w:r>
          </w:p>
          <w:p w14:paraId="095B4ABF" w14:textId="0FEB111D" w:rsidR="00385EF2" w:rsidRDefault="00385EF2" w:rsidP="00385EF2">
            <w:pPr>
              <w:pStyle w:val="ListParagraph"/>
              <w:rPr>
                <w:i/>
                <w:iCs/>
                <w:color w:val="2E74B5" w:themeColor="accent1" w:themeShade="BF"/>
                <w:sz w:val="24"/>
                <w:szCs w:val="24"/>
              </w:rPr>
            </w:pPr>
          </w:p>
          <w:p w14:paraId="75E1D3F5" w14:textId="06EF50F7" w:rsidR="00B1660E" w:rsidRDefault="00B1660E" w:rsidP="00385EF2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2E74B5" w:themeColor="accent1" w:themeShade="BF"/>
                <w:sz w:val="24"/>
                <w:szCs w:val="24"/>
              </w:rPr>
            </w:pPr>
            <w:r>
              <w:rPr>
                <w:i/>
                <w:iCs/>
                <w:color w:val="2E74B5" w:themeColor="accent1" w:themeShade="BF"/>
                <w:sz w:val="24"/>
                <w:szCs w:val="24"/>
              </w:rPr>
              <w:t>Update from District- NRA</w:t>
            </w:r>
          </w:p>
          <w:p w14:paraId="2601C077" w14:textId="5C3FC12E" w:rsidR="00B1660E" w:rsidRPr="00B4120D" w:rsidRDefault="00C443C1" w:rsidP="00B1660E">
            <w:pPr>
              <w:pStyle w:val="ListParagraph"/>
              <w:numPr>
                <w:ilvl w:val="0"/>
                <w:numId w:val="29"/>
              </w:numPr>
              <w:rPr>
                <w:iCs/>
                <w:color w:val="000000" w:themeColor="text1"/>
                <w:sz w:val="22"/>
                <w:szCs w:val="24"/>
              </w:rPr>
            </w:pPr>
            <w:r w:rsidRPr="00B4120D">
              <w:rPr>
                <w:iCs/>
                <w:color w:val="000000" w:themeColor="text1"/>
                <w:sz w:val="22"/>
                <w:szCs w:val="24"/>
              </w:rPr>
              <w:t xml:space="preserve">Land ownership card distributed to 18 HHs from identified risk prone settlement of </w:t>
            </w:r>
            <w:proofErr w:type="spellStart"/>
            <w:r w:rsidRPr="00B4120D">
              <w:rPr>
                <w:iCs/>
                <w:color w:val="000000" w:themeColor="text1"/>
                <w:sz w:val="22"/>
                <w:szCs w:val="24"/>
              </w:rPr>
              <w:t>Gati</w:t>
            </w:r>
            <w:proofErr w:type="spellEnd"/>
            <w:r w:rsidRPr="00B4120D">
              <w:rPr>
                <w:iCs/>
                <w:color w:val="000000" w:themeColor="text1"/>
                <w:sz w:val="22"/>
                <w:szCs w:val="24"/>
              </w:rPr>
              <w:t xml:space="preserve"> VDC, to relocate them in </w:t>
            </w:r>
            <w:proofErr w:type="spellStart"/>
            <w:r w:rsidRPr="00B4120D">
              <w:rPr>
                <w:iCs/>
                <w:color w:val="000000" w:themeColor="text1"/>
                <w:sz w:val="22"/>
                <w:szCs w:val="24"/>
              </w:rPr>
              <w:t>Barhabise</w:t>
            </w:r>
            <w:proofErr w:type="spellEnd"/>
            <w:r w:rsidRPr="00B4120D">
              <w:rPr>
                <w:iCs/>
                <w:color w:val="000000" w:themeColor="text1"/>
                <w:sz w:val="22"/>
                <w:szCs w:val="24"/>
              </w:rPr>
              <w:t xml:space="preserve"> N.P. ward no. 3. Similarly, 43 HHs of </w:t>
            </w:r>
            <w:proofErr w:type="spellStart"/>
            <w:r w:rsidR="001839D6" w:rsidRPr="00B4120D">
              <w:rPr>
                <w:iCs/>
                <w:color w:val="000000" w:themeColor="text1"/>
                <w:sz w:val="22"/>
                <w:szCs w:val="24"/>
              </w:rPr>
              <w:t>Indrawati</w:t>
            </w:r>
            <w:proofErr w:type="spellEnd"/>
            <w:r w:rsidR="001839D6" w:rsidRPr="00B4120D">
              <w:rPr>
                <w:i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="001839D6" w:rsidRPr="00B4120D">
              <w:rPr>
                <w:iCs/>
                <w:color w:val="000000" w:themeColor="text1"/>
                <w:sz w:val="22"/>
                <w:szCs w:val="24"/>
              </w:rPr>
              <w:t>Ga.Pa</w:t>
            </w:r>
            <w:proofErr w:type="spellEnd"/>
            <w:r w:rsidR="001839D6" w:rsidRPr="00B4120D">
              <w:rPr>
                <w:iCs/>
                <w:color w:val="000000" w:themeColor="text1"/>
                <w:sz w:val="22"/>
                <w:szCs w:val="24"/>
              </w:rPr>
              <w:t xml:space="preserve">. ward no. 1 have been </w:t>
            </w:r>
            <w:r w:rsidRPr="00B4120D">
              <w:rPr>
                <w:iCs/>
                <w:color w:val="000000" w:themeColor="text1"/>
                <w:sz w:val="22"/>
                <w:szCs w:val="24"/>
              </w:rPr>
              <w:t xml:space="preserve">received the land ownership card </w:t>
            </w:r>
            <w:r w:rsidR="001839D6" w:rsidRPr="00B4120D">
              <w:rPr>
                <w:iCs/>
                <w:color w:val="000000" w:themeColor="text1"/>
                <w:sz w:val="22"/>
                <w:szCs w:val="24"/>
              </w:rPr>
              <w:t xml:space="preserve">to move to safer land which is bought with the support grant provided by </w:t>
            </w:r>
            <w:proofErr w:type="spellStart"/>
            <w:r w:rsidR="001839D6" w:rsidRPr="00B4120D">
              <w:rPr>
                <w:iCs/>
                <w:color w:val="000000" w:themeColor="text1"/>
                <w:sz w:val="22"/>
                <w:szCs w:val="24"/>
              </w:rPr>
              <w:t>GoN</w:t>
            </w:r>
            <w:proofErr w:type="spellEnd"/>
            <w:r w:rsidR="001839D6" w:rsidRPr="00B4120D">
              <w:rPr>
                <w:iCs/>
                <w:color w:val="000000" w:themeColor="text1"/>
                <w:sz w:val="22"/>
                <w:szCs w:val="24"/>
              </w:rPr>
              <w:t>.</w:t>
            </w:r>
          </w:p>
          <w:p w14:paraId="14E2D7BB" w14:textId="77777777" w:rsidR="001839D6" w:rsidRDefault="001839D6" w:rsidP="001839D6">
            <w:pPr>
              <w:pStyle w:val="ListParagraph"/>
              <w:rPr>
                <w:iCs/>
                <w:color w:val="000000" w:themeColor="text1"/>
                <w:sz w:val="24"/>
                <w:szCs w:val="24"/>
              </w:rPr>
            </w:pPr>
          </w:p>
          <w:p w14:paraId="2350624B" w14:textId="08BDD6B0" w:rsidR="008B4928" w:rsidRPr="00AB38A4" w:rsidRDefault="008B4928" w:rsidP="00385EF2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2E74B5" w:themeColor="accent1" w:themeShade="BF"/>
                <w:sz w:val="24"/>
                <w:szCs w:val="24"/>
              </w:rPr>
            </w:pPr>
            <w:r>
              <w:rPr>
                <w:i/>
                <w:iCs/>
                <w:color w:val="2E74B5" w:themeColor="accent1" w:themeShade="BF"/>
                <w:sz w:val="24"/>
                <w:szCs w:val="24"/>
              </w:rPr>
              <w:t xml:space="preserve">Challenges/issues Discussion </w:t>
            </w:r>
          </w:p>
          <w:p w14:paraId="412589EE" w14:textId="08E2C4E7" w:rsidR="00FD2481" w:rsidRPr="00FD2481" w:rsidRDefault="00FD2481" w:rsidP="00FD2481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FD2481">
              <w:rPr>
                <w:sz w:val="22"/>
                <w:szCs w:val="22"/>
              </w:rPr>
              <w:t>Main challenges in reconstruction were discussed on following issues;</w:t>
            </w:r>
          </w:p>
          <w:p w14:paraId="771687A9" w14:textId="6F53C8AF" w:rsidR="00FD2481" w:rsidRDefault="00FD2481" w:rsidP="00FD2481">
            <w:pPr>
              <w:spacing w:before="100" w:beforeAutospacing="1" w:after="100" w:afterAutospacing="1"/>
              <w:ind w:left="615" w:hanging="4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W</w:t>
            </w:r>
            <w:r w:rsidR="007E652B">
              <w:rPr>
                <w:sz w:val="22"/>
                <w:szCs w:val="22"/>
              </w:rPr>
              <w:t>ater insufficient for reconstruction</w:t>
            </w:r>
            <w:r>
              <w:rPr>
                <w:sz w:val="22"/>
                <w:szCs w:val="22"/>
              </w:rPr>
              <w:t>: Due to this reason, many areas have not been progress of reconstruction.</w:t>
            </w:r>
          </w:p>
          <w:p w14:paraId="7F276803" w14:textId="77777777" w:rsidR="00AC3556" w:rsidRDefault="00FD2481" w:rsidP="00FD2481">
            <w:pPr>
              <w:spacing w:before="100" w:beforeAutospacing="1" w:after="100" w:afterAutospacing="1"/>
              <w:ind w:left="615" w:hanging="4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Less facility to transportation: Because of off-road and long distance from the market center, beneficiaries are facing the high transportation cost for build</w:t>
            </w:r>
            <w:r w:rsidR="00AC3556">
              <w:rPr>
                <w:sz w:val="22"/>
                <w:szCs w:val="22"/>
              </w:rPr>
              <w:t xml:space="preserve">ing materials. Moreover, some of them have not affordable economic status to bear the transportation cost. </w:t>
            </w:r>
          </w:p>
          <w:p w14:paraId="64BC7315" w14:textId="4718A468" w:rsidR="00FD2481" w:rsidRDefault="00AC3556" w:rsidP="00FD2481">
            <w:pPr>
              <w:spacing w:before="100" w:beforeAutospacing="1" w:after="100" w:afterAutospacing="1"/>
              <w:ind w:left="615" w:hanging="4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Lack of trained manpower: One of the reasons of delaying to reconstruction is insufficient trained mason in the </w:t>
            </w:r>
            <w:r w:rsidR="002E5BF5">
              <w:rPr>
                <w:sz w:val="22"/>
                <w:szCs w:val="22"/>
              </w:rPr>
              <w:t>villages.</w:t>
            </w:r>
          </w:p>
          <w:p w14:paraId="1BC7F47B" w14:textId="1DB9900B" w:rsidR="00D34CFB" w:rsidRPr="001839D6" w:rsidRDefault="002E5BF5" w:rsidP="001839D6">
            <w:pPr>
              <w:spacing w:before="100" w:beforeAutospacing="1" w:after="100" w:afterAutospacing="1"/>
              <w:ind w:left="615" w:hanging="4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1839D6">
              <w:rPr>
                <w:sz w:val="22"/>
                <w:szCs w:val="22"/>
              </w:rPr>
              <w:t xml:space="preserve">DSE shared and discussed about non-compliant issues and pending files. Inspected files from </w:t>
            </w:r>
            <w:proofErr w:type="spellStart"/>
            <w:r w:rsidR="001839D6">
              <w:rPr>
                <w:sz w:val="22"/>
                <w:szCs w:val="22"/>
              </w:rPr>
              <w:t>Melamchi</w:t>
            </w:r>
            <w:proofErr w:type="spellEnd"/>
            <w:r w:rsidR="001839D6">
              <w:rPr>
                <w:sz w:val="22"/>
                <w:szCs w:val="22"/>
              </w:rPr>
              <w:t xml:space="preserve"> N.P. areas are in pending for approval due to beyond the minimum requirements. It is an issue regarding to technical assistance. It is a challenge that such issue found in the areas where POs presence is maximum in the areas.</w:t>
            </w:r>
          </w:p>
        </w:tc>
      </w:tr>
      <w:tr w:rsidR="003A3D83" w:rsidRPr="00BB1926" w14:paraId="370A0934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E61C9" w14:textId="77777777" w:rsidR="003A3D83" w:rsidRPr="00BB1926" w:rsidRDefault="003A3D83" w:rsidP="00BB1926">
            <w:pPr>
              <w:pStyle w:val="ListParagraph"/>
              <w:spacing w:before="100" w:beforeAutospacing="1"/>
              <w:ind w:left="1080"/>
            </w:pPr>
          </w:p>
        </w:tc>
      </w:tr>
    </w:tbl>
    <w:tbl>
      <w:tblPr>
        <w:tblpPr w:leftFromText="180" w:rightFromText="180" w:vertAnchor="text" w:horzAnchor="margin" w:tblpY="-31"/>
        <w:tblW w:w="9586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B4120D" w:rsidRPr="00BB1926" w14:paraId="3F167FD1" w14:textId="77777777" w:rsidTr="00B4120D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3ABAA1" w14:textId="77777777" w:rsidR="00B4120D" w:rsidRPr="00BB1926" w:rsidRDefault="00B4120D" w:rsidP="00B4120D">
            <w:r w:rsidRPr="00BB1926">
              <w:rPr>
                <w:rFonts w:ascii="Arial" w:hAnsi="Arial" w:cs="Arial"/>
                <w:b/>
              </w:rPr>
              <w:lastRenderedPageBreak/>
              <w:t>Decisions Made:</w:t>
            </w:r>
            <w:r w:rsidRPr="00BB1926">
              <w:rPr>
                <w:rFonts w:ascii="Arial" w:hAnsi="Arial" w:cs="Arial"/>
              </w:rPr>
              <w:t xml:space="preserve"> (What, Why, Impacts)</w:t>
            </w:r>
          </w:p>
        </w:tc>
      </w:tr>
      <w:tr w:rsidR="00B4120D" w:rsidRPr="00BB1926" w14:paraId="75C62CBA" w14:textId="77777777" w:rsidTr="00B4120D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3239C9" w14:textId="77777777" w:rsidR="00B4120D" w:rsidRPr="00E9539D" w:rsidRDefault="00B4120D" w:rsidP="00B4120D">
            <w:pPr>
              <w:pStyle w:val="Header"/>
              <w:numPr>
                <w:ilvl w:val="1"/>
                <w:numId w:val="16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color w:val="000000" w:themeColor="text1"/>
              </w:rPr>
              <w:t xml:space="preserve">Coordination meeting will be organized in Rural/ Municipalities with </w:t>
            </w:r>
            <w:proofErr w:type="spellStart"/>
            <w:r>
              <w:rPr>
                <w:rFonts w:ascii="Arial" w:hAnsi="Arial" w:cs="Arial"/>
                <w:i/>
                <w:color w:val="000000" w:themeColor="text1"/>
              </w:rPr>
              <w:t>Palika</w:t>
            </w:r>
            <w:proofErr w:type="spellEnd"/>
            <w:r>
              <w:rPr>
                <w:rFonts w:ascii="Arial" w:hAnsi="Arial" w:cs="Arial"/>
                <w:i/>
                <w:color w:val="000000" w:themeColor="text1"/>
              </w:rPr>
              <w:t xml:space="preserve">, DSE, DLPIU field engineers and </w:t>
            </w:r>
            <w:proofErr w:type="spellStart"/>
            <w:r>
              <w:rPr>
                <w:rFonts w:ascii="Arial" w:hAnsi="Arial" w:cs="Arial"/>
                <w:i/>
                <w:color w:val="000000" w:themeColor="text1"/>
              </w:rPr>
              <w:t>POs.</w:t>
            </w:r>
            <w:proofErr w:type="spellEnd"/>
          </w:p>
          <w:p w14:paraId="6ADFAB15" w14:textId="77777777" w:rsidR="00B4120D" w:rsidRPr="005E21E5" w:rsidRDefault="00B4120D" w:rsidP="00B4120D">
            <w:pPr>
              <w:pStyle w:val="Header"/>
              <w:numPr>
                <w:ilvl w:val="1"/>
                <w:numId w:val="16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color w:val="000000" w:themeColor="text1"/>
              </w:rPr>
              <w:t xml:space="preserve">DSE, HRRP will orient to the respective </w:t>
            </w:r>
            <w:proofErr w:type="spellStart"/>
            <w:r>
              <w:rPr>
                <w:rFonts w:ascii="Arial" w:hAnsi="Arial" w:cs="Arial"/>
                <w:i/>
                <w:color w:val="000000" w:themeColor="text1"/>
              </w:rPr>
              <w:t>Palikas</w:t>
            </w:r>
            <w:proofErr w:type="spellEnd"/>
            <w:r>
              <w:rPr>
                <w:rFonts w:ascii="Arial" w:hAnsi="Arial" w:cs="Arial"/>
                <w:i/>
                <w:color w:val="000000" w:themeColor="text1"/>
              </w:rPr>
              <w:t xml:space="preserve"> where non-compliant houses have been frequently found and inspected files are in pending for approval.</w:t>
            </w:r>
          </w:p>
          <w:p w14:paraId="21B34762" w14:textId="77777777" w:rsidR="00B4120D" w:rsidRPr="005E21E5" w:rsidRDefault="00B4120D" w:rsidP="00B4120D">
            <w:pPr>
              <w:pStyle w:val="Header"/>
              <w:numPr>
                <w:ilvl w:val="1"/>
                <w:numId w:val="16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P</w:t>
            </w:r>
            <w:r w:rsidRPr="005E21E5">
              <w:rPr>
                <w:rFonts w:ascii="Arial" w:hAnsi="Arial" w:cs="Arial"/>
                <w:i/>
                <w:iCs/>
                <w:color w:val="000000" w:themeColor="text1"/>
              </w:rPr>
              <w:t xml:space="preserve">riority to </w:t>
            </w: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observation, </w:t>
            </w:r>
            <w:r w:rsidRPr="005E21E5">
              <w:rPr>
                <w:rFonts w:ascii="Arial" w:hAnsi="Arial" w:cs="Arial"/>
                <w:i/>
                <w:iCs/>
                <w:color w:val="000000" w:themeColor="text1"/>
              </w:rPr>
              <w:t xml:space="preserve">monitoring and reporting </w:t>
            </w:r>
            <w:r>
              <w:rPr>
                <w:rFonts w:ascii="Arial" w:hAnsi="Arial" w:cs="Arial"/>
                <w:i/>
                <w:iCs/>
                <w:color w:val="000000" w:themeColor="text1"/>
              </w:rPr>
              <w:t>in/</w:t>
            </w:r>
            <w:r w:rsidRPr="005E21E5">
              <w:rPr>
                <w:rFonts w:ascii="Arial" w:hAnsi="Arial" w:cs="Arial"/>
                <w:i/>
                <w:iCs/>
                <w:color w:val="000000" w:themeColor="text1"/>
              </w:rPr>
              <w:t>from field level</w:t>
            </w:r>
          </w:p>
        </w:tc>
      </w:tr>
    </w:tbl>
    <w:p w14:paraId="3DA48BAB" w14:textId="4EAEC944" w:rsidR="002A0AB7" w:rsidRPr="003D6E6E" w:rsidRDefault="00907101" w:rsidP="00BB1926">
      <w:pPr>
        <w:rPr>
          <w:sz w:val="24"/>
          <w:szCs w:val="24"/>
        </w:rPr>
      </w:pPr>
      <w:r w:rsidRPr="00907101">
        <w:rPr>
          <w:sz w:val="24"/>
          <w:szCs w:val="24"/>
        </w:rPr>
        <w:t>Attendance</w:t>
      </w:r>
    </w:p>
    <w:p w14:paraId="35CAAD8B" w14:textId="4CACC272" w:rsidR="003D6E6E" w:rsidRDefault="00B4120D" w:rsidP="00BB1926">
      <w:r>
        <w:rPr>
          <w:noProof/>
        </w:rPr>
        <w:drawing>
          <wp:inline distT="0" distB="0" distL="0" distR="0" wp14:anchorId="6A8C456B" wp14:editId="2A6968FC">
            <wp:extent cx="5572125" cy="3356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tt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952" cy="33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EC89" w14:textId="59D00A3E" w:rsidR="002A0AB7" w:rsidRDefault="00B4120D" w:rsidP="00BB1926">
      <w:r>
        <w:rPr>
          <w:noProof/>
        </w:rPr>
        <w:drawing>
          <wp:inline distT="0" distB="0" distL="0" distR="0" wp14:anchorId="18AE3C84" wp14:editId="59938E6C">
            <wp:extent cx="5572125" cy="3277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tt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152" cy="32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064" w:type="pct"/>
        <w:tblInd w:w="-815" w:type="dxa"/>
        <w:tblLook w:val="0000" w:firstRow="0" w:lastRow="0" w:firstColumn="0" w:lastColumn="0" w:noHBand="0" w:noVBand="0"/>
      </w:tblPr>
      <w:tblGrid>
        <w:gridCol w:w="2213"/>
        <w:gridCol w:w="865"/>
        <w:gridCol w:w="1574"/>
        <w:gridCol w:w="1574"/>
        <w:gridCol w:w="1329"/>
        <w:gridCol w:w="3785"/>
      </w:tblGrid>
      <w:tr w:rsidR="005A28E1" w:rsidRPr="00EF31E7" w14:paraId="366432C1" w14:textId="77777777" w:rsidTr="005A28E1">
        <w:trPr>
          <w:trHeight w:val="216"/>
          <w:tblHeader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0C3EB12B" w14:textId="319EFD7B" w:rsidR="00D64B6A" w:rsidRPr="00EF31E7" w:rsidRDefault="00D64B6A" w:rsidP="001D5598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Name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C1F73D2" w14:textId="54A93DD6" w:rsidR="00D64B6A" w:rsidRPr="00EF31E7" w:rsidRDefault="00D64B6A" w:rsidP="001D5598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Gender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BFD4EE" w14:textId="70D4303F" w:rsidR="00D64B6A" w:rsidRPr="00EF31E7" w:rsidRDefault="00D64B6A" w:rsidP="001D5598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Organization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EFF8A0B" w14:textId="4332A880" w:rsidR="00D64B6A" w:rsidRPr="00EF31E7" w:rsidRDefault="00D64B6A" w:rsidP="001D5598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Designation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AB17C8" w14:textId="26DEDE36" w:rsidR="00D64B6A" w:rsidRPr="00EF31E7" w:rsidRDefault="00D64B6A" w:rsidP="001D5598">
            <w:pPr>
              <w:jc w:val="center"/>
              <w:rPr>
                <w:color w:val="000000" w:themeColor="text1"/>
              </w:rPr>
            </w:pPr>
            <w:r w:rsidRPr="00EF31E7">
              <w:rPr>
                <w:b/>
                <w:color w:val="000000" w:themeColor="text1"/>
              </w:rPr>
              <w:t>Phone No.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BC1AFC" w14:textId="77777777" w:rsidR="00D64B6A" w:rsidRPr="00EF31E7" w:rsidRDefault="00D64B6A" w:rsidP="001D5598">
            <w:pPr>
              <w:jc w:val="center"/>
              <w:rPr>
                <w:b/>
                <w:color w:val="000000" w:themeColor="text1"/>
              </w:rPr>
            </w:pPr>
            <w:r w:rsidRPr="00EF31E7">
              <w:rPr>
                <w:b/>
                <w:color w:val="000000" w:themeColor="text1"/>
              </w:rPr>
              <w:t>Email</w:t>
            </w:r>
          </w:p>
        </w:tc>
      </w:tr>
      <w:tr w:rsidR="005A28E1" w:rsidRPr="00EF31E7" w14:paraId="48204392" w14:textId="77777777" w:rsidTr="005A28E1">
        <w:trPr>
          <w:trHeight w:val="433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FBDD98" w14:textId="0290348A" w:rsidR="00D64B6A" w:rsidRPr="00EF31E7" w:rsidRDefault="00D64B6A" w:rsidP="001D559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Kamal B</w:t>
            </w:r>
            <w:r w:rsidR="00AD6CD5">
              <w:rPr>
                <w:color w:val="000000" w:themeColor="text1"/>
                <w:sz w:val="22"/>
                <w:szCs w:val="22"/>
              </w:rPr>
              <w:t xml:space="preserve">. </w:t>
            </w:r>
            <w:r>
              <w:rPr>
                <w:color w:val="000000" w:themeColor="text1"/>
                <w:sz w:val="22"/>
                <w:szCs w:val="22"/>
              </w:rPr>
              <w:t>Shrestha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70F500" w14:textId="4245406A" w:rsidR="00D64B6A" w:rsidRPr="00EF31E7" w:rsidRDefault="00D64B6A" w:rsidP="001D5598">
            <w:pPr>
              <w:snapToGrid w:val="0"/>
              <w:ind w:left="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9C0827" w14:textId="45F3AA55" w:rsidR="00D64B6A" w:rsidRDefault="00D64B6A" w:rsidP="00BD0CF0">
            <w:pPr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NRCS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62CE4F" w14:textId="5BD031F0" w:rsidR="00D64B6A" w:rsidRDefault="00D64B6A" w:rsidP="001D5598">
            <w:pPr>
              <w:snapToGrid w:val="0"/>
              <w:ind w:left="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Shelter Officer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3C03C" w14:textId="02A79692" w:rsidR="00D64B6A" w:rsidRPr="00EF31E7" w:rsidRDefault="00D64B6A" w:rsidP="001D5598">
            <w:pPr>
              <w:snapToGrid w:val="0"/>
              <w:ind w:left="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9841725150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C9B0" w14:textId="10914704" w:rsidR="00D64B6A" w:rsidRPr="00EF31E7" w:rsidRDefault="00D64B6A" w:rsidP="001D5598">
            <w:pPr>
              <w:snapToGrid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alfa2@gmail.com</w:t>
            </w:r>
          </w:p>
        </w:tc>
      </w:tr>
      <w:tr w:rsidR="005A28E1" w:rsidRPr="00EF31E7" w14:paraId="1D22F140" w14:textId="77777777" w:rsidTr="005A28E1">
        <w:trPr>
          <w:trHeight w:val="245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CD21B1" w14:textId="16DA50D5" w:rsidR="00D64B6A" w:rsidRPr="00EF31E7" w:rsidRDefault="00D64B6A" w:rsidP="001D5598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t>Binita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Khanal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923B20" w14:textId="7C1329B5" w:rsidR="00D64B6A" w:rsidRPr="00EF31E7" w:rsidRDefault="00D64B6A" w:rsidP="001D5598">
            <w:pPr>
              <w:snapToGrid w:val="0"/>
              <w:ind w:left="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FB2A74" w14:textId="52528DAD" w:rsidR="00D64B6A" w:rsidRDefault="00D64B6A" w:rsidP="001D5598">
            <w:pPr>
              <w:suppressAutoHyphens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UNDP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8712A" w14:textId="5A874198" w:rsidR="00D64B6A" w:rsidRDefault="00D64B6A" w:rsidP="001D5598">
            <w:pPr>
              <w:suppressAutoHyphens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Documentation Officer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2FA77" w14:textId="749A4B2F" w:rsidR="00D64B6A" w:rsidRPr="00EF31E7" w:rsidRDefault="00D64B6A" w:rsidP="001D5598">
            <w:pPr>
              <w:suppressAutoHyphens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9846360936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77C8" w14:textId="5064F2D6" w:rsidR="00D64B6A" w:rsidRPr="00EF31E7" w:rsidRDefault="00D64B6A" w:rsidP="001D5598">
            <w:pPr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bntakhanal@gmail.com</w:t>
            </w:r>
          </w:p>
        </w:tc>
      </w:tr>
      <w:tr w:rsidR="005A28E1" w:rsidRPr="00EF31E7" w14:paraId="61722FDA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8DE390" w14:textId="7CD62AF3" w:rsidR="00D64B6A" w:rsidRPr="00EF31E7" w:rsidRDefault="00304ECA" w:rsidP="001D559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Binod Thapa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5FF7CF" w14:textId="50DA9045" w:rsidR="00D64B6A" w:rsidRPr="00EF31E7" w:rsidRDefault="00304ECA" w:rsidP="001D5598">
            <w:pPr>
              <w:snapToGrid w:val="0"/>
              <w:ind w:left="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A3303" w14:textId="4DB1E878" w:rsidR="00D64B6A" w:rsidRDefault="00304ECA" w:rsidP="001D5598">
            <w:pPr>
              <w:suppressAutoHyphens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CDECF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E8719" w14:textId="7AC912C7" w:rsidR="00D64B6A" w:rsidRDefault="00304ECA" w:rsidP="001D5598">
            <w:pPr>
              <w:suppressAutoHyphens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PC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29AA4" w14:textId="0B19C887" w:rsidR="00D64B6A" w:rsidRPr="00EF31E7" w:rsidRDefault="00304ECA" w:rsidP="001D5598">
            <w:pPr>
              <w:suppressAutoHyphens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9841973007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4246" w14:textId="722D28CB" w:rsidR="00D64B6A" w:rsidRPr="007152A8" w:rsidRDefault="00304ECA" w:rsidP="001D5598">
            <w:pPr>
              <w:snapToGrid w:val="0"/>
              <w:rPr>
                <w:color w:val="000000" w:themeColor="text1"/>
              </w:rPr>
            </w:pPr>
            <w:r>
              <w:rPr>
                <w:shd w:val="clear" w:color="auto" w:fill="FFFFFF"/>
              </w:rPr>
              <w:t>Thapabinod48@</w:t>
            </w:r>
            <w:r w:rsidR="00D64B6A" w:rsidRPr="007152A8">
              <w:rPr>
                <w:shd w:val="clear" w:color="auto" w:fill="FFFFFF"/>
              </w:rPr>
              <w:t>gmail.com</w:t>
            </w:r>
          </w:p>
        </w:tc>
      </w:tr>
      <w:tr w:rsidR="005A28E1" w:rsidRPr="00EF31E7" w14:paraId="770C67AC" w14:textId="77777777" w:rsidTr="005A28E1">
        <w:trPr>
          <w:trHeight w:val="245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A2A66B" w14:textId="3DB07BFF" w:rsidR="00D64B6A" w:rsidRPr="00EF31E7" w:rsidRDefault="00AD6CD5" w:rsidP="001D559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Satya N. </w:t>
            </w:r>
            <w:r w:rsidR="00C95138">
              <w:rPr>
                <w:color w:val="000000" w:themeColor="text1"/>
                <w:sz w:val="22"/>
                <w:szCs w:val="22"/>
              </w:rPr>
              <w:t>Chaudhary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D74A1D" w14:textId="387F6FCF" w:rsidR="00D64B6A" w:rsidRPr="00EF31E7" w:rsidRDefault="00C95138" w:rsidP="001D5598">
            <w:pPr>
              <w:snapToGrid w:val="0"/>
              <w:ind w:left="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AFEEC" w14:textId="488916DC" w:rsidR="00D64B6A" w:rsidRDefault="00C95138" w:rsidP="00BD0CF0">
            <w:pPr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Mercy corps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27915" w14:textId="3F4F54E9" w:rsidR="00D64B6A" w:rsidRDefault="00C95138" w:rsidP="00777A89">
            <w:pPr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SPO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2FC19" w14:textId="1AFCAE85" w:rsidR="00D64B6A" w:rsidRPr="00EF31E7" w:rsidRDefault="00C95138" w:rsidP="002557E5">
            <w:pPr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9851141256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2272" w14:textId="033F07A6" w:rsidR="00D64B6A" w:rsidRPr="007152A8" w:rsidRDefault="00A05455" w:rsidP="001D5598">
            <w:pPr>
              <w:snapToGrid w:val="0"/>
              <w:rPr>
                <w:color w:val="000000" w:themeColor="text1"/>
              </w:rPr>
            </w:pPr>
            <w:hyperlink r:id="rId9" w:history="1">
              <w:r w:rsidR="00C95138" w:rsidRPr="00DE621A">
                <w:rPr>
                  <w:rStyle w:val="Hyperlink"/>
                  <w:rFonts w:ascii="Times New Roman" w:hAnsi="Times New Roman"/>
                  <w:sz w:val="20"/>
                </w:rPr>
                <w:t>schoudhary@mercycorps.org</w:t>
              </w:r>
            </w:hyperlink>
          </w:p>
        </w:tc>
      </w:tr>
      <w:tr w:rsidR="005A28E1" w:rsidRPr="00EF31E7" w14:paraId="36E39E32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F21FC8" w14:textId="1DD8F95F" w:rsidR="00D64B6A" w:rsidRPr="00EF31E7" w:rsidRDefault="002557E5" w:rsidP="001D5598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t>Asta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Karki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B9FD85" w14:textId="51BA4374" w:rsidR="00D64B6A" w:rsidRPr="00EF31E7" w:rsidRDefault="002557E5" w:rsidP="001D5598">
            <w:pPr>
              <w:snapToGrid w:val="0"/>
              <w:ind w:left="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40807" w14:textId="322760EA" w:rsidR="00D64B6A" w:rsidRDefault="002557E5" w:rsidP="00BD0CF0">
            <w:pPr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CARE-N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6E1419" w14:textId="22949565" w:rsidR="00D64B6A" w:rsidRDefault="002557E5" w:rsidP="00777A89">
            <w:pPr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DSC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FA431" w14:textId="4807B770" w:rsidR="00D64B6A" w:rsidRPr="00EF31E7" w:rsidRDefault="002557E5" w:rsidP="002557E5">
            <w:pPr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9851180719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D394" w14:textId="78769BE6" w:rsidR="00D64B6A" w:rsidRPr="002C1615" w:rsidRDefault="00A05455" w:rsidP="001D5598">
            <w:pPr>
              <w:snapToGrid w:val="0"/>
            </w:pPr>
            <w:hyperlink r:id="rId10" w:history="1">
              <w:r w:rsidR="002557E5" w:rsidRPr="00DE621A">
                <w:rPr>
                  <w:rStyle w:val="Hyperlink"/>
                  <w:rFonts w:ascii="Times New Roman" w:hAnsi="Times New Roman"/>
                  <w:sz w:val="20"/>
                </w:rPr>
                <w:t>Asta.karki@care.org</w:t>
              </w:r>
            </w:hyperlink>
          </w:p>
        </w:tc>
      </w:tr>
      <w:tr w:rsidR="005A28E1" w:rsidRPr="00EF31E7" w14:paraId="7B4011DC" w14:textId="77777777" w:rsidTr="005A28E1">
        <w:trPr>
          <w:trHeight w:val="245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38BE4D" w14:textId="30A7950E" w:rsidR="00D64B6A" w:rsidRPr="00EF31E7" w:rsidRDefault="006C525A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Milan Rawal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E97D84" w14:textId="3CBCE49B" w:rsidR="00D64B6A" w:rsidRPr="00EF31E7" w:rsidRDefault="006C525A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F71E25" w14:textId="23C6D599" w:rsidR="00D64B6A" w:rsidRDefault="006C525A" w:rsidP="001D5598">
            <w:pPr>
              <w:suppressAutoHyphens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CSRC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3EF1DA" w14:textId="019BAD4B" w:rsidR="00D64B6A" w:rsidRDefault="006C525A" w:rsidP="001D5598">
            <w:pPr>
              <w:suppressAutoHyphens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STO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12039" w14:textId="7F056D18" w:rsidR="00D64B6A" w:rsidRPr="00EF31E7" w:rsidRDefault="006C525A" w:rsidP="001D5598">
            <w:pPr>
              <w:suppressAutoHyphens w:val="0"/>
            </w:pPr>
            <w:r>
              <w:t>9847058415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FA82" w14:textId="750EE69A" w:rsidR="00D64B6A" w:rsidRPr="00EF31E7" w:rsidRDefault="00A05455" w:rsidP="001D5598">
            <w:pPr>
              <w:snapToGrid w:val="0"/>
            </w:pPr>
            <w:hyperlink r:id="rId11" w:history="1">
              <w:r w:rsidR="006C525A" w:rsidRPr="00DE621A">
                <w:rPr>
                  <w:rStyle w:val="Hyperlink"/>
                  <w:rFonts w:ascii="Times New Roman" w:hAnsi="Times New Roman"/>
                  <w:sz w:val="20"/>
                </w:rPr>
                <w:t>Er.milanrawal@gmail.com</w:t>
              </w:r>
            </w:hyperlink>
          </w:p>
        </w:tc>
      </w:tr>
      <w:tr w:rsidR="005A28E1" w:rsidRPr="00EF31E7" w14:paraId="6D3EF56C" w14:textId="77777777" w:rsidTr="005A28E1">
        <w:trPr>
          <w:trHeight w:val="245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FA0D72" w14:textId="18908E56" w:rsidR="00D64B6A" w:rsidRPr="00EF31E7" w:rsidRDefault="009B7D83" w:rsidP="001D55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Mondon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vewnigve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E2B73E" w14:textId="5DDC9003" w:rsidR="00D64B6A" w:rsidRPr="00EF31E7" w:rsidRDefault="009B7D83" w:rsidP="001D5598">
            <w:pPr>
              <w:snapToGrid w:val="0"/>
              <w:ind w:left="60"/>
            </w:pPr>
            <w:r>
              <w:t>Female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1C2466" w14:textId="4C83BDC9" w:rsidR="00D64B6A" w:rsidRDefault="009B7D83" w:rsidP="001D5598">
            <w:pPr>
              <w:suppressAutoHyphens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TGH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E706D9" w14:textId="3EDAF0F5" w:rsidR="00D64B6A" w:rsidRDefault="009B7D83" w:rsidP="001D5598">
            <w:pPr>
              <w:suppressAutoHyphens w:val="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HoM</w:t>
            </w:r>
            <w:proofErr w:type="spellEnd"/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C7D6C" w14:textId="6F848BEB" w:rsidR="00D64B6A" w:rsidRPr="00EF31E7" w:rsidRDefault="00D64B6A" w:rsidP="001D5598">
            <w:pPr>
              <w:suppressAutoHyphens w:val="0"/>
            </w:pP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5F0B" w14:textId="16CEA276" w:rsidR="00D64B6A" w:rsidRPr="00EF31E7" w:rsidRDefault="00A05455" w:rsidP="001D5598">
            <w:pPr>
              <w:snapToGrid w:val="0"/>
            </w:pPr>
            <w:hyperlink r:id="rId12" w:history="1">
              <w:r w:rsidR="009B7D83" w:rsidRPr="00DE621A">
                <w:rPr>
                  <w:rStyle w:val="Hyperlink"/>
                  <w:rFonts w:ascii="Times New Roman" w:hAnsi="Times New Roman"/>
                  <w:sz w:val="20"/>
                </w:rPr>
                <w:t>nepal@tuanglagh.org</w:t>
              </w:r>
            </w:hyperlink>
          </w:p>
        </w:tc>
      </w:tr>
      <w:tr w:rsidR="005A28E1" w:rsidRPr="00EF31E7" w14:paraId="6E064512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5A1491" w14:textId="4F816897" w:rsidR="00D64B6A" w:rsidRPr="00EF31E7" w:rsidRDefault="009B7D83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Nilesh </w:t>
            </w:r>
            <w:proofErr w:type="spellStart"/>
            <w:r>
              <w:rPr>
                <w:sz w:val="22"/>
                <w:szCs w:val="22"/>
              </w:rPr>
              <w:t>Nakarmi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D3BA8B" w14:textId="51BCED5A" w:rsidR="00D64B6A" w:rsidRPr="00EF31E7" w:rsidRDefault="009B7D83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3C500" w14:textId="59F4917A" w:rsidR="00D64B6A" w:rsidRPr="00EF31E7" w:rsidRDefault="009B7D83" w:rsidP="00BD0CF0">
            <w:pPr>
              <w:snapToGrid w:val="0"/>
            </w:pPr>
            <w:r>
              <w:t>TGH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5A3C0" w14:textId="3DF167C5" w:rsidR="00D64B6A" w:rsidRPr="00EF31E7" w:rsidRDefault="009B7D83" w:rsidP="00777A89">
            <w:pPr>
              <w:snapToGrid w:val="0"/>
            </w:pPr>
            <w:proofErr w:type="spellStart"/>
            <w:r>
              <w:t>AHoM</w:t>
            </w:r>
            <w:proofErr w:type="spellEnd"/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8455B" w14:textId="40DCB3B8" w:rsidR="00D64B6A" w:rsidRPr="00EF31E7" w:rsidRDefault="009B7D83" w:rsidP="00D133E5">
            <w:pPr>
              <w:snapToGrid w:val="0"/>
            </w:pPr>
            <w:r>
              <w:t>9841384311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98C40" w14:textId="37814D67" w:rsidR="00D64B6A" w:rsidRPr="00EF31E7" w:rsidRDefault="00A05455" w:rsidP="001D5598">
            <w:pPr>
              <w:snapToGrid w:val="0"/>
            </w:pPr>
            <w:hyperlink r:id="rId13" w:history="1">
              <w:r w:rsidR="00D133E5" w:rsidRPr="00DE621A">
                <w:rPr>
                  <w:rStyle w:val="Hyperlink"/>
                  <w:rFonts w:ascii="Times New Roman" w:hAnsi="Times New Roman"/>
                  <w:sz w:val="20"/>
                </w:rPr>
                <w:t>ashomtghnp@gmail.com</w:t>
              </w:r>
            </w:hyperlink>
          </w:p>
        </w:tc>
      </w:tr>
      <w:tr w:rsidR="005A28E1" w:rsidRPr="00EF31E7" w14:paraId="58B65CB9" w14:textId="77777777" w:rsidTr="005A28E1">
        <w:trPr>
          <w:trHeight w:val="245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94AADF" w14:textId="52C8C459" w:rsidR="00D64B6A" w:rsidRPr="00EF31E7" w:rsidRDefault="006C2704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Ram Shrestha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BCCB5" w14:textId="06935047" w:rsidR="00D64B6A" w:rsidRPr="00EF31E7" w:rsidRDefault="006C2704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72F96" w14:textId="4251C9C2" w:rsidR="00D64B6A" w:rsidRDefault="006C2704" w:rsidP="00BD0CF0">
            <w:pPr>
              <w:snapToGrid w:val="0"/>
            </w:pPr>
            <w:r>
              <w:t>ARSOW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22D015" w14:textId="1B8A7286" w:rsidR="00D64B6A" w:rsidRDefault="006C2704" w:rsidP="006C2704">
            <w:pPr>
              <w:snapToGrid w:val="0"/>
            </w:pPr>
            <w:r>
              <w:t>PC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990F3A" w14:textId="36FC7AA8" w:rsidR="00D64B6A" w:rsidRPr="00EF31E7" w:rsidRDefault="006C2704" w:rsidP="006C2704">
            <w:pPr>
              <w:snapToGrid w:val="0"/>
            </w:pPr>
            <w:r>
              <w:t>9841300241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9F058" w14:textId="6FCD6C04" w:rsidR="00D64B6A" w:rsidRPr="00EF31E7" w:rsidRDefault="00A05455" w:rsidP="001D5598">
            <w:pPr>
              <w:snapToGrid w:val="0"/>
              <w:ind w:left="60"/>
            </w:pPr>
            <w:hyperlink r:id="rId14" w:history="1">
              <w:r w:rsidR="006C2704" w:rsidRPr="00DE621A">
                <w:rPr>
                  <w:rStyle w:val="Hyperlink"/>
                  <w:rFonts w:ascii="Times New Roman" w:hAnsi="Times New Roman"/>
                  <w:sz w:val="20"/>
                </w:rPr>
                <w:t>Ramushrestha111@gmail.com</w:t>
              </w:r>
            </w:hyperlink>
          </w:p>
        </w:tc>
      </w:tr>
      <w:tr w:rsidR="005A28E1" w:rsidRPr="00EF31E7" w14:paraId="7AFEFF47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100FAE" w14:textId="6DA26043" w:rsidR="00D64B6A" w:rsidRPr="00EF31E7" w:rsidRDefault="00D92FB3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Amol Shrestha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366452" w14:textId="32DEF865" w:rsidR="00D64B6A" w:rsidRPr="00EF31E7" w:rsidRDefault="00D92FB3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59600" w14:textId="4963AEC2" w:rsidR="00D64B6A" w:rsidRDefault="00D92FB3" w:rsidP="00D92FB3">
            <w:pPr>
              <w:snapToGrid w:val="0"/>
            </w:pPr>
            <w:r>
              <w:t xml:space="preserve">World vision </w:t>
            </w:r>
            <w:proofErr w:type="spellStart"/>
            <w:r>
              <w:t>Int</w:t>
            </w:r>
            <w:proofErr w:type="spellEnd"/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D8B2E4" w14:textId="4BA709CC" w:rsidR="00D64B6A" w:rsidRDefault="00777A89" w:rsidP="00777A89">
            <w:pPr>
              <w:snapToGrid w:val="0"/>
            </w:pPr>
            <w:r>
              <w:t>Technical Coord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37D06" w14:textId="4A8C5DDF" w:rsidR="00D64B6A" w:rsidRPr="00EF31E7" w:rsidRDefault="00D92FB3" w:rsidP="00D92FB3">
            <w:pPr>
              <w:snapToGrid w:val="0"/>
            </w:pPr>
            <w:r>
              <w:t>9841637476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23EC" w14:textId="3C906879" w:rsidR="00D64B6A" w:rsidRPr="00EF31E7" w:rsidRDefault="00A05455" w:rsidP="001D5598">
            <w:pPr>
              <w:snapToGrid w:val="0"/>
            </w:pPr>
            <w:hyperlink r:id="rId15" w:history="1">
              <w:r w:rsidR="00D92FB3" w:rsidRPr="00DE621A">
                <w:rPr>
                  <w:rStyle w:val="Hyperlink"/>
                  <w:rFonts w:ascii="Times New Roman" w:hAnsi="Times New Roman"/>
                  <w:sz w:val="20"/>
                </w:rPr>
                <w:t>amul_shrestha@wvi.org</w:t>
              </w:r>
            </w:hyperlink>
          </w:p>
        </w:tc>
      </w:tr>
      <w:tr w:rsidR="005A28E1" w:rsidRPr="00EF31E7" w14:paraId="0F1F0E2D" w14:textId="77777777" w:rsidTr="005A28E1">
        <w:trPr>
          <w:trHeight w:val="245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945263" w14:textId="14EC220D" w:rsidR="00D64B6A" w:rsidRPr="00EF31E7" w:rsidRDefault="00912EAA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Umesh </w:t>
            </w:r>
            <w:proofErr w:type="spellStart"/>
            <w:r>
              <w:rPr>
                <w:sz w:val="22"/>
                <w:szCs w:val="22"/>
              </w:rPr>
              <w:t>Bishwakarma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2962BB" w14:textId="6F2BE26B" w:rsidR="00D64B6A" w:rsidRPr="00EF31E7" w:rsidRDefault="00912EAA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A0D2A8" w14:textId="7C79F8E0" w:rsidR="00D64B6A" w:rsidRDefault="00912EAA" w:rsidP="00BD0CF0">
            <w:pPr>
              <w:snapToGrid w:val="0"/>
            </w:pPr>
            <w:r>
              <w:t>TI-Nepal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5DC7EC" w14:textId="354F9A6D" w:rsidR="00D64B6A" w:rsidRDefault="00912EAA" w:rsidP="001D5598">
            <w:pPr>
              <w:snapToGrid w:val="0"/>
              <w:ind w:left="60"/>
            </w:pPr>
            <w:r>
              <w:t>DO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D4D57" w14:textId="57CB5556" w:rsidR="00D64B6A" w:rsidRPr="00EF31E7" w:rsidRDefault="00912EAA" w:rsidP="00912EAA">
            <w:pPr>
              <w:snapToGrid w:val="0"/>
            </w:pPr>
            <w:r>
              <w:t>9841101721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DF4B" w14:textId="0545C431" w:rsidR="00D64B6A" w:rsidRPr="00EF31E7" w:rsidRDefault="00A05455" w:rsidP="001D5598">
            <w:pPr>
              <w:snapToGrid w:val="0"/>
            </w:pPr>
            <w:hyperlink r:id="rId16" w:history="1">
              <w:r w:rsidR="00912EAA" w:rsidRPr="00DE621A">
                <w:rPr>
                  <w:rStyle w:val="Hyperlink"/>
                  <w:rFonts w:ascii="Times New Roman" w:hAnsi="Times New Roman"/>
                  <w:sz w:val="20"/>
                </w:rPr>
                <w:t>umesh@tinepal.org</w:t>
              </w:r>
            </w:hyperlink>
          </w:p>
        </w:tc>
      </w:tr>
      <w:tr w:rsidR="005A28E1" w:rsidRPr="00EF31E7" w14:paraId="0DBFB540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6F843A" w14:textId="224CD1E9" w:rsidR="00D64B6A" w:rsidRPr="00EF31E7" w:rsidRDefault="00912EAA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Tanka Prasad Gautam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308189" w14:textId="01682BD6" w:rsidR="00D64B6A" w:rsidRPr="00EF31E7" w:rsidRDefault="00912EAA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D887B6" w14:textId="1D53949B" w:rsidR="00D64B6A" w:rsidRDefault="00912EAA" w:rsidP="00BD0CF0">
            <w:pPr>
              <w:snapToGrid w:val="0"/>
            </w:pPr>
            <w:r>
              <w:t>DUDBC, Division office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CCC9B" w14:textId="1E31F136" w:rsidR="00D64B6A" w:rsidRDefault="00912EAA" w:rsidP="00777A89">
            <w:pPr>
              <w:snapToGrid w:val="0"/>
            </w:pPr>
            <w:r>
              <w:t>For division chief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61DCA" w14:textId="432E6021" w:rsidR="00D64B6A" w:rsidRPr="00EF31E7" w:rsidRDefault="00912EAA" w:rsidP="00912EAA">
            <w:pPr>
              <w:snapToGrid w:val="0"/>
            </w:pPr>
            <w:r>
              <w:t>9841293998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B0FD" w14:textId="312DC615" w:rsidR="00D64B6A" w:rsidRPr="00EF31E7" w:rsidRDefault="00A05455" w:rsidP="001D5598">
            <w:pPr>
              <w:snapToGrid w:val="0"/>
            </w:pPr>
            <w:hyperlink r:id="rId17" w:history="1">
              <w:r w:rsidR="00912EAA" w:rsidRPr="00DE621A">
                <w:rPr>
                  <w:rStyle w:val="Hyperlink"/>
                  <w:rFonts w:ascii="Times New Roman" w:hAnsi="Times New Roman"/>
                  <w:sz w:val="20"/>
                </w:rPr>
                <w:t>gautamtanka@gmail.com</w:t>
              </w:r>
            </w:hyperlink>
          </w:p>
        </w:tc>
      </w:tr>
      <w:tr w:rsidR="005A28E1" w:rsidRPr="00EF31E7" w14:paraId="745397E1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991BD7" w14:textId="3677C9CF" w:rsidR="00D64B6A" w:rsidRPr="00EF31E7" w:rsidRDefault="00AD6CD5" w:rsidP="001D55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Aarju</w:t>
            </w:r>
            <w:proofErr w:type="spellEnd"/>
            <w:r>
              <w:rPr>
                <w:sz w:val="22"/>
                <w:szCs w:val="22"/>
              </w:rPr>
              <w:t xml:space="preserve"> Basnet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CDB470" w14:textId="4A7E70BC" w:rsidR="00D64B6A" w:rsidRPr="00EF31E7" w:rsidRDefault="00AD6CD5" w:rsidP="001D5598">
            <w:pPr>
              <w:snapToGrid w:val="0"/>
              <w:ind w:left="60"/>
            </w:pPr>
            <w:r>
              <w:t>Female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28D93" w14:textId="764A353B" w:rsidR="00D64B6A" w:rsidRPr="00EF31E7" w:rsidRDefault="00AD6CD5" w:rsidP="00BD0CF0">
            <w:pPr>
              <w:snapToGrid w:val="0"/>
            </w:pPr>
            <w:r>
              <w:t>HRRP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A4A9C" w14:textId="39066413" w:rsidR="00D64B6A" w:rsidRPr="00EF31E7" w:rsidRDefault="00AD6CD5" w:rsidP="00777A89">
            <w:pPr>
              <w:snapToGrid w:val="0"/>
            </w:pPr>
            <w:r>
              <w:t>District T</w:t>
            </w:r>
            <w:r w:rsidR="00794D2B">
              <w:t>.</w:t>
            </w:r>
            <w:r>
              <w:t>C</w:t>
            </w:r>
            <w:r w:rsidR="00794D2B">
              <w:t>.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00268" w14:textId="6E855EA1" w:rsidR="00D64B6A" w:rsidRPr="00EF31E7" w:rsidRDefault="00AD6CD5" w:rsidP="00AD6CD5">
            <w:pPr>
              <w:snapToGrid w:val="0"/>
            </w:pPr>
            <w:r>
              <w:t>9851218254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21D4" w14:textId="59C38140" w:rsidR="00D64B6A" w:rsidRPr="00EF31E7" w:rsidRDefault="00A05455" w:rsidP="001D5598">
            <w:pPr>
              <w:snapToGrid w:val="0"/>
              <w:ind w:left="60"/>
            </w:pPr>
            <w:hyperlink r:id="rId18" w:history="1">
              <w:r w:rsidR="00AD6CD5" w:rsidRPr="00DE621A">
                <w:rPr>
                  <w:rStyle w:val="Hyperlink"/>
                  <w:rFonts w:ascii="Times New Roman" w:hAnsi="Times New Roman"/>
                  <w:sz w:val="20"/>
                </w:rPr>
                <w:t>Techcord.sindhupalchok@hrrpnepal.org</w:t>
              </w:r>
            </w:hyperlink>
          </w:p>
        </w:tc>
      </w:tr>
      <w:tr w:rsidR="00AD6CD5" w:rsidRPr="00EF31E7" w14:paraId="1EC1F63B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19BCA5" w14:textId="0C298345" w:rsidR="00AD6CD5" w:rsidRDefault="00AD6CD5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Rohit Sharma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66BA19" w14:textId="461FE644" w:rsidR="00AD6CD5" w:rsidRDefault="00AD6CD5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DEE60" w14:textId="480E2EB4" w:rsidR="00AD6CD5" w:rsidRDefault="00777A89" w:rsidP="00BD0CF0">
            <w:pPr>
              <w:snapToGrid w:val="0"/>
            </w:pPr>
            <w:proofErr w:type="spellStart"/>
            <w:r>
              <w:t>Janahit</w:t>
            </w:r>
            <w:proofErr w:type="spellEnd"/>
            <w:r>
              <w:t xml:space="preserve"> JSS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AED9E7" w14:textId="3F9866DD" w:rsidR="00AD6CD5" w:rsidRDefault="00777A89" w:rsidP="00777A89">
            <w:pPr>
              <w:snapToGrid w:val="0"/>
            </w:pPr>
            <w:r>
              <w:t>PC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A52E8" w14:textId="789223A4" w:rsidR="00AD6CD5" w:rsidRDefault="00777A89" w:rsidP="00AD6CD5">
            <w:pPr>
              <w:snapToGrid w:val="0"/>
            </w:pPr>
            <w:r>
              <w:t>9851234574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B358A" w14:textId="42AD442A" w:rsidR="00AD6CD5" w:rsidRDefault="00A05455" w:rsidP="001D5598">
            <w:pPr>
              <w:snapToGrid w:val="0"/>
              <w:ind w:left="60"/>
            </w:pPr>
            <w:hyperlink r:id="rId19" w:history="1">
              <w:r w:rsidR="00777A89" w:rsidRPr="00DE621A">
                <w:rPr>
                  <w:rStyle w:val="Hyperlink"/>
                  <w:rFonts w:ascii="Times New Roman" w:hAnsi="Times New Roman"/>
                  <w:sz w:val="20"/>
                </w:rPr>
                <w:t>Rohit.jgss@gmail.com</w:t>
              </w:r>
            </w:hyperlink>
          </w:p>
        </w:tc>
      </w:tr>
      <w:tr w:rsidR="00AD6CD5" w:rsidRPr="00EF31E7" w14:paraId="1C5E3AE2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152F5A" w14:textId="4730EE29" w:rsidR="00AD6CD5" w:rsidRDefault="00777A89" w:rsidP="001D55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Bikesh</w:t>
            </w:r>
            <w:proofErr w:type="spellEnd"/>
            <w:r>
              <w:rPr>
                <w:sz w:val="22"/>
                <w:szCs w:val="22"/>
              </w:rPr>
              <w:t xml:space="preserve"> Adhikari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C668DC" w14:textId="0E5B0470" w:rsidR="00AD6CD5" w:rsidRDefault="00777A89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B19F9B" w14:textId="480ECAED" w:rsidR="00AD6CD5" w:rsidRDefault="00777A89" w:rsidP="00BD0CF0">
            <w:pPr>
              <w:snapToGrid w:val="0"/>
            </w:pPr>
            <w:r>
              <w:t>NRA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44D580" w14:textId="6E14CEA0" w:rsidR="00AD6CD5" w:rsidRDefault="00777A89" w:rsidP="00777A89">
            <w:pPr>
              <w:snapToGrid w:val="0"/>
            </w:pPr>
            <w:r>
              <w:t>Engineer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F6152" w14:textId="55CB9817" w:rsidR="00AD6CD5" w:rsidRDefault="00777A89" w:rsidP="00AD6CD5">
            <w:pPr>
              <w:snapToGrid w:val="0"/>
            </w:pPr>
            <w:r>
              <w:t>9843037789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6E1D" w14:textId="0000411E" w:rsidR="00AD6CD5" w:rsidRDefault="00A05455" w:rsidP="001D5598">
            <w:pPr>
              <w:snapToGrid w:val="0"/>
              <w:ind w:left="60"/>
            </w:pPr>
            <w:hyperlink r:id="rId20" w:history="1">
              <w:r w:rsidR="00777A89" w:rsidRPr="00DE621A">
                <w:rPr>
                  <w:rStyle w:val="Hyperlink"/>
                  <w:rFonts w:ascii="Times New Roman" w:hAnsi="Times New Roman"/>
                  <w:sz w:val="20"/>
                </w:rPr>
                <w:t>Kapol.kalpit13@gmail.com</w:t>
              </w:r>
            </w:hyperlink>
          </w:p>
        </w:tc>
      </w:tr>
      <w:tr w:rsidR="00AD6CD5" w:rsidRPr="00EF31E7" w14:paraId="6A60CB53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3EF54A" w14:textId="21450C38" w:rsidR="00AD6CD5" w:rsidRDefault="00777A89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Bhupendra </w:t>
            </w:r>
            <w:proofErr w:type="spellStart"/>
            <w:r>
              <w:rPr>
                <w:sz w:val="22"/>
                <w:szCs w:val="22"/>
              </w:rPr>
              <w:t>Koirala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54E0DC" w14:textId="505C1DED" w:rsidR="00AD6CD5" w:rsidRDefault="00777A89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4354FA" w14:textId="0E7C8294" w:rsidR="00AD6CD5" w:rsidRDefault="00777A89" w:rsidP="00BD0CF0">
            <w:pPr>
              <w:snapToGrid w:val="0"/>
            </w:pPr>
            <w:r>
              <w:t>CARITAS-N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FDABA" w14:textId="08D7F4CF" w:rsidR="00AD6CD5" w:rsidRDefault="00777A89" w:rsidP="00777A89">
            <w:pPr>
              <w:snapToGrid w:val="0"/>
            </w:pPr>
            <w:r>
              <w:t>Shelter Coord.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6FE98" w14:textId="64B313A5" w:rsidR="00AD6CD5" w:rsidRDefault="00794D2B" w:rsidP="00AD6CD5">
            <w:pPr>
              <w:snapToGrid w:val="0"/>
            </w:pPr>
            <w:r>
              <w:t>9801317750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1CBB6" w14:textId="73BF540E" w:rsidR="00AD6CD5" w:rsidRDefault="00A05455" w:rsidP="001D5598">
            <w:pPr>
              <w:snapToGrid w:val="0"/>
              <w:ind w:left="60"/>
            </w:pPr>
            <w:hyperlink r:id="rId21" w:history="1">
              <w:r w:rsidR="00794D2B" w:rsidRPr="00DE621A">
                <w:rPr>
                  <w:rStyle w:val="Hyperlink"/>
                  <w:rFonts w:ascii="Times New Roman" w:hAnsi="Times New Roman"/>
                  <w:sz w:val="20"/>
                </w:rPr>
                <w:t>Bhupenkoirala14@gmail.com</w:t>
              </w:r>
            </w:hyperlink>
          </w:p>
        </w:tc>
      </w:tr>
      <w:tr w:rsidR="00AD6CD5" w:rsidRPr="00EF31E7" w14:paraId="4C6E6269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651090" w14:textId="3E749821" w:rsidR="00AD6CD5" w:rsidRDefault="00794D2B" w:rsidP="001D55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Jhaggu</w:t>
            </w:r>
            <w:proofErr w:type="spellEnd"/>
            <w:r>
              <w:rPr>
                <w:sz w:val="22"/>
                <w:szCs w:val="22"/>
              </w:rPr>
              <w:t xml:space="preserve"> Chaudhary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391CE3" w14:textId="314DE841" w:rsidR="00AD6CD5" w:rsidRDefault="00794D2B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15E942" w14:textId="1752B0DC" w:rsidR="00AD6CD5" w:rsidRDefault="00794D2B" w:rsidP="00BD0CF0">
            <w:pPr>
              <w:snapToGrid w:val="0"/>
            </w:pPr>
            <w:r>
              <w:t>CARITAS-N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27D0A" w14:textId="78CABC73" w:rsidR="00AD6CD5" w:rsidRDefault="00794D2B" w:rsidP="00794D2B">
            <w:pPr>
              <w:snapToGrid w:val="0"/>
            </w:pPr>
            <w:r>
              <w:t>District P.C.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3D069" w14:textId="68289390" w:rsidR="00AD6CD5" w:rsidRDefault="00794D2B" w:rsidP="00AD6CD5">
            <w:pPr>
              <w:snapToGrid w:val="0"/>
            </w:pPr>
            <w:r>
              <w:t>9801317457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F15A6" w14:textId="4CC429AA" w:rsidR="00AD6CD5" w:rsidRDefault="00A05455" w:rsidP="001D5598">
            <w:pPr>
              <w:snapToGrid w:val="0"/>
              <w:ind w:left="60"/>
            </w:pPr>
            <w:hyperlink r:id="rId22" w:history="1">
              <w:r w:rsidR="00794D2B" w:rsidRPr="00DE621A">
                <w:rPr>
                  <w:rStyle w:val="Hyperlink"/>
                  <w:rFonts w:ascii="Times New Roman" w:hAnsi="Times New Roman"/>
                  <w:sz w:val="20"/>
                </w:rPr>
                <w:t>jhaggussc@gmail.com</w:t>
              </w:r>
            </w:hyperlink>
          </w:p>
        </w:tc>
      </w:tr>
      <w:tr w:rsidR="00AD6CD5" w:rsidRPr="00EF31E7" w14:paraId="3258BB63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8E9822" w14:textId="47D8E7F5" w:rsidR="00AD6CD5" w:rsidRDefault="00794D2B" w:rsidP="001D55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Abhisek</w:t>
            </w:r>
            <w:proofErr w:type="spellEnd"/>
            <w:r>
              <w:rPr>
                <w:sz w:val="22"/>
                <w:szCs w:val="22"/>
              </w:rPr>
              <w:t xml:space="preserve"> Ghimire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6F20D4" w14:textId="2F8A8330" w:rsidR="00AD6CD5" w:rsidRDefault="00794D2B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4B1BA3" w14:textId="48C4124E" w:rsidR="00AD6CD5" w:rsidRDefault="00794D2B" w:rsidP="00BD0CF0">
            <w:pPr>
              <w:snapToGrid w:val="0"/>
            </w:pPr>
            <w:r>
              <w:t>UNDP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02604" w14:textId="61A02B2C" w:rsidR="00AD6CD5" w:rsidRDefault="00794D2B" w:rsidP="001D5598">
            <w:pPr>
              <w:snapToGrid w:val="0"/>
              <w:ind w:left="60"/>
            </w:pPr>
            <w:r>
              <w:t>DSE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F444A" w14:textId="79AA598A" w:rsidR="00AD6CD5" w:rsidRDefault="00794D2B" w:rsidP="00AD6CD5">
            <w:pPr>
              <w:snapToGrid w:val="0"/>
            </w:pPr>
            <w:r>
              <w:t>9856035339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A6BF" w14:textId="6F2DB277" w:rsidR="00AD6CD5" w:rsidRDefault="00A05455" w:rsidP="001D5598">
            <w:pPr>
              <w:snapToGrid w:val="0"/>
              <w:ind w:left="60"/>
            </w:pPr>
            <w:hyperlink r:id="rId23" w:history="1">
              <w:r w:rsidR="00794D2B" w:rsidRPr="00DE621A">
                <w:rPr>
                  <w:rStyle w:val="Hyperlink"/>
                  <w:rFonts w:ascii="Times New Roman" w:hAnsi="Times New Roman"/>
                  <w:sz w:val="20"/>
                </w:rPr>
                <w:t>Abhi.ghimire45@gmail.com</w:t>
              </w:r>
            </w:hyperlink>
          </w:p>
        </w:tc>
      </w:tr>
      <w:tr w:rsidR="00AD6CD5" w:rsidRPr="00EF31E7" w14:paraId="7406B14F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19A22E" w14:textId="52F6BD2C" w:rsidR="00AD6CD5" w:rsidRDefault="00794D2B" w:rsidP="001D55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Shyam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Sundar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Subedi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6F70B1" w14:textId="3BE02ECF" w:rsidR="00AD6CD5" w:rsidRDefault="00794D2B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2EFB3" w14:textId="70D48E11" w:rsidR="00AD6CD5" w:rsidRDefault="00794D2B" w:rsidP="00BD0CF0">
            <w:pPr>
              <w:snapToGrid w:val="0"/>
            </w:pPr>
            <w:r>
              <w:t>SOS</w:t>
            </w:r>
            <w:r w:rsidR="00BD0CF0">
              <w:t xml:space="preserve"> Children V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F25EBF" w14:textId="325236EE" w:rsidR="00AD6CD5" w:rsidRDefault="00BD0CF0" w:rsidP="001D5598">
            <w:pPr>
              <w:snapToGrid w:val="0"/>
              <w:ind w:left="60"/>
            </w:pPr>
            <w:r>
              <w:t xml:space="preserve">Site </w:t>
            </w:r>
            <w:proofErr w:type="spellStart"/>
            <w:r>
              <w:t>Incharge</w:t>
            </w:r>
            <w:proofErr w:type="spellEnd"/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9B27C" w14:textId="7674ACE8" w:rsidR="00AD6CD5" w:rsidRDefault="00BD0CF0" w:rsidP="00AD6CD5">
            <w:pPr>
              <w:snapToGrid w:val="0"/>
            </w:pPr>
            <w:r>
              <w:t>9855052933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10481" w14:textId="1DDA4564" w:rsidR="00AD6CD5" w:rsidRDefault="00A05455" w:rsidP="001D5598">
            <w:pPr>
              <w:snapToGrid w:val="0"/>
              <w:ind w:left="60"/>
            </w:pPr>
            <w:hyperlink r:id="rId24" w:history="1">
              <w:r w:rsidR="00BD0CF0" w:rsidRPr="00DE621A">
                <w:rPr>
                  <w:rStyle w:val="Hyperlink"/>
                  <w:rFonts w:ascii="Times New Roman" w:hAnsi="Times New Roman"/>
                  <w:sz w:val="20"/>
                </w:rPr>
                <w:t>shyamsundarsubedi@sosnepal.org.np</w:t>
              </w:r>
            </w:hyperlink>
          </w:p>
        </w:tc>
      </w:tr>
      <w:tr w:rsidR="00AD6CD5" w:rsidRPr="00EF31E7" w14:paraId="04318D65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CD2BFE" w14:textId="5AAB6984" w:rsidR="00AD6CD5" w:rsidRDefault="00BD0CF0" w:rsidP="001D55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Tej</w:t>
            </w:r>
            <w:proofErr w:type="spellEnd"/>
            <w:r>
              <w:rPr>
                <w:sz w:val="22"/>
                <w:szCs w:val="22"/>
              </w:rPr>
              <w:t xml:space="preserve"> Raj </w:t>
            </w:r>
            <w:proofErr w:type="spellStart"/>
            <w:r>
              <w:rPr>
                <w:sz w:val="22"/>
                <w:szCs w:val="22"/>
              </w:rPr>
              <w:t>Gurmachhan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1D98B3" w14:textId="469FAC62" w:rsidR="00AD6CD5" w:rsidRDefault="00BD0CF0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77D44F" w14:textId="366F3376" w:rsidR="00AD6CD5" w:rsidRDefault="00BD0CF0" w:rsidP="00BD0CF0">
            <w:pPr>
              <w:snapToGrid w:val="0"/>
            </w:pPr>
            <w:r>
              <w:t>SOS Children V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18A6E7" w14:textId="28AB6F13" w:rsidR="00AD6CD5" w:rsidRDefault="00BD0CF0" w:rsidP="001D5598">
            <w:pPr>
              <w:snapToGrid w:val="0"/>
              <w:ind w:left="60"/>
            </w:pPr>
            <w:r>
              <w:t>Accountant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7BB58" w14:textId="35E338DA" w:rsidR="00AD6CD5" w:rsidRDefault="00BD0CF0" w:rsidP="00AD6CD5">
            <w:pPr>
              <w:snapToGrid w:val="0"/>
            </w:pPr>
            <w:r>
              <w:t>9813631436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E720" w14:textId="0892CA3E" w:rsidR="00AD6CD5" w:rsidRDefault="00A05455" w:rsidP="001D5598">
            <w:pPr>
              <w:snapToGrid w:val="0"/>
              <w:ind w:left="60"/>
            </w:pPr>
            <w:hyperlink r:id="rId25" w:history="1">
              <w:r w:rsidR="00BD0CF0" w:rsidRPr="00DE621A">
                <w:rPr>
                  <w:rStyle w:val="Hyperlink"/>
                  <w:rFonts w:ascii="Times New Roman" w:hAnsi="Times New Roman"/>
                  <w:sz w:val="20"/>
                </w:rPr>
                <w:t>Tej.gurmchhan@sosnepal.org.np</w:t>
              </w:r>
            </w:hyperlink>
          </w:p>
        </w:tc>
      </w:tr>
      <w:tr w:rsidR="00AD6CD5" w:rsidRPr="00EF31E7" w14:paraId="42930E52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0A1C34" w14:textId="68C2151C" w:rsidR="00AD6CD5" w:rsidRDefault="009F4C9F" w:rsidP="001D55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Susma</w:t>
            </w:r>
            <w:proofErr w:type="spellEnd"/>
            <w:r>
              <w:rPr>
                <w:sz w:val="22"/>
                <w:szCs w:val="22"/>
              </w:rPr>
              <w:t xml:space="preserve"> Kandel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E8DFCB" w14:textId="749A5CF5" w:rsidR="00AD6CD5" w:rsidRDefault="009F4C9F" w:rsidP="001D5598">
            <w:pPr>
              <w:snapToGrid w:val="0"/>
              <w:ind w:left="60"/>
            </w:pPr>
            <w:r>
              <w:t>Female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E2D9C" w14:textId="506F3561" w:rsidR="00AD6CD5" w:rsidRDefault="009F4C9F" w:rsidP="001D5598">
            <w:pPr>
              <w:snapToGrid w:val="0"/>
              <w:ind w:left="60"/>
            </w:pPr>
            <w:r>
              <w:t>NRA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8A2B8" w14:textId="74D3A3F9" w:rsidR="00AD6CD5" w:rsidRDefault="009F4C9F" w:rsidP="001D5598">
            <w:pPr>
              <w:snapToGrid w:val="0"/>
              <w:ind w:left="60"/>
            </w:pPr>
            <w:r>
              <w:t>Engineer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76001" w14:textId="245E5689" w:rsidR="00AD6CD5" w:rsidRDefault="009F4C9F" w:rsidP="00AD6CD5">
            <w:pPr>
              <w:snapToGrid w:val="0"/>
            </w:pPr>
            <w:r>
              <w:t>9851240362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0D8A" w14:textId="5EAAECF5" w:rsidR="00AD6CD5" w:rsidRDefault="00A05455" w:rsidP="001D5598">
            <w:pPr>
              <w:snapToGrid w:val="0"/>
              <w:ind w:left="60"/>
            </w:pPr>
            <w:hyperlink r:id="rId26" w:history="1">
              <w:r w:rsidR="009F4C9F" w:rsidRPr="00DE621A">
                <w:rPr>
                  <w:rStyle w:val="Hyperlink"/>
                  <w:rFonts w:ascii="Times New Roman" w:hAnsi="Times New Roman"/>
                  <w:sz w:val="20"/>
                </w:rPr>
                <w:t>Contac2susma@gmail.com</w:t>
              </w:r>
            </w:hyperlink>
          </w:p>
        </w:tc>
      </w:tr>
      <w:tr w:rsidR="00AD6CD5" w:rsidRPr="00EF31E7" w14:paraId="471019EC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2CB8D0" w14:textId="382C21BE" w:rsidR="00AD6CD5" w:rsidRDefault="009F4C9F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Prakash </w:t>
            </w:r>
            <w:proofErr w:type="spellStart"/>
            <w:r>
              <w:rPr>
                <w:sz w:val="22"/>
                <w:szCs w:val="22"/>
              </w:rPr>
              <w:t>Pangeni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BAE9B0" w14:textId="73D6D1AE" w:rsidR="00AD6CD5" w:rsidRDefault="009F4C9F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3F4E1" w14:textId="675D5550" w:rsidR="00AD6CD5" w:rsidRDefault="009F4C9F" w:rsidP="001D5598">
            <w:pPr>
              <w:snapToGrid w:val="0"/>
              <w:ind w:left="60"/>
            </w:pPr>
            <w:r>
              <w:t>WOREC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643F8" w14:textId="7A4F648E" w:rsidR="00AD6CD5" w:rsidRDefault="009F4C9F" w:rsidP="001D5598">
            <w:pPr>
              <w:snapToGrid w:val="0"/>
              <w:ind w:left="60"/>
            </w:pPr>
            <w:r>
              <w:t>Coordinator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A279C" w14:textId="5779B576" w:rsidR="00AD6CD5" w:rsidRDefault="009F4C9F" w:rsidP="00AD6CD5">
            <w:pPr>
              <w:snapToGrid w:val="0"/>
            </w:pPr>
            <w:r>
              <w:t>9851124849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4D15" w14:textId="26A77E6C" w:rsidR="00AD6CD5" w:rsidRPr="009F4C9F" w:rsidRDefault="00A05455" w:rsidP="009F4C9F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hyperlink r:id="rId27" w:history="1">
              <w:r w:rsidR="009F4C9F" w:rsidRPr="00DE621A">
                <w:rPr>
                  <w:rStyle w:val="Hyperlink"/>
                  <w:rFonts w:cs="Calibri"/>
                  <w:szCs w:val="22"/>
                </w:rPr>
                <w:t>prakashpageni12@gmail.com</w:t>
              </w:r>
            </w:hyperlink>
          </w:p>
        </w:tc>
      </w:tr>
      <w:tr w:rsidR="00AD6CD5" w:rsidRPr="00EF31E7" w14:paraId="5CD2722C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BF44A1" w14:textId="7BC02F6A" w:rsidR="00AD6CD5" w:rsidRDefault="009F4C9F" w:rsidP="009F4C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Manisha Rai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B8C2C8" w14:textId="5C5B7CB5" w:rsidR="00AD6CD5" w:rsidRDefault="009F4C9F" w:rsidP="001D5598">
            <w:pPr>
              <w:snapToGrid w:val="0"/>
              <w:ind w:left="60"/>
            </w:pPr>
            <w:r>
              <w:t>Female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55AE3" w14:textId="5F81A2FF" w:rsidR="00AD6CD5" w:rsidRDefault="009F4C9F" w:rsidP="001D5598">
            <w:pPr>
              <w:snapToGrid w:val="0"/>
              <w:ind w:left="60"/>
            </w:pPr>
            <w:r>
              <w:t>HRRP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4C5D0D" w14:textId="465FD6D5" w:rsidR="00AD6CD5" w:rsidRDefault="009F4C9F" w:rsidP="001D5598">
            <w:pPr>
              <w:snapToGrid w:val="0"/>
              <w:ind w:left="60"/>
            </w:pPr>
            <w:r>
              <w:t>IMO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AAA78" w14:textId="3F68CDB6" w:rsidR="00AD6CD5" w:rsidRDefault="009F4C9F" w:rsidP="00AD6CD5">
            <w:pPr>
              <w:snapToGrid w:val="0"/>
            </w:pPr>
            <w:r>
              <w:t>9842062006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830E" w14:textId="24263151" w:rsidR="00AD6CD5" w:rsidRDefault="00A05455" w:rsidP="001D5598">
            <w:pPr>
              <w:snapToGrid w:val="0"/>
              <w:ind w:left="60"/>
            </w:pPr>
            <w:hyperlink r:id="rId28" w:history="1">
              <w:r w:rsidR="009F4C9F" w:rsidRPr="00DE621A">
                <w:rPr>
                  <w:rStyle w:val="Hyperlink"/>
                  <w:rFonts w:ascii="Times New Roman" w:hAnsi="Times New Roman"/>
                  <w:sz w:val="20"/>
                </w:rPr>
                <w:t>Im.sindhupalchok@hrrpnepal.org</w:t>
              </w:r>
            </w:hyperlink>
          </w:p>
        </w:tc>
      </w:tr>
      <w:tr w:rsidR="00AD6CD5" w:rsidRPr="00EF31E7" w14:paraId="2DFA7CE9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72E3C5" w14:textId="04A434A4" w:rsidR="00AD6CD5" w:rsidRDefault="009F4C9F" w:rsidP="001D55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Prabesh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Aacharya</w:t>
            </w:r>
            <w:proofErr w:type="spellEnd"/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98BD15" w14:textId="1C3F9BF7" w:rsidR="00AD6CD5" w:rsidRDefault="009F4C9F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A912A" w14:textId="584C68CA" w:rsidR="00AD6CD5" w:rsidRDefault="009F4C9F" w:rsidP="001D5598">
            <w:pPr>
              <w:snapToGrid w:val="0"/>
              <w:ind w:left="60"/>
            </w:pPr>
            <w:r>
              <w:t>UNDP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BFDD7D" w14:textId="587E1526" w:rsidR="00AD6CD5" w:rsidRDefault="009F4C9F" w:rsidP="001D5598">
            <w:pPr>
              <w:snapToGrid w:val="0"/>
              <w:ind w:left="60"/>
            </w:pPr>
            <w:r>
              <w:t>DSE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0C719" w14:textId="3D7C0605" w:rsidR="00AD6CD5" w:rsidRDefault="009F4C9F" w:rsidP="00AD6CD5">
            <w:pPr>
              <w:snapToGrid w:val="0"/>
            </w:pPr>
            <w:r>
              <w:t>9851176610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D6E2" w14:textId="11FD58E9" w:rsidR="00AD6CD5" w:rsidRDefault="00A05455" w:rsidP="001D5598">
            <w:pPr>
              <w:snapToGrid w:val="0"/>
              <w:ind w:left="60"/>
            </w:pPr>
            <w:hyperlink r:id="rId29" w:history="1">
              <w:r w:rsidR="009F4C9F" w:rsidRPr="00DE621A">
                <w:rPr>
                  <w:rStyle w:val="Hyperlink"/>
                  <w:rFonts w:ascii="Times New Roman" w:hAnsi="Times New Roman"/>
                  <w:sz w:val="20"/>
                </w:rPr>
                <w:t>Prabeshrara2070@gmail.com</w:t>
              </w:r>
            </w:hyperlink>
          </w:p>
        </w:tc>
      </w:tr>
      <w:tr w:rsidR="00AD6CD5" w:rsidRPr="00EF31E7" w14:paraId="4D54B9C3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96C431" w14:textId="3F135D76" w:rsidR="00AD6CD5" w:rsidRDefault="009F4C9F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Rakesh Dev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F18BEE" w14:textId="558164A7" w:rsidR="00AD6CD5" w:rsidRDefault="009F4C9F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1F451" w14:textId="3B6E92C4" w:rsidR="00AD6CD5" w:rsidRDefault="009F4C9F" w:rsidP="001D5598">
            <w:pPr>
              <w:snapToGrid w:val="0"/>
              <w:ind w:left="60"/>
            </w:pPr>
            <w:r>
              <w:t>DLPIU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568C83" w14:textId="7ED154C0" w:rsidR="00AD6CD5" w:rsidRDefault="009F4C9F" w:rsidP="001D5598">
            <w:pPr>
              <w:snapToGrid w:val="0"/>
              <w:ind w:left="60"/>
            </w:pPr>
            <w:r>
              <w:t>Engineer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94332" w14:textId="1200DF44" w:rsidR="00AD6CD5" w:rsidRDefault="009F4C9F" w:rsidP="00AD6CD5">
            <w:pPr>
              <w:snapToGrid w:val="0"/>
            </w:pPr>
            <w:r>
              <w:t>9849894727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CB8D" w14:textId="4DEE435E" w:rsidR="00AD6CD5" w:rsidRDefault="00A05455" w:rsidP="001D5598">
            <w:pPr>
              <w:snapToGrid w:val="0"/>
              <w:ind w:left="60"/>
            </w:pPr>
            <w:hyperlink r:id="rId30" w:history="1">
              <w:r w:rsidR="009F4C9F" w:rsidRPr="00DE621A">
                <w:rPr>
                  <w:rStyle w:val="Hyperlink"/>
                  <w:rFonts w:ascii="Times New Roman" w:hAnsi="Times New Roman"/>
                  <w:sz w:val="20"/>
                </w:rPr>
                <w:t>Rakeshdev77@gmail.com</w:t>
              </w:r>
            </w:hyperlink>
          </w:p>
        </w:tc>
      </w:tr>
      <w:tr w:rsidR="00AD6CD5" w:rsidRPr="00EF31E7" w14:paraId="430FAD07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674A00" w14:textId="794D3041" w:rsidR="00AD6CD5" w:rsidRDefault="009F4C9F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Dipak Tiwari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8ECBE1" w14:textId="044214F9" w:rsidR="00AD6CD5" w:rsidRDefault="009F4C9F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301D1B" w14:textId="5C9F1653" w:rsidR="00AD6CD5" w:rsidRDefault="009F4C9F" w:rsidP="001D5598">
            <w:pPr>
              <w:snapToGrid w:val="0"/>
              <w:ind w:left="60"/>
            </w:pPr>
            <w:r>
              <w:t>DLPIU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D9484A" w14:textId="4927C740" w:rsidR="00AD6CD5" w:rsidRDefault="009F4C9F" w:rsidP="001D5598">
            <w:pPr>
              <w:snapToGrid w:val="0"/>
              <w:ind w:left="60"/>
            </w:pPr>
            <w:r>
              <w:t>Engineer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6EA32" w14:textId="14928E11" w:rsidR="00AD6CD5" w:rsidRDefault="009F4C9F" w:rsidP="00AD6CD5">
            <w:pPr>
              <w:snapToGrid w:val="0"/>
            </w:pPr>
            <w:r>
              <w:t>9847250774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3332" w14:textId="18E3C778" w:rsidR="00AD6CD5" w:rsidRDefault="00A05455" w:rsidP="001D5598">
            <w:pPr>
              <w:snapToGrid w:val="0"/>
              <w:ind w:left="60"/>
            </w:pPr>
            <w:hyperlink r:id="rId31" w:history="1">
              <w:r w:rsidR="009F4C9F" w:rsidRPr="00DE621A">
                <w:rPr>
                  <w:rStyle w:val="Hyperlink"/>
                  <w:rFonts w:ascii="Times New Roman" w:hAnsi="Times New Roman"/>
                  <w:sz w:val="20"/>
                </w:rPr>
                <w:t>Dipak.tiwari@gmail.com</w:t>
              </w:r>
            </w:hyperlink>
          </w:p>
        </w:tc>
      </w:tr>
      <w:tr w:rsidR="00AD6CD5" w:rsidRPr="00EF31E7" w14:paraId="57BA1BA6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6DB14C" w14:textId="425C6C8F" w:rsidR="00AD6CD5" w:rsidRDefault="009F4C9F" w:rsidP="001D55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Binod Kandel</w:t>
            </w: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377C96" w14:textId="52FC74F5" w:rsidR="00AD6CD5" w:rsidRDefault="005A28E1" w:rsidP="001D5598">
            <w:pPr>
              <w:snapToGrid w:val="0"/>
              <w:ind w:left="60"/>
            </w:pPr>
            <w:r>
              <w:t>Male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B36760" w14:textId="6C86D356" w:rsidR="00AD6CD5" w:rsidRDefault="005A28E1" w:rsidP="001D5598">
            <w:pPr>
              <w:snapToGrid w:val="0"/>
              <w:ind w:left="60"/>
            </w:pPr>
            <w:r>
              <w:t>DLPIU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91A264" w14:textId="5B672E78" w:rsidR="00AD6CD5" w:rsidRDefault="005A28E1" w:rsidP="001D5598">
            <w:pPr>
              <w:snapToGrid w:val="0"/>
              <w:ind w:left="60"/>
            </w:pPr>
            <w:r>
              <w:t>Engineer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FD256" w14:textId="2DBB7115" w:rsidR="00AD6CD5" w:rsidRDefault="005A28E1" w:rsidP="00AD6CD5">
            <w:pPr>
              <w:snapToGrid w:val="0"/>
            </w:pPr>
            <w:r>
              <w:t>9813037788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4F866" w14:textId="559BFC22" w:rsidR="00AD6CD5" w:rsidRDefault="00A05455" w:rsidP="001D5598">
            <w:pPr>
              <w:snapToGrid w:val="0"/>
              <w:ind w:left="60"/>
            </w:pPr>
            <w:hyperlink r:id="rId32" w:history="1">
              <w:r w:rsidR="005A28E1" w:rsidRPr="00DE621A">
                <w:rPr>
                  <w:rStyle w:val="Hyperlink"/>
                  <w:rFonts w:ascii="Times New Roman" w:hAnsi="Times New Roman"/>
                  <w:sz w:val="20"/>
                </w:rPr>
                <w:t>Binod.kandel@gmail.com</w:t>
              </w:r>
            </w:hyperlink>
          </w:p>
        </w:tc>
      </w:tr>
      <w:tr w:rsidR="00AD6CD5" w:rsidRPr="00EF31E7" w14:paraId="50EDBA5A" w14:textId="77777777" w:rsidTr="005A28E1">
        <w:trPr>
          <w:trHeight w:val="231"/>
        </w:trPr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C38ACB" w14:textId="77777777" w:rsidR="00AD6CD5" w:rsidRDefault="00AD6CD5" w:rsidP="001D5598">
            <w:pPr>
              <w:rPr>
                <w:sz w:val="22"/>
                <w:szCs w:val="22"/>
              </w:rPr>
            </w:pPr>
          </w:p>
        </w:tc>
        <w:tc>
          <w:tcPr>
            <w:tcW w:w="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B05F44" w14:textId="77777777" w:rsidR="00AD6CD5" w:rsidRDefault="00AD6CD5" w:rsidP="001D5598">
            <w:pPr>
              <w:snapToGrid w:val="0"/>
              <w:ind w:left="60"/>
            </w:pP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3A584" w14:textId="77777777" w:rsidR="00AD6CD5" w:rsidRDefault="00AD6CD5" w:rsidP="001D5598">
            <w:pPr>
              <w:snapToGrid w:val="0"/>
              <w:ind w:left="60"/>
            </w:pP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1B5DC" w14:textId="77777777" w:rsidR="00AD6CD5" w:rsidRDefault="00AD6CD5" w:rsidP="001D5598">
            <w:pPr>
              <w:snapToGrid w:val="0"/>
              <w:ind w:left="60"/>
            </w:pP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A8AF9" w14:textId="77777777" w:rsidR="00AD6CD5" w:rsidRDefault="00AD6CD5" w:rsidP="00AD6CD5">
            <w:pPr>
              <w:snapToGrid w:val="0"/>
            </w:pP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21F7" w14:textId="77777777" w:rsidR="00AD6CD5" w:rsidRDefault="00AD6CD5" w:rsidP="001D5598">
            <w:pPr>
              <w:snapToGrid w:val="0"/>
              <w:ind w:left="60"/>
            </w:pPr>
          </w:p>
        </w:tc>
      </w:tr>
    </w:tbl>
    <w:p w14:paraId="3C5E42FE" w14:textId="073CD0EF" w:rsidR="002A0AB7" w:rsidRDefault="002A0AB7" w:rsidP="00BB1926"/>
    <w:p w14:paraId="43281F51" w14:textId="75462CA1" w:rsidR="002A0AB7" w:rsidRDefault="002A0AB7" w:rsidP="00BB1926"/>
    <w:p w14:paraId="202B2443" w14:textId="321AD6E9" w:rsidR="002A0AB7" w:rsidRDefault="002A0AB7" w:rsidP="00BB1926"/>
    <w:p w14:paraId="4AB387CE" w14:textId="646DB789" w:rsidR="002A0AB7" w:rsidRDefault="002A0AB7" w:rsidP="00BB1926"/>
    <w:p w14:paraId="6026EA78" w14:textId="4FFDE66B" w:rsidR="002A0AB7" w:rsidRDefault="002A0AB7" w:rsidP="00BB1926"/>
    <w:p w14:paraId="5A7D7521" w14:textId="1A036029" w:rsidR="002A0AB7" w:rsidRDefault="002A0AB7" w:rsidP="00BB1926"/>
    <w:p w14:paraId="0E8CD153" w14:textId="4B471B1E" w:rsidR="002A0AB7" w:rsidRDefault="002A0AB7" w:rsidP="00BB1926"/>
    <w:p w14:paraId="01E8300F" w14:textId="438860FA" w:rsidR="002A0AB7" w:rsidRDefault="002A0AB7" w:rsidP="00BB1926"/>
    <w:p w14:paraId="61FD3322" w14:textId="499F87CD" w:rsidR="002A0AB7" w:rsidRDefault="002A0AB7" w:rsidP="00BB1926"/>
    <w:p w14:paraId="0829A542" w14:textId="1024D78C" w:rsidR="002A0AB7" w:rsidRDefault="000034AB" w:rsidP="00BB192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06DE0A3" wp14:editId="5686D0E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33975" cy="3850005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180206_123732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CF91A" w14:textId="679C6C80" w:rsidR="002A0AB7" w:rsidRDefault="002A0AB7" w:rsidP="00BB1926"/>
    <w:p w14:paraId="76FB520C" w14:textId="39BEBE47" w:rsidR="000034AB" w:rsidRDefault="000034AB" w:rsidP="00BB1926"/>
    <w:p w14:paraId="65967924" w14:textId="58B241A1" w:rsidR="000034AB" w:rsidRDefault="000034AB" w:rsidP="00BB1926"/>
    <w:p w14:paraId="498C9860" w14:textId="31BE8161" w:rsidR="000034AB" w:rsidRDefault="000034AB" w:rsidP="00BB1926"/>
    <w:p w14:paraId="74762C4B" w14:textId="748E3314" w:rsidR="000034AB" w:rsidRDefault="000034AB" w:rsidP="00BB1926"/>
    <w:p w14:paraId="0E4A6D98" w14:textId="585B2647" w:rsidR="000034AB" w:rsidRDefault="000034AB" w:rsidP="00BB1926"/>
    <w:p w14:paraId="3BD84543" w14:textId="72E60283" w:rsidR="000034AB" w:rsidRDefault="000034AB" w:rsidP="00BB1926"/>
    <w:p w14:paraId="7CFB605C" w14:textId="52ACA487" w:rsidR="000034AB" w:rsidRDefault="000034AB" w:rsidP="00BB1926"/>
    <w:p w14:paraId="4430B9AA" w14:textId="1C4F9ACF" w:rsidR="000034AB" w:rsidRDefault="000034AB" w:rsidP="00BB1926"/>
    <w:p w14:paraId="34F2A7D4" w14:textId="5C1D456F" w:rsidR="000034AB" w:rsidRDefault="000034AB" w:rsidP="00BB1926"/>
    <w:p w14:paraId="69FD8FDC" w14:textId="3F84D146" w:rsidR="000034AB" w:rsidRDefault="000034AB" w:rsidP="00BB1926"/>
    <w:p w14:paraId="655D48EA" w14:textId="46C314B8" w:rsidR="000034AB" w:rsidRDefault="000034AB" w:rsidP="00BB1926"/>
    <w:p w14:paraId="44FEBD45" w14:textId="7BAFE584" w:rsidR="000034AB" w:rsidRDefault="000034AB" w:rsidP="00BB1926"/>
    <w:p w14:paraId="2604F6E9" w14:textId="27810929" w:rsidR="000034AB" w:rsidRDefault="000034AB" w:rsidP="00BB1926"/>
    <w:p w14:paraId="1C492C6F" w14:textId="3E3A5D31" w:rsidR="000034AB" w:rsidRDefault="000034AB" w:rsidP="00BB1926"/>
    <w:p w14:paraId="6015E37C" w14:textId="42C4FF36" w:rsidR="000034AB" w:rsidRDefault="000034AB" w:rsidP="00BB1926"/>
    <w:p w14:paraId="1A7F9B6D" w14:textId="2C7A7226" w:rsidR="000034AB" w:rsidRDefault="000034AB" w:rsidP="00BB1926"/>
    <w:p w14:paraId="7079F591" w14:textId="11CEACBF" w:rsidR="000034AB" w:rsidRDefault="000034AB" w:rsidP="00BB1926"/>
    <w:p w14:paraId="40C5D29C" w14:textId="002D7F7F" w:rsidR="000034AB" w:rsidRDefault="000034AB" w:rsidP="00BB1926"/>
    <w:p w14:paraId="6C80CFED" w14:textId="24B5980F" w:rsidR="000034AB" w:rsidRDefault="000034AB" w:rsidP="00BB1926"/>
    <w:p w14:paraId="65973AF5" w14:textId="75BDBC17" w:rsidR="000034AB" w:rsidRDefault="000034AB" w:rsidP="00BB1926"/>
    <w:p w14:paraId="0AE5BE90" w14:textId="2ACC45B3" w:rsidR="000034AB" w:rsidRDefault="000034AB" w:rsidP="00BB1926"/>
    <w:p w14:paraId="799A9E05" w14:textId="3BAD1649" w:rsidR="000034AB" w:rsidRDefault="000034AB" w:rsidP="00BB1926"/>
    <w:p w14:paraId="7A3CBAB8" w14:textId="7ADDF5B4" w:rsidR="000034AB" w:rsidRDefault="000034AB" w:rsidP="00BB1926">
      <w:r>
        <w:rPr>
          <w:noProof/>
        </w:rPr>
        <w:drawing>
          <wp:inline distT="0" distB="0" distL="0" distR="0" wp14:anchorId="5178007E" wp14:editId="6AFD0681">
            <wp:extent cx="5181600" cy="38862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180206_13261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268" cy="390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EB02" w14:textId="7F6F5CD4" w:rsidR="006473E9" w:rsidRPr="00BB1926" w:rsidRDefault="006473E9" w:rsidP="00BB192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E492048" wp14:editId="502FB9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4577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180206_135205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73E9" w:rsidRPr="00BB1926">
      <w:headerReference w:type="default" r:id="rId36"/>
      <w:footerReference w:type="default" r:id="rId37"/>
      <w:pgSz w:w="12240" w:h="15840"/>
      <w:pgMar w:top="72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23FBF6" w14:textId="77777777" w:rsidR="00A05455" w:rsidRDefault="00A05455">
      <w:r>
        <w:separator/>
      </w:r>
    </w:p>
  </w:endnote>
  <w:endnote w:type="continuationSeparator" w:id="0">
    <w:p w14:paraId="21ACF5A8" w14:textId="77777777" w:rsidR="00A05455" w:rsidRDefault="00A05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70867" w14:textId="3BF41102" w:rsidR="00D34CFB" w:rsidRDefault="00F435A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768C744D">
              <wp:simplePos x="0" y="0"/>
              <wp:positionH relativeFrom="column">
                <wp:posOffset>1993900</wp:posOffset>
              </wp:positionH>
              <wp:positionV relativeFrom="paragraph">
                <wp:posOffset>288290</wp:posOffset>
              </wp:positionV>
              <wp:extent cx="4041775" cy="281940"/>
              <wp:effectExtent l="0" t="0" r="0" b="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177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2D2CE4" w:rsidRPr="002D2CE4" w:rsidRDefault="002D2CE4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</w:t>
                          </w:r>
                          <w:proofErr w:type="spellStart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Jwagal</w:t>
                          </w:r>
                          <w:proofErr w:type="spellEnd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77777777" w:rsidR="002D2CE4" w:rsidRPr="002D2CE4" w:rsidRDefault="002D2CE4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©2017 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57pt;margin-top:22.7pt;width:318.25pt;height:22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" filled="f" stroked="f">
              <v:textbox inset="0,0,0,0">
                <w:txbxContent>
                  <w:p w14:paraId="0556B632" w14:textId="77777777" w:rsidR="002D2CE4" w:rsidRPr="002D2CE4" w:rsidRDefault="002D2CE4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</w:t>
                    </w:r>
                    <w:proofErr w:type="spellStart"/>
                    <w:r w:rsidRPr="002D2CE4">
                      <w:rPr>
                        <w:color w:val="000000"/>
                        <w:sz w:val="18"/>
                        <w:szCs w:val="18"/>
                      </w:rPr>
                      <w:t>Jwagal</w:t>
                    </w:r>
                    <w:proofErr w:type="spellEnd"/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77777777" w:rsidR="002D2CE4" w:rsidRPr="002D2CE4" w:rsidRDefault="002D2CE4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©2017 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2D2CE4">
      <w:rPr>
        <w:rFonts w:ascii="Arial" w:hAnsi="Arial" w:cs="Arial"/>
        <w:b/>
        <w:sz w:val="18"/>
        <w:szCs w:val="18"/>
      </w:rPr>
      <w:t>HRRP District Coordination Meeting</w:t>
    </w:r>
    <w:r w:rsidR="00D34CFB">
      <w:rPr>
        <w:rFonts w:ascii="Arial" w:hAnsi="Arial" w:cs="Arial"/>
        <w:b/>
        <w:sz w:val="18"/>
        <w:szCs w:val="18"/>
      </w:rPr>
      <w:t>:</w:t>
    </w:r>
    <w:r w:rsidR="00D34CFB">
      <w:rPr>
        <w:rFonts w:ascii="Arial" w:hAnsi="Arial" w:cs="Arial"/>
        <w:sz w:val="18"/>
        <w:szCs w:val="18"/>
      </w:rPr>
      <w:t xml:space="preserve"> </w:t>
    </w:r>
    <w:r w:rsidR="002F4E45">
      <w:rPr>
        <w:rFonts w:ascii="Arial" w:hAnsi="Arial" w:cs="Arial"/>
        <w:sz w:val="18"/>
        <w:szCs w:val="18"/>
      </w:rPr>
      <w:t>06/02/2018</w:t>
    </w:r>
    <w:r w:rsidR="00D34CFB">
      <w:rPr>
        <w:rFonts w:ascii="Arial" w:hAnsi="Arial" w:cs="Arial"/>
        <w:b/>
        <w:sz w:val="18"/>
        <w:szCs w:val="18"/>
      </w:rPr>
      <w:tab/>
    </w:r>
    <w:r w:rsidR="00D34CFB">
      <w:rPr>
        <w:rFonts w:ascii="Arial" w:hAnsi="Arial" w:cs="Arial"/>
        <w:b/>
        <w:sz w:val="18"/>
        <w:szCs w:val="18"/>
      </w:rPr>
      <w:tab/>
    </w:r>
  </w:p>
  <w:p w14:paraId="130A21FA" w14:textId="77777777" w:rsidR="00D34CFB" w:rsidRDefault="00D34CFB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45AB2A" w14:textId="77777777" w:rsidR="00A05455" w:rsidRDefault="00A05455">
      <w:r>
        <w:separator/>
      </w:r>
    </w:p>
  </w:footnote>
  <w:footnote w:type="continuationSeparator" w:id="0">
    <w:p w14:paraId="480580D1" w14:textId="77777777" w:rsidR="00A05455" w:rsidRDefault="00A05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D34CFB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406DB8D8" w:rsidR="00D34CFB" w:rsidRPr="002D2CE4" w:rsidRDefault="00604836">
          <w:pPr>
            <w:pStyle w:val="Header"/>
            <w:rPr>
              <w:rFonts w:ascii="Arial" w:hAnsi="Arial" w:cs="Arial"/>
              <w:sz w:val="28"/>
              <w:szCs w:val="28"/>
            </w:rPr>
          </w:pPr>
          <w:r w:rsidRPr="002D2CE4">
            <w:rPr>
              <w:rFonts w:ascii="Arial" w:hAnsi="Arial" w:cs="Arial"/>
              <w:b/>
              <w:color w:val="0000FF"/>
              <w:sz w:val="28"/>
              <w:szCs w:val="28"/>
            </w:rPr>
            <w:t xml:space="preserve">HRRP District Coordination </w:t>
          </w:r>
          <w:r w:rsidR="00D34CFB"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4C58FA47" w:rsidR="00D34CFB" w:rsidRDefault="00B734F0">
          <w:pPr>
            <w:pStyle w:val="Header"/>
            <w:jc w:val="right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04E7223A" wp14:editId="19E0120D">
                <wp:simplePos x="0" y="0"/>
                <wp:positionH relativeFrom="margin">
                  <wp:posOffset>-13335</wp:posOffset>
                </wp:positionH>
                <wp:positionV relativeFrom="margin">
                  <wp:posOffset>-114300</wp:posOffset>
                </wp:positionV>
                <wp:extent cx="1181100" cy="483235"/>
                <wp:effectExtent l="0" t="0" r="0" b="0"/>
                <wp:wrapSquare wrapText="bothSides"/>
                <wp:docPr id="1" name="Picture 1" descr="C:\Users\skennedy\AppData\Local\Microsoft\Windows\INetCacheContent.Word\HRRP_Logo_HRRPBlu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kennedy\AppData\Local\Microsoft\Windows\INetCacheContent.Word\HRRP_Logo_HRRPBlu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D7135B6" w14:textId="77777777" w:rsidR="00D34CFB" w:rsidRDefault="00D34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5A81B23"/>
    <w:multiLevelType w:val="hybridMultilevel"/>
    <w:tmpl w:val="30F0D218"/>
    <w:lvl w:ilvl="0" w:tplc="851A96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2C6BD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C88B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BE5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A0C2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9E13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D4E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CA8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A6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24BCF"/>
    <w:multiLevelType w:val="hybridMultilevel"/>
    <w:tmpl w:val="21F4F9FE"/>
    <w:lvl w:ilvl="0" w:tplc="2C4E0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D04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B2F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764B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34A3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D1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661A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065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42E7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240673F"/>
    <w:multiLevelType w:val="hybridMultilevel"/>
    <w:tmpl w:val="7D023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E2608"/>
    <w:multiLevelType w:val="hybridMultilevel"/>
    <w:tmpl w:val="76CA93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756008E"/>
    <w:multiLevelType w:val="hybridMultilevel"/>
    <w:tmpl w:val="F91A27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C6BD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C88B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BE5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A0C2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9E13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D4E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CA8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A6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22DF3"/>
    <w:multiLevelType w:val="hybridMultilevel"/>
    <w:tmpl w:val="F6F261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C6BD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C88B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BE5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A0C2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9E13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D4E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CA8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A6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83107"/>
    <w:multiLevelType w:val="hybridMultilevel"/>
    <w:tmpl w:val="DE480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93F3B"/>
    <w:multiLevelType w:val="hybridMultilevel"/>
    <w:tmpl w:val="47480B88"/>
    <w:lvl w:ilvl="0" w:tplc="23886C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ED2D68"/>
    <w:multiLevelType w:val="hybridMultilevel"/>
    <w:tmpl w:val="3A74C1AE"/>
    <w:lvl w:ilvl="0" w:tplc="23886C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350445"/>
    <w:multiLevelType w:val="hybridMultilevel"/>
    <w:tmpl w:val="99AA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53B23"/>
    <w:multiLevelType w:val="hybridMultilevel"/>
    <w:tmpl w:val="ED300166"/>
    <w:lvl w:ilvl="0" w:tplc="25F48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9EA7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DEB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9295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34BB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C09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02F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80E1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286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59D04E0"/>
    <w:multiLevelType w:val="multilevel"/>
    <w:tmpl w:val="54DE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726CC"/>
    <w:multiLevelType w:val="hybridMultilevel"/>
    <w:tmpl w:val="45E23D50"/>
    <w:lvl w:ilvl="0" w:tplc="7B8E51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56A8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E80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682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480D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226D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B08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7CD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5A6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525BBC"/>
    <w:multiLevelType w:val="hybridMultilevel"/>
    <w:tmpl w:val="2A123E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C6BD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C88B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BE5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A0C2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9E13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D4E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CA8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A6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4B0642"/>
    <w:multiLevelType w:val="multilevel"/>
    <w:tmpl w:val="96B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B36801"/>
    <w:multiLevelType w:val="hybridMultilevel"/>
    <w:tmpl w:val="95789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C6BD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C88B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BE5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A0C2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9E13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D4E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CA8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A6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5630B0"/>
    <w:multiLevelType w:val="hybridMultilevel"/>
    <w:tmpl w:val="124A20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C6BD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C88B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BE5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A0C2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9E13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D4E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CA8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A6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D633A8"/>
    <w:multiLevelType w:val="hybridMultilevel"/>
    <w:tmpl w:val="7D023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244FD"/>
    <w:multiLevelType w:val="hybridMultilevel"/>
    <w:tmpl w:val="DA7C7244"/>
    <w:lvl w:ilvl="0" w:tplc="04090013">
      <w:start w:val="1"/>
      <w:numFmt w:val="upp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6F445B22"/>
    <w:multiLevelType w:val="hybridMultilevel"/>
    <w:tmpl w:val="C784B4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C6BD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C88B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BE5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A0C2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9E13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D4E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CA8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A6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D705A4"/>
    <w:multiLevelType w:val="hybridMultilevel"/>
    <w:tmpl w:val="7160F4BC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7A7C3180"/>
    <w:multiLevelType w:val="hybridMultilevel"/>
    <w:tmpl w:val="5E729B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6F1BF7"/>
    <w:multiLevelType w:val="hybridMultilevel"/>
    <w:tmpl w:val="7D023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C8D1134"/>
    <w:multiLevelType w:val="hybridMultilevel"/>
    <w:tmpl w:val="C4047F8C"/>
    <w:lvl w:ilvl="0" w:tplc="96ACCA6A">
      <w:start w:val="1"/>
      <w:numFmt w:val="decimal"/>
      <w:lvlText w:val="%1."/>
      <w:lvlJc w:val="left"/>
      <w:pPr>
        <w:ind w:left="420" w:hanging="360"/>
      </w:pPr>
      <w:rPr>
        <w:rFonts w:ascii="Arial" w:hAnsi="Arial" w:cs="Arial" w:hint="default"/>
        <w:b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7"/>
  </w:num>
  <w:num w:numId="6">
    <w:abstractNumId w:val="28"/>
  </w:num>
  <w:num w:numId="7">
    <w:abstractNumId w:val="5"/>
  </w:num>
  <w:num w:numId="8">
    <w:abstractNumId w:val="16"/>
  </w:num>
  <w:num w:numId="9">
    <w:abstractNumId w:val="11"/>
  </w:num>
  <w:num w:numId="10">
    <w:abstractNumId w:val="4"/>
  </w:num>
  <w:num w:numId="11">
    <w:abstractNumId w:val="14"/>
  </w:num>
  <w:num w:numId="12">
    <w:abstractNumId w:val="12"/>
  </w:num>
  <w:num w:numId="13">
    <w:abstractNumId w:val="23"/>
  </w:num>
  <w:num w:numId="14">
    <w:abstractNumId w:val="17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  <w:num w:numId="18">
    <w:abstractNumId w:val="19"/>
  </w:num>
  <w:num w:numId="19">
    <w:abstractNumId w:val="20"/>
  </w:num>
  <w:num w:numId="20">
    <w:abstractNumId w:val="8"/>
  </w:num>
  <w:num w:numId="21">
    <w:abstractNumId w:val="26"/>
  </w:num>
  <w:num w:numId="22">
    <w:abstractNumId w:val="6"/>
  </w:num>
  <w:num w:numId="23">
    <w:abstractNumId w:val="21"/>
  </w:num>
  <w:num w:numId="24">
    <w:abstractNumId w:val="22"/>
  </w:num>
  <w:num w:numId="25">
    <w:abstractNumId w:val="24"/>
  </w:num>
  <w:num w:numId="26">
    <w:abstractNumId w:val="13"/>
  </w:num>
  <w:num w:numId="27">
    <w:abstractNumId w:val="25"/>
  </w:num>
  <w:num w:numId="28">
    <w:abstractNumId w:val="7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836"/>
    <w:rsid w:val="000034AB"/>
    <w:rsid w:val="00014571"/>
    <w:rsid w:val="00035D40"/>
    <w:rsid w:val="000941C9"/>
    <w:rsid w:val="000C159C"/>
    <w:rsid w:val="000F6FB9"/>
    <w:rsid w:val="00114348"/>
    <w:rsid w:val="00152557"/>
    <w:rsid w:val="00172283"/>
    <w:rsid w:val="001839D6"/>
    <w:rsid w:val="001B3F1A"/>
    <w:rsid w:val="001E5F30"/>
    <w:rsid w:val="00200993"/>
    <w:rsid w:val="00251B7C"/>
    <w:rsid w:val="002557E5"/>
    <w:rsid w:val="00276B74"/>
    <w:rsid w:val="00280C32"/>
    <w:rsid w:val="00294459"/>
    <w:rsid w:val="00294867"/>
    <w:rsid w:val="002A0AB7"/>
    <w:rsid w:val="002D2CE4"/>
    <w:rsid w:val="002D7FFD"/>
    <w:rsid w:val="002E5BF5"/>
    <w:rsid w:val="002F4E45"/>
    <w:rsid w:val="00304ECA"/>
    <w:rsid w:val="00385EF2"/>
    <w:rsid w:val="00390392"/>
    <w:rsid w:val="003A011D"/>
    <w:rsid w:val="003A3D83"/>
    <w:rsid w:val="003D6E6E"/>
    <w:rsid w:val="004349D9"/>
    <w:rsid w:val="00456156"/>
    <w:rsid w:val="004945DC"/>
    <w:rsid w:val="00494EAB"/>
    <w:rsid w:val="004B4995"/>
    <w:rsid w:val="004B6680"/>
    <w:rsid w:val="00521F7A"/>
    <w:rsid w:val="005238F1"/>
    <w:rsid w:val="00540F4A"/>
    <w:rsid w:val="00541711"/>
    <w:rsid w:val="005A28E1"/>
    <w:rsid w:val="005C7609"/>
    <w:rsid w:val="005C7A61"/>
    <w:rsid w:val="005D6BCB"/>
    <w:rsid w:val="005E21E5"/>
    <w:rsid w:val="005F1EA2"/>
    <w:rsid w:val="00604836"/>
    <w:rsid w:val="00622160"/>
    <w:rsid w:val="006473E9"/>
    <w:rsid w:val="00680B18"/>
    <w:rsid w:val="006B43CE"/>
    <w:rsid w:val="006C2704"/>
    <w:rsid w:val="006C525A"/>
    <w:rsid w:val="007211E7"/>
    <w:rsid w:val="00726785"/>
    <w:rsid w:val="00777A89"/>
    <w:rsid w:val="00794D2B"/>
    <w:rsid w:val="007E652B"/>
    <w:rsid w:val="00807CF3"/>
    <w:rsid w:val="00877251"/>
    <w:rsid w:val="00894ADD"/>
    <w:rsid w:val="008A40A9"/>
    <w:rsid w:val="008B4928"/>
    <w:rsid w:val="008C37CC"/>
    <w:rsid w:val="008F6BD0"/>
    <w:rsid w:val="00907101"/>
    <w:rsid w:val="00912EAA"/>
    <w:rsid w:val="009466A8"/>
    <w:rsid w:val="00981AEE"/>
    <w:rsid w:val="009A38D0"/>
    <w:rsid w:val="009B7D83"/>
    <w:rsid w:val="009E1C90"/>
    <w:rsid w:val="009F4C9F"/>
    <w:rsid w:val="00A05455"/>
    <w:rsid w:val="00A13211"/>
    <w:rsid w:val="00AB38A4"/>
    <w:rsid w:val="00AC3556"/>
    <w:rsid w:val="00AD6CD5"/>
    <w:rsid w:val="00B1660E"/>
    <w:rsid w:val="00B4120D"/>
    <w:rsid w:val="00B444D3"/>
    <w:rsid w:val="00B734F0"/>
    <w:rsid w:val="00B739A0"/>
    <w:rsid w:val="00BB1926"/>
    <w:rsid w:val="00BD0CF0"/>
    <w:rsid w:val="00BE3CE3"/>
    <w:rsid w:val="00BE5A19"/>
    <w:rsid w:val="00C02B24"/>
    <w:rsid w:val="00C443C1"/>
    <w:rsid w:val="00C55999"/>
    <w:rsid w:val="00C95138"/>
    <w:rsid w:val="00CE56B7"/>
    <w:rsid w:val="00D133E5"/>
    <w:rsid w:val="00D25A18"/>
    <w:rsid w:val="00D34CFB"/>
    <w:rsid w:val="00D5323D"/>
    <w:rsid w:val="00D64B6A"/>
    <w:rsid w:val="00D74A75"/>
    <w:rsid w:val="00D92FB3"/>
    <w:rsid w:val="00DA7A7E"/>
    <w:rsid w:val="00E02DEB"/>
    <w:rsid w:val="00E077D3"/>
    <w:rsid w:val="00E9539D"/>
    <w:rsid w:val="00ED070F"/>
    <w:rsid w:val="00EE7033"/>
    <w:rsid w:val="00F21D91"/>
    <w:rsid w:val="00F374BF"/>
    <w:rsid w:val="00F435A5"/>
    <w:rsid w:val="00F5348D"/>
    <w:rsid w:val="00F86D35"/>
    <w:rsid w:val="00FB1C62"/>
    <w:rsid w:val="00FC7AFC"/>
    <w:rsid w:val="00FD2481"/>
    <w:rsid w:val="00FF3854"/>
    <w:rsid w:val="00FF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docId w15:val="{096812A4-0672-452A-8AD0-C025597E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4945DC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981AEE"/>
    <w:pPr>
      <w:suppressAutoHyphens w:val="0"/>
      <w:spacing w:before="100" w:beforeAutospacing="1" w:after="100" w:afterAutospacing="1"/>
    </w:pPr>
    <w:rPr>
      <w:rFonts w:eastAsiaTheme="minorHAns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9513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6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2040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2693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541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0181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505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2992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8897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778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97338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2899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7821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20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7050">
          <w:marLeft w:val="44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2793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9292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11078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7034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09677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4929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2372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3218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8460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293">
          <w:marLeft w:val="720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mailto:ashomtghnp@gmail.com" TargetMode="External"/><Relationship Id="rId18" Type="http://schemas.openxmlformats.org/officeDocument/2006/relationships/hyperlink" Target="mailto:Techcord.sindhupalchok@hrrpnepal.org" TargetMode="External"/><Relationship Id="rId26" Type="http://schemas.openxmlformats.org/officeDocument/2006/relationships/hyperlink" Target="mailto:Contac2susma@gmail.com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Bhupenkoirala14@gmail.com" TargetMode="External"/><Relationship Id="rId34" Type="http://schemas.openxmlformats.org/officeDocument/2006/relationships/image" Target="media/image4.jpeg"/><Relationship Id="rId7" Type="http://schemas.openxmlformats.org/officeDocument/2006/relationships/image" Target="media/image1.JPG"/><Relationship Id="rId12" Type="http://schemas.openxmlformats.org/officeDocument/2006/relationships/hyperlink" Target="mailto:nepal@tuanglagh.org" TargetMode="External"/><Relationship Id="rId17" Type="http://schemas.openxmlformats.org/officeDocument/2006/relationships/hyperlink" Target="mailto:gautamtanka@gmail.com" TargetMode="External"/><Relationship Id="rId25" Type="http://schemas.openxmlformats.org/officeDocument/2006/relationships/hyperlink" Target="mailto:Tej.gurmchhan@sosnepal.org.np" TargetMode="External"/><Relationship Id="rId33" Type="http://schemas.openxmlformats.org/officeDocument/2006/relationships/image" Target="media/image3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umesh@tinepal.org" TargetMode="External"/><Relationship Id="rId20" Type="http://schemas.openxmlformats.org/officeDocument/2006/relationships/hyperlink" Target="mailto:Kapol.kalpit13@gmail.com" TargetMode="External"/><Relationship Id="rId29" Type="http://schemas.openxmlformats.org/officeDocument/2006/relationships/hyperlink" Target="mailto:Prabeshrara2070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r.milanrawal@gmail.com" TargetMode="External"/><Relationship Id="rId24" Type="http://schemas.openxmlformats.org/officeDocument/2006/relationships/hyperlink" Target="mailto:shyamsundarsubedi@sosnepal.org.np" TargetMode="External"/><Relationship Id="rId32" Type="http://schemas.openxmlformats.org/officeDocument/2006/relationships/hyperlink" Target="mailto:Binod.kandel@gmail.com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mul_shrestha@wvi.org" TargetMode="External"/><Relationship Id="rId23" Type="http://schemas.openxmlformats.org/officeDocument/2006/relationships/hyperlink" Target="mailto:Abhi.ghimire45@gmail.com" TargetMode="External"/><Relationship Id="rId28" Type="http://schemas.openxmlformats.org/officeDocument/2006/relationships/hyperlink" Target="mailto:Im.sindhupalchok@hrrpnepal.org" TargetMode="External"/><Relationship Id="rId36" Type="http://schemas.openxmlformats.org/officeDocument/2006/relationships/header" Target="header1.xml"/><Relationship Id="rId10" Type="http://schemas.openxmlformats.org/officeDocument/2006/relationships/hyperlink" Target="mailto:Asta.karki@care.org" TargetMode="External"/><Relationship Id="rId19" Type="http://schemas.openxmlformats.org/officeDocument/2006/relationships/hyperlink" Target="mailto:Rohit.jgss@gmail.com" TargetMode="External"/><Relationship Id="rId31" Type="http://schemas.openxmlformats.org/officeDocument/2006/relationships/hyperlink" Target="mailto:Dipak.tiwari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choudhary@mercycorps.org" TargetMode="External"/><Relationship Id="rId14" Type="http://schemas.openxmlformats.org/officeDocument/2006/relationships/hyperlink" Target="mailto:Ramushrestha111@gmail.com" TargetMode="External"/><Relationship Id="rId22" Type="http://schemas.openxmlformats.org/officeDocument/2006/relationships/hyperlink" Target="mailto:jhaggussc@gmail.com" TargetMode="External"/><Relationship Id="rId27" Type="http://schemas.openxmlformats.org/officeDocument/2006/relationships/hyperlink" Target="mailto:prakashpageni12@gmail.com" TargetMode="External"/><Relationship Id="rId30" Type="http://schemas.openxmlformats.org/officeDocument/2006/relationships/hyperlink" Target="mailto:Rakeshdev77@gmail.com" TargetMode="External"/><Relationship Id="rId35" Type="http://schemas.openxmlformats.org/officeDocument/2006/relationships/image" Target="media/image5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6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8106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Phuyal, Roshan</cp:lastModifiedBy>
  <cp:revision>38</cp:revision>
  <cp:lastPrinted>2006-06-01T10:15:00Z</cp:lastPrinted>
  <dcterms:created xsi:type="dcterms:W3CDTF">2018-02-06T10:59:00Z</dcterms:created>
  <dcterms:modified xsi:type="dcterms:W3CDTF">2018-02-20T09:27:00Z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