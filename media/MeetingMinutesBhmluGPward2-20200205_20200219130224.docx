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1173"/>
        <w:gridCol w:w="1482"/>
        <w:gridCol w:w="4594"/>
      </w:tblGrid>
      <w:tr w:rsidR="005326BB" w:rsidRPr="005326BB" w14:paraId="4F115B1F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C8C3BE4" w14:textId="77777777" w:rsidR="00D34CFB" w:rsidRPr="005326BB" w:rsidRDefault="00D34CFB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>Meeting Purpose: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284E7" w14:textId="1ACD7908" w:rsidR="00D34CFB" w:rsidRPr="005326BB" w:rsidRDefault="006E59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Ward Level Coordination Meeting</w:t>
            </w:r>
            <w:r w:rsidR="003A1FF5">
              <w:rPr>
                <w:color w:val="000000" w:themeColor="text1"/>
              </w:rPr>
              <w:t xml:space="preserve"> at </w:t>
            </w:r>
            <w:proofErr w:type="spellStart"/>
            <w:r w:rsidR="00C55FBD">
              <w:rPr>
                <w:color w:val="000000" w:themeColor="text1"/>
              </w:rPr>
              <w:t>Bhumlu</w:t>
            </w:r>
            <w:proofErr w:type="spellEnd"/>
            <w:r w:rsidR="00C55FBD">
              <w:rPr>
                <w:color w:val="000000" w:themeColor="text1"/>
              </w:rPr>
              <w:t xml:space="preserve"> </w:t>
            </w:r>
            <w:r w:rsidR="003A1FF5">
              <w:rPr>
                <w:color w:val="000000" w:themeColor="text1"/>
              </w:rPr>
              <w:t>Ward-</w:t>
            </w:r>
            <w:r w:rsidR="00C55FBD">
              <w:rPr>
                <w:color w:val="000000" w:themeColor="text1"/>
              </w:rPr>
              <w:t>2</w:t>
            </w:r>
          </w:p>
        </w:tc>
      </w:tr>
      <w:tr w:rsidR="005326BB" w:rsidRPr="005326BB" w14:paraId="0A6C5961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E19FDB" w14:textId="77777777" w:rsidR="00D34CFB" w:rsidRPr="005326BB" w:rsidRDefault="00D34CFB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Meeting Date: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8E77" w14:textId="039BF449" w:rsidR="00D34CFB" w:rsidRPr="005326BB" w:rsidRDefault="00C55FBD" w:rsidP="008B14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F2462D">
              <w:rPr>
                <w:color w:val="000000" w:themeColor="text1"/>
                <w:vertAlign w:val="superscript"/>
              </w:rPr>
              <w:t>th</w:t>
            </w:r>
            <w:r w:rsidR="00693DA1">
              <w:rPr>
                <w:color w:val="000000" w:themeColor="text1"/>
              </w:rPr>
              <w:t xml:space="preserve"> Feb</w:t>
            </w:r>
            <w:r w:rsidR="006E59C4">
              <w:rPr>
                <w:color w:val="000000" w:themeColor="text1"/>
              </w:rPr>
              <w:t xml:space="preserve"> 2020</w:t>
            </w:r>
          </w:p>
        </w:tc>
      </w:tr>
      <w:tr w:rsidR="005326BB" w:rsidRPr="005326BB" w14:paraId="63DF8BE6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9AD9229" w14:textId="77777777" w:rsidR="00D34CFB" w:rsidRPr="005326BB" w:rsidRDefault="00D34CFB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Meeting Time: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D2A61" w14:textId="729779D3" w:rsidR="00D34CFB" w:rsidRPr="005326BB" w:rsidRDefault="00693D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C55FBD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:</w:t>
            </w:r>
            <w:r w:rsidR="00C55FBD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0PM</w:t>
            </w:r>
            <w:r w:rsidR="005552B9">
              <w:rPr>
                <w:color w:val="000000" w:themeColor="text1"/>
              </w:rPr>
              <w:t>-1</w:t>
            </w:r>
            <w:r w:rsidR="00C55FBD">
              <w:rPr>
                <w:color w:val="000000" w:themeColor="text1"/>
              </w:rPr>
              <w:t>3</w:t>
            </w:r>
            <w:r w:rsidR="00FA4A76">
              <w:rPr>
                <w:color w:val="000000" w:themeColor="text1"/>
              </w:rPr>
              <w:t>:15</w:t>
            </w:r>
            <w:r w:rsidR="005552B9">
              <w:rPr>
                <w:color w:val="000000" w:themeColor="text1"/>
              </w:rPr>
              <w:t>PM</w:t>
            </w:r>
          </w:p>
        </w:tc>
      </w:tr>
      <w:tr w:rsidR="000814E1" w:rsidRPr="005326BB" w14:paraId="2DD5D0DD" w14:textId="3927B998" w:rsidTr="00381AF0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206ED65" w14:textId="77777777" w:rsidR="000814E1" w:rsidRPr="005326BB" w:rsidRDefault="000814E1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Meeting Location: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7C114" w14:textId="1B70F1E5" w:rsidR="000814E1" w:rsidRPr="005326BB" w:rsidRDefault="00C55FB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Simthali</w:t>
            </w:r>
            <w:proofErr w:type="spellEnd"/>
            <w:r>
              <w:rPr>
                <w:color w:val="000000" w:themeColor="text1"/>
              </w:rPr>
              <w:t xml:space="preserve"> ward no 2</w:t>
            </w:r>
            <w:r w:rsidR="00704225">
              <w:rPr>
                <w:color w:val="000000" w:themeColor="text1"/>
              </w:rPr>
              <w:t xml:space="preserve"> office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Bhumlu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Gaupalika</w:t>
            </w:r>
            <w:proofErr w:type="spellEnd"/>
          </w:p>
        </w:tc>
      </w:tr>
      <w:tr w:rsidR="000814E1" w:rsidRPr="005326BB" w14:paraId="4AF23373" w14:textId="257240DA" w:rsidTr="00D666A8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EBA740A" w14:textId="77777777" w:rsidR="000814E1" w:rsidRPr="005326BB" w:rsidRDefault="000814E1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>Meeting Facilitator: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EAE8F" w14:textId="1ACBAC39" w:rsidR="000814E1" w:rsidRPr="005326BB" w:rsidRDefault="006E59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Ishor Neupane</w:t>
            </w:r>
          </w:p>
        </w:tc>
      </w:tr>
      <w:tr w:rsidR="000814E1" w:rsidRPr="005326BB" w14:paraId="0D4E101D" w14:textId="0DA29268" w:rsidTr="005F58C2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8ACADA0" w14:textId="5196F8BE" w:rsidR="000814E1" w:rsidRPr="005326BB" w:rsidRDefault="000814E1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Minutes Taken By: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767F0" w14:textId="6A46BDDA" w:rsidR="000814E1" w:rsidRPr="005326BB" w:rsidRDefault="001A3DDA" w:rsidP="003B5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Ishor Neupane</w:t>
            </w:r>
          </w:p>
        </w:tc>
      </w:tr>
      <w:tr w:rsidR="000814E1" w:rsidRPr="005326BB" w14:paraId="60B23FA6" w14:textId="1CF4A349" w:rsidTr="000814E1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A2548DF" w14:textId="5BD1D50E" w:rsidR="000814E1" w:rsidRPr="005326BB" w:rsidRDefault="000814E1">
            <w:pPr>
              <w:pStyle w:val="MinutesHeading1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Summary of participants: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697B76" w14:textId="2FFC664A" w:rsidR="000814E1" w:rsidRPr="005326BB" w:rsidRDefault="000814E1" w:rsidP="003B5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Total:    </w:t>
            </w:r>
            <w:r w:rsidR="00693DA1">
              <w:rPr>
                <w:color w:val="000000" w:themeColor="text1"/>
              </w:rPr>
              <w:t>7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58FC36B" w14:textId="52083AB6" w:rsidR="000814E1" w:rsidRPr="005326BB" w:rsidRDefault="000814E1" w:rsidP="000814E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Female:</w:t>
            </w:r>
            <w:r w:rsidR="001A3DDA">
              <w:rPr>
                <w:color w:val="000000" w:themeColor="text1"/>
              </w:rPr>
              <w:t xml:space="preserve"> </w:t>
            </w:r>
            <w:r w:rsidR="00693DA1">
              <w:rPr>
                <w:color w:val="000000" w:themeColor="text1"/>
              </w:rPr>
              <w:t>0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8F452" w14:textId="1A62E584" w:rsidR="000814E1" w:rsidRPr="005326BB" w:rsidRDefault="000814E1" w:rsidP="000814E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Male: </w:t>
            </w:r>
            <w:r w:rsidR="00693DA1">
              <w:rPr>
                <w:color w:val="000000" w:themeColor="text1"/>
              </w:rPr>
              <w:t>7</w:t>
            </w:r>
          </w:p>
        </w:tc>
      </w:tr>
    </w:tbl>
    <w:p w14:paraId="6D6B16CF" w14:textId="77777777" w:rsidR="00D34CFB" w:rsidRPr="005326BB" w:rsidRDefault="00D34CFB">
      <w:pPr>
        <w:rPr>
          <w:rFonts w:ascii="Arial" w:hAnsi="Arial" w:cs="Arial"/>
          <w:color w:val="000000" w:themeColor="text1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5326BB" w:rsidRPr="005326BB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77777777" w:rsidR="00D34CFB" w:rsidRPr="005326BB" w:rsidRDefault="00D34CFB">
            <w:pPr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Discussion:</w:t>
            </w:r>
            <w:r w:rsidRPr="005326BB">
              <w:rPr>
                <w:rFonts w:ascii="Arial" w:hAnsi="Arial" w:cs="Arial"/>
                <w:color w:val="000000" w:themeColor="text1"/>
              </w:rPr>
              <w:t xml:space="preserve"> (Items/Knowledge Shared)</w:t>
            </w:r>
            <w:r w:rsidR="00FF3854" w:rsidRPr="005326BB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5326BB" w:rsidRPr="005326BB" w14:paraId="60FAD30C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1A22D2" w14:textId="3EF31C50" w:rsidR="000814E1" w:rsidRDefault="000814E1" w:rsidP="000814E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Decisions:</w:t>
            </w:r>
          </w:p>
          <w:p w14:paraId="628562DB" w14:textId="4DD047C1" w:rsidR="00824FE9" w:rsidRPr="00704225" w:rsidRDefault="00704225" w:rsidP="00D44307">
            <w:pPr>
              <w:pStyle w:val="ListParagraph"/>
              <w:numPr>
                <w:ilvl w:val="0"/>
                <w:numId w:val="15"/>
              </w:numPr>
              <w:rPr>
                <w:rFonts w:eastAsia="PMingLiU"/>
                <w:b/>
                <w:color w:val="183D7B"/>
                <w:sz w:val="22"/>
                <w:lang w:eastAsia="zh-TW"/>
              </w:rPr>
            </w:pPr>
            <w:r w:rsidRPr="00704225">
              <w:rPr>
                <w:rFonts w:eastAsia="PMingLiU"/>
                <w:b/>
                <w:color w:val="183D7B"/>
                <w:sz w:val="22"/>
                <w:lang w:eastAsia="zh-TW"/>
              </w:rPr>
              <w:t>Discussion on beneficiary’s name change process and information sharing for changing beneficiaries name and status of processed document.</w:t>
            </w:r>
          </w:p>
          <w:p w14:paraId="1A047933" w14:textId="6B714758" w:rsidR="00D44307" w:rsidRDefault="00D44307" w:rsidP="00D44307"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eastAsia="PMingLiU"/>
                <w:b/>
                <w:color w:val="183D7B"/>
                <w:sz w:val="22"/>
                <w:lang w:eastAsia="zh-TW"/>
              </w:rPr>
              <w:t>Discussion about the those retrofit beneficiaries who were starting new house reconstruction and reached in DPC level. Discuses about the possible solution.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370"/>
            </w:tblGrid>
            <w:tr w:rsidR="00824FE9" w14:paraId="0B43A380" w14:textId="77777777">
              <w:trPr>
                <w:trHeight w:val="668"/>
              </w:trPr>
              <w:tc>
                <w:tcPr>
                  <w:tcW w:w="9370" w:type="dxa"/>
                </w:tcPr>
                <w:p w14:paraId="652D05C8" w14:textId="0D11AD37" w:rsidR="00824FE9" w:rsidRDefault="00D44307" w:rsidP="00704225">
                  <w:pPr>
                    <w:pStyle w:val="ListParagraph"/>
                    <w:numPr>
                      <w:ilvl w:val="0"/>
                      <w:numId w:val="15"/>
                    </w:numPr>
                    <w:ind w:left="600"/>
                  </w:pPr>
                  <w:r w:rsidRPr="00704225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>Discuses with Community Forest Using Group about the plantation and needs of plantation and field survey.</w:t>
                  </w:r>
                </w:p>
              </w:tc>
            </w:tr>
            <w:tr w:rsidR="00693DA1" w14:paraId="74F7DAB2" w14:textId="77777777">
              <w:trPr>
                <w:trHeight w:val="668"/>
              </w:trPr>
              <w:tc>
                <w:tcPr>
                  <w:tcW w:w="9370" w:type="dxa"/>
                </w:tcPr>
                <w:p w14:paraId="345D28ED" w14:textId="2C3ED46B" w:rsidR="00693DA1" w:rsidRPr="002B2261" w:rsidRDefault="00704225" w:rsidP="00D44307">
                  <w:pPr>
                    <w:pStyle w:val="ListParagraph"/>
                    <w:numPr>
                      <w:ilvl w:val="0"/>
                      <w:numId w:val="15"/>
                    </w:numPr>
                    <w:ind w:left="600"/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</w:pPr>
                  <w:r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>Two</w:t>
                  </w:r>
                  <w:r w:rsidR="00693DA1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 </w:t>
                  </w:r>
                  <w:proofErr w:type="spellStart"/>
                  <w:r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>Ahaldanda</w:t>
                  </w:r>
                  <w:proofErr w:type="spellEnd"/>
                  <w:r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 </w:t>
                  </w:r>
                  <w:r w:rsidR="00693DA1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committee forest user group are interested to plantation and ward </w:t>
                  </w:r>
                  <w:r w:rsidR="00D44307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>representative</w:t>
                  </w:r>
                  <w:r w:rsidR="00693DA1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 is </w:t>
                  </w:r>
                  <w:r w:rsidR="00D44307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>agreeing</w:t>
                  </w:r>
                  <w:r w:rsidR="00693DA1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 to implement the </w:t>
                  </w:r>
                  <w:r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>plantation project</w:t>
                  </w:r>
                  <w:r w:rsidR="00693DA1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 in </w:t>
                  </w:r>
                  <w:r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>this area</w:t>
                  </w:r>
                  <w:r w:rsidR="00693DA1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. </w:t>
                  </w:r>
                  <w:r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ICS program </w:t>
                  </w:r>
                  <w:proofErr w:type="gramStart"/>
                  <w:r w:rsidR="00693DA1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>For</w:t>
                  </w:r>
                  <w:proofErr w:type="gramEnd"/>
                  <w:r w:rsidR="00693DA1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 this program ward is starting the selection of area and practice participant for ICS building training. </w:t>
                  </w:r>
                  <w:r w:rsidR="00D44307">
                    <w:rPr>
                      <w:rFonts w:eastAsia="PMingLiU"/>
                      <w:b/>
                      <w:color w:val="183D7B"/>
                      <w:sz w:val="22"/>
                      <w:lang w:eastAsia="zh-TW"/>
                    </w:rPr>
                    <w:t xml:space="preserve">And verify the needs and catch Mean area </w:t>
                  </w:r>
                </w:p>
              </w:tc>
            </w:tr>
          </w:tbl>
          <w:p w14:paraId="0F921051" w14:textId="77777777" w:rsidR="000814E1" w:rsidRPr="000814E1" w:rsidRDefault="000814E1" w:rsidP="000814E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  <w:p w14:paraId="79113F14" w14:textId="77777777" w:rsidR="000814E1" w:rsidRPr="005326BB" w:rsidRDefault="000814E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  <w:p w14:paraId="2CAFB342" w14:textId="6B7CA724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28250AD0" w14:textId="301C956C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539D0B21" w14:textId="4AC0C1FC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  <w:bookmarkStart w:id="0" w:name="_GoBack"/>
            <w:bookmarkEnd w:id="0"/>
          </w:p>
          <w:p w14:paraId="5FDEC7F2" w14:textId="749ECC28" w:rsidR="004869EC" w:rsidRDefault="00704225" w:rsidP="00D44307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noProof/>
                <w:color w:val="000000" w:themeColor="text1"/>
              </w:rPr>
              <w:lastRenderedPageBreak/>
              <w:drawing>
                <wp:inline distT="0" distB="0" distL="0" distR="0" wp14:anchorId="5621BD30" wp14:editId="740B67EC">
                  <wp:extent cx="5943600" cy="44577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5D9D2" w14:textId="4FB1EC3C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77C09FCE" w14:textId="33BFA9E8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5AE5FDB9" w14:textId="4443973F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700E1B15" w14:textId="6831F49B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5F81C170" w14:textId="0FE6CB72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24177B27" w14:textId="33DC5D7D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27FB417A" w14:textId="6D0BC095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7590368A" w14:textId="38893D46" w:rsidR="004869EC" w:rsidRDefault="004869EC" w:rsidP="00B12329">
            <w:pPr>
              <w:rPr>
                <w:rFonts w:ascii="Arial" w:hAnsi="Arial" w:cs="Arial"/>
                <w:iCs/>
                <w:color w:val="000000" w:themeColor="text1"/>
              </w:rPr>
            </w:pPr>
          </w:p>
          <w:p w14:paraId="04008B10" w14:textId="23E3961E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D02C44D" w14:textId="1E31C226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75F1EF2A" w14:textId="5D710369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539CB560" w14:textId="3DE702BC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260BE7C" w14:textId="3478933C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10B525C3" w14:textId="10766FD3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2AACBE28" w14:textId="4007C977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05C8B845" w14:textId="0051E0F9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03062E2" w14:textId="3B4E5B4F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4811BA71" w14:textId="6B2A6B99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556EB1A9" w14:textId="12A27B96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7E6BDF23" w14:textId="0B5C4405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DAA227F" w14:textId="32FA4232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45CA4CE8" w14:textId="7CF54AD3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9448C17" w14:textId="05BF4FE9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1769534C" w14:textId="3EAD402F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1784200C" w14:textId="42CE1F16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1BC7F47B" w14:textId="4F9989A2" w:rsidR="00AA3EE0" w:rsidRPr="005326BB" w:rsidRDefault="00AA3EE0" w:rsidP="003E0C24">
            <w:pPr>
              <w:ind w:left="720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6E15FDF" w14:textId="77777777" w:rsidR="002D2CE4" w:rsidRPr="005326BB" w:rsidRDefault="002D2CE4">
      <w:pPr>
        <w:rPr>
          <w:rFonts w:ascii="Arial" w:hAnsi="Arial" w:cs="Arial"/>
          <w:color w:val="000000" w:themeColor="text1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5619"/>
        <w:gridCol w:w="2364"/>
        <w:gridCol w:w="1367"/>
      </w:tblGrid>
      <w:tr w:rsidR="005326BB" w:rsidRPr="005326BB" w14:paraId="1BA0BE84" w14:textId="77777777" w:rsidTr="00693DA1">
        <w:trPr>
          <w:tblHeader/>
        </w:trPr>
        <w:tc>
          <w:tcPr>
            <w:tcW w:w="3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061797" w14:textId="563077BB" w:rsidR="002D2CE4" w:rsidRPr="005326BB" w:rsidRDefault="002D2CE4" w:rsidP="00D34CFB">
            <w:pPr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Next Steps</w:t>
            </w:r>
            <w:r w:rsidR="00120641">
              <w:rPr>
                <w:rFonts w:ascii="Arial" w:hAnsi="Arial" w:cs="Arial"/>
                <w:b/>
                <w:color w:val="000000" w:themeColor="text1"/>
              </w:rPr>
              <w:t>/action points</w:t>
            </w:r>
            <w:r w:rsidRPr="005326BB">
              <w:rPr>
                <w:rFonts w:ascii="Arial" w:hAnsi="Arial" w:cs="Arial"/>
                <w:b/>
                <w:color w:val="000000" w:themeColor="text1"/>
              </w:rPr>
              <w:t>:</w:t>
            </w:r>
            <w:r w:rsidRPr="005326BB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4C3C762" w14:textId="22E6DB78" w:rsidR="002D2CE4" w:rsidRPr="005326BB" w:rsidRDefault="007211E7" w:rsidP="00D34CFB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Person(s) Responsible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C4D809" w14:textId="77777777" w:rsidR="002D2CE4" w:rsidRPr="005326BB" w:rsidRDefault="002D2CE4" w:rsidP="00D34CFB">
            <w:pPr>
              <w:jc w:val="center"/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Due Date</w:t>
            </w:r>
          </w:p>
        </w:tc>
      </w:tr>
      <w:tr w:rsidR="00693DA1" w:rsidRPr="005326BB" w14:paraId="202AD526" w14:textId="77777777" w:rsidTr="00693DA1">
        <w:tc>
          <w:tcPr>
            <w:tcW w:w="3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B9A181" w14:textId="73B55AE7" w:rsidR="00693DA1" w:rsidRPr="00704225" w:rsidRDefault="00704225" w:rsidP="00704225">
            <w:pPr>
              <w:pStyle w:val="Default"/>
              <w:rPr>
                <w:i/>
                <w:iCs/>
                <w:sz w:val="20"/>
                <w:szCs w:val="20"/>
              </w:rPr>
            </w:pPr>
            <w:r w:rsidRPr="00704225">
              <w:rPr>
                <w:i/>
                <w:iCs/>
                <w:sz w:val="20"/>
                <w:szCs w:val="20"/>
              </w:rPr>
              <w:t xml:space="preserve">Agreement and location identification </w:t>
            </w:r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57347" w14:textId="79C72CCC" w:rsidR="00693DA1" w:rsidRPr="00704225" w:rsidRDefault="00704225" w:rsidP="00704225">
            <w:pPr>
              <w:pStyle w:val="Default"/>
              <w:rPr>
                <w:i/>
                <w:iCs/>
                <w:sz w:val="20"/>
                <w:szCs w:val="20"/>
              </w:rPr>
            </w:pPr>
            <w:r w:rsidRPr="00704225">
              <w:rPr>
                <w:i/>
                <w:iCs/>
                <w:sz w:val="20"/>
                <w:szCs w:val="20"/>
              </w:rPr>
              <w:t>Ward Office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46B72" w14:textId="5A9BBFEE" w:rsidR="00693DA1" w:rsidRPr="005326BB" w:rsidRDefault="00704225" w:rsidP="00693DA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25 Feb 20202</w:t>
            </w:r>
          </w:p>
        </w:tc>
      </w:tr>
      <w:tr w:rsidR="00693DA1" w:rsidRPr="005326BB" w14:paraId="01FC8EFE" w14:textId="77777777" w:rsidTr="00693DA1">
        <w:tc>
          <w:tcPr>
            <w:tcW w:w="3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35DEDD" w14:textId="0568AA62" w:rsidR="00693DA1" w:rsidRDefault="00693DA1" w:rsidP="00693DA1">
            <w:pPr>
              <w:pStyle w:val="Defaul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Social specialist and environment specialist are observed the field and project implement location</w:t>
            </w:r>
            <w:r w:rsidR="00D44307">
              <w:rPr>
                <w:i/>
                <w:iCs/>
                <w:sz w:val="20"/>
                <w:szCs w:val="20"/>
              </w:rPr>
              <w:t xml:space="preserve"> for ICS and plantation Program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</w:p>
          <w:p w14:paraId="263FD977" w14:textId="28BDF80A" w:rsidR="00693DA1" w:rsidRPr="005326BB" w:rsidRDefault="00693DA1" w:rsidP="00693DA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8668B8" w14:textId="4162888D" w:rsidR="00693DA1" w:rsidRPr="005326BB" w:rsidRDefault="00693DA1" w:rsidP="00693DA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Social / environment specialist -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GMaLI</w:t>
            </w:r>
            <w:proofErr w:type="spellEnd"/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C476B" w14:textId="15073CEE" w:rsidR="00693DA1" w:rsidRPr="005326BB" w:rsidRDefault="00693DA1" w:rsidP="00693DA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</w:t>
            </w:r>
            <w:r w:rsidR="00704225">
              <w:rPr>
                <w:rFonts w:ascii="Arial" w:hAnsi="Arial" w:cs="Arial"/>
                <w:color w:val="000000" w:themeColor="text1"/>
              </w:rPr>
              <w:t>e</w:t>
            </w:r>
            <w:r>
              <w:rPr>
                <w:rFonts w:ascii="Arial" w:hAnsi="Arial" w:cs="Arial"/>
                <w:color w:val="000000" w:themeColor="text1"/>
              </w:rPr>
              <w:t>b 28 2020</w:t>
            </w:r>
          </w:p>
        </w:tc>
      </w:tr>
      <w:tr w:rsidR="00693DA1" w:rsidRPr="005326BB" w14:paraId="4B9282EA" w14:textId="77777777" w:rsidTr="00693DA1">
        <w:tc>
          <w:tcPr>
            <w:tcW w:w="3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B37ECE" w14:textId="7105FCAB" w:rsidR="00693DA1" w:rsidRDefault="00693DA1" w:rsidP="00693DA1">
            <w:pPr>
              <w:pStyle w:val="Defaul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Ward to prepare the documents of working areas, discussion with CSUG. And identified the location. </w:t>
            </w:r>
          </w:p>
          <w:p w14:paraId="382DEE57" w14:textId="77777777" w:rsidR="00693DA1" w:rsidRDefault="00693DA1" w:rsidP="00693DA1">
            <w:pPr>
              <w:pStyle w:val="Default"/>
              <w:rPr>
                <w:rFonts w:ascii="Wingdings" w:hAnsi="Wingdings" w:cs="Wingdings"/>
                <w:sz w:val="20"/>
                <w:szCs w:val="20"/>
              </w:rPr>
            </w:pPr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tbl>
            <w:tblPr>
              <w:tblpPr w:leftFromText="180" w:rightFromText="180" w:vertAnchor="text" w:horzAnchor="margin" w:tblpXSpec="right" w:tblpY="528"/>
              <w:tblOverlap w:val="never"/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22"/>
            </w:tblGrid>
            <w:tr w:rsidR="00693DA1" w:rsidRPr="00F65028" w14:paraId="41314017" w14:textId="77777777" w:rsidTr="00F65028">
              <w:trPr>
                <w:trHeight w:val="93"/>
              </w:trPr>
              <w:tc>
                <w:tcPr>
                  <w:tcW w:w="222" w:type="dxa"/>
                </w:tcPr>
                <w:p w14:paraId="1506CE9E" w14:textId="77777777" w:rsidR="00693DA1" w:rsidRPr="00F65028" w:rsidRDefault="00693DA1" w:rsidP="00693DA1">
                  <w:pPr>
                    <w:pStyle w:val="Default"/>
                    <w:snapToGrid w:val="0"/>
                    <w:rPr>
                      <w:color w:val="000000" w:themeColor="text1"/>
                      <w:sz w:val="20"/>
                      <w:szCs w:val="20"/>
                      <w:lang w:bidi="ar-SA"/>
                    </w:rPr>
                  </w:pPr>
                </w:p>
              </w:tc>
            </w:tr>
          </w:tbl>
          <w:p w14:paraId="551D4118" w14:textId="63501E60" w:rsidR="00693DA1" w:rsidRDefault="00693DA1" w:rsidP="00693DA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Ward Office</w:t>
            </w:r>
          </w:p>
        </w:tc>
        <w:tc>
          <w:tcPr>
            <w:tcW w:w="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7061E" w14:textId="2182A125" w:rsidR="00693DA1" w:rsidRPr="005326BB" w:rsidRDefault="00693DA1" w:rsidP="00693DA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Feb 30 2020</w:t>
            </w:r>
          </w:p>
        </w:tc>
      </w:tr>
    </w:tbl>
    <w:p w14:paraId="7D7CB799" w14:textId="101D24D5" w:rsidR="00D34CFB" w:rsidRDefault="00D34CFB">
      <w:pPr>
        <w:rPr>
          <w:color w:val="000000" w:themeColor="text1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063"/>
        <w:gridCol w:w="1309"/>
        <w:gridCol w:w="2053"/>
        <w:gridCol w:w="1943"/>
        <w:gridCol w:w="1982"/>
      </w:tblGrid>
      <w:tr w:rsidR="002B2261" w:rsidRPr="005326BB" w14:paraId="16808DB9" w14:textId="37AB6529" w:rsidTr="00F65028">
        <w:trPr>
          <w:trHeight w:val="232"/>
          <w:tblHeader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070E5CC" w14:textId="77777777" w:rsidR="002B2261" w:rsidRPr="005326BB" w:rsidRDefault="002B2261" w:rsidP="007C7017">
            <w:pPr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Attendees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EB41D7" w14:textId="39A2CAF0" w:rsidR="002B2261" w:rsidRPr="005326BB" w:rsidRDefault="002B2261" w:rsidP="007C7017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Gender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62CBCF2" w14:textId="6F047AE3" w:rsidR="002B2261" w:rsidRPr="005326BB" w:rsidRDefault="002B2261" w:rsidP="007C7017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Organization</w:t>
            </w: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56C2367" w14:textId="4BB5DEE8" w:rsidR="002B2261" w:rsidRPr="005326BB" w:rsidRDefault="002B2261" w:rsidP="007C7017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Designation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5950E0" w14:textId="37716CEA" w:rsidR="002B2261" w:rsidRPr="005326BB" w:rsidRDefault="002B2261" w:rsidP="007C7017">
            <w:pPr>
              <w:jc w:val="center"/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Phone No.</w:t>
            </w:r>
          </w:p>
        </w:tc>
      </w:tr>
      <w:tr w:rsidR="002B2261" w:rsidRPr="005326BB" w14:paraId="46F47426" w14:textId="592F1BC6" w:rsidTr="00F65028">
        <w:trPr>
          <w:trHeight w:val="263"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C9BEDB" w14:textId="6324DCDC" w:rsidR="002B2261" w:rsidRPr="00F65028" w:rsidRDefault="00693DA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Chandra prasad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Niraula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BA67" w14:textId="095F4674" w:rsidR="002B2261" w:rsidRPr="005326BB" w:rsidRDefault="002B226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ABD0CB" w14:textId="79A009AD" w:rsidR="002B2261" w:rsidRPr="005326BB" w:rsidRDefault="009856B2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DLPIU-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GMaLI</w:t>
            </w:r>
            <w:proofErr w:type="spellEnd"/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D3B48" w14:textId="1BE57BEB" w:rsidR="002B2261" w:rsidRPr="005326BB" w:rsidRDefault="009856B2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Social specialist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75D18A" w14:textId="48353714" w:rsidR="002B2261" w:rsidRPr="005326BB" w:rsidRDefault="00FB530E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98</w:t>
            </w:r>
            <w:r w:rsidR="00170F66">
              <w:rPr>
                <w:rFonts w:ascii="Arial" w:hAnsi="Arial" w:cs="Arial"/>
                <w:color w:val="000000" w:themeColor="text1"/>
              </w:rPr>
              <w:t>51238523</w:t>
            </w:r>
          </w:p>
        </w:tc>
      </w:tr>
      <w:tr w:rsidR="002B2261" w:rsidRPr="005326BB" w14:paraId="13AEBC01" w14:textId="3E67D728" w:rsidTr="00F65028">
        <w:trPr>
          <w:trHeight w:val="247"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18A78E" w14:textId="1328B121" w:rsidR="002B2261" w:rsidRPr="00F65028" w:rsidRDefault="00693DA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Devi Raman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Acharye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4CEC" w14:textId="13D8FEAA" w:rsidR="002B2261" w:rsidRPr="005326BB" w:rsidRDefault="002B226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E0AC94" w14:textId="1A7D2874" w:rsidR="002B2261" w:rsidRPr="005326BB" w:rsidRDefault="009856B2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DLPIU-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GMaLI</w:t>
            </w:r>
            <w:proofErr w:type="spellEnd"/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FD81C2" w14:textId="76856C1E" w:rsidR="002B2261" w:rsidRPr="005326BB" w:rsidRDefault="009856B2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Environment Specialist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99A3C" w14:textId="1539812F" w:rsidR="002B2261" w:rsidRPr="005326BB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 w:rsidRPr="00F65028">
              <w:rPr>
                <w:rFonts w:ascii="Arial" w:hAnsi="Arial" w:cs="Arial"/>
                <w:color w:val="000000" w:themeColor="text1"/>
              </w:rPr>
              <w:t>98</w:t>
            </w:r>
            <w:r w:rsidR="00170F66">
              <w:rPr>
                <w:rFonts w:ascii="Arial" w:hAnsi="Arial" w:cs="Arial"/>
                <w:color w:val="000000" w:themeColor="text1"/>
              </w:rPr>
              <w:t>51120667</w:t>
            </w:r>
          </w:p>
        </w:tc>
      </w:tr>
      <w:tr w:rsidR="002B2261" w:rsidRPr="005326BB" w14:paraId="1CAE649E" w14:textId="4F6313E4" w:rsidTr="00F65028">
        <w:trPr>
          <w:trHeight w:val="263"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6F1B6D" w14:textId="27F7F195" w:rsidR="002B2261" w:rsidRPr="00F65028" w:rsidRDefault="00693DA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Pradip Sharma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C6BA" w14:textId="43118475" w:rsidR="002B2261" w:rsidRPr="005326BB" w:rsidRDefault="00693DA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7BECC2" w14:textId="3F57BF5E" w:rsidR="002B2261" w:rsidRPr="005326BB" w:rsidRDefault="00FB530E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DLPUI-Building</w:t>
            </w: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41EC89" w14:textId="3133726D" w:rsidR="002B2261" w:rsidRPr="005326BB" w:rsidRDefault="00170F66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TC HRRP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367EE1" w14:textId="6FB0C3B0" w:rsidR="002B2261" w:rsidRPr="005326BB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 w:rsidRPr="00F65028">
              <w:rPr>
                <w:rFonts w:ascii="Arial" w:hAnsi="Arial" w:cs="Arial"/>
                <w:color w:val="000000" w:themeColor="text1"/>
              </w:rPr>
              <w:t>98</w:t>
            </w:r>
            <w:r w:rsidR="00170F66">
              <w:rPr>
                <w:rFonts w:ascii="Arial" w:hAnsi="Arial" w:cs="Arial"/>
                <w:color w:val="000000" w:themeColor="text1"/>
              </w:rPr>
              <w:t>51073208</w:t>
            </w:r>
          </w:p>
        </w:tc>
      </w:tr>
      <w:tr w:rsidR="008536F2" w:rsidRPr="005326BB" w14:paraId="4DB8BCBB" w14:textId="1C25567C" w:rsidTr="00F65028">
        <w:trPr>
          <w:trHeight w:val="247"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56C3EF" w14:textId="259A8C01" w:rsidR="008536F2" w:rsidRPr="00F65028" w:rsidRDefault="008536F2" w:rsidP="008536F2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 w:rsidRPr="008536F2">
              <w:rPr>
                <w:rFonts w:ascii="Arial" w:hAnsi="Arial" w:cs="Arial"/>
                <w:color w:val="000000" w:themeColor="text1"/>
              </w:rPr>
              <w:t>Krishna Kumar Karki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B963" w14:textId="67E4D5C5" w:rsidR="008536F2" w:rsidRPr="005326BB" w:rsidRDefault="008536F2" w:rsidP="008536F2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A78D0D" w14:textId="183C4322" w:rsidR="008536F2" w:rsidRPr="005326BB" w:rsidRDefault="008536F2" w:rsidP="008536F2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DLPUI-Building</w:t>
            </w: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C431A" w14:textId="621A5C3C" w:rsidR="008536F2" w:rsidRPr="005326BB" w:rsidRDefault="008536F2" w:rsidP="008536F2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Ward Chief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B14C5" w14:textId="5E8B08CC" w:rsidR="008536F2" w:rsidRPr="005326BB" w:rsidRDefault="008536F2" w:rsidP="008536F2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t>9843630863</w:t>
            </w:r>
          </w:p>
        </w:tc>
      </w:tr>
      <w:tr w:rsidR="002B2261" w:rsidRPr="005326BB" w14:paraId="02793988" w14:textId="7218A504" w:rsidTr="00F65028">
        <w:trPr>
          <w:trHeight w:val="263"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2D32D1" w14:textId="0A13B961" w:rsidR="002B2261" w:rsidRPr="00F65028" w:rsidRDefault="00FB530E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F65028">
              <w:rPr>
                <w:rFonts w:ascii="Arial" w:hAnsi="Arial" w:cs="Arial"/>
                <w:color w:val="000000" w:themeColor="text1"/>
              </w:rPr>
              <w:t>Ishor</w:t>
            </w:r>
            <w:proofErr w:type="spellEnd"/>
            <w:r w:rsidRPr="00F65028">
              <w:rPr>
                <w:rFonts w:ascii="Arial" w:hAnsi="Arial" w:cs="Arial"/>
                <w:color w:val="000000" w:themeColor="text1"/>
              </w:rPr>
              <w:t xml:space="preserve"> Neupane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A9EC" w14:textId="18AEFAE1" w:rsidR="002B2261" w:rsidRPr="005326BB" w:rsidRDefault="002B226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035072" w14:textId="4B4D809B" w:rsidR="002B2261" w:rsidRPr="005326BB" w:rsidRDefault="00FB530E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HRRP</w:t>
            </w: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CE37B" w14:textId="03F85CAC" w:rsidR="002B2261" w:rsidRPr="005326BB" w:rsidRDefault="00FB530E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IM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1FB0E" w14:textId="7D77B736" w:rsidR="002B2261" w:rsidRPr="005326BB" w:rsidRDefault="00FB530E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9849572020</w:t>
            </w:r>
          </w:p>
        </w:tc>
      </w:tr>
      <w:tr w:rsidR="00FB530E" w:rsidRPr="005326BB" w14:paraId="52AD3542" w14:textId="77777777" w:rsidTr="00F65028">
        <w:trPr>
          <w:trHeight w:val="247"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60C95D" w14:textId="0B457BF0" w:rsidR="00FB530E" w:rsidRPr="00F65028" w:rsidRDefault="00693DA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RajKumar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Kunwar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8F7B" w14:textId="42639680" w:rsidR="00FB530E" w:rsidRPr="00F65028" w:rsidRDefault="00693DA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19B72B" w14:textId="535F99DF" w:rsidR="00FB530E" w:rsidRPr="00F65028" w:rsidRDefault="00693DA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DLPIU-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GMaLI</w:t>
            </w:r>
            <w:proofErr w:type="spellEnd"/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32400B" w14:textId="33EE76ED" w:rsidR="00FB530E" w:rsidRPr="00F65028" w:rsidRDefault="00693DA1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Coordinator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4EA47" w14:textId="49D780CD" w:rsidR="00FB530E" w:rsidRPr="00F65028" w:rsidRDefault="00170F66" w:rsidP="00F65028">
            <w:pPr>
              <w:suppressAutoHyphens w:val="0"/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9851238771</w:t>
            </w:r>
          </w:p>
        </w:tc>
      </w:tr>
      <w:tr w:rsidR="00F65028" w:rsidRPr="005326BB" w14:paraId="0FEBFAA5" w14:textId="77777777" w:rsidTr="00F65028">
        <w:trPr>
          <w:trHeight w:val="263"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4B8F38" w14:textId="40CFCDCB" w:rsidR="00F65028" w:rsidRPr="00F65028" w:rsidRDefault="00704225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BabuRam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Chaulagai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7388" w14:textId="0766CD67" w:rsidR="00F65028" w:rsidRPr="00F65028" w:rsidRDefault="00F2462D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C25513" w14:textId="37956B7F" w:rsidR="00F65028" w:rsidRPr="00F65028" w:rsidRDefault="00704225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Community forest group</w:t>
            </w: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6DDFDD" w14:textId="0D0D9F09" w:rsidR="00F65028" w:rsidRPr="00F65028" w:rsidRDefault="00704225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Representative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68BCD" w14:textId="547606D6" w:rsidR="00F65028" w:rsidRPr="00F65028" w:rsidRDefault="00704225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-</w:t>
            </w:r>
          </w:p>
        </w:tc>
      </w:tr>
      <w:tr w:rsidR="00F65028" w:rsidRPr="005326BB" w14:paraId="11E47EC0" w14:textId="77777777" w:rsidTr="00F65028">
        <w:trPr>
          <w:trHeight w:val="247"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68D044" w14:textId="17553A98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20C4" w14:textId="0543DBD5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0AA629" w14:textId="3C6EE494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C9EB56" w14:textId="2F8FD86F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5241F" w14:textId="2986B30E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</w:tr>
      <w:tr w:rsidR="00F65028" w:rsidRPr="005326BB" w14:paraId="0C9F6E38" w14:textId="77777777" w:rsidTr="00F65028">
        <w:trPr>
          <w:trHeight w:val="263"/>
        </w:trPr>
        <w:tc>
          <w:tcPr>
            <w:tcW w:w="11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29AA84" w14:textId="5EA6AAD8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C621" w14:textId="0A00E039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7F54E2" w14:textId="16D87B5A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CF290" w14:textId="42B78E3C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82E27" w14:textId="3BB5A63F" w:rsidR="00F65028" w:rsidRPr="00F65028" w:rsidRDefault="00F65028" w:rsidP="00F6502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83766D6" w14:textId="77777777" w:rsidR="007211E7" w:rsidRPr="005326BB" w:rsidRDefault="007211E7">
      <w:pPr>
        <w:rPr>
          <w:color w:val="000000" w:themeColor="text1"/>
        </w:rPr>
      </w:pPr>
    </w:p>
    <w:sectPr w:rsidR="007211E7" w:rsidRPr="005326BB">
      <w:headerReference w:type="default" r:id="rId8"/>
      <w:footerReference w:type="default" r:id="rId9"/>
      <w:pgSz w:w="12240" w:h="15840"/>
      <w:pgMar w:top="72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C115E0" w14:textId="77777777" w:rsidR="00E20842" w:rsidRDefault="00E20842">
      <w:r>
        <w:separator/>
      </w:r>
    </w:p>
  </w:endnote>
  <w:endnote w:type="continuationSeparator" w:id="0">
    <w:p w14:paraId="35AA484F" w14:textId="77777777" w:rsidR="00E20842" w:rsidRDefault="00E20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70867" w14:textId="318497E1" w:rsidR="00D34CFB" w:rsidRPr="00693DA1" w:rsidRDefault="00F435A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768C744D">
              <wp:simplePos x="0" y="0"/>
              <wp:positionH relativeFrom="column">
                <wp:posOffset>1993900</wp:posOffset>
              </wp:positionH>
              <wp:positionV relativeFrom="paragraph">
                <wp:posOffset>288290</wp:posOffset>
              </wp:positionV>
              <wp:extent cx="4041775" cy="281940"/>
              <wp:effectExtent l="0" t="0" r="0" b="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177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2D2CE4" w:rsidRPr="002D2CE4" w:rsidRDefault="002D2CE4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</w:t>
                          </w:r>
                          <w:proofErr w:type="spellStart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Jwagal</w:t>
                          </w:r>
                          <w:proofErr w:type="spellEnd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77777777" w:rsidR="002D2CE4" w:rsidRPr="002D2CE4" w:rsidRDefault="002D2CE4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©2017 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57pt;margin-top:22.7pt;width:318.25pt;height:22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" filled="f" stroked="f">
              <v:textbox inset="0,0,0,0">
                <w:txbxContent>
                  <w:p w14:paraId="0556B632" w14:textId="77777777" w:rsidR="002D2CE4" w:rsidRPr="002D2CE4" w:rsidRDefault="002D2CE4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</w:t>
                    </w:r>
                    <w:proofErr w:type="spellStart"/>
                    <w:r w:rsidRPr="002D2CE4">
                      <w:rPr>
                        <w:color w:val="000000"/>
                        <w:sz w:val="18"/>
                        <w:szCs w:val="18"/>
                      </w:rPr>
                      <w:t>Jwagal</w:t>
                    </w:r>
                    <w:proofErr w:type="spellEnd"/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77777777" w:rsidR="002D2CE4" w:rsidRPr="002D2CE4" w:rsidRDefault="002D2CE4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©2017 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2D2CE4">
      <w:rPr>
        <w:rFonts w:ascii="Arial" w:hAnsi="Arial" w:cs="Arial"/>
        <w:b/>
        <w:sz w:val="18"/>
        <w:szCs w:val="18"/>
      </w:rPr>
      <w:t>HRRP</w:t>
    </w:r>
    <w:r w:rsidR="00F65028">
      <w:rPr>
        <w:rFonts w:ascii="Arial" w:hAnsi="Arial" w:cs="Arial"/>
        <w:b/>
        <w:sz w:val="18"/>
        <w:szCs w:val="18"/>
      </w:rPr>
      <w:t xml:space="preserve"> Ward Level</w:t>
    </w:r>
    <w:r w:rsidR="002D2CE4">
      <w:rPr>
        <w:rFonts w:ascii="Arial" w:hAnsi="Arial" w:cs="Arial"/>
        <w:b/>
        <w:sz w:val="18"/>
        <w:szCs w:val="18"/>
      </w:rPr>
      <w:t xml:space="preserve"> Coordination Meeting</w:t>
    </w:r>
    <w:r w:rsidR="00D34CFB">
      <w:rPr>
        <w:rFonts w:ascii="Arial" w:hAnsi="Arial" w:cs="Arial"/>
        <w:b/>
        <w:sz w:val="18"/>
        <w:szCs w:val="18"/>
      </w:rPr>
      <w:t>:</w:t>
    </w:r>
    <w:r w:rsidR="00D34CFB">
      <w:rPr>
        <w:rFonts w:ascii="Arial" w:hAnsi="Arial" w:cs="Arial"/>
        <w:sz w:val="18"/>
        <w:szCs w:val="18"/>
      </w:rPr>
      <w:t xml:space="preserve"> </w:t>
    </w:r>
    <w:r w:rsidR="00F65028">
      <w:rPr>
        <w:rFonts w:ascii="Arial" w:hAnsi="Arial" w:cs="Arial"/>
        <w:sz w:val="18"/>
        <w:szCs w:val="18"/>
      </w:rPr>
      <w:t>0</w:t>
    </w:r>
    <w:r w:rsidR="00693DA1">
      <w:rPr>
        <w:rFonts w:ascii="Arial" w:hAnsi="Arial" w:cs="Arial"/>
        <w:sz w:val="18"/>
        <w:szCs w:val="18"/>
      </w:rPr>
      <w:t>2</w:t>
    </w:r>
    <w:r w:rsidR="00F65028">
      <w:rPr>
        <w:rFonts w:ascii="Arial" w:hAnsi="Arial" w:cs="Arial"/>
        <w:sz w:val="18"/>
        <w:szCs w:val="18"/>
      </w:rPr>
      <w:t>/</w:t>
    </w:r>
    <w:r w:rsidR="00693DA1">
      <w:rPr>
        <w:rFonts w:ascii="Arial" w:hAnsi="Arial" w:cs="Arial"/>
        <w:sz w:val="18"/>
        <w:szCs w:val="18"/>
      </w:rPr>
      <w:t>0</w:t>
    </w:r>
    <w:r w:rsidR="008536F2">
      <w:rPr>
        <w:rFonts w:ascii="Arial" w:hAnsi="Arial" w:cs="Arial"/>
        <w:sz w:val="18"/>
        <w:szCs w:val="18"/>
      </w:rPr>
      <w:t>5</w:t>
    </w:r>
    <w:r w:rsidR="00F65028">
      <w:rPr>
        <w:rFonts w:ascii="Arial" w:hAnsi="Arial" w:cs="Arial"/>
        <w:sz w:val="18"/>
        <w:szCs w:val="18"/>
      </w:rPr>
      <w:t>/2020</w:t>
    </w:r>
    <w:r w:rsidR="00D34CFB">
      <w:rPr>
        <w:rFonts w:ascii="Arial" w:hAnsi="Arial" w:cs="Arial"/>
        <w:b/>
        <w:sz w:val="18"/>
        <w:szCs w:val="18"/>
      </w:rPr>
      <w:tab/>
    </w:r>
    <w:r w:rsidR="00D34CFB">
      <w:rPr>
        <w:rFonts w:ascii="Arial" w:hAnsi="Arial" w:cs="Arial"/>
        <w:b/>
        <w:sz w:val="18"/>
        <w:szCs w:val="18"/>
      </w:rPr>
      <w:tab/>
    </w:r>
  </w:p>
  <w:p w14:paraId="039CAF8E" w14:textId="2D079A6D" w:rsidR="00F65028" w:rsidRDefault="00F65028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  <w:p w14:paraId="17BC1826" w14:textId="77777777" w:rsidR="00F65028" w:rsidRDefault="00F65028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A494A4" w14:textId="77777777" w:rsidR="00E20842" w:rsidRDefault="00E20842">
      <w:r>
        <w:separator/>
      </w:r>
    </w:p>
  </w:footnote>
  <w:footnote w:type="continuationSeparator" w:id="0">
    <w:p w14:paraId="54FD3DF9" w14:textId="77777777" w:rsidR="00E20842" w:rsidRDefault="00E20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D34CFB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B03CE7A" w14:textId="77777777" w:rsidR="00F65028" w:rsidRDefault="00F65028" w:rsidP="00F65028">
          <w:pPr>
            <w:pStyle w:val="Default"/>
          </w:pPr>
        </w:p>
        <w:p w14:paraId="0436B639" w14:textId="6903E98D" w:rsidR="00D34CFB" w:rsidRPr="002D2CE4" w:rsidRDefault="00F65028" w:rsidP="00F65028">
          <w:pPr>
            <w:pStyle w:val="Header"/>
            <w:rPr>
              <w:rFonts w:ascii="Arial" w:hAnsi="Arial" w:cs="Arial"/>
              <w:sz w:val="28"/>
              <w:szCs w:val="28"/>
            </w:rPr>
          </w:pPr>
          <w:r>
            <w:t xml:space="preserve"> </w:t>
          </w:r>
          <w:r>
            <w:rPr>
              <w:b/>
              <w:bCs/>
              <w:sz w:val="28"/>
              <w:szCs w:val="28"/>
            </w:rPr>
            <w:t>HRRP Ward Level 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77777777" w:rsidR="00D34CFB" w:rsidRDefault="00D34CFB">
          <w:pPr>
            <w:pStyle w:val="Header"/>
            <w:jc w:val="right"/>
            <w:rPr>
              <w:rFonts w:ascii="Arial" w:hAnsi="Arial" w:cs="Arial"/>
            </w:rPr>
          </w:pPr>
        </w:p>
      </w:tc>
    </w:tr>
  </w:tbl>
  <w:p w14:paraId="7D7135B6" w14:textId="77777777" w:rsidR="00D34CFB" w:rsidRDefault="00D34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99D7679"/>
    <w:multiLevelType w:val="hybridMultilevel"/>
    <w:tmpl w:val="6D12E3E4"/>
    <w:lvl w:ilvl="0" w:tplc="43101390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E1BE2"/>
    <w:multiLevelType w:val="hybridMultilevel"/>
    <w:tmpl w:val="DEC49EF2"/>
    <w:lvl w:ilvl="0" w:tplc="12A8FB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B434DE"/>
    <w:multiLevelType w:val="hybridMultilevel"/>
    <w:tmpl w:val="079C36BE"/>
    <w:lvl w:ilvl="0" w:tplc="AE56CE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BA6B3E"/>
    <w:multiLevelType w:val="hybridMultilevel"/>
    <w:tmpl w:val="729E9718"/>
    <w:lvl w:ilvl="0" w:tplc="1C600AC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46A7E"/>
    <w:multiLevelType w:val="hybridMultilevel"/>
    <w:tmpl w:val="DACA39FC"/>
    <w:lvl w:ilvl="0" w:tplc="58287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421C6A"/>
    <w:multiLevelType w:val="hybridMultilevel"/>
    <w:tmpl w:val="10889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91C9E"/>
    <w:multiLevelType w:val="hybridMultilevel"/>
    <w:tmpl w:val="2582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91BC1"/>
    <w:multiLevelType w:val="hybridMultilevel"/>
    <w:tmpl w:val="C2CC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75774F"/>
    <w:multiLevelType w:val="hybridMultilevel"/>
    <w:tmpl w:val="F4DE95CE"/>
    <w:lvl w:ilvl="0" w:tplc="BB960E6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D04E0"/>
    <w:multiLevelType w:val="multilevel"/>
    <w:tmpl w:val="54DE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3678D"/>
    <w:multiLevelType w:val="hybridMultilevel"/>
    <w:tmpl w:val="D1E6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A4D85"/>
    <w:multiLevelType w:val="hybridMultilevel"/>
    <w:tmpl w:val="FEBAB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D7D38"/>
    <w:multiLevelType w:val="hybridMultilevel"/>
    <w:tmpl w:val="3D96ECE8"/>
    <w:lvl w:ilvl="0" w:tplc="0A3617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2FD7CF2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2F1BDC"/>
    <w:multiLevelType w:val="hybridMultilevel"/>
    <w:tmpl w:val="35AA3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B363A4"/>
    <w:multiLevelType w:val="hybridMultilevel"/>
    <w:tmpl w:val="E74A9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0"/>
  </w:num>
  <w:num w:numId="6">
    <w:abstractNumId w:val="11"/>
  </w:num>
  <w:num w:numId="7">
    <w:abstractNumId w:val="15"/>
  </w:num>
  <w:num w:numId="8">
    <w:abstractNumId w:val="8"/>
  </w:num>
  <w:num w:numId="9">
    <w:abstractNumId w:val="6"/>
  </w:num>
  <w:num w:numId="10">
    <w:abstractNumId w:val="5"/>
  </w:num>
  <w:num w:numId="11">
    <w:abstractNumId w:val="10"/>
  </w:num>
  <w:num w:numId="12">
    <w:abstractNumId w:val="19"/>
  </w:num>
  <w:num w:numId="13">
    <w:abstractNumId w:val="12"/>
  </w:num>
  <w:num w:numId="14">
    <w:abstractNumId w:val="17"/>
  </w:num>
  <w:num w:numId="15">
    <w:abstractNumId w:val="4"/>
  </w:num>
  <w:num w:numId="16">
    <w:abstractNumId w:val="7"/>
  </w:num>
  <w:num w:numId="17">
    <w:abstractNumId w:val="9"/>
  </w:num>
  <w:num w:numId="18">
    <w:abstractNumId w:val="14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36"/>
    <w:rsid w:val="000158E1"/>
    <w:rsid w:val="00020D4D"/>
    <w:rsid w:val="00047384"/>
    <w:rsid w:val="00075101"/>
    <w:rsid w:val="000814E1"/>
    <w:rsid w:val="00093208"/>
    <w:rsid w:val="000C718A"/>
    <w:rsid w:val="00120641"/>
    <w:rsid w:val="00144E27"/>
    <w:rsid w:val="00170F66"/>
    <w:rsid w:val="00172283"/>
    <w:rsid w:val="001A3DDA"/>
    <w:rsid w:val="001D5745"/>
    <w:rsid w:val="001F1B9E"/>
    <w:rsid w:val="002260E2"/>
    <w:rsid w:val="00252514"/>
    <w:rsid w:val="002626C8"/>
    <w:rsid w:val="002807F6"/>
    <w:rsid w:val="00294459"/>
    <w:rsid w:val="00294867"/>
    <w:rsid w:val="002B2261"/>
    <w:rsid w:val="002D2CE4"/>
    <w:rsid w:val="002D7FFD"/>
    <w:rsid w:val="003722EF"/>
    <w:rsid w:val="003A1FF5"/>
    <w:rsid w:val="003B53EE"/>
    <w:rsid w:val="003B7B75"/>
    <w:rsid w:val="003E0C24"/>
    <w:rsid w:val="003F61B8"/>
    <w:rsid w:val="004042EC"/>
    <w:rsid w:val="00411D26"/>
    <w:rsid w:val="00421E8A"/>
    <w:rsid w:val="004869EC"/>
    <w:rsid w:val="004C77AB"/>
    <w:rsid w:val="005146B3"/>
    <w:rsid w:val="005326BB"/>
    <w:rsid w:val="00546CE3"/>
    <w:rsid w:val="005552B9"/>
    <w:rsid w:val="00586037"/>
    <w:rsid w:val="005B1E43"/>
    <w:rsid w:val="005B2138"/>
    <w:rsid w:val="005F1EA2"/>
    <w:rsid w:val="0060074A"/>
    <w:rsid w:val="00604836"/>
    <w:rsid w:val="00687D0D"/>
    <w:rsid w:val="00693DA1"/>
    <w:rsid w:val="00693F71"/>
    <w:rsid w:val="006A231E"/>
    <w:rsid w:val="006E59C4"/>
    <w:rsid w:val="006F6A28"/>
    <w:rsid w:val="00704225"/>
    <w:rsid w:val="007211E7"/>
    <w:rsid w:val="00770B98"/>
    <w:rsid w:val="007E3FF8"/>
    <w:rsid w:val="007F701B"/>
    <w:rsid w:val="00824FE9"/>
    <w:rsid w:val="008536F2"/>
    <w:rsid w:val="008712E7"/>
    <w:rsid w:val="00875C24"/>
    <w:rsid w:val="00877996"/>
    <w:rsid w:val="008B14A4"/>
    <w:rsid w:val="008E612E"/>
    <w:rsid w:val="009466A8"/>
    <w:rsid w:val="0097208B"/>
    <w:rsid w:val="009856B2"/>
    <w:rsid w:val="009E4167"/>
    <w:rsid w:val="00A33924"/>
    <w:rsid w:val="00A651A0"/>
    <w:rsid w:val="00A96ACA"/>
    <w:rsid w:val="00AA3EE0"/>
    <w:rsid w:val="00AA6D3E"/>
    <w:rsid w:val="00AB67AD"/>
    <w:rsid w:val="00B12329"/>
    <w:rsid w:val="00BD3D86"/>
    <w:rsid w:val="00C12201"/>
    <w:rsid w:val="00C34657"/>
    <w:rsid w:val="00C416D6"/>
    <w:rsid w:val="00C55FBD"/>
    <w:rsid w:val="00C56588"/>
    <w:rsid w:val="00C64D37"/>
    <w:rsid w:val="00D34CFB"/>
    <w:rsid w:val="00D44307"/>
    <w:rsid w:val="00D514DD"/>
    <w:rsid w:val="00D52557"/>
    <w:rsid w:val="00D5323D"/>
    <w:rsid w:val="00D5430F"/>
    <w:rsid w:val="00D67035"/>
    <w:rsid w:val="00D96E60"/>
    <w:rsid w:val="00DB7178"/>
    <w:rsid w:val="00DD222F"/>
    <w:rsid w:val="00E20842"/>
    <w:rsid w:val="00E54B2F"/>
    <w:rsid w:val="00E803F0"/>
    <w:rsid w:val="00E84252"/>
    <w:rsid w:val="00ED0D0F"/>
    <w:rsid w:val="00EE7033"/>
    <w:rsid w:val="00EF3FBE"/>
    <w:rsid w:val="00EF7E2B"/>
    <w:rsid w:val="00F047B1"/>
    <w:rsid w:val="00F2462D"/>
    <w:rsid w:val="00F435A5"/>
    <w:rsid w:val="00F65028"/>
    <w:rsid w:val="00FA4A76"/>
    <w:rsid w:val="00FB530E"/>
    <w:rsid w:val="00FC7AFC"/>
    <w:rsid w:val="00FF3854"/>
    <w:rsid w:val="00FF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chartTrackingRefBased/>
  <w15:docId w15:val="{60923376-1CD2-4C7D-B493-AFD75878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B530E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uiPriority w:val="99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33924"/>
    <w:pPr>
      <w:ind w:left="720"/>
      <w:contextualSpacing/>
    </w:pPr>
  </w:style>
  <w:style w:type="table" w:styleId="TableGrid">
    <w:name w:val="Table Grid"/>
    <w:basedOn w:val="TableNormal"/>
    <w:uiPriority w:val="39"/>
    <w:rsid w:val="00421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3838352790055297431gmail-m2298484839294142411gmail-m7521697405358122306gmail-m5978859602395842004gmail-m7277918689708829708msolistparagraph">
    <w:name w:val="m_3838352790055297431gmail-m_2298484839294142411gmail-m_7521697405358122306gmail-m_5978859602395842004gmail-m_7277918689708829708msolistparagraph"/>
    <w:basedOn w:val="Normal"/>
    <w:rsid w:val="00D96E60"/>
    <w:pPr>
      <w:suppressAutoHyphens w:val="0"/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824F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2044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Ishwor Neupane</cp:lastModifiedBy>
  <cp:revision>3</cp:revision>
  <cp:lastPrinted>2006-06-01T10:15:00Z</cp:lastPrinted>
  <dcterms:created xsi:type="dcterms:W3CDTF">2020-02-19T05:45:00Z</dcterms:created>
  <dcterms:modified xsi:type="dcterms:W3CDTF">2020-02-19T06:03:00Z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