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6" w:type="dxa"/>
        <w:tblInd w:w="-5" w:type="dxa"/>
        <w:tblLayout w:type="fixed"/>
        <w:tblLook w:val="0000" w:firstRow="0" w:lastRow="0" w:firstColumn="0" w:lastColumn="0" w:noHBand="0" w:noVBand="0"/>
      </w:tblPr>
      <w:tblGrid>
        <w:gridCol w:w="2337"/>
        <w:gridCol w:w="7249"/>
      </w:tblGrid>
      <w:tr w:rsidR="00D34CF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6A202EE0" w:rsidR="00D34CFB" w:rsidRDefault="008B4907">
            <w:r>
              <w:rPr>
                <w:rFonts w:ascii="Arial" w:hAnsi="Arial" w:cs="Arial"/>
                <w:i/>
                <w:iCs/>
                <w:color w:val="0000FF"/>
              </w:rPr>
              <w:t xml:space="preserve">Technical Coordination Meeting </w:t>
            </w:r>
          </w:p>
        </w:tc>
      </w:tr>
      <w:tr w:rsidR="00D34CF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73438342" w:rsidR="00D34CFB" w:rsidRDefault="00765FB5">
            <w:r>
              <w:rPr>
                <w:rFonts w:ascii="Arial" w:hAnsi="Arial" w:cs="Arial"/>
                <w:i/>
                <w:iCs/>
                <w:color w:val="0000FF"/>
              </w:rPr>
              <w:t>11/02</w:t>
            </w:r>
            <w:r w:rsidR="008B4907">
              <w:rPr>
                <w:rFonts w:ascii="Arial" w:hAnsi="Arial" w:cs="Arial"/>
                <w:i/>
                <w:iCs/>
                <w:color w:val="0000FF"/>
              </w:rPr>
              <w:t>/2017</w:t>
            </w:r>
          </w:p>
        </w:tc>
      </w:tr>
      <w:tr w:rsidR="00D34CF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44D0BC4C" w:rsidR="00D34CFB" w:rsidRDefault="008B4907">
            <w:r>
              <w:rPr>
                <w:rFonts w:ascii="Arial" w:hAnsi="Arial" w:cs="Arial"/>
                <w:i/>
                <w:iCs/>
                <w:color w:val="0000FF"/>
              </w:rPr>
              <w:t>11:00 AM</w:t>
            </w:r>
          </w:p>
        </w:tc>
      </w:tr>
      <w:tr w:rsidR="00D34CFB"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77777777" w:rsidR="00D34CFB" w:rsidRDefault="00D34CFB">
            <w:pPr>
              <w:pStyle w:val="MinutesHeading1"/>
              <w:rPr>
                <w:rFonts w:ascii="Arial" w:hAnsi="Arial" w:cs="Arial"/>
                <w:i/>
                <w:iCs/>
                <w:color w:val="0000FF"/>
              </w:rPr>
            </w:pPr>
            <w:r>
              <w:rPr>
                <w:rFonts w:cs="Arial"/>
              </w:rPr>
              <w:t xml:space="preserve">Meeting Location: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04DAD6CD" w:rsidR="00D34CFB" w:rsidRDefault="00765FB5">
            <w:r>
              <w:rPr>
                <w:rFonts w:ascii="Arial" w:hAnsi="Arial" w:cs="Arial"/>
                <w:i/>
                <w:iCs/>
                <w:color w:val="0000FF"/>
              </w:rPr>
              <w:t>NRA Meeting Hall, Simpani, Charikot</w:t>
            </w:r>
          </w:p>
        </w:tc>
      </w:tr>
      <w:tr w:rsidR="00D34CFB" w14:paraId="4AF23373" w14:textId="77777777" w:rsidTr="002D2CE4">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6C6549FA" w:rsidR="00D34CFB" w:rsidRDefault="00C54052">
            <w:r>
              <w:rPr>
                <w:rFonts w:ascii="Arial" w:hAnsi="Arial" w:cs="Arial"/>
                <w:i/>
                <w:iCs/>
                <w:color w:val="0000FF"/>
              </w:rPr>
              <w:t>HRRP Dolakha</w:t>
            </w:r>
          </w:p>
        </w:tc>
      </w:tr>
      <w:tr w:rsidR="002D2CE4"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41C6D309" w:rsidR="002D2CE4" w:rsidRDefault="008B4907">
            <w:r>
              <w:rPr>
                <w:rFonts w:ascii="Arial" w:hAnsi="Arial" w:cs="Arial"/>
                <w:i/>
                <w:iCs/>
                <w:color w:val="0000FF"/>
              </w:rPr>
              <w:t>Binod Kalauni</w:t>
            </w:r>
          </w:p>
        </w:tc>
      </w:tr>
    </w:tbl>
    <w:p w14:paraId="6D6B16CF" w14:textId="77777777" w:rsidR="00D34CFB" w:rsidRDefault="00D34CFB">
      <w:pPr>
        <w:rPr>
          <w:rFonts w:ascii="Arial" w:hAnsi="Arial" w:cs="Arial"/>
        </w:rPr>
      </w:pPr>
    </w:p>
    <w:tbl>
      <w:tblPr>
        <w:tblW w:w="9586" w:type="dxa"/>
        <w:tblInd w:w="-5" w:type="dxa"/>
        <w:tblLayout w:type="fixed"/>
        <w:tblLook w:val="0000" w:firstRow="0" w:lastRow="0" w:firstColumn="0" w:lastColumn="0" w:noHBand="0" w:noVBand="0"/>
      </w:tblPr>
      <w:tblGrid>
        <w:gridCol w:w="9586"/>
      </w:tblGrid>
      <w:tr w:rsidR="00D34CFB"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Default="00D34CFB">
            <w:r>
              <w:rPr>
                <w:rFonts w:ascii="Arial" w:hAnsi="Arial" w:cs="Arial"/>
                <w:b/>
              </w:rPr>
              <w:t>Discussion:</w:t>
            </w:r>
            <w:r>
              <w:rPr>
                <w:rFonts w:ascii="Arial" w:hAnsi="Arial" w:cs="Arial"/>
              </w:rPr>
              <w:t xml:space="preserve"> (Items/Knowledge Shared)</w:t>
            </w:r>
            <w:r w:rsidR="00FF3854">
              <w:rPr>
                <w:rFonts w:ascii="Arial" w:hAnsi="Arial" w:cs="Arial"/>
              </w:rPr>
              <w:t xml:space="preserve"> </w:t>
            </w:r>
          </w:p>
        </w:tc>
      </w:tr>
      <w:tr w:rsidR="00D34CFB"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30CCFDA2" w14:textId="6A9AFD29" w:rsidR="008B4907" w:rsidRDefault="008B4907" w:rsidP="00B310F0">
            <w:pPr>
              <w:jc w:val="both"/>
              <w:rPr>
                <w:rFonts w:ascii="Arial" w:hAnsi="Arial" w:cs="Arial"/>
                <w:b/>
                <w:i/>
                <w:iCs/>
                <w:color w:val="0000FF"/>
                <w:sz w:val="28"/>
                <w:szCs w:val="28"/>
              </w:rPr>
            </w:pPr>
            <w:r w:rsidRPr="00226786">
              <w:rPr>
                <w:rFonts w:ascii="Arial" w:hAnsi="Arial" w:cs="Arial"/>
                <w:b/>
                <w:i/>
                <w:iCs/>
                <w:color w:val="0000FF"/>
                <w:sz w:val="28"/>
                <w:szCs w:val="28"/>
              </w:rPr>
              <w:t>Agendas:</w:t>
            </w:r>
          </w:p>
          <w:p w14:paraId="56EEEEB3" w14:textId="77777777" w:rsidR="004C7317" w:rsidRPr="00226786" w:rsidRDefault="004C7317" w:rsidP="00B310F0">
            <w:pPr>
              <w:jc w:val="both"/>
              <w:rPr>
                <w:rFonts w:ascii="Arial" w:hAnsi="Arial" w:cs="Arial"/>
                <w:b/>
                <w:i/>
                <w:iCs/>
                <w:color w:val="0000FF"/>
                <w:sz w:val="28"/>
                <w:szCs w:val="28"/>
              </w:rPr>
            </w:pPr>
          </w:p>
          <w:p w14:paraId="1E66422F" w14:textId="77777777" w:rsidR="004C7317" w:rsidRPr="004C7317" w:rsidRDefault="004C7317" w:rsidP="004C7317">
            <w:pPr>
              <w:pStyle w:val="ListParagraph"/>
              <w:numPr>
                <w:ilvl w:val="0"/>
                <w:numId w:val="2"/>
              </w:numPr>
              <w:jc w:val="both"/>
              <w:rPr>
                <w:rFonts w:ascii="Arial" w:hAnsi="Arial" w:cs="Arial"/>
                <w:color w:val="0000FF"/>
              </w:rPr>
            </w:pPr>
            <w:r w:rsidRPr="004C7317">
              <w:rPr>
                <w:rFonts w:ascii="Arial" w:hAnsi="Arial" w:cs="Arial"/>
                <w:color w:val="0000FF"/>
              </w:rPr>
              <w:t>Welcome/Introduction</w:t>
            </w:r>
          </w:p>
          <w:p w14:paraId="5405D40C" w14:textId="77777777" w:rsidR="004C7317" w:rsidRPr="004C7317" w:rsidRDefault="004C7317" w:rsidP="004C7317">
            <w:pPr>
              <w:pStyle w:val="ListParagraph"/>
              <w:numPr>
                <w:ilvl w:val="0"/>
                <w:numId w:val="2"/>
              </w:numPr>
              <w:jc w:val="both"/>
              <w:rPr>
                <w:rFonts w:ascii="Arial" w:hAnsi="Arial" w:cs="Arial"/>
                <w:color w:val="0000FF"/>
              </w:rPr>
            </w:pPr>
            <w:r w:rsidRPr="004C7317">
              <w:rPr>
                <w:rFonts w:ascii="Arial" w:hAnsi="Arial" w:cs="Arial"/>
                <w:color w:val="0000FF"/>
              </w:rPr>
              <w:t>Update from POs</w:t>
            </w:r>
          </w:p>
          <w:p w14:paraId="7EA4BB6E" w14:textId="77777777" w:rsidR="004C7317" w:rsidRPr="004C7317" w:rsidRDefault="004C7317" w:rsidP="004C7317">
            <w:pPr>
              <w:pStyle w:val="ListParagraph"/>
              <w:numPr>
                <w:ilvl w:val="0"/>
                <w:numId w:val="2"/>
              </w:numPr>
              <w:jc w:val="both"/>
              <w:rPr>
                <w:rFonts w:ascii="Arial" w:hAnsi="Arial" w:cs="Arial"/>
                <w:color w:val="0000FF"/>
              </w:rPr>
            </w:pPr>
            <w:r w:rsidRPr="004C7317">
              <w:rPr>
                <w:rFonts w:ascii="Arial" w:hAnsi="Arial" w:cs="Arial"/>
                <w:color w:val="0000FF"/>
              </w:rPr>
              <w:t>Update from HRRP</w:t>
            </w:r>
          </w:p>
          <w:p w14:paraId="10B75A75" w14:textId="77777777" w:rsidR="004C7317" w:rsidRPr="004C7317" w:rsidRDefault="004C7317" w:rsidP="004C7317">
            <w:pPr>
              <w:pStyle w:val="ListParagraph"/>
              <w:numPr>
                <w:ilvl w:val="0"/>
                <w:numId w:val="2"/>
              </w:numPr>
              <w:jc w:val="both"/>
              <w:rPr>
                <w:rFonts w:ascii="Arial" w:hAnsi="Arial" w:cs="Arial"/>
                <w:color w:val="0000FF"/>
              </w:rPr>
            </w:pPr>
            <w:r w:rsidRPr="004C7317">
              <w:rPr>
                <w:rFonts w:ascii="Arial" w:hAnsi="Arial" w:cs="Arial"/>
                <w:color w:val="0000FF"/>
              </w:rPr>
              <w:t>Update from DLPIU/Education</w:t>
            </w:r>
          </w:p>
          <w:p w14:paraId="6515F8C4" w14:textId="77777777" w:rsidR="004C7317" w:rsidRPr="004C7317" w:rsidRDefault="004C7317" w:rsidP="004C7317">
            <w:pPr>
              <w:pStyle w:val="ListParagraph"/>
              <w:numPr>
                <w:ilvl w:val="0"/>
                <w:numId w:val="2"/>
              </w:numPr>
              <w:jc w:val="both"/>
              <w:rPr>
                <w:rFonts w:ascii="Arial" w:hAnsi="Arial" w:cs="Arial"/>
                <w:color w:val="0000FF"/>
              </w:rPr>
            </w:pPr>
            <w:r w:rsidRPr="004C7317">
              <w:rPr>
                <w:rFonts w:ascii="Arial" w:hAnsi="Arial" w:cs="Arial"/>
                <w:color w:val="0000FF"/>
              </w:rPr>
              <w:t>Update from DLPIU/MoFALD</w:t>
            </w:r>
          </w:p>
          <w:p w14:paraId="16F5753C" w14:textId="77777777" w:rsidR="004C7317" w:rsidRPr="004C7317" w:rsidRDefault="004C7317" w:rsidP="004C7317">
            <w:pPr>
              <w:pStyle w:val="ListParagraph"/>
              <w:numPr>
                <w:ilvl w:val="0"/>
                <w:numId w:val="2"/>
              </w:numPr>
              <w:jc w:val="both"/>
              <w:rPr>
                <w:rFonts w:ascii="Arial" w:hAnsi="Arial" w:cs="Arial"/>
                <w:color w:val="0000FF"/>
              </w:rPr>
            </w:pPr>
            <w:r w:rsidRPr="004C7317">
              <w:rPr>
                <w:rFonts w:ascii="Arial" w:hAnsi="Arial" w:cs="Arial"/>
                <w:color w:val="0000FF"/>
              </w:rPr>
              <w:t>Update from DLPIU/DUDBC</w:t>
            </w:r>
          </w:p>
          <w:p w14:paraId="619F4634" w14:textId="77777777" w:rsidR="004C7317" w:rsidRPr="004C7317" w:rsidRDefault="004C7317" w:rsidP="004C7317">
            <w:pPr>
              <w:pStyle w:val="ListParagraph"/>
              <w:numPr>
                <w:ilvl w:val="0"/>
                <w:numId w:val="2"/>
              </w:numPr>
              <w:jc w:val="both"/>
              <w:rPr>
                <w:rFonts w:ascii="Arial" w:hAnsi="Arial" w:cs="Arial"/>
                <w:color w:val="0000FF"/>
              </w:rPr>
            </w:pPr>
            <w:r w:rsidRPr="004C7317">
              <w:rPr>
                <w:rFonts w:ascii="Arial" w:hAnsi="Arial" w:cs="Arial"/>
                <w:color w:val="0000FF"/>
              </w:rPr>
              <w:t>Update from NRA </w:t>
            </w:r>
          </w:p>
          <w:p w14:paraId="5BE5AF4F" w14:textId="27C69406" w:rsidR="00F966EB" w:rsidRPr="004C7317" w:rsidRDefault="004C7317" w:rsidP="004C7317">
            <w:pPr>
              <w:pStyle w:val="ListParagraph"/>
              <w:numPr>
                <w:ilvl w:val="0"/>
                <w:numId w:val="2"/>
              </w:numPr>
              <w:jc w:val="both"/>
              <w:rPr>
                <w:rFonts w:ascii="Arial" w:hAnsi="Arial" w:cs="Arial"/>
                <w:color w:val="0000FF"/>
              </w:rPr>
            </w:pPr>
            <w:r w:rsidRPr="004C7317">
              <w:rPr>
                <w:rFonts w:ascii="Arial" w:hAnsi="Arial" w:cs="Arial"/>
                <w:color w:val="0000FF"/>
              </w:rPr>
              <w:t>AOB and Closing</w:t>
            </w:r>
          </w:p>
          <w:p w14:paraId="67EDF4DD" w14:textId="77777777" w:rsidR="00F966EB" w:rsidRDefault="00F966EB" w:rsidP="00B310F0">
            <w:pPr>
              <w:jc w:val="both"/>
              <w:rPr>
                <w:rFonts w:ascii="Arial" w:hAnsi="Arial" w:cs="Arial"/>
                <w:color w:val="0000FF"/>
              </w:rPr>
            </w:pPr>
          </w:p>
          <w:p w14:paraId="2ED7AA96" w14:textId="39CE3B4F" w:rsidR="00F966EB" w:rsidRDefault="00D61CF8" w:rsidP="00B310F0">
            <w:pPr>
              <w:jc w:val="both"/>
              <w:rPr>
                <w:rFonts w:ascii="Arial" w:hAnsi="Arial" w:cs="Arial"/>
                <w:color w:val="0000FF"/>
                <w:sz w:val="28"/>
                <w:szCs w:val="28"/>
              </w:rPr>
            </w:pPr>
            <w:r w:rsidRPr="0046258E">
              <w:rPr>
                <w:rFonts w:ascii="Arial" w:hAnsi="Arial" w:cs="Arial"/>
                <w:color w:val="0000FF"/>
                <w:sz w:val="28"/>
                <w:szCs w:val="28"/>
              </w:rPr>
              <w:t>Welcome and Introduction:</w:t>
            </w:r>
          </w:p>
          <w:p w14:paraId="37C62695" w14:textId="47C2F6A6" w:rsidR="004C7317" w:rsidRDefault="004C7317" w:rsidP="00B310F0">
            <w:pPr>
              <w:jc w:val="both"/>
              <w:rPr>
                <w:rFonts w:ascii="Arial" w:hAnsi="Arial" w:cs="Arial"/>
                <w:color w:val="0000FF"/>
                <w:sz w:val="28"/>
                <w:szCs w:val="28"/>
              </w:rPr>
            </w:pPr>
          </w:p>
          <w:p w14:paraId="1D7D13F3" w14:textId="241CCB3E" w:rsidR="004C7317" w:rsidRDefault="004C7317" w:rsidP="00B310F0">
            <w:pPr>
              <w:jc w:val="both"/>
              <w:rPr>
                <w:rFonts w:ascii="Arial" w:hAnsi="Arial" w:cs="Arial"/>
                <w:color w:val="0000FF"/>
              </w:rPr>
            </w:pPr>
            <w:r w:rsidRPr="004C7317">
              <w:rPr>
                <w:rFonts w:ascii="Arial" w:hAnsi="Arial" w:cs="Arial"/>
                <w:color w:val="0000FF"/>
              </w:rPr>
              <w:t>General Coordination Meeting was held in 2nd November 2017 at NRA Hall in Simpani. Meeting was chaired by acting NRA chief Mr. Sagar Acharya and invited guest were from DLPIU/DUDBC, DLPIU/Education and DLPIU/MoFALD. Participants from different POs were present in the meeting.</w:t>
            </w:r>
          </w:p>
          <w:p w14:paraId="7FADD87F" w14:textId="77777777" w:rsidR="004C7317" w:rsidRPr="004C7317" w:rsidRDefault="004C7317" w:rsidP="00B310F0">
            <w:pPr>
              <w:jc w:val="both"/>
              <w:rPr>
                <w:rFonts w:ascii="Arial" w:hAnsi="Arial" w:cs="Arial"/>
                <w:color w:val="0000FF"/>
              </w:rPr>
            </w:pPr>
          </w:p>
          <w:p w14:paraId="4DDB4D85" w14:textId="4805E26C" w:rsidR="00A87F26" w:rsidRDefault="004C7317" w:rsidP="00B310F0">
            <w:pPr>
              <w:jc w:val="both"/>
              <w:rPr>
                <w:rFonts w:ascii="Arial" w:hAnsi="Arial" w:cs="Arial"/>
                <w:color w:val="0000FF"/>
                <w:sz w:val="28"/>
                <w:szCs w:val="28"/>
              </w:rPr>
            </w:pPr>
            <w:r>
              <w:rPr>
                <w:rFonts w:ascii="Arial" w:hAnsi="Arial" w:cs="Arial"/>
                <w:color w:val="0000FF"/>
                <w:sz w:val="28"/>
                <w:szCs w:val="28"/>
              </w:rPr>
              <w:t>The meeting was kick started with s</w:t>
            </w:r>
            <w:r w:rsidR="00A87F26" w:rsidRPr="0046258E">
              <w:rPr>
                <w:rFonts w:ascii="Arial" w:hAnsi="Arial" w:cs="Arial"/>
                <w:color w:val="0000FF"/>
                <w:sz w:val="28"/>
                <w:szCs w:val="28"/>
              </w:rPr>
              <w:t xml:space="preserve">hort briefing from PO’s about their </w:t>
            </w:r>
            <w:r>
              <w:rPr>
                <w:rFonts w:ascii="Arial" w:hAnsi="Arial" w:cs="Arial"/>
                <w:color w:val="0000FF"/>
                <w:sz w:val="28"/>
                <w:szCs w:val="28"/>
              </w:rPr>
              <w:t>work updates in the field was presented, few agencies submitted their work progress in hard copy to NRA-HRRP</w:t>
            </w:r>
            <w:r w:rsidR="008116D8">
              <w:rPr>
                <w:rFonts w:ascii="Arial" w:hAnsi="Arial" w:cs="Arial"/>
                <w:color w:val="0000FF"/>
                <w:sz w:val="28"/>
                <w:szCs w:val="28"/>
              </w:rPr>
              <w:t>.</w:t>
            </w:r>
          </w:p>
          <w:p w14:paraId="24CC172A" w14:textId="44A16D24" w:rsidR="008116D8" w:rsidRDefault="008116D8" w:rsidP="00B310F0">
            <w:pPr>
              <w:jc w:val="both"/>
              <w:rPr>
                <w:rFonts w:ascii="Arial" w:hAnsi="Arial" w:cs="Arial"/>
                <w:color w:val="0000FF"/>
                <w:sz w:val="28"/>
                <w:szCs w:val="28"/>
              </w:rPr>
            </w:pPr>
          </w:p>
          <w:p w14:paraId="7FE4D178" w14:textId="1BC6EEDF" w:rsidR="008116D8" w:rsidRPr="008116D8" w:rsidRDefault="008116D8" w:rsidP="00B310F0">
            <w:pPr>
              <w:jc w:val="both"/>
              <w:rPr>
                <w:rFonts w:ascii="Arial" w:hAnsi="Arial" w:cs="Arial"/>
                <w:color w:val="0000FF"/>
              </w:rPr>
            </w:pPr>
            <w:r>
              <w:rPr>
                <w:rFonts w:ascii="Arial" w:hAnsi="Arial" w:cs="Arial"/>
                <w:color w:val="0000FF"/>
              </w:rPr>
              <w:t>Mr. Binod Kalauni DTC-HRRP, talked about HRRP activities and indicators to be attained in every month. He also thanked to PO for supporting in providing information from the field. On the same floor Mr. Ravi Pajiyar IMO-HRRP explained to POs how important is it to submit the data in 4W Matrix and how professionally we can calculate gaps and duplication in the VDCs.</w:t>
            </w:r>
          </w:p>
          <w:p w14:paraId="6FE53256" w14:textId="77777777" w:rsidR="00D34CFB" w:rsidRDefault="00D34CFB" w:rsidP="00765FB5">
            <w:pPr>
              <w:jc w:val="both"/>
              <w:rPr>
                <w:rFonts w:ascii="Arial" w:hAnsi="Arial" w:cs="Arial"/>
                <w:color w:val="0000FF"/>
              </w:rPr>
            </w:pPr>
          </w:p>
          <w:p w14:paraId="1BC7F47B" w14:textId="4F685081" w:rsidR="004C7317" w:rsidRDefault="004C7317" w:rsidP="00765FB5">
            <w:pPr>
              <w:jc w:val="both"/>
              <w:rPr>
                <w:rFonts w:ascii="Arial" w:hAnsi="Arial" w:cs="Arial"/>
                <w:color w:val="0000FF"/>
              </w:rPr>
            </w:pPr>
          </w:p>
        </w:tc>
      </w:tr>
    </w:tbl>
    <w:p w14:paraId="117F4E53" w14:textId="77777777" w:rsidR="00D34CFB" w:rsidRDefault="00D34CFB">
      <w:pPr>
        <w:rPr>
          <w:rFonts w:ascii="Arial" w:hAnsi="Arial" w:cs="Arial"/>
        </w:rPr>
      </w:pPr>
    </w:p>
    <w:p w14:paraId="776B94D8"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2D2CE4"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Default="002D2CE4" w:rsidP="00D34CFB">
            <w:r>
              <w:rPr>
                <w:rFonts w:ascii="Arial" w:hAnsi="Arial" w:cs="Arial"/>
                <w:b/>
              </w:rPr>
              <w:t>Decisions Made:</w:t>
            </w:r>
            <w:r>
              <w:rPr>
                <w:rFonts w:ascii="Arial" w:hAnsi="Arial" w:cs="Arial"/>
              </w:rPr>
              <w:t xml:space="preserve"> (What, Why, Impacts)</w:t>
            </w:r>
          </w:p>
        </w:tc>
      </w:tr>
      <w:tr w:rsidR="002D2CE4"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CE8F725" w14:textId="7FC0CA6D" w:rsidR="002D2CE4" w:rsidRPr="0031137B" w:rsidRDefault="002D2CE4" w:rsidP="0031137B">
            <w:pPr>
              <w:pStyle w:val="Header"/>
              <w:numPr>
                <w:ilvl w:val="0"/>
                <w:numId w:val="5"/>
              </w:numPr>
              <w:tabs>
                <w:tab w:val="clear" w:pos="4320"/>
                <w:tab w:val="clear" w:pos="8640"/>
              </w:tabs>
              <w:rPr>
                <w:rFonts w:ascii="Arial" w:hAnsi="Arial" w:cs="Arial"/>
                <w:i/>
                <w:iCs/>
                <w:color w:val="0000FF"/>
              </w:rPr>
            </w:pPr>
            <w:r>
              <w:rPr>
                <w:rFonts w:ascii="Arial" w:hAnsi="Arial" w:cs="Arial"/>
                <w:color w:val="0000FF"/>
              </w:rPr>
              <w:t xml:space="preserve">  </w:t>
            </w:r>
            <w:r w:rsidR="0031137B">
              <w:rPr>
                <w:rFonts w:ascii="Arial" w:hAnsi="Arial" w:cs="Arial"/>
                <w:i/>
                <w:iCs/>
                <w:color w:val="0000FF"/>
              </w:rPr>
              <w:t>All the attendee updated and addressed the work progress of previous month and planned activities for the upcoming months.</w:t>
            </w:r>
          </w:p>
          <w:p w14:paraId="705E212D" w14:textId="77777777" w:rsidR="002D2CE4" w:rsidRDefault="002D2CE4" w:rsidP="0031137B">
            <w:pPr>
              <w:pStyle w:val="Header"/>
              <w:tabs>
                <w:tab w:val="clear" w:pos="4320"/>
                <w:tab w:val="clear" w:pos="8640"/>
              </w:tabs>
              <w:ind w:left="1440"/>
              <w:rPr>
                <w:rFonts w:ascii="Arial" w:hAnsi="Arial" w:cs="Arial"/>
                <w:color w:val="0000FF"/>
              </w:rPr>
            </w:pPr>
          </w:p>
          <w:p w14:paraId="342D9F2F" w14:textId="30E4DF38" w:rsidR="002D2CE4" w:rsidRDefault="002D2CE4" w:rsidP="0031137B">
            <w:pPr>
              <w:pStyle w:val="Header"/>
              <w:numPr>
                <w:ilvl w:val="0"/>
                <w:numId w:val="5"/>
              </w:numPr>
              <w:tabs>
                <w:tab w:val="clear" w:pos="4320"/>
                <w:tab w:val="clear" w:pos="8640"/>
              </w:tabs>
              <w:rPr>
                <w:rFonts w:ascii="Arial" w:hAnsi="Arial" w:cs="Arial"/>
                <w:i/>
                <w:iCs/>
                <w:color w:val="0000FF"/>
              </w:rPr>
            </w:pPr>
            <w:r>
              <w:rPr>
                <w:rFonts w:ascii="Arial" w:hAnsi="Arial" w:cs="Arial"/>
                <w:color w:val="0000FF"/>
              </w:rPr>
              <w:t xml:space="preserve">  </w:t>
            </w:r>
            <w:r w:rsidR="0031137B">
              <w:rPr>
                <w:rFonts w:ascii="Arial" w:hAnsi="Arial" w:cs="Arial"/>
                <w:i/>
                <w:iCs/>
                <w:color w:val="0000FF"/>
              </w:rPr>
              <w:t>MOUD DLPIU to manage and deploy the Reconstruction Technical Assistance Group in every VDS so far to organize such groups where there is deficit.</w:t>
            </w:r>
          </w:p>
          <w:p w14:paraId="56D6D3ED" w14:textId="77777777" w:rsidR="0031137B" w:rsidRDefault="0031137B" w:rsidP="0031137B">
            <w:pPr>
              <w:pStyle w:val="ListParagraph"/>
              <w:rPr>
                <w:rFonts w:ascii="Arial" w:hAnsi="Arial" w:cs="Arial"/>
                <w:i/>
                <w:iCs/>
                <w:color w:val="0000FF"/>
              </w:rPr>
            </w:pPr>
          </w:p>
          <w:p w14:paraId="5754448E" w14:textId="6A0B3A1F" w:rsidR="0031137B" w:rsidRDefault="00743455" w:rsidP="0031137B">
            <w:pPr>
              <w:pStyle w:val="Header"/>
              <w:numPr>
                <w:ilvl w:val="0"/>
                <w:numId w:val="5"/>
              </w:numPr>
              <w:tabs>
                <w:tab w:val="clear" w:pos="4320"/>
                <w:tab w:val="clear" w:pos="8640"/>
              </w:tabs>
              <w:rPr>
                <w:rFonts w:ascii="Arial" w:hAnsi="Arial" w:cs="Arial"/>
                <w:i/>
                <w:iCs/>
                <w:color w:val="0000FF"/>
              </w:rPr>
            </w:pPr>
            <w:r>
              <w:rPr>
                <w:rFonts w:ascii="Arial" w:hAnsi="Arial" w:cs="Arial"/>
                <w:i/>
                <w:iCs/>
                <w:color w:val="0000FF"/>
              </w:rPr>
              <w:t>GOs and I/NGOs should</w:t>
            </w:r>
            <w:r>
              <w:rPr>
                <w:rFonts w:ascii="Arial" w:hAnsi="Arial" w:cs="Arial"/>
                <w:i/>
                <w:iCs/>
                <w:color w:val="0000FF"/>
              </w:rPr>
              <w:t xml:space="preserve"> maintained</w:t>
            </w:r>
            <w:r>
              <w:rPr>
                <w:rFonts w:ascii="Arial" w:hAnsi="Arial" w:cs="Arial"/>
                <w:i/>
                <w:iCs/>
                <w:color w:val="0000FF"/>
              </w:rPr>
              <w:t xml:space="preserve"> constant wage rate of Mason</w:t>
            </w:r>
            <w:r>
              <w:rPr>
                <w:rFonts w:ascii="Arial" w:hAnsi="Arial" w:cs="Arial"/>
                <w:i/>
                <w:iCs/>
                <w:color w:val="0000FF"/>
              </w:rPr>
              <w:t>(no less than District Wage Rate)</w:t>
            </w:r>
            <w:r>
              <w:rPr>
                <w:rFonts w:ascii="Arial" w:hAnsi="Arial" w:cs="Arial"/>
                <w:i/>
                <w:iCs/>
                <w:color w:val="0000FF"/>
              </w:rPr>
              <w:t>. Every line agencies should be addressed for the same</w:t>
            </w:r>
          </w:p>
          <w:p w14:paraId="5D8C113C" w14:textId="77777777" w:rsidR="00743455" w:rsidRDefault="00743455" w:rsidP="00743455">
            <w:pPr>
              <w:pStyle w:val="ListParagraph"/>
              <w:rPr>
                <w:rFonts w:ascii="Arial" w:hAnsi="Arial" w:cs="Arial"/>
                <w:i/>
                <w:iCs/>
                <w:color w:val="0000FF"/>
              </w:rPr>
            </w:pPr>
          </w:p>
          <w:p w14:paraId="4BC19C0A" w14:textId="2908AFFE" w:rsidR="00743455" w:rsidRDefault="00743455" w:rsidP="0031137B">
            <w:pPr>
              <w:pStyle w:val="Header"/>
              <w:numPr>
                <w:ilvl w:val="0"/>
                <w:numId w:val="5"/>
              </w:numPr>
              <w:tabs>
                <w:tab w:val="clear" w:pos="4320"/>
                <w:tab w:val="clear" w:pos="8640"/>
              </w:tabs>
              <w:rPr>
                <w:rFonts w:ascii="Arial" w:hAnsi="Arial" w:cs="Arial"/>
                <w:i/>
                <w:iCs/>
                <w:color w:val="0000FF"/>
              </w:rPr>
            </w:pPr>
            <w:r>
              <w:rPr>
                <w:rFonts w:ascii="Arial" w:hAnsi="Arial" w:cs="Arial"/>
                <w:i/>
                <w:iCs/>
                <w:color w:val="0000FF"/>
              </w:rPr>
              <w:t>Every GOs and I/NGOs should present monthly progress report in decided timeframe.</w:t>
            </w:r>
          </w:p>
          <w:p w14:paraId="3B98C6FF" w14:textId="77777777" w:rsidR="00743455" w:rsidRDefault="00743455" w:rsidP="00743455">
            <w:pPr>
              <w:pStyle w:val="ListParagraph"/>
              <w:rPr>
                <w:rFonts w:ascii="Arial" w:hAnsi="Arial" w:cs="Arial"/>
                <w:i/>
                <w:iCs/>
                <w:color w:val="0000FF"/>
              </w:rPr>
            </w:pPr>
          </w:p>
          <w:p w14:paraId="4D5471A6" w14:textId="5354385A" w:rsidR="00743455" w:rsidRDefault="00743455" w:rsidP="0031137B">
            <w:pPr>
              <w:pStyle w:val="Header"/>
              <w:numPr>
                <w:ilvl w:val="0"/>
                <w:numId w:val="5"/>
              </w:numPr>
              <w:tabs>
                <w:tab w:val="clear" w:pos="4320"/>
                <w:tab w:val="clear" w:pos="8640"/>
              </w:tabs>
              <w:rPr>
                <w:rFonts w:ascii="Arial" w:hAnsi="Arial" w:cs="Arial"/>
                <w:i/>
                <w:iCs/>
                <w:color w:val="0000FF"/>
              </w:rPr>
            </w:pPr>
            <w:r>
              <w:rPr>
                <w:rFonts w:ascii="Arial" w:hAnsi="Arial" w:cs="Arial"/>
                <w:i/>
                <w:iCs/>
                <w:color w:val="0000FF"/>
              </w:rPr>
              <w:t>Collection and verification of skilled manpower (mason) data working in the district to be collected by HRRP.</w:t>
            </w:r>
          </w:p>
          <w:p w14:paraId="429A8527" w14:textId="77777777" w:rsidR="00743455" w:rsidRDefault="00743455" w:rsidP="00743455">
            <w:pPr>
              <w:pStyle w:val="ListParagraph"/>
              <w:rPr>
                <w:rFonts w:ascii="Arial" w:hAnsi="Arial" w:cs="Arial"/>
                <w:i/>
                <w:iCs/>
                <w:color w:val="0000FF"/>
              </w:rPr>
            </w:pPr>
          </w:p>
          <w:p w14:paraId="6102C709" w14:textId="4AF92E8E" w:rsidR="00743455" w:rsidRDefault="00743455" w:rsidP="0031137B">
            <w:pPr>
              <w:pStyle w:val="Header"/>
              <w:numPr>
                <w:ilvl w:val="0"/>
                <w:numId w:val="5"/>
              </w:numPr>
              <w:tabs>
                <w:tab w:val="clear" w:pos="4320"/>
                <w:tab w:val="clear" w:pos="8640"/>
              </w:tabs>
              <w:rPr>
                <w:rFonts w:ascii="Arial" w:hAnsi="Arial" w:cs="Arial"/>
                <w:i/>
                <w:iCs/>
                <w:color w:val="0000FF"/>
              </w:rPr>
            </w:pPr>
            <w:r>
              <w:rPr>
                <w:rFonts w:ascii="Arial" w:hAnsi="Arial" w:cs="Arial"/>
                <w:i/>
                <w:iCs/>
                <w:color w:val="0000FF"/>
              </w:rPr>
              <w:t>NSET to initiate for the orientation on Correction and Exception for Technical team working in the district.</w:t>
            </w:r>
          </w:p>
          <w:p w14:paraId="2EF89747" w14:textId="77777777" w:rsidR="00743455" w:rsidRDefault="00743455" w:rsidP="00743455">
            <w:pPr>
              <w:pStyle w:val="ListParagraph"/>
              <w:rPr>
                <w:rFonts w:ascii="Arial" w:hAnsi="Arial" w:cs="Arial"/>
                <w:i/>
                <w:iCs/>
                <w:color w:val="0000FF"/>
              </w:rPr>
            </w:pPr>
          </w:p>
          <w:p w14:paraId="547BDDCB" w14:textId="396E3779" w:rsidR="00743455" w:rsidRDefault="00743455" w:rsidP="0031137B">
            <w:pPr>
              <w:pStyle w:val="Header"/>
              <w:numPr>
                <w:ilvl w:val="0"/>
                <w:numId w:val="5"/>
              </w:numPr>
              <w:tabs>
                <w:tab w:val="clear" w:pos="4320"/>
                <w:tab w:val="clear" w:pos="8640"/>
              </w:tabs>
              <w:rPr>
                <w:rFonts w:ascii="Arial" w:hAnsi="Arial" w:cs="Arial"/>
                <w:i/>
                <w:iCs/>
                <w:color w:val="0000FF"/>
              </w:rPr>
            </w:pPr>
            <w:r>
              <w:rPr>
                <w:rFonts w:ascii="Arial" w:hAnsi="Arial" w:cs="Arial"/>
                <w:i/>
                <w:iCs/>
                <w:color w:val="0000FF"/>
              </w:rPr>
              <w:t xml:space="preserve">HRRP and DLPIU MOUD to </w:t>
            </w:r>
            <w:r w:rsidR="00AC6E8C">
              <w:rPr>
                <w:rFonts w:ascii="Arial" w:hAnsi="Arial" w:cs="Arial"/>
                <w:i/>
                <w:iCs/>
                <w:color w:val="0000FF"/>
              </w:rPr>
              <w:t>collect and reverify the reconstruction rate in district where as many because many houses has been starts to construct and many has finished though the reporting mechanism has not been able to bring out the ground reality of reconstruction.</w:t>
            </w:r>
          </w:p>
          <w:p w14:paraId="0A91274A" w14:textId="77777777" w:rsidR="00AC6E8C" w:rsidRDefault="00AC6E8C" w:rsidP="00AC6E8C">
            <w:pPr>
              <w:pStyle w:val="ListParagraph"/>
              <w:rPr>
                <w:rFonts w:ascii="Arial" w:hAnsi="Arial" w:cs="Arial"/>
                <w:i/>
                <w:iCs/>
                <w:color w:val="0000FF"/>
              </w:rPr>
            </w:pPr>
          </w:p>
          <w:p w14:paraId="5452E111" w14:textId="2112533E" w:rsidR="00AC6E8C" w:rsidRPr="0031137B" w:rsidRDefault="00AC6E8C" w:rsidP="0031137B">
            <w:pPr>
              <w:pStyle w:val="Header"/>
              <w:numPr>
                <w:ilvl w:val="0"/>
                <w:numId w:val="5"/>
              </w:numPr>
              <w:tabs>
                <w:tab w:val="clear" w:pos="4320"/>
                <w:tab w:val="clear" w:pos="8640"/>
              </w:tabs>
              <w:rPr>
                <w:rFonts w:ascii="Arial" w:hAnsi="Arial" w:cs="Arial"/>
                <w:i/>
                <w:iCs/>
                <w:color w:val="0000FF"/>
              </w:rPr>
            </w:pPr>
            <w:r>
              <w:rPr>
                <w:rFonts w:ascii="Arial" w:hAnsi="Arial" w:cs="Arial"/>
                <w:i/>
                <w:iCs/>
                <w:color w:val="0000FF"/>
              </w:rPr>
              <w:t>To facilitate reconstruction, Rural Municipality and Municipality should be appealed to</w:t>
            </w:r>
            <w:r>
              <w:rPr>
                <w:rFonts w:ascii="Arial" w:hAnsi="Arial" w:cs="Arial"/>
                <w:i/>
                <w:iCs/>
                <w:color w:val="0000FF"/>
              </w:rPr>
              <w:t xml:space="preserve"> deploy </w:t>
            </w:r>
            <w:r>
              <w:rPr>
                <w:rFonts w:ascii="Arial" w:hAnsi="Arial" w:cs="Arial"/>
                <w:i/>
                <w:iCs/>
                <w:color w:val="0000FF"/>
              </w:rPr>
              <w:t>a focal person at local level to assist in reconstruction and recovery.</w:t>
            </w:r>
            <w:bookmarkStart w:id="0" w:name="_GoBack"/>
            <w:bookmarkEnd w:id="0"/>
          </w:p>
          <w:p w14:paraId="55408DB0" w14:textId="77777777" w:rsidR="002D2CE4" w:rsidRDefault="002D2CE4" w:rsidP="00D34CFB">
            <w:pPr>
              <w:pStyle w:val="Header"/>
              <w:tabs>
                <w:tab w:val="clear" w:pos="4320"/>
                <w:tab w:val="clear" w:pos="8640"/>
              </w:tabs>
              <w:rPr>
                <w:rFonts w:ascii="Arial" w:hAnsi="Arial" w:cs="Arial"/>
                <w:color w:val="0000FF"/>
              </w:rPr>
            </w:pPr>
          </w:p>
        </w:tc>
      </w:tr>
    </w:tbl>
    <w:p w14:paraId="16E15FDF" w14:textId="23BC56CB" w:rsidR="002D2CE4" w:rsidRDefault="002D2CE4">
      <w:pPr>
        <w:rPr>
          <w:rFonts w:ascii="Arial" w:hAnsi="Arial" w:cs="Arial"/>
        </w:rPr>
      </w:pPr>
    </w:p>
    <w:p w14:paraId="0B5A7E1E" w14:textId="29A50C9B" w:rsidR="00272F2A" w:rsidRDefault="00272F2A">
      <w:pPr>
        <w:rPr>
          <w:rFonts w:ascii="Arial" w:hAnsi="Arial" w:cs="Arial"/>
        </w:rPr>
      </w:pPr>
    </w:p>
    <w:p w14:paraId="3BE169A1" w14:textId="519E1EBA" w:rsidR="00272F2A" w:rsidRDefault="00272F2A">
      <w:pPr>
        <w:rPr>
          <w:rFonts w:ascii="Arial" w:hAnsi="Arial" w:cs="Arial"/>
        </w:rPr>
      </w:pPr>
    </w:p>
    <w:p w14:paraId="3A0DAC39" w14:textId="3994DAB4" w:rsidR="00272F2A" w:rsidRDefault="00272F2A">
      <w:pPr>
        <w:rPr>
          <w:rFonts w:ascii="Arial" w:hAnsi="Arial" w:cs="Arial"/>
        </w:rPr>
      </w:pPr>
    </w:p>
    <w:p w14:paraId="1E96F69F" w14:textId="207FF354" w:rsidR="00272F2A" w:rsidRDefault="00272F2A">
      <w:pPr>
        <w:rPr>
          <w:rFonts w:ascii="Arial" w:hAnsi="Arial" w:cs="Arial"/>
        </w:rPr>
      </w:pPr>
    </w:p>
    <w:p w14:paraId="67A68E84" w14:textId="77777777" w:rsidR="00272F2A" w:rsidRDefault="00272F2A">
      <w:pPr>
        <w:rPr>
          <w:rFonts w:ascii="Arial" w:hAnsi="Arial" w:cs="Arial"/>
        </w:rPr>
      </w:pPr>
    </w:p>
    <w:p w14:paraId="7D7CB799" w14:textId="242B325A" w:rsidR="00D34CFB" w:rsidRDefault="00D34CFB"/>
    <w:tbl>
      <w:tblPr>
        <w:tblW w:w="5147" w:type="pct"/>
        <w:tblLook w:val="0000" w:firstRow="0" w:lastRow="0" w:firstColumn="0" w:lastColumn="0" w:noHBand="0" w:noVBand="0"/>
      </w:tblPr>
      <w:tblGrid>
        <w:gridCol w:w="2518"/>
        <w:gridCol w:w="2064"/>
        <w:gridCol w:w="1792"/>
        <w:gridCol w:w="3484"/>
      </w:tblGrid>
      <w:tr w:rsidR="007211E7" w14:paraId="16808DB9" w14:textId="37AB6529" w:rsidTr="004A39ED">
        <w:trPr>
          <w:tblHeader/>
        </w:trPr>
        <w:tc>
          <w:tcPr>
            <w:tcW w:w="1277" w:type="pct"/>
            <w:tcBorders>
              <w:top w:val="single" w:sz="4" w:space="0" w:color="000000"/>
              <w:left w:val="single" w:sz="4" w:space="0" w:color="000000"/>
              <w:bottom w:val="single" w:sz="4" w:space="0" w:color="000000"/>
            </w:tcBorders>
            <w:shd w:val="clear" w:color="auto" w:fill="D9D9D9"/>
          </w:tcPr>
          <w:p w14:paraId="7070E5CC" w14:textId="77777777" w:rsidR="007211E7" w:rsidRDefault="007211E7" w:rsidP="002C6B78">
            <w:pPr>
              <w:rPr>
                <w:rFonts w:ascii="Arial" w:hAnsi="Arial" w:cs="Arial"/>
                <w:b/>
              </w:rPr>
            </w:pPr>
            <w:r>
              <w:rPr>
                <w:rFonts w:ascii="Arial" w:hAnsi="Arial" w:cs="Arial"/>
                <w:b/>
              </w:rPr>
              <w:t>Attendees</w:t>
            </w:r>
          </w:p>
        </w:tc>
        <w:tc>
          <w:tcPr>
            <w:tcW w:w="1047" w:type="pct"/>
            <w:tcBorders>
              <w:top w:val="single" w:sz="4" w:space="0" w:color="000000"/>
              <w:left w:val="single" w:sz="4" w:space="0" w:color="000000"/>
              <w:bottom w:val="single" w:sz="4" w:space="0" w:color="000000"/>
            </w:tcBorders>
            <w:shd w:val="clear" w:color="auto" w:fill="D9D9D9"/>
          </w:tcPr>
          <w:p w14:paraId="362CBCF2" w14:textId="3B33D7C7" w:rsidR="007211E7" w:rsidRDefault="007211E7" w:rsidP="002C6B78">
            <w:pPr>
              <w:jc w:val="center"/>
              <w:rPr>
                <w:rFonts w:ascii="Arial" w:hAnsi="Arial" w:cs="Arial"/>
                <w:b/>
              </w:rPr>
            </w:pPr>
            <w:r>
              <w:rPr>
                <w:rFonts w:ascii="Arial" w:hAnsi="Arial" w:cs="Arial"/>
                <w:b/>
              </w:rPr>
              <w:t>Organisation</w:t>
            </w:r>
          </w:p>
        </w:tc>
        <w:tc>
          <w:tcPr>
            <w:tcW w:w="909" w:type="pct"/>
            <w:tcBorders>
              <w:top w:val="single" w:sz="4" w:space="0" w:color="000000"/>
              <w:left w:val="single" w:sz="4" w:space="0" w:color="000000"/>
              <w:bottom w:val="single" w:sz="4" w:space="0" w:color="000000"/>
              <w:right w:val="single" w:sz="4" w:space="0" w:color="000000"/>
            </w:tcBorders>
            <w:shd w:val="clear" w:color="auto" w:fill="D9D9D9"/>
          </w:tcPr>
          <w:p w14:paraId="6D5950E0" w14:textId="219180B2" w:rsidR="007211E7" w:rsidRDefault="007211E7" w:rsidP="002C6B78">
            <w:pPr>
              <w:jc w:val="center"/>
            </w:pPr>
            <w:r>
              <w:rPr>
                <w:rFonts w:ascii="Arial" w:hAnsi="Arial" w:cs="Arial"/>
                <w:b/>
              </w:rPr>
              <w:t>Phone No.</w:t>
            </w:r>
          </w:p>
        </w:tc>
        <w:tc>
          <w:tcPr>
            <w:tcW w:w="1767" w:type="pct"/>
            <w:tcBorders>
              <w:top w:val="single" w:sz="4" w:space="0" w:color="000000"/>
              <w:left w:val="single" w:sz="4" w:space="0" w:color="000000"/>
              <w:bottom w:val="single" w:sz="4" w:space="0" w:color="000000"/>
              <w:right w:val="single" w:sz="4" w:space="0" w:color="000000"/>
            </w:tcBorders>
            <w:shd w:val="clear" w:color="auto" w:fill="D9D9D9"/>
          </w:tcPr>
          <w:p w14:paraId="455496EF" w14:textId="0A008C81" w:rsidR="007211E7" w:rsidRDefault="007211E7" w:rsidP="002C6B78">
            <w:pPr>
              <w:jc w:val="center"/>
              <w:rPr>
                <w:rFonts w:ascii="Arial" w:hAnsi="Arial" w:cs="Arial"/>
                <w:b/>
              </w:rPr>
            </w:pPr>
            <w:r>
              <w:rPr>
                <w:rFonts w:ascii="Arial" w:hAnsi="Arial" w:cs="Arial"/>
                <w:b/>
              </w:rPr>
              <w:t>Email</w:t>
            </w:r>
          </w:p>
        </w:tc>
      </w:tr>
      <w:tr w:rsidR="007211E7" w14:paraId="46F47426" w14:textId="592F1BC6" w:rsidTr="004A39ED">
        <w:tc>
          <w:tcPr>
            <w:tcW w:w="1277" w:type="pct"/>
            <w:tcBorders>
              <w:top w:val="single" w:sz="4" w:space="0" w:color="000000"/>
              <w:left w:val="single" w:sz="4" w:space="0" w:color="000000"/>
              <w:bottom w:val="single" w:sz="4" w:space="0" w:color="000000"/>
            </w:tcBorders>
            <w:shd w:val="clear" w:color="auto" w:fill="auto"/>
          </w:tcPr>
          <w:p w14:paraId="5CC9BEDB" w14:textId="1D6934D1" w:rsidR="007211E7" w:rsidRDefault="00E03DFB" w:rsidP="002C6B78">
            <w:pPr>
              <w:rPr>
                <w:rFonts w:ascii="Arial" w:hAnsi="Arial" w:cs="Arial"/>
                <w:color w:val="0000FF"/>
              </w:rPr>
            </w:pPr>
            <w:r>
              <w:rPr>
                <w:rFonts w:ascii="Arial" w:hAnsi="Arial" w:cs="Arial"/>
                <w:color w:val="0000FF"/>
              </w:rPr>
              <w:t>Tapraj Joshi</w:t>
            </w:r>
          </w:p>
        </w:tc>
        <w:tc>
          <w:tcPr>
            <w:tcW w:w="1047" w:type="pct"/>
            <w:tcBorders>
              <w:top w:val="single" w:sz="4" w:space="0" w:color="000000"/>
              <w:left w:val="single" w:sz="4" w:space="0" w:color="000000"/>
              <w:bottom w:val="single" w:sz="4" w:space="0" w:color="000000"/>
            </w:tcBorders>
            <w:shd w:val="clear" w:color="auto" w:fill="auto"/>
          </w:tcPr>
          <w:p w14:paraId="42ABD0CB" w14:textId="11A4FEFA" w:rsidR="007211E7" w:rsidRDefault="00E03DFB" w:rsidP="002C6B78">
            <w:pPr>
              <w:snapToGrid w:val="0"/>
              <w:ind w:left="60"/>
              <w:rPr>
                <w:rFonts w:ascii="Arial" w:hAnsi="Arial" w:cs="Arial"/>
                <w:color w:val="0000FF"/>
              </w:rPr>
            </w:pPr>
            <w:r>
              <w:rPr>
                <w:rFonts w:ascii="Arial" w:hAnsi="Arial" w:cs="Arial"/>
                <w:color w:val="0000FF"/>
              </w:rPr>
              <w:t>ECARDS</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5475D18A" w14:textId="7EAE8130" w:rsidR="007211E7" w:rsidRDefault="00E03DFB" w:rsidP="002C6B78">
            <w:pPr>
              <w:snapToGrid w:val="0"/>
              <w:ind w:left="60"/>
              <w:rPr>
                <w:rFonts w:ascii="Arial" w:hAnsi="Arial" w:cs="Arial"/>
                <w:color w:val="0000FF"/>
              </w:rPr>
            </w:pPr>
            <w:r>
              <w:rPr>
                <w:rFonts w:ascii="Arial" w:hAnsi="Arial" w:cs="Arial"/>
                <w:color w:val="0000FF"/>
              </w:rPr>
              <w:t>9858424892</w:t>
            </w:r>
          </w:p>
        </w:tc>
        <w:tc>
          <w:tcPr>
            <w:tcW w:w="1767" w:type="pct"/>
            <w:tcBorders>
              <w:top w:val="single" w:sz="4" w:space="0" w:color="000000"/>
              <w:left w:val="single" w:sz="4" w:space="0" w:color="000000"/>
              <w:bottom w:val="single" w:sz="4" w:space="0" w:color="000000"/>
              <w:right w:val="single" w:sz="4" w:space="0" w:color="000000"/>
            </w:tcBorders>
          </w:tcPr>
          <w:p w14:paraId="7F4969AC" w14:textId="0AE7CDDF" w:rsidR="007211E7" w:rsidRDefault="00E03DFB" w:rsidP="002C6B78">
            <w:pPr>
              <w:snapToGrid w:val="0"/>
              <w:ind w:left="60"/>
              <w:rPr>
                <w:rFonts w:ascii="Arial" w:hAnsi="Arial" w:cs="Arial"/>
                <w:color w:val="0000FF"/>
              </w:rPr>
            </w:pPr>
            <w:hyperlink r:id="rId7" w:history="1">
              <w:r w:rsidRPr="00B12564">
                <w:rPr>
                  <w:rStyle w:val="Hyperlink"/>
                  <w:rFonts w:ascii="Arial" w:hAnsi="Arial" w:cs="Arial"/>
                  <w:sz w:val="20"/>
                </w:rPr>
                <w:t>taprajjoshi@yahoo.com</w:t>
              </w:r>
            </w:hyperlink>
          </w:p>
        </w:tc>
      </w:tr>
      <w:tr w:rsidR="007211E7" w14:paraId="13AEBC01" w14:textId="3E67D728" w:rsidTr="004A39ED">
        <w:tc>
          <w:tcPr>
            <w:tcW w:w="1277" w:type="pct"/>
            <w:tcBorders>
              <w:top w:val="single" w:sz="4" w:space="0" w:color="000000"/>
              <w:left w:val="single" w:sz="4" w:space="0" w:color="000000"/>
              <w:bottom w:val="single" w:sz="4" w:space="0" w:color="000000"/>
            </w:tcBorders>
            <w:shd w:val="clear" w:color="auto" w:fill="auto"/>
          </w:tcPr>
          <w:p w14:paraId="2B18A78E" w14:textId="30B85BAE" w:rsidR="007211E7" w:rsidRDefault="00E03DFB" w:rsidP="002C6B78">
            <w:pPr>
              <w:rPr>
                <w:rFonts w:ascii="Arial" w:hAnsi="Arial" w:cs="Arial"/>
                <w:color w:val="0000FF"/>
              </w:rPr>
            </w:pPr>
            <w:r>
              <w:rPr>
                <w:rFonts w:ascii="Arial" w:hAnsi="Arial" w:cs="Arial"/>
                <w:color w:val="0000FF"/>
              </w:rPr>
              <w:t>Nahakul Shrestha</w:t>
            </w:r>
          </w:p>
        </w:tc>
        <w:tc>
          <w:tcPr>
            <w:tcW w:w="1047" w:type="pct"/>
            <w:tcBorders>
              <w:top w:val="single" w:sz="4" w:space="0" w:color="000000"/>
              <w:left w:val="single" w:sz="4" w:space="0" w:color="000000"/>
              <w:bottom w:val="single" w:sz="4" w:space="0" w:color="000000"/>
            </w:tcBorders>
            <w:shd w:val="clear" w:color="auto" w:fill="auto"/>
          </w:tcPr>
          <w:p w14:paraId="6BE0AC94" w14:textId="5D457DAF" w:rsidR="007211E7" w:rsidRDefault="00E03DFB" w:rsidP="002C6B78">
            <w:pPr>
              <w:snapToGrid w:val="0"/>
              <w:ind w:left="60"/>
              <w:rPr>
                <w:rFonts w:ascii="Arial" w:hAnsi="Arial" w:cs="Arial"/>
                <w:color w:val="0000FF"/>
              </w:rPr>
            </w:pPr>
            <w:r>
              <w:rPr>
                <w:rFonts w:ascii="Arial" w:hAnsi="Arial" w:cs="Arial"/>
                <w:color w:val="0000FF"/>
              </w:rPr>
              <w:t>HURADEC</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25499A3C" w14:textId="7A76C171" w:rsidR="007211E7" w:rsidRDefault="00E03DFB" w:rsidP="002C6B78">
            <w:pPr>
              <w:snapToGrid w:val="0"/>
              <w:ind w:left="60"/>
              <w:rPr>
                <w:rFonts w:ascii="Arial" w:hAnsi="Arial" w:cs="Arial"/>
                <w:color w:val="0000FF"/>
              </w:rPr>
            </w:pPr>
            <w:r>
              <w:rPr>
                <w:rFonts w:ascii="Arial" w:hAnsi="Arial" w:cs="Arial"/>
                <w:color w:val="0000FF"/>
              </w:rPr>
              <w:t>9860200920</w:t>
            </w:r>
          </w:p>
        </w:tc>
        <w:tc>
          <w:tcPr>
            <w:tcW w:w="1767" w:type="pct"/>
            <w:tcBorders>
              <w:top w:val="single" w:sz="4" w:space="0" w:color="000000"/>
              <w:left w:val="single" w:sz="4" w:space="0" w:color="000000"/>
              <w:bottom w:val="single" w:sz="4" w:space="0" w:color="000000"/>
              <w:right w:val="single" w:sz="4" w:space="0" w:color="000000"/>
            </w:tcBorders>
          </w:tcPr>
          <w:p w14:paraId="30B5F41F" w14:textId="1E0B663D" w:rsidR="007211E7" w:rsidRDefault="004A39ED" w:rsidP="002C6B78">
            <w:pPr>
              <w:snapToGrid w:val="0"/>
              <w:ind w:left="60"/>
              <w:rPr>
                <w:rFonts w:ascii="Arial" w:hAnsi="Arial" w:cs="Arial"/>
                <w:color w:val="0000FF"/>
              </w:rPr>
            </w:pPr>
            <w:hyperlink r:id="rId8" w:history="1">
              <w:r w:rsidRPr="00B12564">
                <w:rPr>
                  <w:rStyle w:val="Hyperlink"/>
                  <w:rFonts w:ascii="Arial" w:hAnsi="Arial" w:cs="Arial"/>
                  <w:sz w:val="20"/>
                </w:rPr>
                <w:t>pc.cbrsp.huradec@gmail.com</w:t>
              </w:r>
            </w:hyperlink>
          </w:p>
        </w:tc>
      </w:tr>
      <w:tr w:rsidR="007211E7" w14:paraId="1CAE649E" w14:textId="4F6313E4" w:rsidTr="004A39ED">
        <w:tc>
          <w:tcPr>
            <w:tcW w:w="1277" w:type="pct"/>
            <w:tcBorders>
              <w:top w:val="single" w:sz="4" w:space="0" w:color="000000"/>
              <w:left w:val="single" w:sz="4" w:space="0" w:color="000000"/>
              <w:bottom w:val="single" w:sz="4" w:space="0" w:color="000000"/>
            </w:tcBorders>
            <w:shd w:val="clear" w:color="auto" w:fill="auto"/>
          </w:tcPr>
          <w:p w14:paraId="316F1B6D" w14:textId="142DD1E4" w:rsidR="007211E7" w:rsidRDefault="00E03DFB" w:rsidP="002C6B78">
            <w:pPr>
              <w:rPr>
                <w:rFonts w:ascii="Arial" w:hAnsi="Arial" w:cs="Arial"/>
                <w:color w:val="0000FF"/>
              </w:rPr>
            </w:pPr>
            <w:r>
              <w:rPr>
                <w:rFonts w:ascii="Arial" w:hAnsi="Arial" w:cs="Arial"/>
                <w:color w:val="0000FF"/>
              </w:rPr>
              <w:t>Nischal Shrestha</w:t>
            </w:r>
          </w:p>
        </w:tc>
        <w:tc>
          <w:tcPr>
            <w:tcW w:w="1047" w:type="pct"/>
            <w:tcBorders>
              <w:top w:val="single" w:sz="4" w:space="0" w:color="000000"/>
              <w:left w:val="single" w:sz="4" w:space="0" w:color="000000"/>
              <w:bottom w:val="single" w:sz="4" w:space="0" w:color="000000"/>
            </w:tcBorders>
            <w:shd w:val="clear" w:color="auto" w:fill="auto"/>
          </w:tcPr>
          <w:p w14:paraId="0E7BECC2" w14:textId="337D8FF1" w:rsidR="007211E7" w:rsidRDefault="00E03DFB" w:rsidP="002C6B78">
            <w:pPr>
              <w:snapToGrid w:val="0"/>
              <w:ind w:left="60"/>
              <w:rPr>
                <w:rFonts w:ascii="Arial" w:hAnsi="Arial" w:cs="Arial"/>
                <w:color w:val="0000FF"/>
              </w:rPr>
            </w:pPr>
            <w:r>
              <w:rPr>
                <w:rFonts w:ascii="Arial" w:hAnsi="Arial" w:cs="Arial"/>
                <w:color w:val="0000FF"/>
              </w:rPr>
              <w:t>RDTA</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43367EE1" w14:textId="64E4EB8E" w:rsidR="007211E7" w:rsidRDefault="00E03DFB" w:rsidP="002C6B78">
            <w:pPr>
              <w:snapToGrid w:val="0"/>
              <w:ind w:left="60"/>
              <w:rPr>
                <w:rFonts w:ascii="Arial" w:hAnsi="Arial" w:cs="Arial"/>
                <w:color w:val="0000FF"/>
              </w:rPr>
            </w:pPr>
            <w:r>
              <w:rPr>
                <w:rFonts w:ascii="Arial" w:hAnsi="Arial" w:cs="Arial"/>
                <w:color w:val="0000FF"/>
              </w:rPr>
              <w:t>9808838408</w:t>
            </w:r>
          </w:p>
        </w:tc>
        <w:tc>
          <w:tcPr>
            <w:tcW w:w="1767" w:type="pct"/>
            <w:tcBorders>
              <w:top w:val="single" w:sz="4" w:space="0" w:color="000000"/>
              <w:left w:val="single" w:sz="4" w:space="0" w:color="000000"/>
              <w:bottom w:val="single" w:sz="4" w:space="0" w:color="000000"/>
              <w:right w:val="single" w:sz="4" w:space="0" w:color="000000"/>
            </w:tcBorders>
          </w:tcPr>
          <w:p w14:paraId="26FEE85F" w14:textId="76632158" w:rsidR="007211E7" w:rsidRDefault="004A39ED" w:rsidP="002C6B78">
            <w:pPr>
              <w:snapToGrid w:val="0"/>
              <w:ind w:left="60"/>
              <w:rPr>
                <w:rFonts w:ascii="Arial" w:hAnsi="Arial" w:cs="Arial"/>
                <w:color w:val="0000FF"/>
              </w:rPr>
            </w:pPr>
            <w:hyperlink r:id="rId9" w:history="1">
              <w:r w:rsidRPr="00B12564">
                <w:rPr>
                  <w:rStyle w:val="Hyperlink"/>
                  <w:rFonts w:ascii="Arial" w:hAnsi="Arial" w:cs="Arial"/>
                  <w:sz w:val="20"/>
                </w:rPr>
                <w:t>nischal1022@gmail.com</w:t>
              </w:r>
            </w:hyperlink>
          </w:p>
        </w:tc>
      </w:tr>
      <w:tr w:rsidR="007211E7" w14:paraId="4DB8BCBB" w14:textId="1C25567C" w:rsidTr="004A39ED">
        <w:tc>
          <w:tcPr>
            <w:tcW w:w="1277" w:type="pct"/>
            <w:tcBorders>
              <w:top w:val="single" w:sz="4" w:space="0" w:color="000000"/>
              <w:left w:val="single" w:sz="4" w:space="0" w:color="000000"/>
              <w:bottom w:val="single" w:sz="4" w:space="0" w:color="000000"/>
            </w:tcBorders>
            <w:shd w:val="clear" w:color="auto" w:fill="auto"/>
          </w:tcPr>
          <w:p w14:paraId="6956C3EF" w14:textId="5FF08DCE" w:rsidR="007211E7" w:rsidRDefault="00E03DFB" w:rsidP="002C6B78">
            <w:pPr>
              <w:rPr>
                <w:rFonts w:ascii="Arial" w:hAnsi="Arial" w:cs="Arial"/>
                <w:color w:val="0000FF"/>
              </w:rPr>
            </w:pPr>
            <w:r>
              <w:rPr>
                <w:rFonts w:ascii="Arial" w:hAnsi="Arial" w:cs="Arial"/>
                <w:color w:val="0000FF"/>
              </w:rPr>
              <w:t>Tikak Prasad Joshi</w:t>
            </w:r>
          </w:p>
        </w:tc>
        <w:tc>
          <w:tcPr>
            <w:tcW w:w="1047" w:type="pct"/>
            <w:tcBorders>
              <w:top w:val="single" w:sz="4" w:space="0" w:color="000000"/>
              <w:left w:val="single" w:sz="4" w:space="0" w:color="000000"/>
              <w:bottom w:val="single" w:sz="4" w:space="0" w:color="000000"/>
            </w:tcBorders>
            <w:shd w:val="clear" w:color="auto" w:fill="auto"/>
          </w:tcPr>
          <w:p w14:paraId="40A78D0D" w14:textId="6932E2BD" w:rsidR="007211E7" w:rsidRDefault="00E03DFB" w:rsidP="002C6B78">
            <w:pPr>
              <w:snapToGrid w:val="0"/>
              <w:ind w:left="60"/>
              <w:rPr>
                <w:rFonts w:ascii="Arial" w:hAnsi="Arial" w:cs="Arial"/>
                <w:color w:val="0000FF"/>
              </w:rPr>
            </w:pPr>
            <w:r>
              <w:rPr>
                <w:rFonts w:ascii="Arial" w:hAnsi="Arial" w:cs="Arial"/>
                <w:color w:val="0000FF"/>
              </w:rPr>
              <w:t>EHRP/DLPIU</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76DB14C5" w14:textId="4265D2F5" w:rsidR="007211E7" w:rsidRDefault="00E03DFB" w:rsidP="002C6B78">
            <w:pPr>
              <w:snapToGrid w:val="0"/>
              <w:ind w:left="60"/>
              <w:rPr>
                <w:rFonts w:ascii="Arial" w:hAnsi="Arial" w:cs="Arial"/>
                <w:color w:val="0000FF"/>
              </w:rPr>
            </w:pPr>
            <w:r>
              <w:rPr>
                <w:rFonts w:ascii="Arial" w:hAnsi="Arial" w:cs="Arial"/>
                <w:color w:val="0000FF"/>
              </w:rPr>
              <w:t>9854045167</w:t>
            </w:r>
          </w:p>
        </w:tc>
        <w:tc>
          <w:tcPr>
            <w:tcW w:w="1767" w:type="pct"/>
            <w:tcBorders>
              <w:top w:val="single" w:sz="4" w:space="0" w:color="000000"/>
              <w:left w:val="single" w:sz="4" w:space="0" w:color="000000"/>
              <w:bottom w:val="single" w:sz="4" w:space="0" w:color="000000"/>
              <w:right w:val="single" w:sz="4" w:space="0" w:color="000000"/>
            </w:tcBorders>
          </w:tcPr>
          <w:p w14:paraId="5F73A1F2" w14:textId="4B3D8F03" w:rsidR="007211E7" w:rsidRDefault="004A39ED" w:rsidP="002C6B78">
            <w:pPr>
              <w:snapToGrid w:val="0"/>
              <w:ind w:left="60"/>
              <w:rPr>
                <w:rFonts w:ascii="Arial" w:hAnsi="Arial" w:cs="Arial"/>
                <w:color w:val="0000FF"/>
              </w:rPr>
            </w:pPr>
            <w:hyperlink r:id="rId10" w:history="1">
              <w:r w:rsidRPr="00B12564">
                <w:rPr>
                  <w:rStyle w:val="Hyperlink"/>
                  <w:rFonts w:ascii="Arial" w:hAnsi="Arial" w:cs="Arial"/>
                  <w:sz w:val="20"/>
                </w:rPr>
                <w:t>dolakha.deeu@gmail.com</w:t>
              </w:r>
            </w:hyperlink>
          </w:p>
        </w:tc>
      </w:tr>
      <w:tr w:rsidR="007211E7" w14:paraId="02793988" w14:textId="7218A504" w:rsidTr="004A39ED">
        <w:tc>
          <w:tcPr>
            <w:tcW w:w="1277" w:type="pct"/>
            <w:tcBorders>
              <w:top w:val="single" w:sz="4" w:space="0" w:color="000000"/>
              <w:left w:val="single" w:sz="4" w:space="0" w:color="000000"/>
              <w:bottom w:val="single" w:sz="4" w:space="0" w:color="000000"/>
            </w:tcBorders>
            <w:shd w:val="clear" w:color="auto" w:fill="auto"/>
          </w:tcPr>
          <w:p w14:paraId="432D32D1" w14:textId="613C076D" w:rsidR="007211E7" w:rsidRDefault="00E03DFB" w:rsidP="002C6B78">
            <w:pPr>
              <w:rPr>
                <w:rFonts w:ascii="Arial" w:hAnsi="Arial" w:cs="Arial"/>
                <w:color w:val="0000FF"/>
              </w:rPr>
            </w:pPr>
            <w:r>
              <w:rPr>
                <w:rFonts w:ascii="Arial" w:hAnsi="Arial" w:cs="Arial"/>
                <w:color w:val="0000FF"/>
              </w:rPr>
              <w:t>Sudip Nepal</w:t>
            </w:r>
          </w:p>
        </w:tc>
        <w:tc>
          <w:tcPr>
            <w:tcW w:w="1047" w:type="pct"/>
            <w:tcBorders>
              <w:top w:val="single" w:sz="4" w:space="0" w:color="000000"/>
              <w:left w:val="single" w:sz="4" w:space="0" w:color="000000"/>
              <w:bottom w:val="single" w:sz="4" w:space="0" w:color="000000"/>
            </w:tcBorders>
            <w:shd w:val="clear" w:color="auto" w:fill="auto"/>
          </w:tcPr>
          <w:p w14:paraId="38035072" w14:textId="3B2A8AE0" w:rsidR="007211E7" w:rsidRDefault="00E03DFB" w:rsidP="002C6B78">
            <w:pPr>
              <w:snapToGrid w:val="0"/>
              <w:ind w:left="60"/>
              <w:rPr>
                <w:rFonts w:ascii="Arial" w:hAnsi="Arial" w:cs="Arial"/>
                <w:color w:val="0000FF"/>
              </w:rPr>
            </w:pPr>
            <w:r>
              <w:rPr>
                <w:rFonts w:ascii="Arial" w:hAnsi="Arial" w:cs="Arial"/>
                <w:color w:val="0000FF"/>
              </w:rPr>
              <w:t>Caritas Nepal</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7231FB0E" w14:textId="7E2723A5" w:rsidR="007211E7" w:rsidRDefault="00E03DFB" w:rsidP="002C6B78">
            <w:pPr>
              <w:snapToGrid w:val="0"/>
              <w:ind w:left="60"/>
              <w:rPr>
                <w:rFonts w:ascii="Arial" w:hAnsi="Arial" w:cs="Arial"/>
                <w:color w:val="0000FF"/>
              </w:rPr>
            </w:pPr>
            <w:r>
              <w:rPr>
                <w:rFonts w:ascii="Arial" w:hAnsi="Arial" w:cs="Arial"/>
                <w:color w:val="0000FF"/>
              </w:rPr>
              <w:t>9801317261</w:t>
            </w:r>
          </w:p>
        </w:tc>
        <w:tc>
          <w:tcPr>
            <w:tcW w:w="1767" w:type="pct"/>
            <w:tcBorders>
              <w:top w:val="single" w:sz="4" w:space="0" w:color="000000"/>
              <w:left w:val="single" w:sz="4" w:space="0" w:color="000000"/>
              <w:bottom w:val="single" w:sz="4" w:space="0" w:color="000000"/>
              <w:right w:val="single" w:sz="4" w:space="0" w:color="000000"/>
            </w:tcBorders>
          </w:tcPr>
          <w:p w14:paraId="367F7E12" w14:textId="1C528A24" w:rsidR="007211E7" w:rsidRDefault="004A39ED" w:rsidP="002C6B78">
            <w:pPr>
              <w:snapToGrid w:val="0"/>
              <w:ind w:left="60"/>
              <w:rPr>
                <w:rFonts w:ascii="Arial" w:hAnsi="Arial" w:cs="Arial"/>
                <w:color w:val="0000FF"/>
              </w:rPr>
            </w:pPr>
            <w:hyperlink r:id="rId11" w:history="1">
              <w:r w:rsidRPr="00B12564">
                <w:rPr>
                  <w:rStyle w:val="Hyperlink"/>
                  <w:rFonts w:ascii="Arial" w:hAnsi="Arial" w:cs="Arial"/>
                  <w:sz w:val="20"/>
                </w:rPr>
                <w:t>sudipnepal515@gmail.com</w:t>
              </w:r>
            </w:hyperlink>
          </w:p>
        </w:tc>
      </w:tr>
      <w:tr w:rsidR="00DE5A7C" w14:paraId="4B7A37F2" w14:textId="77777777" w:rsidTr="004A39ED">
        <w:tc>
          <w:tcPr>
            <w:tcW w:w="1277" w:type="pct"/>
            <w:tcBorders>
              <w:top w:val="single" w:sz="4" w:space="0" w:color="000000"/>
              <w:left w:val="single" w:sz="4" w:space="0" w:color="000000"/>
              <w:bottom w:val="single" w:sz="4" w:space="0" w:color="000000"/>
            </w:tcBorders>
            <w:shd w:val="clear" w:color="auto" w:fill="auto"/>
          </w:tcPr>
          <w:p w14:paraId="68C06F91" w14:textId="1D5FEEF1" w:rsidR="00DE5A7C" w:rsidRDefault="00E03DFB" w:rsidP="002C6B78">
            <w:pPr>
              <w:rPr>
                <w:rFonts w:ascii="Arial" w:hAnsi="Arial" w:cs="Arial"/>
                <w:color w:val="0000FF"/>
              </w:rPr>
            </w:pPr>
            <w:r>
              <w:rPr>
                <w:rFonts w:ascii="Arial" w:hAnsi="Arial" w:cs="Arial"/>
                <w:color w:val="0000FF"/>
              </w:rPr>
              <w:t>Kopila Siwakoti</w:t>
            </w:r>
          </w:p>
        </w:tc>
        <w:tc>
          <w:tcPr>
            <w:tcW w:w="1047" w:type="pct"/>
            <w:tcBorders>
              <w:top w:val="single" w:sz="4" w:space="0" w:color="000000"/>
              <w:left w:val="single" w:sz="4" w:space="0" w:color="000000"/>
              <w:bottom w:val="single" w:sz="4" w:space="0" w:color="000000"/>
            </w:tcBorders>
            <w:shd w:val="clear" w:color="auto" w:fill="auto"/>
          </w:tcPr>
          <w:p w14:paraId="398501AA" w14:textId="221CBD0E" w:rsidR="00DE5A7C" w:rsidRDefault="00E03DFB" w:rsidP="002C6B78">
            <w:pPr>
              <w:snapToGrid w:val="0"/>
              <w:ind w:left="60"/>
              <w:rPr>
                <w:rFonts w:ascii="Arial" w:hAnsi="Arial" w:cs="Arial"/>
                <w:color w:val="0000FF"/>
              </w:rPr>
            </w:pPr>
            <w:r>
              <w:rPr>
                <w:rFonts w:ascii="Arial" w:hAnsi="Arial" w:cs="Arial"/>
                <w:color w:val="0000FF"/>
              </w:rPr>
              <w:t>Deepjyoti</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3E9DB77E" w14:textId="0A44FCA9" w:rsidR="00DE5A7C" w:rsidRDefault="00E03DFB" w:rsidP="002C6B78">
            <w:pPr>
              <w:snapToGrid w:val="0"/>
              <w:ind w:left="60"/>
              <w:rPr>
                <w:rFonts w:ascii="Arial" w:hAnsi="Arial" w:cs="Arial"/>
                <w:color w:val="0000FF"/>
              </w:rPr>
            </w:pPr>
            <w:r>
              <w:rPr>
                <w:rFonts w:ascii="Arial" w:hAnsi="Arial" w:cs="Arial"/>
                <w:color w:val="0000FF"/>
              </w:rPr>
              <w:t>9843909903</w:t>
            </w:r>
          </w:p>
        </w:tc>
        <w:tc>
          <w:tcPr>
            <w:tcW w:w="1767" w:type="pct"/>
            <w:tcBorders>
              <w:top w:val="single" w:sz="4" w:space="0" w:color="000000"/>
              <w:left w:val="single" w:sz="4" w:space="0" w:color="000000"/>
              <w:bottom w:val="single" w:sz="4" w:space="0" w:color="000000"/>
              <w:right w:val="single" w:sz="4" w:space="0" w:color="000000"/>
            </w:tcBorders>
          </w:tcPr>
          <w:p w14:paraId="4395235B" w14:textId="27A0B545" w:rsidR="00DE5A7C" w:rsidRDefault="004A39ED" w:rsidP="002C6B78">
            <w:pPr>
              <w:snapToGrid w:val="0"/>
              <w:ind w:left="60"/>
              <w:rPr>
                <w:rFonts w:ascii="Arial" w:hAnsi="Arial" w:cs="Arial"/>
                <w:color w:val="0000FF"/>
              </w:rPr>
            </w:pPr>
            <w:hyperlink r:id="rId12" w:history="1">
              <w:r w:rsidRPr="00B12564">
                <w:rPr>
                  <w:rStyle w:val="Hyperlink"/>
                  <w:rFonts w:ascii="Arial" w:hAnsi="Arial" w:cs="Arial"/>
                  <w:sz w:val="20"/>
                </w:rPr>
                <w:t>skopila2014@gmail.com</w:t>
              </w:r>
            </w:hyperlink>
          </w:p>
        </w:tc>
      </w:tr>
      <w:tr w:rsidR="00DE5A7C" w14:paraId="57B88869" w14:textId="77777777" w:rsidTr="004A39ED">
        <w:tc>
          <w:tcPr>
            <w:tcW w:w="1277" w:type="pct"/>
            <w:tcBorders>
              <w:top w:val="single" w:sz="4" w:space="0" w:color="000000"/>
              <w:left w:val="single" w:sz="4" w:space="0" w:color="000000"/>
              <w:bottom w:val="single" w:sz="4" w:space="0" w:color="000000"/>
            </w:tcBorders>
            <w:shd w:val="clear" w:color="auto" w:fill="auto"/>
          </w:tcPr>
          <w:p w14:paraId="270D5384" w14:textId="3CCB4BD4" w:rsidR="00DE5A7C" w:rsidRDefault="00E03DFB" w:rsidP="002C6B78">
            <w:pPr>
              <w:rPr>
                <w:rFonts w:ascii="Arial" w:hAnsi="Arial" w:cs="Arial"/>
                <w:color w:val="0000FF"/>
              </w:rPr>
            </w:pPr>
            <w:r>
              <w:rPr>
                <w:rFonts w:ascii="Arial" w:hAnsi="Arial" w:cs="Arial"/>
                <w:color w:val="0000FF"/>
              </w:rPr>
              <w:t>Achyut Poudel</w:t>
            </w:r>
          </w:p>
        </w:tc>
        <w:tc>
          <w:tcPr>
            <w:tcW w:w="1047" w:type="pct"/>
            <w:tcBorders>
              <w:top w:val="single" w:sz="4" w:space="0" w:color="000000"/>
              <w:left w:val="single" w:sz="4" w:space="0" w:color="000000"/>
              <w:bottom w:val="single" w:sz="4" w:space="0" w:color="000000"/>
            </w:tcBorders>
            <w:shd w:val="clear" w:color="auto" w:fill="auto"/>
          </w:tcPr>
          <w:p w14:paraId="4549B469" w14:textId="06744E1E" w:rsidR="00DE5A7C" w:rsidRDefault="00E03DFB" w:rsidP="002C6B78">
            <w:pPr>
              <w:snapToGrid w:val="0"/>
              <w:ind w:left="60"/>
              <w:rPr>
                <w:rFonts w:ascii="Arial" w:hAnsi="Arial" w:cs="Arial"/>
                <w:color w:val="0000FF"/>
              </w:rPr>
            </w:pPr>
            <w:r>
              <w:rPr>
                <w:rFonts w:ascii="Arial" w:hAnsi="Arial" w:cs="Arial"/>
                <w:color w:val="0000FF"/>
              </w:rPr>
              <w:t>NSET</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379B0898" w14:textId="62058611" w:rsidR="00DE5A7C" w:rsidRDefault="00E03DFB" w:rsidP="002C6B78">
            <w:pPr>
              <w:snapToGrid w:val="0"/>
              <w:ind w:left="60"/>
              <w:rPr>
                <w:rFonts w:ascii="Arial" w:hAnsi="Arial" w:cs="Arial"/>
                <w:color w:val="0000FF"/>
              </w:rPr>
            </w:pPr>
            <w:r>
              <w:rPr>
                <w:rFonts w:ascii="Arial" w:hAnsi="Arial" w:cs="Arial"/>
                <w:color w:val="0000FF"/>
              </w:rPr>
              <w:t>9851230834</w:t>
            </w:r>
          </w:p>
        </w:tc>
        <w:tc>
          <w:tcPr>
            <w:tcW w:w="1767" w:type="pct"/>
            <w:tcBorders>
              <w:top w:val="single" w:sz="4" w:space="0" w:color="000000"/>
              <w:left w:val="single" w:sz="4" w:space="0" w:color="000000"/>
              <w:bottom w:val="single" w:sz="4" w:space="0" w:color="000000"/>
              <w:right w:val="single" w:sz="4" w:space="0" w:color="000000"/>
            </w:tcBorders>
          </w:tcPr>
          <w:p w14:paraId="51A59100" w14:textId="1EA191F4" w:rsidR="00DE5A7C" w:rsidRDefault="00E03DFB" w:rsidP="002C6B78">
            <w:pPr>
              <w:snapToGrid w:val="0"/>
              <w:ind w:left="60"/>
              <w:rPr>
                <w:rFonts w:ascii="Arial" w:hAnsi="Arial" w:cs="Arial"/>
                <w:color w:val="0000FF"/>
              </w:rPr>
            </w:pPr>
            <w:hyperlink r:id="rId13" w:history="1">
              <w:r w:rsidRPr="00B12564">
                <w:rPr>
                  <w:rStyle w:val="Hyperlink"/>
                  <w:rFonts w:ascii="Arial" w:hAnsi="Arial" w:cs="Arial"/>
                  <w:sz w:val="20"/>
                </w:rPr>
                <w:t>apaudel@nset.org.np</w:t>
              </w:r>
            </w:hyperlink>
          </w:p>
        </w:tc>
      </w:tr>
      <w:tr w:rsidR="00B47733" w14:paraId="028F4D9C" w14:textId="77777777" w:rsidTr="004A39ED">
        <w:tc>
          <w:tcPr>
            <w:tcW w:w="1277" w:type="pct"/>
            <w:tcBorders>
              <w:top w:val="single" w:sz="4" w:space="0" w:color="000000"/>
              <w:left w:val="single" w:sz="4" w:space="0" w:color="000000"/>
              <w:bottom w:val="single" w:sz="4" w:space="0" w:color="000000"/>
            </w:tcBorders>
            <w:shd w:val="clear" w:color="auto" w:fill="auto"/>
          </w:tcPr>
          <w:p w14:paraId="6940B4A9" w14:textId="0E6048E8" w:rsidR="00B47733" w:rsidRDefault="00E03DFB" w:rsidP="002C6B78">
            <w:pPr>
              <w:rPr>
                <w:rFonts w:ascii="Arial" w:hAnsi="Arial" w:cs="Arial"/>
                <w:color w:val="0000FF"/>
              </w:rPr>
            </w:pPr>
            <w:r>
              <w:rPr>
                <w:rFonts w:ascii="Arial" w:hAnsi="Arial" w:cs="Arial"/>
                <w:color w:val="0000FF"/>
              </w:rPr>
              <w:t>Janak Raj Joshi</w:t>
            </w:r>
          </w:p>
        </w:tc>
        <w:tc>
          <w:tcPr>
            <w:tcW w:w="1047" w:type="pct"/>
            <w:tcBorders>
              <w:top w:val="single" w:sz="4" w:space="0" w:color="000000"/>
              <w:left w:val="single" w:sz="4" w:space="0" w:color="000000"/>
              <w:bottom w:val="single" w:sz="4" w:space="0" w:color="000000"/>
            </w:tcBorders>
            <w:shd w:val="clear" w:color="auto" w:fill="auto"/>
          </w:tcPr>
          <w:p w14:paraId="725F95A7" w14:textId="3F70F33A" w:rsidR="00B47733" w:rsidRDefault="00E03DFB" w:rsidP="002C6B78">
            <w:pPr>
              <w:snapToGrid w:val="0"/>
              <w:ind w:left="60"/>
              <w:rPr>
                <w:rFonts w:ascii="Arial" w:hAnsi="Arial" w:cs="Arial"/>
                <w:color w:val="0000FF"/>
              </w:rPr>
            </w:pPr>
            <w:r>
              <w:rPr>
                <w:rFonts w:ascii="Arial" w:hAnsi="Arial" w:cs="Arial"/>
                <w:color w:val="0000FF"/>
              </w:rPr>
              <w:t>MOUD CLPIU</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57FD14D6" w14:textId="53B73E81" w:rsidR="00B47733" w:rsidRDefault="00E03DFB" w:rsidP="002C6B78">
            <w:pPr>
              <w:snapToGrid w:val="0"/>
              <w:ind w:left="60"/>
              <w:rPr>
                <w:rFonts w:ascii="Arial" w:hAnsi="Arial" w:cs="Arial"/>
                <w:color w:val="0000FF"/>
              </w:rPr>
            </w:pPr>
            <w:r>
              <w:rPr>
                <w:rFonts w:ascii="Arial" w:hAnsi="Arial" w:cs="Arial"/>
                <w:color w:val="0000FF"/>
              </w:rPr>
              <w:t>9851101041</w:t>
            </w:r>
          </w:p>
        </w:tc>
        <w:tc>
          <w:tcPr>
            <w:tcW w:w="1767" w:type="pct"/>
            <w:tcBorders>
              <w:top w:val="single" w:sz="4" w:space="0" w:color="000000"/>
              <w:left w:val="single" w:sz="4" w:space="0" w:color="000000"/>
              <w:bottom w:val="single" w:sz="4" w:space="0" w:color="000000"/>
              <w:right w:val="single" w:sz="4" w:space="0" w:color="000000"/>
            </w:tcBorders>
          </w:tcPr>
          <w:p w14:paraId="2315489C" w14:textId="7780830A" w:rsidR="00B47733" w:rsidRDefault="00E03DFB" w:rsidP="002C6B78">
            <w:pPr>
              <w:snapToGrid w:val="0"/>
              <w:ind w:left="60"/>
              <w:rPr>
                <w:rFonts w:ascii="Arial" w:hAnsi="Arial" w:cs="Arial"/>
                <w:color w:val="0000FF"/>
              </w:rPr>
            </w:pPr>
            <w:hyperlink r:id="rId14" w:history="1">
              <w:r w:rsidRPr="00B12564">
                <w:rPr>
                  <w:rStyle w:val="Hyperlink"/>
                  <w:rFonts w:ascii="Arial" w:hAnsi="Arial" w:cs="Arial"/>
                  <w:sz w:val="20"/>
                </w:rPr>
                <w:t>janakjosie@gmail.com</w:t>
              </w:r>
            </w:hyperlink>
          </w:p>
        </w:tc>
      </w:tr>
      <w:tr w:rsidR="00B47733" w14:paraId="23543859" w14:textId="77777777" w:rsidTr="004A39ED">
        <w:tc>
          <w:tcPr>
            <w:tcW w:w="1277" w:type="pct"/>
            <w:tcBorders>
              <w:top w:val="single" w:sz="4" w:space="0" w:color="000000"/>
              <w:left w:val="single" w:sz="4" w:space="0" w:color="000000"/>
              <w:bottom w:val="single" w:sz="4" w:space="0" w:color="000000"/>
            </w:tcBorders>
            <w:shd w:val="clear" w:color="auto" w:fill="auto"/>
          </w:tcPr>
          <w:p w14:paraId="3F5FCDB3" w14:textId="63B2712C" w:rsidR="00B47733" w:rsidRDefault="00E03DFB" w:rsidP="002C6B78">
            <w:pPr>
              <w:rPr>
                <w:rFonts w:ascii="Arial" w:hAnsi="Arial" w:cs="Arial"/>
                <w:color w:val="0000FF"/>
              </w:rPr>
            </w:pPr>
            <w:r>
              <w:rPr>
                <w:rFonts w:ascii="Arial" w:hAnsi="Arial" w:cs="Arial"/>
                <w:color w:val="0000FF"/>
              </w:rPr>
              <w:t>Bikram Deo</w:t>
            </w:r>
          </w:p>
        </w:tc>
        <w:tc>
          <w:tcPr>
            <w:tcW w:w="1047" w:type="pct"/>
            <w:tcBorders>
              <w:top w:val="single" w:sz="4" w:space="0" w:color="000000"/>
              <w:left w:val="single" w:sz="4" w:space="0" w:color="000000"/>
              <w:bottom w:val="single" w:sz="4" w:space="0" w:color="000000"/>
            </w:tcBorders>
            <w:shd w:val="clear" w:color="auto" w:fill="auto"/>
          </w:tcPr>
          <w:p w14:paraId="59632B8F" w14:textId="1EA3C9F9" w:rsidR="00B47733" w:rsidRDefault="00E03DFB" w:rsidP="002C6B78">
            <w:pPr>
              <w:snapToGrid w:val="0"/>
              <w:ind w:left="60"/>
              <w:rPr>
                <w:rFonts w:ascii="Arial" w:hAnsi="Arial" w:cs="Arial"/>
                <w:color w:val="0000FF"/>
              </w:rPr>
            </w:pPr>
            <w:r>
              <w:rPr>
                <w:rFonts w:ascii="Arial" w:hAnsi="Arial" w:cs="Arial"/>
                <w:color w:val="0000FF"/>
              </w:rPr>
              <w:t>DLPIU DEO</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4C8AFD7E" w14:textId="15B810A8" w:rsidR="00B47733" w:rsidRDefault="00E03DFB" w:rsidP="002C6B78">
            <w:pPr>
              <w:snapToGrid w:val="0"/>
              <w:ind w:left="60"/>
              <w:rPr>
                <w:rFonts w:ascii="Arial" w:hAnsi="Arial" w:cs="Arial"/>
                <w:color w:val="0000FF"/>
              </w:rPr>
            </w:pPr>
            <w:r>
              <w:rPr>
                <w:rFonts w:ascii="Arial" w:hAnsi="Arial" w:cs="Arial"/>
                <w:color w:val="0000FF"/>
              </w:rPr>
              <w:t>9860026797</w:t>
            </w:r>
          </w:p>
        </w:tc>
        <w:tc>
          <w:tcPr>
            <w:tcW w:w="1767" w:type="pct"/>
            <w:tcBorders>
              <w:top w:val="single" w:sz="4" w:space="0" w:color="000000"/>
              <w:left w:val="single" w:sz="4" w:space="0" w:color="000000"/>
              <w:bottom w:val="single" w:sz="4" w:space="0" w:color="000000"/>
              <w:right w:val="single" w:sz="4" w:space="0" w:color="000000"/>
            </w:tcBorders>
          </w:tcPr>
          <w:p w14:paraId="0B2B9DDF" w14:textId="150B7A18" w:rsidR="00B47733" w:rsidRDefault="004A39ED" w:rsidP="002C6B78">
            <w:pPr>
              <w:snapToGrid w:val="0"/>
              <w:ind w:left="60"/>
              <w:rPr>
                <w:rFonts w:ascii="Arial" w:hAnsi="Arial" w:cs="Arial"/>
                <w:color w:val="0000FF"/>
              </w:rPr>
            </w:pPr>
            <w:hyperlink r:id="rId15" w:history="1">
              <w:r w:rsidRPr="00B12564">
                <w:rPr>
                  <w:rStyle w:val="Hyperlink"/>
                  <w:rFonts w:ascii="Arial" w:hAnsi="Arial" w:cs="Arial"/>
                  <w:sz w:val="20"/>
                </w:rPr>
                <w:t>bikramdeo555@gmail.com</w:t>
              </w:r>
            </w:hyperlink>
          </w:p>
        </w:tc>
      </w:tr>
      <w:tr w:rsidR="002C6B78" w14:paraId="61B35167" w14:textId="77777777" w:rsidTr="004A39ED">
        <w:tc>
          <w:tcPr>
            <w:tcW w:w="1277" w:type="pct"/>
            <w:tcBorders>
              <w:top w:val="single" w:sz="4" w:space="0" w:color="000000"/>
              <w:left w:val="single" w:sz="4" w:space="0" w:color="000000"/>
              <w:bottom w:val="single" w:sz="4" w:space="0" w:color="000000"/>
            </w:tcBorders>
            <w:shd w:val="clear" w:color="auto" w:fill="auto"/>
          </w:tcPr>
          <w:p w14:paraId="293BD414" w14:textId="2D1E6BD9" w:rsidR="002C6B78" w:rsidRDefault="00E03DFB" w:rsidP="002C6B78">
            <w:pPr>
              <w:rPr>
                <w:rFonts w:ascii="Arial" w:hAnsi="Arial" w:cs="Arial"/>
                <w:color w:val="0000FF"/>
              </w:rPr>
            </w:pPr>
            <w:r>
              <w:rPr>
                <w:rFonts w:ascii="Arial" w:hAnsi="Arial" w:cs="Arial"/>
                <w:color w:val="0000FF"/>
              </w:rPr>
              <w:t>Uttam Dhungel</w:t>
            </w:r>
          </w:p>
        </w:tc>
        <w:tc>
          <w:tcPr>
            <w:tcW w:w="1047" w:type="pct"/>
            <w:tcBorders>
              <w:top w:val="single" w:sz="4" w:space="0" w:color="000000"/>
              <w:left w:val="single" w:sz="4" w:space="0" w:color="000000"/>
              <w:bottom w:val="single" w:sz="4" w:space="0" w:color="000000"/>
            </w:tcBorders>
            <w:shd w:val="clear" w:color="auto" w:fill="auto"/>
          </w:tcPr>
          <w:p w14:paraId="7743BE3B" w14:textId="6A367994" w:rsidR="002C6B78" w:rsidRDefault="00E03DFB" w:rsidP="002C6B78">
            <w:pPr>
              <w:snapToGrid w:val="0"/>
              <w:ind w:left="60"/>
              <w:rPr>
                <w:rFonts w:ascii="Arial" w:hAnsi="Arial" w:cs="Arial"/>
                <w:color w:val="0000FF"/>
              </w:rPr>
            </w:pPr>
            <w:r>
              <w:rPr>
                <w:rFonts w:ascii="Arial" w:hAnsi="Arial" w:cs="Arial"/>
                <w:color w:val="0000FF"/>
              </w:rPr>
              <w:t>NRA</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7CE5DBC2" w14:textId="799DE619" w:rsidR="002C6B78" w:rsidRDefault="00E03DFB" w:rsidP="002C6B78">
            <w:pPr>
              <w:snapToGrid w:val="0"/>
              <w:ind w:left="60"/>
              <w:rPr>
                <w:rFonts w:ascii="Arial" w:hAnsi="Arial" w:cs="Arial"/>
                <w:color w:val="0000FF"/>
              </w:rPr>
            </w:pPr>
            <w:r>
              <w:rPr>
                <w:rFonts w:ascii="Arial" w:hAnsi="Arial" w:cs="Arial"/>
                <w:color w:val="0000FF"/>
              </w:rPr>
              <w:t>9860452185</w:t>
            </w:r>
          </w:p>
        </w:tc>
        <w:tc>
          <w:tcPr>
            <w:tcW w:w="1767" w:type="pct"/>
            <w:tcBorders>
              <w:top w:val="single" w:sz="4" w:space="0" w:color="000000"/>
              <w:left w:val="single" w:sz="4" w:space="0" w:color="000000"/>
              <w:bottom w:val="single" w:sz="4" w:space="0" w:color="000000"/>
              <w:right w:val="single" w:sz="4" w:space="0" w:color="000000"/>
            </w:tcBorders>
          </w:tcPr>
          <w:p w14:paraId="192CAB46" w14:textId="22F2713E" w:rsidR="002C6B78" w:rsidRDefault="004A39ED" w:rsidP="002C6B78">
            <w:pPr>
              <w:snapToGrid w:val="0"/>
              <w:ind w:left="60"/>
              <w:rPr>
                <w:rFonts w:ascii="Arial" w:hAnsi="Arial" w:cs="Arial"/>
                <w:color w:val="0000FF"/>
              </w:rPr>
            </w:pPr>
            <w:hyperlink r:id="rId16" w:history="1">
              <w:r w:rsidRPr="00B12564">
                <w:rPr>
                  <w:rStyle w:val="Hyperlink"/>
                  <w:rFonts w:ascii="Arial" w:hAnsi="Arial" w:cs="Arial"/>
                  <w:sz w:val="20"/>
                </w:rPr>
                <w:t>dhungeluttam123@gmail.com</w:t>
              </w:r>
            </w:hyperlink>
          </w:p>
        </w:tc>
      </w:tr>
      <w:tr w:rsidR="00463134" w14:paraId="70CAB716" w14:textId="77777777" w:rsidTr="004A39ED">
        <w:tc>
          <w:tcPr>
            <w:tcW w:w="1277" w:type="pct"/>
            <w:tcBorders>
              <w:top w:val="single" w:sz="4" w:space="0" w:color="000000"/>
              <w:left w:val="single" w:sz="4" w:space="0" w:color="000000"/>
              <w:bottom w:val="single" w:sz="4" w:space="0" w:color="000000"/>
            </w:tcBorders>
            <w:shd w:val="clear" w:color="auto" w:fill="auto"/>
          </w:tcPr>
          <w:p w14:paraId="37E2AFBA" w14:textId="77312B77" w:rsidR="00E03DFB" w:rsidRDefault="00E03DFB" w:rsidP="002C6B78">
            <w:pPr>
              <w:rPr>
                <w:rFonts w:ascii="Arial" w:hAnsi="Arial" w:cs="Arial"/>
                <w:color w:val="0000FF"/>
              </w:rPr>
            </w:pPr>
            <w:r>
              <w:rPr>
                <w:rFonts w:ascii="Arial" w:hAnsi="Arial" w:cs="Arial"/>
                <w:color w:val="0000FF"/>
              </w:rPr>
              <w:t>Yek Raj Adhikari</w:t>
            </w:r>
          </w:p>
        </w:tc>
        <w:tc>
          <w:tcPr>
            <w:tcW w:w="1047" w:type="pct"/>
            <w:tcBorders>
              <w:top w:val="single" w:sz="4" w:space="0" w:color="000000"/>
              <w:left w:val="single" w:sz="4" w:space="0" w:color="000000"/>
              <w:bottom w:val="single" w:sz="4" w:space="0" w:color="000000"/>
            </w:tcBorders>
            <w:shd w:val="clear" w:color="auto" w:fill="auto"/>
          </w:tcPr>
          <w:p w14:paraId="0E7C4299" w14:textId="49AED021" w:rsidR="00463134" w:rsidRDefault="004A39ED" w:rsidP="002C6B78">
            <w:pPr>
              <w:snapToGrid w:val="0"/>
              <w:ind w:left="60"/>
              <w:rPr>
                <w:rFonts w:ascii="Arial" w:hAnsi="Arial" w:cs="Arial"/>
                <w:color w:val="0000FF"/>
              </w:rPr>
            </w:pPr>
            <w:r>
              <w:rPr>
                <w:rFonts w:ascii="Arial" w:hAnsi="Arial" w:cs="Arial"/>
                <w:color w:val="0000FF"/>
              </w:rPr>
              <w:t>MOUD DLPIU</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50139AC2" w14:textId="28AA72E7" w:rsidR="00463134" w:rsidRDefault="004A39ED" w:rsidP="002C6B78">
            <w:pPr>
              <w:snapToGrid w:val="0"/>
              <w:ind w:left="60"/>
              <w:rPr>
                <w:rFonts w:ascii="Arial" w:hAnsi="Arial" w:cs="Arial"/>
                <w:color w:val="0000FF"/>
              </w:rPr>
            </w:pPr>
            <w:r>
              <w:rPr>
                <w:rFonts w:ascii="Arial" w:hAnsi="Arial" w:cs="Arial"/>
                <w:color w:val="0000FF"/>
              </w:rPr>
              <w:t>9854045707</w:t>
            </w:r>
          </w:p>
        </w:tc>
        <w:tc>
          <w:tcPr>
            <w:tcW w:w="1767" w:type="pct"/>
            <w:tcBorders>
              <w:top w:val="single" w:sz="4" w:space="0" w:color="000000"/>
              <w:left w:val="single" w:sz="4" w:space="0" w:color="000000"/>
              <w:bottom w:val="single" w:sz="4" w:space="0" w:color="000000"/>
              <w:right w:val="single" w:sz="4" w:space="0" w:color="000000"/>
            </w:tcBorders>
          </w:tcPr>
          <w:p w14:paraId="1B24E0A4" w14:textId="0F09CABB" w:rsidR="00463134" w:rsidRDefault="004A39ED" w:rsidP="002C6B78">
            <w:pPr>
              <w:snapToGrid w:val="0"/>
              <w:ind w:left="60"/>
              <w:rPr>
                <w:rFonts w:ascii="Arial" w:hAnsi="Arial" w:cs="Arial"/>
                <w:color w:val="0000FF"/>
              </w:rPr>
            </w:pPr>
            <w:hyperlink r:id="rId17" w:history="1">
              <w:r w:rsidRPr="00B12564">
                <w:rPr>
                  <w:rStyle w:val="Hyperlink"/>
                  <w:rFonts w:ascii="Arial" w:hAnsi="Arial" w:cs="Arial"/>
                  <w:sz w:val="20"/>
                </w:rPr>
                <w:t>mouddlpiu.dolakha@gmail.com</w:t>
              </w:r>
            </w:hyperlink>
          </w:p>
        </w:tc>
      </w:tr>
      <w:tr w:rsidR="000851AD" w14:paraId="7B2054D9" w14:textId="77777777" w:rsidTr="004A39ED">
        <w:tc>
          <w:tcPr>
            <w:tcW w:w="1277" w:type="pct"/>
            <w:tcBorders>
              <w:top w:val="single" w:sz="4" w:space="0" w:color="000000"/>
              <w:left w:val="single" w:sz="4" w:space="0" w:color="000000"/>
              <w:bottom w:val="single" w:sz="4" w:space="0" w:color="000000"/>
            </w:tcBorders>
            <w:shd w:val="clear" w:color="auto" w:fill="auto"/>
          </w:tcPr>
          <w:p w14:paraId="56D3BC47" w14:textId="75588F53" w:rsidR="000851AD" w:rsidRDefault="004A39ED" w:rsidP="002C6B78">
            <w:pPr>
              <w:rPr>
                <w:rFonts w:ascii="Arial" w:hAnsi="Arial" w:cs="Arial"/>
                <w:color w:val="0000FF"/>
              </w:rPr>
            </w:pPr>
            <w:r>
              <w:rPr>
                <w:rFonts w:ascii="Arial" w:hAnsi="Arial" w:cs="Arial"/>
                <w:color w:val="0000FF"/>
              </w:rPr>
              <w:t>Pramod Kumar Sah</w:t>
            </w:r>
          </w:p>
        </w:tc>
        <w:tc>
          <w:tcPr>
            <w:tcW w:w="1047" w:type="pct"/>
            <w:tcBorders>
              <w:top w:val="single" w:sz="4" w:space="0" w:color="000000"/>
              <w:left w:val="single" w:sz="4" w:space="0" w:color="000000"/>
              <w:bottom w:val="single" w:sz="4" w:space="0" w:color="000000"/>
            </w:tcBorders>
            <w:shd w:val="clear" w:color="auto" w:fill="auto"/>
          </w:tcPr>
          <w:p w14:paraId="13EAC12B" w14:textId="066920A8" w:rsidR="000851AD" w:rsidRDefault="004A39ED" w:rsidP="002C6B78">
            <w:pPr>
              <w:snapToGrid w:val="0"/>
              <w:ind w:left="60"/>
              <w:rPr>
                <w:rFonts w:ascii="Arial" w:hAnsi="Arial" w:cs="Arial"/>
                <w:color w:val="0000FF"/>
              </w:rPr>
            </w:pPr>
            <w:r>
              <w:rPr>
                <w:rFonts w:ascii="Arial" w:hAnsi="Arial" w:cs="Arial"/>
                <w:color w:val="0000FF"/>
              </w:rPr>
              <w:t>MOUD DLPIU</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30014C23" w14:textId="62404D7B" w:rsidR="000851AD" w:rsidRDefault="004A39ED" w:rsidP="002C6B78">
            <w:pPr>
              <w:snapToGrid w:val="0"/>
              <w:ind w:left="60"/>
              <w:rPr>
                <w:rFonts w:ascii="Arial" w:hAnsi="Arial" w:cs="Arial"/>
                <w:color w:val="0000FF"/>
              </w:rPr>
            </w:pPr>
            <w:r>
              <w:rPr>
                <w:rFonts w:ascii="Arial" w:hAnsi="Arial" w:cs="Arial"/>
                <w:color w:val="0000FF"/>
              </w:rPr>
              <w:t>9854045341</w:t>
            </w:r>
          </w:p>
        </w:tc>
        <w:tc>
          <w:tcPr>
            <w:tcW w:w="1767" w:type="pct"/>
            <w:tcBorders>
              <w:top w:val="single" w:sz="4" w:space="0" w:color="000000"/>
              <w:left w:val="single" w:sz="4" w:space="0" w:color="000000"/>
              <w:bottom w:val="single" w:sz="4" w:space="0" w:color="000000"/>
              <w:right w:val="single" w:sz="4" w:space="0" w:color="000000"/>
            </w:tcBorders>
          </w:tcPr>
          <w:p w14:paraId="3CD2B96D" w14:textId="149831EB" w:rsidR="000851AD" w:rsidRDefault="004A39ED" w:rsidP="002C6B78">
            <w:pPr>
              <w:snapToGrid w:val="0"/>
              <w:ind w:left="60"/>
              <w:rPr>
                <w:rFonts w:ascii="Arial" w:hAnsi="Arial" w:cs="Arial"/>
                <w:color w:val="0000FF"/>
              </w:rPr>
            </w:pPr>
            <w:hyperlink r:id="rId18" w:history="1">
              <w:r w:rsidRPr="00B12564">
                <w:rPr>
                  <w:rStyle w:val="Hyperlink"/>
                  <w:rFonts w:ascii="Arial" w:hAnsi="Arial" w:cs="Arial"/>
                  <w:sz w:val="20"/>
                </w:rPr>
                <w:t>pramodsah88@gmail.com</w:t>
              </w:r>
            </w:hyperlink>
          </w:p>
        </w:tc>
      </w:tr>
      <w:tr w:rsidR="00805ABC" w14:paraId="3CDBBA7A" w14:textId="77777777" w:rsidTr="004A39ED">
        <w:tc>
          <w:tcPr>
            <w:tcW w:w="1277" w:type="pct"/>
            <w:tcBorders>
              <w:top w:val="single" w:sz="4" w:space="0" w:color="000000"/>
              <w:left w:val="single" w:sz="4" w:space="0" w:color="000000"/>
              <w:bottom w:val="single" w:sz="4" w:space="0" w:color="000000"/>
            </w:tcBorders>
            <w:shd w:val="clear" w:color="auto" w:fill="auto"/>
          </w:tcPr>
          <w:p w14:paraId="7E38C1B0" w14:textId="399E56C3" w:rsidR="00805ABC" w:rsidRDefault="004A39ED" w:rsidP="002C6B78">
            <w:pPr>
              <w:rPr>
                <w:rFonts w:ascii="Arial" w:hAnsi="Arial" w:cs="Arial"/>
                <w:color w:val="0000FF"/>
              </w:rPr>
            </w:pPr>
            <w:r>
              <w:rPr>
                <w:rFonts w:ascii="Arial" w:hAnsi="Arial" w:cs="Arial"/>
                <w:color w:val="0000FF"/>
              </w:rPr>
              <w:t>Sagar Acharya</w:t>
            </w:r>
          </w:p>
        </w:tc>
        <w:tc>
          <w:tcPr>
            <w:tcW w:w="1047" w:type="pct"/>
            <w:tcBorders>
              <w:top w:val="single" w:sz="4" w:space="0" w:color="000000"/>
              <w:left w:val="single" w:sz="4" w:space="0" w:color="000000"/>
              <w:bottom w:val="single" w:sz="4" w:space="0" w:color="000000"/>
            </w:tcBorders>
            <w:shd w:val="clear" w:color="auto" w:fill="auto"/>
          </w:tcPr>
          <w:p w14:paraId="626B8A2D" w14:textId="39963D53" w:rsidR="00805ABC" w:rsidRDefault="004A39ED" w:rsidP="002C6B78">
            <w:pPr>
              <w:snapToGrid w:val="0"/>
              <w:ind w:left="60"/>
              <w:rPr>
                <w:rFonts w:ascii="Arial" w:hAnsi="Arial" w:cs="Arial"/>
                <w:color w:val="0000FF"/>
              </w:rPr>
            </w:pPr>
            <w:r>
              <w:rPr>
                <w:rFonts w:ascii="Arial" w:hAnsi="Arial" w:cs="Arial"/>
                <w:color w:val="0000FF"/>
              </w:rPr>
              <w:t>NRA</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52A0C952" w14:textId="1E82F026" w:rsidR="00805ABC" w:rsidRDefault="004A39ED" w:rsidP="002C6B78">
            <w:pPr>
              <w:snapToGrid w:val="0"/>
              <w:ind w:left="60"/>
              <w:rPr>
                <w:rFonts w:ascii="Arial" w:hAnsi="Arial" w:cs="Arial"/>
                <w:color w:val="0000FF"/>
              </w:rPr>
            </w:pPr>
            <w:r>
              <w:rPr>
                <w:rFonts w:ascii="Arial" w:hAnsi="Arial" w:cs="Arial"/>
                <w:color w:val="0000FF"/>
              </w:rPr>
              <w:t>9854045832</w:t>
            </w:r>
          </w:p>
        </w:tc>
        <w:tc>
          <w:tcPr>
            <w:tcW w:w="1767" w:type="pct"/>
            <w:tcBorders>
              <w:top w:val="single" w:sz="4" w:space="0" w:color="000000"/>
              <w:left w:val="single" w:sz="4" w:space="0" w:color="000000"/>
              <w:bottom w:val="single" w:sz="4" w:space="0" w:color="000000"/>
              <w:right w:val="single" w:sz="4" w:space="0" w:color="000000"/>
            </w:tcBorders>
          </w:tcPr>
          <w:p w14:paraId="7D583AFB" w14:textId="579AB1E4" w:rsidR="00805ABC" w:rsidRDefault="004A39ED" w:rsidP="002C6B78">
            <w:pPr>
              <w:snapToGrid w:val="0"/>
              <w:ind w:left="60"/>
              <w:rPr>
                <w:rFonts w:ascii="Arial" w:hAnsi="Arial" w:cs="Arial"/>
                <w:color w:val="0000FF"/>
              </w:rPr>
            </w:pPr>
            <w:r>
              <w:rPr>
                <w:rFonts w:ascii="Arial" w:hAnsi="Arial" w:cs="Arial"/>
                <w:color w:val="0000FF"/>
              </w:rPr>
              <w:t>mrsagaracharya@gmail.com</w:t>
            </w:r>
          </w:p>
        </w:tc>
      </w:tr>
      <w:tr w:rsidR="0094612B" w14:paraId="4D08A283" w14:textId="77777777" w:rsidTr="004A39ED">
        <w:tc>
          <w:tcPr>
            <w:tcW w:w="1277" w:type="pct"/>
            <w:tcBorders>
              <w:top w:val="single" w:sz="4" w:space="0" w:color="000000"/>
              <w:left w:val="single" w:sz="4" w:space="0" w:color="000000"/>
              <w:bottom w:val="single" w:sz="4" w:space="0" w:color="000000"/>
            </w:tcBorders>
            <w:shd w:val="clear" w:color="auto" w:fill="auto"/>
          </w:tcPr>
          <w:p w14:paraId="50A15F7F" w14:textId="0E315717" w:rsidR="0094612B" w:rsidRDefault="0094612B" w:rsidP="002C6B78">
            <w:pPr>
              <w:rPr>
                <w:rFonts w:ascii="Arial" w:hAnsi="Arial" w:cs="Arial"/>
                <w:color w:val="0000FF"/>
              </w:rPr>
            </w:pPr>
            <w:r>
              <w:rPr>
                <w:rFonts w:ascii="Arial" w:hAnsi="Arial" w:cs="Arial"/>
                <w:color w:val="0000FF"/>
              </w:rPr>
              <w:t>Binod Kalauni</w:t>
            </w:r>
          </w:p>
        </w:tc>
        <w:tc>
          <w:tcPr>
            <w:tcW w:w="1047" w:type="pct"/>
            <w:tcBorders>
              <w:top w:val="single" w:sz="4" w:space="0" w:color="000000"/>
              <w:left w:val="single" w:sz="4" w:space="0" w:color="000000"/>
              <w:bottom w:val="single" w:sz="4" w:space="0" w:color="000000"/>
            </w:tcBorders>
            <w:shd w:val="clear" w:color="auto" w:fill="auto"/>
          </w:tcPr>
          <w:p w14:paraId="59D975FC" w14:textId="15E6BA3E" w:rsidR="0094612B" w:rsidRDefault="0094612B" w:rsidP="002C6B78">
            <w:pPr>
              <w:snapToGrid w:val="0"/>
              <w:ind w:left="60"/>
              <w:rPr>
                <w:rFonts w:ascii="Arial" w:hAnsi="Arial" w:cs="Arial"/>
                <w:b/>
                <w:color w:val="0000FF"/>
              </w:rPr>
            </w:pPr>
            <w:r>
              <w:rPr>
                <w:rFonts w:ascii="Arial" w:hAnsi="Arial" w:cs="Arial"/>
                <w:b/>
                <w:color w:val="0000FF"/>
              </w:rPr>
              <w:t>HRRP</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06901F24" w14:textId="4F83886E" w:rsidR="0094612B" w:rsidRDefault="0094612B" w:rsidP="002C6B78">
            <w:pPr>
              <w:snapToGrid w:val="0"/>
              <w:ind w:left="60"/>
              <w:rPr>
                <w:rFonts w:ascii="Arial" w:hAnsi="Arial" w:cs="Arial"/>
                <w:color w:val="0000FF"/>
              </w:rPr>
            </w:pPr>
            <w:r>
              <w:rPr>
                <w:rFonts w:ascii="Arial" w:hAnsi="Arial" w:cs="Arial"/>
                <w:color w:val="0000FF"/>
              </w:rPr>
              <w:t>9849450334</w:t>
            </w:r>
          </w:p>
        </w:tc>
        <w:tc>
          <w:tcPr>
            <w:tcW w:w="1767" w:type="pct"/>
            <w:tcBorders>
              <w:top w:val="single" w:sz="4" w:space="0" w:color="000000"/>
              <w:left w:val="single" w:sz="4" w:space="0" w:color="000000"/>
              <w:bottom w:val="single" w:sz="4" w:space="0" w:color="000000"/>
              <w:right w:val="single" w:sz="4" w:space="0" w:color="000000"/>
            </w:tcBorders>
          </w:tcPr>
          <w:p w14:paraId="62074C57" w14:textId="23DFEB94" w:rsidR="0094612B" w:rsidRDefault="00AF18A5" w:rsidP="002C6B78">
            <w:pPr>
              <w:snapToGrid w:val="0"/>
              <w:ind w:left="60"/>
              <w:rPr>
                <w:rFonts w:ascii="Arial" w:hAnsi="Arial" w:cs="Arial"/>
                <w:color w:val="0000FF"/>
              </w:rPr>
            </w:pPr>
            <w:hyperlink r:id="rId19" w:history="1">
              <w:r w:rsidRPr="00B12564">
                <w:rPr>
                  <w:rStyle w:val="Hyperlink"/>
                  <w:rFonts w:ascii="Arial" w:hAnsi="Arial" w:cs="Arial"/>
                  <w:sz w:val="20"/>
                </w:rPr>
                <w:t>techcord.dolakha@hrrpnepal.org</w:t>
              </w:r>
            </w:hyperlink>
          </w:p>
        </w:tc>
      </w:tr>
      <w:tr w:rsidR="0094612B" w14:paraId="77F6F013" w14:textId="77777777" w:rsidTr="004A39ED">
        <w:tc>
          <w:tcPr>
            <w:tcW w:w="1277" w:type="pct"/>
            <w:tcBorders>
              <w:top w:val="single" w:sz="4" w:space="0" w:color="000000"/>
              <w:left w:val="single" w:sz="4" w:space="0" w:color="000000"/>
              <w:bottom w:val="single" w:sz="4" w:space="0" w:color="000000"/>
            </w:tcBorders>
            <w:shd w:val="clear" w:color="auto" w:fill="auto"/>
          </w:tcPr>
          <w:p w14:paraId="2923F8A9" w14:textId="43A8F908" w:rsidR="0094612B" w:rsidRDefault="0094612B" w:rsidP="002C6B78">
            <w:pPr>
              <w:rPr>
                <w:rFonts w:ascii="Arial" w:hAnsi="Arial" w:cs="Arial"/>
                <w:color w:val="0000FF"/>
              </w:rPr>
            </w:pPr>
            <w:r>
              <w:rPr>
                <w:rFonts w:ascii="Arial" w:hAnsi="Arial" w:cs="Arial"/>
                <w:color w:val="0000FF"/>
              </w:rPr>
              <w:t>Ravi Pajiyar</w:t>
            </w:r>
          </w:p>
        </w:tc>
        <w:tc>
          <w:tcPr>
            <w:tcW w:w="1047" w:type="pct"/>
            <w:tcBorders>
              <w:top w:val="single" w:sz="4" w:space="0" w:color="000000"/>
              <w:left w:val="single" w:sz="4" w:space="0" w:color="000000"/>
              <w:bottom w:val="single" w:sz="4" w:space="0" w:color="000000"/>
            </w:tcBorders>
            <w:shd w:val="clear" w:color="auto" w:fill="auto"/>
          </w:tcPr>
          <w:p w14:paraId="64073D37" w14:textId="44668544" w:rsidR="0094612B" w:rsidRDefault="0094612B" w:rsidP="002C6B78">
            <w:pPr>
              <w:snapToGrid w:val="0"/>
              <w:ind w:left="60"/>
              <w:rPr>
                <w:rFonts w:ascii="Arial" w:hAnsi="Arial" w:cs="Arial"/>
                <w:b/>
                <w:color w:val="0000FF"/>
              </w:rPr>
            </w:pPr>
            <w:r>
              <w:rPr>
                <w:rFonts w:ascii="Arial" w:hAnsi="Arial" w:cs="Arial"/>
                <w:b/>
                <w:color w:val="0000FF"/>
              </w:rPr>
              <w:t>HRRP</w:t>
            </w:r>
          </w:p>
        </w:tc>
        <w:tc>
          <w:tcPr>
            <w:tcW w:w="909" w:type="pct"/>
            <w:tcBorders>
              <w:top w:val="single" w:sz="4" w:space="0" w:color="000000"/>
              <w:left w:val="single" w:sz="4" w:space="0" w:color="000000"/>
              <w:bottom w:val="single" w:sz="4" w:space="0" w:color="000000"/>
              <w:right w:val="single" w:sz="4" w:space="0" w:color="000000"/>
            </w:tcBorders>
            <w:shd w:val="clear" w:color="auto" w:fill="auto"/>
          </w:tcPr>
          <w:p w14:paraId="04C44E4F" w14:textId="2C1367FB" w:rsidR="0094612B" w:rsidRDefault="0094612B" w:rsidP="002C6B78">
            <w:pPr>
              <w:snapToGrid w:val="0"/>
              <w:ind w:left="60"/>
              <w:rPr>
                <w:rFonts w:ascii="Arial" w:hAnsi="Arial" w:cs="Arial"/>
                <w:color w:val="0000FF"/>
              </w:rPr>
            </w:pPr>
            <w:r>
              <w:rPr>
                <w:rFonts w:ascii="Arial" w:hAnsi="Arial" w:cs="Arial"/>
                <w:color w:val="0000FF"/>
              </w:rPr>
              <w:t>9849829112</w:t>
            </w:r>
          </w:p>
        </w:tc>
        <w:tc>
          <w:tcPr>
            <w:tcW w:w="1767" w:type="pct"/>
            <w:tcBorders>
              <w:top w:val="single" w:sz="4" w:space="0" w:color="000000"/>
              <w:left w:val="single" w:sz="4" w:space="0" w:color="000000"/>
              <w:bottom w:val="single" w:sz="4" w:space="0" w:color="000000"/>
              <w:right w:val="single" w:sz="4" w:space="0" w:color="000000"/>
            </w:tcBorders>
          </w:tcPr>
          <w:p w14:paraId="79FCF2AE" w14:textId="7F88DFB2" w:rsidR="0094612B" w:rsidRDefault="0094612B" w:rsidP="002C6B78">
            <w:pPr>
              <w:snapToGrid w:val="0"/>
              <w:ind w:left="60"/>
              <w:rPr>
                <w:rFonts w:ascii="Arial" w:hAnsi="Arial" w:cs="Arial"/>
                <w:color w:val="0000FF"/>
              </w:rPr>
            </w:pPr>
            <w:r>
              <w:rPr>
                <w:rFonts w:ascii="Arial" w:hAnsi="Arial" w:cs="Arial"/>
                <w:color w:val="0000FF"/>
              </w:rPr>
              <w:t>ravi@hrrpnepal.org</w:t>
            </w:r>
          </w:p>
        </w:tc>
      </w:tr>
    </w:tbl>
    <w:p w14:paraId="283766D6" w14:textId="77777777" w:rsidR="007211E7" w:rsidRDefault="007211E7"/>
    <w:sectPr w:rsidR="007211E7">
      <w:headerReference w:type="default" r:id="rId20"/>
      <w:footerReference w:type="default" r:id="rId21"/>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583594" w14:textId="77777777" w:rsidR="00D449EB" w:rsidRDefault="00D449EB">
      <w:r>
        <w:separator/>
      </w:r>
    </w:p>
  </w:endnote>
  <w:endnote w:type="continuationSeparator" w:id="0">
    <w:p w14:paraId="4729E75D" w14:textId="77777777" w:rsidR="00D449EB" w:rsidRDefault="00D44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F70867" w14:textId="2FC3DED3" w:rsidR="00AF18A5" w:rsidRDefault="00AF18A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rPr>
      <mc:AlternateContent>
        <mc:Choice Requires="wps">
          <w:drawing>
            <wp:anchor distT="0" distB="0" distL="114300" distR="114300" simplePos="0" relativeHeight="251657728" behindDoc="0" locked="0" layoutInCell="1" allowOverlap="1" wp14:anchorId="3C71D887" wp14:editId="3EBFE94E">
              <wp:simplePos x="0" y="0"/>
              <wp:positionH relativeFrom="column">
                <wp:posOffset>1993900</wp:posOffset>
              </wp:positionH>
              <wp:positionV relativeFrom="paragraph">
                <wp:posOffset>288290</wp:posOffset>
              </wp:positionV>
              <wp:extent cx="4041775" cy="281940"/>
              <wp:effectExtent l="0" t="0" r="15875" b="381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AF18A5" w:rsidRPr="002D2CE4" w:rsidRDefault="00AF18A5"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Jwagal, Lalitpur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77777777" w:rsidR="00AF18A5" w:rsidRPr="002D2CE4" w:rsidRDefault="00AF18A5"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" filled="f" stroked="f">
              <v:textbox inset="0,0,0,0">
                <w:txbxContent>
                  <w:p w14:paraId="0556B632" w14:textId="77777777" w:rsidR="00AF18A5" w:rsidRPr="002D2CE4" w:rsidRDefault="00AF18A5"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Jwagal,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77777777" w:rsidR="00AF18A5" w:rsidRPr="002D2CE4" w:rsidRDefault="00AF18A5"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Pr>
        <w:rFonts w:ascii="Arial" w:hAnsi="Arial" w:cs="Arial"/>
        <w:b/>
        <w:sz w:val="18"/>
        <w:szCs w:val="18"/>
      </w:rPr>
      <w:t>HRRP District Coordination Meeting:</w:t>
    </w:r>
    <w:r>
      <w:rPr>
        <w:rFonts w:ascii="Arial" w:hAnsi="Arial" w:cs="Arial"/>
        <w:sz w:val="18"/>
        <w:szCs w:val="18"/>
      </w:rPr>
      <w:t xml:space="preserve"> 07/12/2017</w:t>
    </w:r>
    <w:r>
      <w:rPr>
        <w:rFonts w:ascii="Arial" w:hAnsi="Arial" w:cs="Arial"/>
        <w:b/>
        <w:sz w:val="18"/>
        <w:szCs w:val="18"/>
      </w:rPr>
      <w:tab/>
    </w:r>
    <w:r>
      <w:rPr>
        <w:rFonts w:ascii="Arial" w:hAnsi="Arial" w:cs="Arial"/>
        <w:b/>
        <w:sz w:val="18"/>
        <w:szCs w:val="18"/>
      </w:rPr>
      <w:tab/>
    </w:r>
  </w:p>
  <w:p w14:paraId="130A21FA" w14:textId="77777777" w:rsidR="00AF18A5" w:rsidRDefault="00AF18A5"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7BD11D" w14:textId="77777777" w:rsidR="00D449EB" w:rsidRDefault="00D449EB">
      <w:r>
        <w:separator/>
      </w:r>
    </w:p>
  </w:footnote>
  <w:footnote w:type="continuationSeparator" w:id="0">
    <w:p w14:paraId="3278F802" w14:textId="77777777" w:rsidR="00D449EB" w:rsidRDefault="00D44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7546"/>
      <w:gridCol w:w="2030"/>
    </w:tblGrid>
    <w:tr w:rsidR="00AF18A5" w14:paraId="16A2C521" w14:textId="77777777">
      <w:tc>
        <w:tcPr>
          <w:tcW w:w="7546" w:type="dxa"/>
          <w:tcBorders>
            <w:bottom w:val="double" w:sz="20" w:space="0" w:color="000000"/>
          </w:tcBorders>
          <w:shd w:val="clear" w:color="auto" w:fill="auto"/>
          <w:vAlign w:val="bottom"/>
        </w:tcPr>
        <w:p w14:paraId="0436B639" w14:textId="406DB8D8" w:rsidR="00AF18A5" w:rsidRPr="002D2CE4" w:rsidRDefault="00AF18A5">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4C58FA47" w:rsidR="00AF18A5" w:rsidRDefault="00AF18A5">
          <w:pPr>
            <w:pStyle w:val="Header"/>
            <w:jc w:val="right"/>
            <w:rPr>
              <w:rFonts w:ascii="Arial" w:hAnsi="Arial" w:cs="Arial"/>
            </w:rPr>
          </w:pPr>
          <w:r>
            <w:rPr>
              <w:noProof/>
            </w:rPr>
            <w:drawing>
              <wp:anchor distT="0" distB="0" distL="114300" distR="114300" simplePos="0" relativeHeight="251659776" behindDoc="0" locked="0" layoutInCell="1" allowOverlap="1" wp14:anchorId="04E7223A" wp14:editId="19E0120D">
                <wp:simplePos x="0" y="0"/>
                <wp:positionH relativeFrom="margin">
                  <wp:posOffset>-13335</wp:posOffset>
                </wp:positionH>
                <wp:positionV relativeFrom="margin">
                  <wp:posOffset>-114300</wp:posOffset>
                </wp:positionV>
                <wp:extent cx="1181100" cy="483235"/>
                <wp:effectExtent l="0" t="0" r="0" b="0"/>
                <wp:wrapSquare wrapText="bothSides"/>
                <wp:docPr id="1" name="Picture 1" descr="C:\Users\skennedy\AppData\Local\Microsoft\Windows\INetCacheContent.Word\HRRP_Logo_HRRP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ennedy\AppData\Local\Microsoft\Windows\INetCacheContent.Word\HRRP_Logo_HRRPBl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D7135B6" w14:textId="77777777" w:rsidR="00AF18A5" w:rsidRDefault="00AF1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ED3565A"/>
    <w:multiLevelType w:val="hybridMultilevel"/>
    <w:tmpl w:val="FDDA2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E0D30"/>
    <w:multiLevelType w:val="multilevel"/>
    <w:tmpl w:val="56CEA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418C4"/>
    <w:multiLevelType w:val="hybridMultilevel"/>
    <w:tmpl w:val="7554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360E24"/>
    <w:multiLevelType w:val="hybridMultilevel"/>
    <w:tmpl w:val="E7A0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C56137"/>
    <w:multiLevelType w:val="hybridMultilevel"/>
    <w:tmpl w:val="90FC7F4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9"/>
  </w:num>
  <w:num w:numId="6">
    <w:abstractNumId w:val="4"/>
  </w:num>
  <w:num w:numId="7">
    <w:abstractNumId w:val="6"/>
  </w:num>
  <w:num w:numId="8">
    <w:abstractNumId w:val="8"/>
  </w:num>
  <w:num w:numId="9">
    <w:abstractNumId w:val="7"/>
  </w:num>
  <w:num w:numId="10">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836"/>
    <w:rsid w:val="00010923"/>
    <w:rsid w:val="000456AD"/>
    <w:rsid w:val="00060262"/>
    <w:rsid w:val="000851AD"/>
    <w:rsid w:val="00086B03"/>
    <w:rsid w:val="000E7795"/>
    <w:rsid w:val="00137E8B"/>
    <w:rsid w:val="00172283"/>
    <w:rsid w:val="00180B07"/>
    <w:rsid w:val="00190D79"/>
    <w:rsid w:val="00200144"/>
    <w:rsid w:val="00202775"/>
    <w:rsid w:val="00226786"/>
    <w:rsid w:val="002536F1"/>
    <w:rsid w:val="00272F2A"/>
    <w:rsid w:val="00294459"/>
    <w:rsid w:val="00294867"/>
    <w:rsid w:val="002C6B78"/>
    <w:rsid w:val="002D1DBD"/>
    <w:rsid w:val="002D2CE4"/>
    <w:rsid w:val="002D7FFD"/>
    <w:rsid w:val="002E6AD1"/>
    <w:rsid w:val="002F474A"/>
    <w:rsid w:val="0031137B"/>
    <w:rsid w:val="00314A88"/>
    <w:rsid w:val="003827AF"/>
    <w:rsid w:val="00382FB6"/>
    <w:rsid w:val="00386ADC"/>
    <w:rsid w:val="003B024D"/>
    <w:rsid w:val="003E682A"/>
    <w:rsid w:val="004133BD"/>
    <w:rsid w:val="00420E8D"/>
    <w:rsid w:val="0046258E"/>
    <w:rsid w:val="00463134"/>
    <w:rsid w:val="004749DD"/>
    <w:rsid w:val="004A06F2"/>
    <w:rsid w:val="004A39ED"/>
    <w:rsid w:val="004A4BF7"/>
    <w:rsid w:val="004B59AA"/>
    <w:rsid w:val="004C7317"/>
    <w:rsid w:val="00515741"/>
    <w:rsid w:val="005F1EA2"/>
    <w:rsid w:val="00604836"/>
    <w:rsid w:val="006421AD"/>
    <w:rsid w:val="00681A2A"/>
    <w:rsid w:val="006D6B5A"/>
    <w:rsid w:val="006F7A35"/>
    <w:rsid w:val="007211E7"/>
    <w:rsid w:val="00731D43"/>
    <w:rsid w:val="0073428B"/>
    <w:rsid w:val="00737131"/>
    <w:rsid w:val="00743455"/>
    <w:rsid w:val="007642EF"/>
    <w:rsid w:val="00765FB5"/>
    <w:rsid w:val="007F31A4"/>
    <w:rsid w:val="00805ABC"/>
    <w:rsid w:val="008116D8"/>
    <w:rsid w:val="008A40A9"/>
    <w:rsid w:val="008B4907"/>
    <w:rsid w:val="008D51A8"/>
    <w:rsid w:val="008E23F9"/>
    <w:rsid w:val="00907477"/>
    <w:rsid w:val="0094612B"/>
    <w:rsid w:val="009466A8"/>
    <w:rsid w:val="009543A9"/>
    <w:rsid w:val="00962B2F"/>
    <w:rsid w:val="00964C1E"/>
    <w:rsid w:val="00984017"/>
    <w:rsid w:val="009A5C0F"/>
    <w:rsid w:val="009C636F"/>
    <w:rsid w:val="009D3F9E"/>
    <w:rsid w:val="009E044D"/>
    <w:rsid w:val="009F761F"/>
    <w:rsid w:val="00A02E5E"/>
    <w:rsid w:val="00A46DD5"/>
    <w:rsid w:val="00A87F26"/>
    <w:rsid w:val="00AB1D6D"/>
    <w:rsid w:val="00AB77B5"/>
    <w:rsid w:val="00AC28BA"/>
    <w:rsid w:val="00AC5D6F"/>
    <w:rsid w:val="00AC6E8C"/>
    <w:rsid w:val="00AD4550"/>
    <w:rsid w:val="00AF18A5"/>
    <w:rsid w:val="00B2176A"/>
    <w:rsid w:val="00B310F0"/>
    <w:rsid w:val="00B329EC"/>
    <w:rsid w:val="00B36575"/>
    <w:rsid w:val="00B47733"/>
    <w:rsid w:val="00B5648D"/>
    <w:rsid w:val="00B734F0"/>
    <w:rsid w:val="00BD1D01"/>
    <w:rsid w:val="00BD512E"/>
    <w:rsid w:val="00C346F0"/>
    <w:rsid w:val="00C54052"/>
    <w:rsid w:val="00C55999"/>
    <w:rsid w:val="00C7691B"/>
    <w:rsid w:val="00C979A7"/>
    <w:rsid w:val="00CE2197"/>
    <w:rsid w:val="00CE2436"/>
    <w:rsid w:val="00CE56B7"/>
    <w:rsid w:val="00D15E7F"/>
    <w:rsid w:val="00D1791B"/>
    <w:rsid w:val="00D34CFB"/>
    <w:rsid w:val="00D435DC"/>
    <w:rsid w:val="00D449EB"/>
    <w:rsid w:val="00D5323D"/>
    <w:rsid w:val="00D60328"/>
    <w:rsid w:val="00D61CF8"/>
    <w:rsid w:val="00DB49F6"/>
    <w:rsid w:val="00DE5A7C"/>
    <w:rsid w:val="00DF3FFF"/>
    <w:rsid w:val="00E03DFB"/>
    <w:rsid w:val="00E21CA6"/>
    <w:rsid w:val="00E4596A"/>
    <w:rsid w:val="00E561CA"/>
    <w:rsid w:val="00E63A10"/>
    <w:rsid w:val="00EE7033"/>
    <w:rsid w:val="00EF0566"/>
    <w:rsid w:val="00EF770F"/>
    <w:rsid w:val="00F0616C"/>
    <w:rsid w:val="00F26B0F"/>
    <w:rsid w:val="00F435A5"/>
    <w:rsid w:val="00F53B5A"/>
    <w:rsid w:val="00F966EB"/>
    <w:rsid w:val="00FA5270"/>
    <w:rsid w:val="00FC7AFC"/>
    <w:rsid w:val="00FE0930"/>
    <w:rsid w:val="00FF304F"/>
    <w:rsid w:val="00FF385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docId w15:val="{A28A30BF-DC9B-45EA-B345-26AFA225D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72"/>
    <w:qFormat/>
    <w:rsid w:val="00EF770F"/>
    <w:pPr>
      <w:ind w:left="720"/>
      <w:contextualSpacing/>
    </w:pPr>
  </w:style>
  <w:style w:type="character" w:styleId="UnresolvedMention">
    <w:name w:val="Unresolved Mention"/>
    <w:basedOn w:val="DefaultParagraphFont"/>
    <w:uiPriority w:val="99"/>
    <w:semiHidden/>
    <w:unhideWhenUsed/>
    <w:rsid w:val="00E03DF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5876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c.cbrsp.huradec@gmail.com" TargetMode="External"/><Relationship Id="rId13" Type="http://schemas.openxmlformats.org/officeDocument/2006/relationships/hyperlink" Target="mailto:apaudel@nset.org.np" TargetMode="External"/><Relationship Id="rId18" Type="http://schemas.openxmlformats.org/officeDocument/2006/relationships/hyperlink" Target="mailto:pramodsah88@gmail.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taprajjoshi@yahoo.com" TargetMode="External"/><Relationship Id="rId12" Type="http://schemas.openxmlformats.org/officeDocument/2006/relationships/hyperlink" Target="mailto:skopila2014@gmail.com" TargetMode="External"/><Relationship Id="rId17" Type="http://schemas.openxmlformats.org/officeDocument/2006/relationships/hyperlink" Target="mailto:mouddlpiu.dolakha@gmail.com" TargetMode="External"/><Relationship Id="rId2" Type="http://schemas.openxmlformats.org/officeDocument/2006/relationships/styles" Target="styles.xml"/><Relationship Id="rId16" Type="http://schemas.openxmlformats.org/officeDocument/2006/relationships/hyperlink" Target="mailto:dhungeluttam123@gmail.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udipnepal515@gmail.com" TargetMode="External"/><Relationship Id="rId5" Type="http://schemas.openxmlformats.org/officeDocument/2006/relationships/footnotes" Target="footnotes.xml"/><Relationship Id="rId15" Type="http://schemas.openxmlformats.org/officeDocument/2006/relationships/hyperlink" Target="mailto:bikramdeo555@gmail.com" TargetMode="External"/><Relationship Id="rId23" Type="http://schemas.openxmlformats.org/officeDocument/2006/relationships/theme" Target="theme/theme1.xml"/><Relationship Id="rId10" Type="http://schemas.openxmlformats.org/officeDocument/2006/relationships/hyperlink" Target="mailto:dolakha.deeu@gmail.com" TargetMode="External"/><Relationship Id="rId19" Type="http://schemas.openxmlformats.org/officeDocument/2006/relationships/hyperlink" Target="mailto:techcord.dolakha@hrrpnepal.org" TargetMode="External"/><Relationship Id="rId4" Type="http://schemas.openxmlformats.org/officeDocument/2006/relationships/webSettings" Target="webSettings.xml"/><Relationship Id="rId9" Type="http://schemas.openxmlformats.org/officeDocument/2006/relationships/hyperlink" Target="mailto:nischal1022@gmail.com" TargetMode="External"/><Relationship Id="rId14" Type="http://schemas.openxmlformats.org/officeDocument/2006/relationships/hyperlink" Target="mailto:janakjosie@gmail.com"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4033</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cp:lastModifiedBy>Phuyal, Roshan</cp:lastModifiedBy>
  <cp:revision>5</cp:revision>
  <cp:lastPrinted>2006-06-01T10:15:00Z</cp:lastPrinted>
  <dcterms:created xsi:type="dcterms:W3CDTF">2017-11-22T05:29:00Z</dcterms:created>
  <dcterms:modified xsi:type="dcterms:W3CDTF">2017-11-22T07:43:00Z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