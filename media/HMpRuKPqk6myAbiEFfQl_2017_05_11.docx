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86" w:type="dxa"/>
        <w:tblInd w:w="-5" w:type="dxa"/>
        <w:tblLayout w:type="fixed"/>
        <w:tblLook w:val="0000" w:firstRow="0" w:lastRow="0" w:firstColumn="0" w:lastColumn="0" w:noHBand="0" w:noVBand="0"/>
      </w:tblPr>
      <w:tblGrid>
        <w:gridCol w:w="2337"/>
        <w:gridCol w:w="7249"/>
      </w:tblGrid>
      <w:tr w:rsidR="00D34CFB" w14:paraId="3B851BE7" w14:textId="77777777" w:rsidTr="002D2CE4">
        <w:tc>
          <w:tcPr>
            <w:tcW w:w="2337" w:type="dxa"/>
            <w:tcBorders>
              <w:top w:val="single" w:sz="4" w:space="0" w:color="000000"/>
              <w:left w:val="single" w:sz="4" w:space="0" w:color="000000"/>
              <w:bottom w:val="single" w:sz="4" w:space="0" w:color="000000"/>
            </w:tcBorders>
            <w:shd w:val="clear" w:color="auto" w:fill="D9D9D9"/>
          </w:tcPr>
          <w:p w14:paraId="3FE794ED" w14:textId="77777777" w:rsidR="00D34CFB" w:rsidRDefault="00D34CFB">
            <w:pPr>
              <w:pStyle w:val="MinutesHeading1"/>
              <w:rPr>
                <w:rFonts w:ascii="Arial" w:hAnsi="Arial" w:cs="Arial"/>
                <w:i/>
                <w:iCs/>
                <w:color w:val="0000FF"/>
              </w:rPr>
            </w:pPr>
            <w:r>
              <w:rPr>
                <w:rFonts w:cs="Arial"/>
              </w:rPr>
              <w:t>Program/Area:</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324927B5" w14:textId="044AD752" w:rsidR="00D34CFB" w:rsidRDefault="007C416D">
            <w:r>
              <w:rPr>
                <w:rFonts w:ascii="Arial" w:hAnsi="Arial" w:cs="Arial"/>
                <w:i/>
                <w:iCs/>
                <w:color w:val="0000FF"/>
              </w:rPr>
              <w:t>HRRP District Coordination meeting</w:t>
            </w:r>
          </w:p>
        </w:tc>
      </w:tr>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720A901A" w:rsidR="00D34CFB" w:rsidRDefault="007C416D">
            <w:r>
              <w:rPr>
                <w:rFonts w:ascii="Arial" w:hAnsi="Arial" w:cs="Arial"/>
                <w:i/>
                <w:iCs/>
                <w:color w:val="0000FF"/>
              </w:rPr>
              <w:t>To increase coordination in the housing reconstruction and recovery sector of Makwanpur</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112B8EE4" w:rsidR="00D34CFB" w:rsidRDefault="007C416D">
            <w:r>
              <w:t>31</w:t>
            </w:r>
            <w:r w:rsidR="00ED5B20">
              <w:t>/003/2017</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352BE53B" w:rsidR="00D34CFB" w:rsidRDefault="007C416D">
            <w:r>
              <w:rPr>
                <w:rFonts w:ascii="Arial" w:hAnsi="Arial" w:cs="Arial"/>
                <w:i/>
                <w:iCs/>
                <w:color w:val="0000FF"/>
              </w:rPr>
              <w:t xml:space="preserve">8.00-11.00 AM </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4C833EE3" w:rsidR="00D34CFB" w:rsidRDefault="007C416D">
            <w:r>
              <w:rPr>
                <w:rFonts w:ascii="Arial" w:hAnsi="Arial" w:cs="Arial"/>
                <w:i/>
                <w:iCs/>
                <w:color w:val="0000FF"/>
              </w:rPr>
              <w:t>Plan International Nepal, Hetauda Field Office Meeting hall</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26BFEB46" w:rsidR="00D34CFB" w:rsidRDefault="007C416D">
            <w:proofErr w:type="spellStart"/>
            <w:r>
              <w:rPr>
                <w:rFonts w:ascii="Arial" w:hAnsi="Arial" w:cs="Arial"/>
                <w:i/>
                <w:iCs/>
                <w:color w:val="0000FF"/>
              </w:rPr>
              <w:t>Mr</w:t>
            </w:r>
            <w:proofErr w:type="spellEnd"/>
            <w:r>
              <w:rPr>
                <w:rFonts w:ascii="Arial" w:hAnsi="Arial" w:cs="Arial"/>
                <w:i/>
                <w:iCs/>
                <w:color w:val="0000FF"/>
              </w:rPr>
              <w:t xml:space="preserve"> </w:t>
            </w:r>
            <w:proofErr w:type="spellStart"/>
            <w:r>
              <w:rPr>
                <w:rFonts w:ascii="Arial" w:hAnsi="Arial" w:cs="Arial"/>
                <w:i/>
                <w:iCs/>
                <w:color w:val="0000FF"/>
              </w:rPr>
              <w:t>Puspa</w:t>
            </w:r>
            <w:proofErr w:type="spellEnd"/>
            <w:r>
              <w:rPr>
                <w:rFonts w:ascii="Arial" w:hAnsi="Arial" w:cs="Arial"/>
                <w:i/>
                <w:iCs/>
                <w:color w:val="0000FF"/>
              </w:rPr>
              <w:t xml:space="preserve"> </w:t>
            </w:r>
            <w:r w:rsidR="007362CD">
              <w:rPr>
                <w:rFonts w:ascii="Arial" w:hAnsi="Arial" w:cs="Arial"/>
                <w:i/>
                <w:iCs/>
                <w:color w:val="0000FF"/>
              </w:rPr>
              <w:t xml:space="preserve">Raj </w:t>
            </w:r>
            <w:r>
              <w:rPr>
                <w:rFonts w:ascii="Arial" w:hAnsi="Arial" w:cs="Arial"/>
                <w:i/>
                <w:iCs/>
                <w:color w:val="0000FF"/>
              </w:rPr>
              <w:t>Adhikari, Chief of NRA, Makwanpur</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765AD793" w:rsidR="002D2CE4" w:rsidRDefault="00ED5B20">
            <w:r>
              <w:rPr>
                <w:rFonts w:ascii="Arial" w:hAnsi="Arial" w:cs="Arial"/>
                <w:i/>
                <w:iCs/>
                <w:color w:val="0000FF"/>
              </w:rPr>
              <w:t>Ram Hari Adhikari</w:t>
            </w:r>
          </w:p>
        </w:tc>
      </w:tr>
      <w:tr w:rsidR="002D2CE4" w14:paraId="2C3E4F0B" w14:textId="77777777" w:rsidTr="002D2CE4">
        <w:tc>
          <w:tcPr>
            <w:tcW w:w="2337" w:type="dxa"/>
            <w:tcBorders>
              <w:top w:val="single" w:sz="4" w:space="0" w:color="000000"/>
              <w:left w:val="single" w:sz="4" w:space="0" w:color="000000"/>
              <w:bottom w:val="single" w:sz="4" w:space="0" w:color="000000"/>
            </w:tcBorders>
            <w:shd w:val="clear" w:color="auto" w:fill="D9D9D9"/>
          </w:tcPr>
          <w:p w14:paraId="06CCD8B8" w14:textId="77777777" w:rsidR="002D2CE4" w:rsidRDefault="002D2CE4" w:rsidP="00294459">
            <w:pPr>
              <w:pStyle w:val="MinutesHeading1"/>
              <w:rPr>
                <w:rFonts w:ascii="Arial" w:hAnsi="Arial" w:cs="Arial"/>
                <w:i/>
                <w:iCs/>
                <w:color w:val="0000FF"/>
              </w:rPr>
            </w:pP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7BA2B673" w14:textId="77777777" w:rsidR="002D2CE4" w:rsidRDefault="002D2CE4" w:rsidP="00294459"/>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2610"/>
        <w:gridCol w:w="2700"/>
        <w:gridCol w:w="4276"/>
      </w:tblGrid>
      <w:tr w:rsidR="002D2CE4" w14:paraId="3D124568" w14:textId="77777777" w:rsidTr="00D117BA">
        <w:trPr>
          <w:tblHeader/>
        </w:trPr>
        <w:tc>
          <w:tcPr>
            <w:tcW w:w="2610" w:type="dxa"/>
            <w:tcBorders>
              <w:top w:val="single" w:sz="4" w:space="0" w:color="000000"/>
              <w:left w:val="single" w:sz="4" w:space="0" w:color="000000"/>
              <w:bottom w:val="single" w:sz="4" w:space="0" w:color="000000"/>
            </w:tcBorders>
            <w:shd w:val="clear" w:color="auto" w:fill="D9D9D9"/>
          </w:tcPr>
          <w:p w14:paraId="4056FDC8" w14:textId="77777777" w:rsidR="00294459" w:rsidRDefault="00294459" w:rsidP="00D34CFB">
            <w:pPr>
              <w:rPr>
                <w:rFonts w:ascii="Arial" w:hAnsi="Arial" w:cs="Arial"/>
                <w:b/>
              </w:rPr>
            </w:pPr>
            <w:r>
              <w:rPr>
                <w:rFonts w:ascii="Arial" w:hAnsi="Arial" w:cs="Arial"/>
                <w:b/>
              </w:rPr>
              <w:t>Attendees</w:t>
            </w:r>
          </w:p>
        </w:tc>
        <w:tc>
          <w:tcPr>
            <w:tcW w:w="2700" w:type="dxa"/>
            <w:tcBorders>
              <w:top w:val="single" w:sz="4" w:space="0" w:color="000000"/>
              <w:left w:val="single" w:sz="4" w:space="0" w:color="000000"/>
              <w:bottom w:val="single" w:sz="4" w:space="0" w:color="000000"/>
            </w:tcBorders>
            <w:shd w:val="clear" w:color="auto" w:fill="D9D9D9"/>
          </w:tcPr>
          <w:p w14:paraId="6452C1CA" w14:textId="77777777" w:rsidR="00294459" w:rsidRDefault="002D2CE4" w:rsidP="00D34CFB">
            <w:pPr>
              <w:jc w:val="center"/>
              <w:rPr>
                <w:rFonts w:ascii="Arial" w:hAnsi="Arial" w:cs="Arial"/>
                <w:b/>
              </w:rPr>
            </w:pPr>
            <w:r>
              <w:rPr>
                <w:rFonts w:ascii="Arial" w:hAnsi="Arial" w:cs="Arial"/>
                <w:b/>
              </w:rPr>
              <w:t>Organization/Affiliation</w:t>
            </w:r>
          </w:p>
        </w:tc>
        <w:tc>
          <w:tcPr>
            <w:tcW w:w="4276" w:type="dxa"/>
            <w:tcBorders>
              <w:top w:val="single" w:sz="4" w:space="0" w:color="000000"/>
              <w:left w:val="single" w:sz="4" w:space="0" w:color="000000"/>
              <w:bottom w:val="single" w:sz="4" w:space="0" w:color="000000"/>
              <w:right w:val="single" w:sz="4" w:space="0" w:color="000000"/>
            </w:tcBorders>
            <w:shd w:val="clear" w:color="auto" w:fill="D9D9D9"/>
          </w:tcPr>
          <w:p w14:paraId="55E13DF2" w14:textId="77777777" w:rsidR="00294459" w:rsidRDefault="002D2CE4" w:rsidP="00D34CFB">
            <w:pPr>
              <w:jc w:val="center"/>
            </w:pPr>
            <w:r>
              <w:rPr>
                <w:rFonts w:ascii="Arial" w:hAnsi="Arial" w:cs="Arial"/>
                <w:b/>
              </w:rPr>
              <w:t>Contact Detail</w:t>
            </w:r>
          </w:p>
        </w:tc>
      </w:tr>
      <w:tr w:rsidR="002D2CE4" w14:paraId="3008A020" w14:textId="77777777" w:rsidTr="00D117BA">
        <w:tc>
          <w:tcPr>
            <w:tcW w:w="2610" w:type="dxa"/>
            <w:tcBorders>
              <w:top w:val="single" w:sz="4" w:space="0" w:color="000000"/>
              <w:left w:val="single" w:sz="4" w:space="0" w:color="000000"/>
              <w:bottom w:val="single" w:sz="4" w:space="0" w:color="000000"/>
            </w:tcBorders>
            <w:shd w:val="clear" w:color="auto" w:fill="auto"/>
          </w:tcPr>
          <w:p w14:paraId="00FD6E1E" w14:textId="4822DED7" w:rsidR="00294459" w:rsidRDefault="00D117BA" w:rsidP="002D2CE4">
            <w:pPr>
              <w:rPr>
                <w:rFonts w:ascii="Arial" w:hAnsi="Arial" w:cs="Arial"/>
                <w:color w:val="0000FF"/>
              </w:rPr>
            </w:pPr>
            <w:r>
              <w:rPr>
                <w:rFonts w:ascii="Arial" w:hAnsi="Arial" w:cs="Arial"/>
                <w:i/>
                <w:iCs/>
                <w:color w:val="0000FF"/>
              </w:rPr>
              <w:t>Bibek</w:t>
            </w:r>
            <w:r w:rsidR="007C416D">
              <w:rPr>
                <w:rFonts w:ascii="Arial" w:hAnsi="Arial" w:cs="Arial"/>
                <w:i/>
                <w:iCs/>
                <w:color w:val="0000FF"/>
              </w:rPr>
              <w:t xml:space="preserve"> Gautam</w:t>
            </w:r>
          </w:p>
        </w:tc>
        <w:tc>
          <w:tcPr>
            <w:tcW w:w="2700" w:type="dxa"/>
            <w:tcBorders>
              <w:top w:val="single" w:sz="4" w:space="0" w:color="000000"/>
              <w:left w:val="single" w:sz="4" w:space="0" w:color="000000"/>
              <w:bottom w:val="single" w:sz="4" w:space="0" w:color="000000"/>
            </w:tcBorders>
            <w:shd w:val="clear" w:color="auto" w:fill="auto"/>
          </w:tcPr>
          <w:p w14:paraId="15762561" w14:textId="6F31C839" w:rsidR="00294459" w:rsidRDefault="007C416D" w:rsidP="00D34CFB">
            <w:pPr>
              <w:snapToGrid w:val="0"/>
              <w:ind w:left="60"/>
              <w:rPr>
                <w:rFonts w:ascii="Arial" w:hAnsi="Arial" w:cs="Arial"/>
                <w:color w:val="0000FF"/>
              </w:rPr>
            </w:pPr>
            <w:r>
              <w:rPr>
                <w:rFonts w:ascii="Arial" w:hAnsi="Arial" w:cs="Arial"/>
                <w:color w:val="0000FF"/>
              </w:rPr>
              <w:t>MOFALD</w:t>
            </w:r>
            <w:r w:rsidR="00AC315A">
              <w:rPr>
                <w:rFonts w:ascii="Arial" w:hAnsi="Arial" w:cs="Arial"/>
                <w:color w:val="0000FF"/>
              </w:rPr>
              <w:t xml:space="preserve"> Makwanpur, M&amp;E Specialist</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7084C1B8" w14:textId="0FF0CCEE" w:rsidR="00294459" w:rsidRDefault="00362671" w:rsidP="00D34CFB">
            <w:pPr>
              <w:snapToGrid w:val="0"/>
              <w:ind w:left="60"/>
              <w:rPr>
                <w:rFonts w:ascii="Arial" w:hAnsi="Arial" w:cs="Arial"/>
                <w:color w:val="0000FF"/>
              </w:rPr>
            </w:pPr>
            <w:hyperlink r:id="rId7" w:history="1">
              <w:r w:rsidR="00AC315A" w:rsidRPr="00F72423">
                <w:rPr>
                  <w:rStyle w:val="Hyperlink"/>
                  <w:rFonts w:ascii="Arial" w:hAnsi="Arial" w:cs="Arial"/>
                  <w:sz w:val="20"/>
                </w:rPr>
                <w:t>vibek.gautam@gmail.com</w:t>
              </w:r>
            </w:hyperlink>
            <w:r w:rsidR="00AC315A">
              <w:rPr>
                <w:rFonts w:ascii="Arial" w:hAnsi="Arial" w:cs="Arial"/>
                <w:color w:val="0000FF"/>
              </w:rPr>
              <w:t xml:space="preserve">, </w:t>
            </w:r>
            <w:r w:rsidR="00ED5B20">
              <w:rPr>
                <w:rFonts w:ascii="Arial" w:hAnsi="Arial" w:cs="Arial"/>
                <w:color w:val="0000FF"/>
              </w:rPr>
              <w:t>9801033456</w:t>
            </w:r>
          </w:p>
        </w:tc>
      </w:tr>
      <w:tr w:rsidR="00001152" w14:paraId="3FAE58A9" w14:textId="77777777" w:rsidTr="00D117BA">
        <w:tc>
          <w:tcPr>
            <w:tcW w:w="2610" w:type="dxa"/>
            <w:tcBorders>
              <w:top w:val="single" w:sz="4" w:space="0" w:color="000000"/>
              <w:left w:val="single" w:sz="4" w:space="0" w:color="000000"/>
              <w:bottom w:val="single" w:sz="4" w:space="0" w:color="000000"/>
            </w:tcBorders>
            <w:shd w:val="clear" w:color="auto" w:fill="auto"/>
          </w:tcPr>
          <w:p w14:paraId="78685836" w14:textId="1E8C31AD" w:rsidR="00001152" w:rsidRDefault="00001152" w:rsidP="002D2CE4">
            <w:pPr>
              <w:rPr>
                <w:rFonts w:ascii="Arial" w:hAnsi="Arial" w:cs="Arial"/>
                <w:i/>
                <w:iCs/>
                <w:color w:val="0000FF"/>
              </w:rPr>
            </w:pPr>
            <w:r>
              <w:rPr>
                <w:rFonts w:ascii="Arial" w:hAnsi="Arial" w:cs="Arial"/>
                <w:i/>
                <w:iCs/>
                <w:color w:val="0000FF"/>
              </w:rPr>
              <w:t>Puspa Raj Adhikari</w:t>
            </w:r>
          </w:p>
        </w:tc>
        <w:tc>
          <w:tcPr>
            <w:tcW w:w="2700" w:type="dxa"/>
            <w:tcBorders>
              <w:top w:val="single" w:sz="4" w:space="0" w:color="000000"/>
              <w:left w:val="single" w:sz="4" w:space="0" w:color="000000"/>
              <w:bottom w:val="single" w:sz="4" w:space="0" w:color="000000"/>
            </w:tcBorders>
            <w:shd w:val="clear" w:color="auto" w:fill="auto"/>
          </w:tcPr>
          <w:p w14:paraId="560CFF42" w14:textId="565DAD3E" w:rsidR="00001152" w:rsidRDefault="00001152" w:rsidP="00D34CFB">
            <w:pPr>
              <w:snapToGrid w:val="0"/>
              <w:ind w:left="60"/>
              <w:rPr>
                <w:rFonts w:ascii="Arial" w:hAnsi="Arial" w:cs="Arial"/>
                <w:color w:val="0000FF"/>
              </w:rPr>
            </w:pPr>
            <w:r>
              <w:rPr>
                <w:rFonts w:ascii="Arial" w:hAnsi="Arial" w:cs="Arial"/>
                <w:color w:val="0000FF"/>
              </w:rPr>
              <w:t>NRA Makwanpur</w:t>
            </w:r>
            <w:r w:rsidR="00AC315A">
              <w:rPr>
                <w:rFonts w:ascii="Arial" w:hAnsi="Arial" w:cs="Arial"/>
                <w:color w:val="0000FF"/>
              </w:rPr>
              <w:t>, Chief</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4BA979B1" w14:textId="074CBFAD" w:rsidR="00001152" w:rsidRDefault="00AC315A" w:rsidP="00AC315A">
            <w:pPr>
              <w:snapToGrid w:val="0"/>
              <w:rPr>
                <w:rFonts w:ascii="Arial" w:hAnsi="Arial" w:cs="Arial"/>
                <w:color w:val="0000FF"/>
              </w:rPr>
            </w:pPr>
            <w:r>
              <w:rPr>
                <w:rFonts w:ascii="Arial" w:hAnsi="Arial" w:cs="Arial"/>
                <w:color w:val="0000FF"/>
              </w:rPr>
              <w:t>9841868897</w:t>
            </w:r>
          </w:p>
        </w:tc>
      </w:tr>
      <w:tr w:rsidR="002D2CE4" w14:paraId="42308EE4" w14:textId="77777777" w:rsidTr="00D117BA">
        <w:tc>
          <w:tcPr>
            <w:tcW w:w="2610" w:type="dxa"/>
            <w:tcBorders>
              <w:top w:val="single" w:sz="4" w:space="0" w:color="000000"/>
              <w:left w:val="single" w:sz="4" w:space="0" w:color="000000"/>
              <w:bottom w:val="single" w:sz="4" w:space="0" w:color="000000"/>
            </w:tcBorders>
            <w:shd w:val="clear" w:color="auto" w:fill="auto"/>
          </w:tcPr>
          <w:p w14:paraId="55F3B9A0" w14:textId="040E1703" w:rsidR="00294459" w:rsidRDefault="007C416D" w:rsidP="002D2CE4">
            <w:pPr>
              <w:rPr>
                <w:rFonts w:ascii="Arial" w:hAnsi="Arial" w:cs="Arial"/>
                <w:color w:val="0000FF"/>
              </w:rPr>
            </w:pPr>
            <w:r>
              <w:rPr>
                <w:rFonts w:ascii="Arial" w:hAnsi="Arial" w:cs="Arial"/>
                <w:color w:val="0000FF"/>
              </w:rPr>
              <w:t>Netra Prasad Upadhyaya</w:t>
            </w:r>
          </w:p>
        </w:tc>
        <w:tc>
          <w:tcPr>
            <w:tcW w:w="2700" w:type="dxa"/>
            <w:tcBorders>
              <w:top w:val="single" w:sz="4" w:space="0" w:color="000000"/>
              <w:left w:val="single" w:sz="4" w:space="0" w:color="000000"/>
              <w:bottom w:val="single" w:sz="4" w:space="0" w:color="000000"/>
            </w:tcBorders>
            <w:shd w:val="clear" w:color="auto" w:fill="auto"/>
          </w:tcPr>
          <w:p w14:paraId="02250C57" w14:textId="34ACC91C" w:rsidR="00294459" w:rsidRDefault="00AC315A" w:rsidP="00AC315A">
            <w:pPr>
              <w:snapToGrid w:val="0"/>
              <w:ind w:left="60"/>
              <w:rPr>
                <w:rFonts w:ascii="Arial" w:hAnsi="Arial" w:cs="Arial"/>
                <w:color w:val="0000FF"/>
              </w:rPr>
            </w:pPr>
            <w:r>
              <w:rPr>
                <w:rFonts w:ascii="Arial" w:hAnsi="Arial" w:cs="Arial"/>
                <w:color w:val="0000FF"/>
              </w:rPr>
              <w:t xml:space="preserve">Plan International Nepal, </w:t>
            </w:r>
            <w:r w:rsidR="00D117BA">
              <w:rPr>
                <w:rFonts w:ascii="Arial" w:hAnsi="Arial" w:cs="Arial"/>
                <w:color w:val="0000FF"/>
              </w:rPr>
              <w:t xml:space="preserve">Program Unit Manager, </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62571795" w14:textId="2662014D" w:rsidR="00294459" w:rsidRDefault="00AC315A" w:rsidP="00D34CFB">
            <w:pPr>
              <w:snapToGrid w:val="0"/>
              <w:ind w:left="60"/>
              <w:rPr>
                <w:rFonts w:ascii="Arial" w:hAnsi="Arial" w:cs="Arial"/>
                <w:color w:val="0000FF"/>
              </w:rPr>
            </w:pPr>
            <w:r>
              <w:rPr>
                <w:rFonts w:ascii="Arial" w:hAnsi="Arial" w:cs="Arial"/>
                <w:color w:val="0000FF"/>
              </w:rPr>
              <w:t>9801067231</w:t>
            </w:r>
          </w:p>
        </w:tc>
      </w:tr>
      <w:tr w:rsidR="002D2CE4" w14:paraId="0C368D92" w14:textId="77777777" w:rsidTr="00D117BA">
        <w:tc>
          <w:tcPr>
            <w:tcW w:w="2610" w:type="dxa"/>
            <w:tcBorders>
              <w:top w:val="single" w:sz="4" w:space="0" w:color="000000"/>
              <w:left w:val="single" w:sz="4" w:space="0" w:color="000000"/>
              <w:bottom w:val="single" w:sz="4" w:space="0" w:color="000000"/>
            </w:tcBorders>
            <w:shd w:val="clear" w:color="auto" w:fill="auto"/>
          </w:tcPr>
          <w:p w14:paraId="5BE6908D" w14:textId="7B422198" w:rsidR="002D2CE4" w:rsidRDefault="00D117BA" w:rsidP="002D2CE4">
            <w:pPr>
              <w:rPr>
                <w:rFonts w:ascii="Arial" w:hAnsi="Arial" w:cs="Arial"/>
                <w:color w:val="0000FF"/>
              </w:rPr>
            </w:pPr>
            <w:r>
              <w:rPr>
                <w:rFonts w:ascii="Arial" w:hAnsi="Arial" w:cs="Arial"/>
                <w:color w:val="0000FF"/>
              </w:rPr>
              <w:t>Bitu Babu Shribastav</w:t>
            </w:r>
          </w:p>
        </w:tc>
        <w:tc>
          <w:tcPr>
            <w:tcW w:w="2700" w:type="dxa"/>
            <w:tcBorders>
              <w:top w:val="single" w:sz="4" w:space="0" w:color="000000"/>
              <w:left w:val="single" w:sz="4" w:space="0" w:color="000000"/>
              <w:bottom w:val="single" w:sz="4" w:space="0" w:color="000000"/>
            </w:tcBorders>
            <w:shd w:val="clear" w:color="auto" w:fill="auto"/>
          </w:tcPr>
          <w:p w14:paraId="37445541" w14:textId="07F8966F" w:rsidR="002D2CE4" w:rsidRDefault="00AC315A" w:rsidP="00D34CFB">
            <w:pPr>
              <w:snapToGrid w:val="0"/>
              <w:ind w:left="60"/>
              <w:rPr>
                <w:rFonts w:ascii="Arial" w:hAnsi="Arial" w:cs="Arial"/>
                <w:color w:val="0000FF"/>
              </w:rPr>
            </w:pPr>
            <w:r>
              <w:rPr>
                <w:rFonts w:ascii="Arial" w:hAnsi="Arial" w:cs="Arial"/>
                <w:color w:val="0000FF"/>
              </w:rPr>
              <w:t xml:space="preserve">DCA, Consortium Manager, </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538764E5" w14:textId="0B8FB4AF" w:rsidR="002D2CE4" w:rsidRDefault="00362671" w:rsidP="00D34CFB">
            <w:pPr>
              <w:snapToGrid w:val="0"/>
              <w:ind w:left="60"/>
              <w:rPr>
                <w:rFonts w:ascii="Arial" w:hAnsi="Arial" w:cs="Arial"/>
                <w:color w:val="0000FF"/>
              </w:rPr>
            </w:pPr>
            <w:hyperlink r:id="rId8" w:history="1">
              <w:r w:rsidR="00AC315A" w:rsidRPr="00F72423">
                <w:rPr>
                  <w:rStyle w:val="Hyperlink"/>
                  <w:rFonts w:ascii="Arial" w:hAnsi="Arial" w:cs="Arial"/>
                  <w:sz w:val="20"/>
                </w:rPr>
                <w:t>bbsh@dca.org</w:t>
              </w:r>
            </w:hyperlink>
            <w:r w:rsidR="00AC315A">
              <w:rPr>
                <w:rFonts w:ascii="Arial" w:hAnsi="Arial" w:cs="Arial"/>
                <w:color w:val="0000FF"/>
              </w:rPr>
              <w:t>, 9852023033</w:t>
            </w:r>
          </w:p>
        </w:tc>
      </w:tr>
      <w:tr w:rsidR="002D2CE4" w14:paraId="30D171D1" w14:textId="77777777" w:rsidTr="00D117BA">
        <w:tc>
          <w:tcPr>
            <w:tcW w:w="2610" w:type="dxa"/>
            <w:tcBorders>
              <w:top w:val="single" w:sz="4" w:space="0" w:color="000000"/>
              <w:left w:val="single" w:sz="4" w:space="0" w:color="000000"/>
              <w:bottom w:val="single" w:sz="4" w:space="0" w:color="000000"/>
            </w:tcBorders>
            <w:shd w:val="clear" w:color="auto" w:fill="auto"/>
          </w:tcPr>
          <w:p w14:paraId="23E1CE7E" w14:textId="405DDD79" w:rsidR="002D2CE4" w:rsidRDefault="00D117BA" w:rsidP="002D2CE4">
            <w:pPr>
              <w:rPr>
                <w:rFonts w:ascii="Arial" w:hAnsi="Arial" w:cs="Arial"/>
                <w:color w:val="0000FF"/>
              </w:rPr>
            </w:pPr>
            <w:r>
              <w:rPr>
                <w:rFonts w:ascii="Arial" w:hAnsi="Arial" w:cs="Arial"/>
                <w:color w:val="0000FF"/>
              </w:rPr>
              <w:t>Suk Bahadur Chaudhari</w:t>
            </w:r>
          </w:p>
        </w:tc>
        <w:tc>
          <w:tcPr>
            <w:tcW w:w="2700" w:type="dxa"/>
            <w:tcBorders>
              <w:top w:val="single" w:sz="4" w:space="0" w:color="000000"/>
              <w:left w:val="single" w:sz="4" w:space="0" w:color="000000"/>
              <w:bottom w:val="single" w:sz="4" w:space="0" w:color="000000"/>
            </w:tcBorders>
            <w:shd w:val="clear" w:color="auto" w:fill="auto"/>
          </w:tcPr>
          <w:p w14:paraId="28BB70F2" w14:textId="114DA00D" w:rsidR="002D2CE4" w:rsidRDefault="00D117BA" w:rsidP="00094EB3">
            <w:pPr>
              <w:snapToGrid w:val="0"/>
              <w:ind w:left="60"/>
              <w:rPr>
                <w:rFonts w:ascii="Arial" w:hAnsi="Arial" w:cs="Arial"/>
                <w:color w:val="0000FF"/>
              </w:rPr>
            </w:pPr>
            <w:r>
              <w:rPr>
                <w:rFonts w:ascii="Arial" w:hAnsi="Arial" w:cs="Arial"/>
                <w:color w:val="0000FF"/>
              </w:rPr>
              <w:t>Helvetas</w:t>
            </w:r>
            <w:r w:rsidR="00AC315A">
              <w:rPr>
                <w:rFonts w:ascii="Arial" w:hAnsi="Arial" w:cs="Arial"/>
                <w:color w:val="0000FF"/>
              </w:rPr>
              <w:t xml:space="preserve">, Cluster </w:t>
            </w:r>
            <w:r w:rsidR="00094EB3">
              <w:rPr>
                <w:rFonts w:ascii="Arial" w:hAnsi="Arial" w:cs="Arial"/>
                <w:color w:val="0000FF"/>
              </w:rPr>
              <w:t>C</w:t>
            </w:r>
            <w:r w:rsidR="00AC315A">
              <w:rPr>
                <w:rFonts w:ascii="Arial" w:hAnsi="Arial" w:cs="Arial"/>
                <w:color w:val="0000FF"/>
              </w:rPr>
              <w:t>oordinator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39E8BE18" w14:textId="02DA391F" w:rsidR="002D2CE4" w:rsidRDefault="00362671" w:rsidP="00D34CFB">
            <w:pPr>
              <w:snapToGrid w:val="0"/>
              <w:ind w:left="60"/>
              <w:rPr>
                <w:rFonts w:ascii="Arial" w:hAnsi="Arial" w:cs="Arial"/>
                <w:color w:val="0000FF"/>
              </w:rPr>
            </w:pPr>
            <w:hyperlink r:id="rId9" w:history="1">
              <w:r w:rsidR="00AC315A" w:rsidRPr="00F72423">
                <w:rPr>
                  <w:rStyle w:val="Hyperlink"/>
                  <w:rFonts w:ascii="Arial" w:hAnsi="Arial" w:cs="Arial"/>
                  <w:sz w:val="20"/>
                </w:rPr>
                <w:t>suk.chaudhari@helvetas.org</w:t>
              </w:r>
            </w:hyperlink>
            <w:r w:rsidR="00AC315A">
              <w:rPr>
                <w:rFonts w:ascii="Arial" w:hAnsi="Arial" w:cs="Arial"/>
                <w:color w:val="0000FF"/>
              </w:rPr>
              <w:t>, 9847830069</w:t>
            </w:r>
          </w:p>
        </w:tc>
      </w:tr>
      <w:tr w:rsidR="002D2CE4" w14:paraId="2FB06D1B" w14:textId="77777777" w:rsidTr="00D117BA">
        <w:tc>
          <w:tcPr>
            <w:tcW w:w="2610" w:type="dxa"/>
            <w:tcBorders>
              <w:top w:val="single" w:sz="4" w:space="0" w:color="000000"/>
              <w:left w:val="single" w:sz="4" w:space="0" w:color="000000"/>
              <w:bottom w:val="single" w:sz="4" w:space="0" w:color="000000"/>
            </w:tcBorders>
            <w:shd w:val="clear" w:color="auto" w:fill="auto"/>
          </w:tcPr>
          <w:p w14:paraId="6E082342" w14:textId="4878AD0C" w:rsidR="002D2CE4" w:rsidRDefault="00D117BA" w:rsidP="002D2CE4">
            <w:pPr>
              <w:rPr>
                <w:rFonts w:ascii="Arial" w:hAnsi="Arial" w:cs="Arial"/>
                <w:color w:val="0000FF"/>
              </w:rPr>
            </w:pPr>
            <w:proofErr w:type="spellStart"/>
            <w:r>
              <w:rPr>
                <w:rFonts w:ascii="Arial" w:hAnsi="Arial" w:cs="Arial"/>
                <w:color w:val="0000FF"/>
              </w:rPr>
              <w:t>Dr</w:t>
            </w:r>
            <w:proofErr w:type="spellEnd"/>
            <w:r>
              <w:rPr>
                <w:rFonts w:ascii="Arial" w:hAnsi="Arial" w:cs="Arial"/>
                <w:color w:val="0000FF"/>
              </w:rPr>
              <w:t xml:space="preserve"> </w:t>
            </w:r>
            <w:proofErr w:type="spellStart"/>
            <w:r>
              <w:rPr>
                <w:rFonts w:ascii="Arial" w:hAnsi="Arial" w:cs="Arial"/>
                <w:color w:val="0000FF"/>
              </w:rPr>
              <w:t>Soniya</w:t>
            </w:r>
            <w:proofErr w:type="spellEnd"/>
            <w:r>
              <w:rPr>
                <w:rFonts w:ascii="Arial" w:hAnsi="Arial" w:cs="Arial"/>
                <w:color w:val="0000FF"/>
              </w:rPr>
              <w:t xml:space="preserve"> </w:t>
            </w:r>
            <w:proofErr w:type="spellStart"/>
            <w:r>
              <w:rPr>
                <w:rFonts w:ascii="Arial" w:hAnsi="Arial" w:cs="Arial"/>
                <w:color w:val="0000FF"/>
              </w:rPr>
              <w:t>Bhagat</w:t>
            </w:r>
            <w:proofErr w:type="spellEnd"/>
          </w:p>
        </w:tc>
        <w:tc>
          <w:tcPr>
            <w:tcW w:w="2700" w:type="dxa"/>
            <w:tcBorders>
              <w:top w:val="single" w:sz="4" w:space="0" w:color="000000"/>
              <w:left w:val="single" w:sz="4" w:space="0" w:color="000000"/>
              <w:bottom w:val="single" w:sz="4" w:space="0" w:color="000000"/>
            </w:tcBorders>
            <w:shd w:val="clear" w:color="auto" w:fill="auto"/>
          </w:tcPr>
          <w:p w14:paraId="493D8DFE" w14:textId="293926D3" w:rsidR="002D2CE4" w:rsidRDefault="00D117BA" w:rsidP="00D34CFB">
            <w:pPr>
              <w:snapToGrid w:val="0"/>
              <w:ind w:left="60"/>
              <w:rPr>
                <w:rFonts w:ascii="Arial" w:hAnsi="Arial" w:cs="Arial"/>
                <w:color w:val="0000FF"/>
              </w:rPr>
            </w:pPr>
            <w:r>
              <w:rPr>
                <w:rFonts w:ascii="Arial" w:hAnsi="Arial" w:cs="Arial"/>
                <w:color w:val="0000FF"/>
              </w:rPr>
              <w:t>WHO</w:t>
            </w:r>
            <w:r w:rsidR="00AC315A">
              <w:rPr>
                <w:rFonts w:ascii="Arial" w:hAnsi="Arial" w:cs="Arial"/>
                <w:color w:val="0000FF"/>
              </w:rPr>
              <w:t>-ERM, WEDS Officer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597D1C38" w14:textId="246F45DE" w:rsidR="002D2CE4" w:rsidRDefault="00362671" w:rsidP="00D34CFB">
            <w:pPr>
              <w:snapToGrid w:val="0"/>
              <w:ind w:left="60"/>
              <w:rPr>
                <w:rFonts w:ascii="Arial" w:hAnsi="Arial" w:cs="Arial"/>
                <w:color w:val="0000FF"/>
              </w:rPr>
            </w:pPr>
            <w:hyperlink r:id="rId10" w:history="1">
              <w:r w:rsidR="00AC315A" w:rsidRPr="00F72423">
                <w:rPr>
                  <w:rStyle w:val="Hyperlink"/>
                  <w:rFonts w:ascii="Arial" w:hAnsi="Arial" w:cs="Arial"/>
                  <w:sz w:val="20"/>
                </w:rPr>
                <w:t>drsoniyabhagat@gmail.com</w:t>
              </w:r>
            </w:hyperlink>
            <w:r w:rsidR="00AC315A">
              <w:rPr>
                <w:rFonts w:ascii="Arial" w:hAnsi="Arial" w:cs="Arial"/>
                <w:color w:val="0000FF"/>
              </w:rPr>
              <w:t>, 9801123150</w:t>
            </w:r>
          </w:p>
        </w:tc>
      </w:tr>
      <w:tr w:rsidR="00D117BA" w14:paraId="0B1E04AC" w14:textId="77777777" w:rsidTr="00D117BA">
        <w:tc>
          <w:tcPr>
            <w:tcW w:w="2610" w:type="dxa"/>
            <w:tcBorders>
              <w:top w:val="single" w:sz="4" w:space="0" w:color="000000"/>
              <w:left w:val="single" w:sz="4" w:space="0" w:color="000000"/>
              <w:bottom w:val="single" w:sz="4" w:space="0" w:color="000000"/>
            </w:tcBorders>
            <w:shd w:val="clear" w:color="auto" w:fill="auto"/>
          </w:tcPr>
          <w:p w14:paraId="0CACA45C" w14:textId="0594991E" w:rsidR="00D117BA" w:rsidRDefault="00D117BA" w:rsidP="002D2CE4">
            <w:pPr>
              <w:rPr>
                <w:rFonts w:ascii="Arial" w:hAnsi="Arial" w:cs="Arial"/>
                <w:color w:val="0000FF"/>
              </w:rPr>
            </w:pPr>
            <w:r>
              <w:rPr>
                <w:rFonts w:ascii="Arial" w:hAnsi="Arial" w:cs="Arial"/>
                <w:color w:val="0000FF"/>
              </w:rPr>
              <w:t>Ganesh Khatiwada</w:t>
            </w:r>
          </w:p>
        </w:tc>
        <w:tc>
          <w:tcPr>
            <w:tcW w:w="2700" w:type="dxa"/>
            <w:tcBorders>
              <w:top w:val="single" w:sz="4" w:space="0" w:color="000000"/>
              <w:left w:val="single" w:sz="4" w:space="0" w:color="000000"/>
              <w:bottom w:val="single" w:sz="4" w:space="0" w:color="000000"/>
            </w:tcBorders>
            <w:shd w:val="clear" w:color="auto" w:fill="auto"/>
          </w:tcPr>
          <w:p w14:paraId="562A19AA" w14:textId="4C9C74C9" w:rsidR="00D117BA" w:rsidRDefault="00D117BA" w:rsidP="00D34CFB">
            <w:pPr>
              <w:snapToGrid w:val="0"/>
              <w:ind w:left="60"/>
              <w:rPr>
                <w:rFonts w:ascii="Arial" w:hAnsi="Arial" w:cs="Arial"/>
                <w:color w:val="0000FF"/>
              </w:rPr>
            </w:pPr>
            <w:r>
              <w:rPr>
                <w:rFonts w:ascii="Arial" w:hAnsi="Arial" w:cs="Arial"/>
                <w:color w:val="0000FF"/>
              </w:rPr>
              <w:t>H4 Life</w:t>
            </w:r>
            <w:r w:rsidR="00AC315A">
              <w:rPr>
                <w:rFonts w:ascii="Arial" w:hAnsi="Arial" w:cs="Arial"/>
                <w:color w:val="0000FF"/>
              </w:rPr>
              <w:t>, PC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28276A19" w14:textId="0AF08E26" w:rsidR="00D117BA" w:rsidRDefault="00362671" w:rsidP="00D34CFB">
            <w:pPr>
              <w:snapToGrid w:val="0"/>
              <w:ind w:left="60"/>
              <w:rPr>
                <w:rFonts w:ascii="Arial" w:hAnsi="Arial" w:cs="Arial"/>
                <w:color w:val="0000FF"/>
              </w:rPr>
            </w:pPr>
            <w:hyperlink r:id="rId11" w:history="1">
              <w:r w:rsidR="00AC315A" w:rsidRPr="00F72423">
                <w:rPr>
                  <w:rStyle w:val="Hyperlink"/>
                  <w:rFonts w:ascii="Arial" w:hAnsi="Arial" w:cs="Arial"/>
                  <w:sz w:val="20"/>
                </w:rPr>
                <w:t>gkhatiwada@rti.org</w:t>
              </w:r>
            </w:hyperlink>
            <w:r w:rsidR="00AC315A">
              <w:rPr>
                <w:rFonts w:ascii="Arial" w:hAnsi="Arial" w:cs="Arial"/>
                <w:color w:val="0000FF"/>
              </w:rPr>
              <w:t>, 9851210281</w:t>
            </w:r>
          </w:p>
        </w:tc>
      </w:tr>
      <w:tr w:rsidR="00D117BA" w14:paraId="17146C8A" w14:textId="77777777" w:rsidTr="00D117BA">
        <w:tc>
          <w:tcPr>
            <w:tcW w:w="2610" w:type="dxa"/>
            <w:tcBorders>
              <w:top w:val="single" w:sz="4" w:space="0" w:color="000000"/>
              <w:left w:val="single" w:sz="4" w:space="0" w:color="000000"/>
              <w:bottom w:val="single" w:sz="4" w:space="0" w:color="000000"/>
            </w:tcBorders>
            <w:shd w:val="clear" w:color="auto" w:fill="auto"/>
          </w:tcPr>
          <w:p w14:paraId="13A360C8" w14:textId="3AC3A6EB" w:rsidR="00D117BA" w:rsidRDefault="00D117BA" w:rsidP="002D2CE4">
            <w:pPr>
              <w:rPr>
                <w:rFonts w:ascii="Arial" w:hAnsi="Arial" w:cs="Arial"/>
                <w:color w:val="0000FF"/>
              </w:rPr>
            </w:pPr>
            <w:r>
              <w:rPr>
                <w:rFonts w:ascii="Arial" w:hAnsi="Arial" w:cs="Arial"/>
                <w:color w:val="0000FF"/>
              </w:rPr>
              <w:t>Sagar Shrestha</w:t>
            </w:r>
          </w:p>
        </w:tc>
        <w:tc>
          <w:tcPr>
            <w:tcW w:w="2700" w:type="dxa"/>
            <w:tcBorders>
              <w:top w:val="single" w:sz="4" w:space="0" w:color="000000"/>
              <w:left w:val="single" w:sz="4" w:space="0" w:color="000000"/>
              <w:bottom w:val="single" w:sz="4" w:space="0" w:color="000000"/>
            </w:tcBorders>
            <w:shd w:val="clear" w:color="auto" w:fill="auto"/>
          </w:tcPr>
          <w:p w14:paraId="7DC4926C" w14:textId="4989F583" w:rsidR="00D117BA" w:rsidRDefault="00D117BA" w:rsidP="00D117BA">
            <w:pPr>
              <w:snapToGrid w:val="0"/>
              <w:ind w:left="60"/>
              <w:rPr>
                <w:rFonts w:ascii="Arial" w:hAnsi="Arial" w:cs="Arial"/>
                <w:color w:val="0000FF"/>
              </w:rPr>
            </w:pPr>
            <w:r>
              <w:rPr>
                <w:rFonts w:ascii="Arial" w:hAnsi="Arial" w:cs="Arial"/>
                <w:color w:val="0000FF"/>
              </w:rPr>
              <w:t>MDI</w:t>
            </w:r>
            <w:r w:rsidR="00AC315A">
              <w:rPr>
                <w:rFonts w:ascii="Arial" w:hAnsi="Arial" w:cs="Arial"/>
                <w:color w:val="0000FF"/>
              </w:rPr>
              <w:t xml:space="preserve"> Nepal, PC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79323B28" w14:textId="267D527B" w:rsidR="00D117BA" w:rsidRDefault="00362671" w:rsidP="00D34CFB">
            <w:pPr>
              <w:snapToGrid w:val="0"/>
              <w:ind w:left="60"/>
              <w:rPr>
                <w:rFonts w:ascii="Arial" w:hAnsi="Arial" w:cs="Arial"/>
                <w:color w:val="0000FF"/>
              </w:rPr>
            </w:pPr>
            <w:hyperlink r:id="rId12" w:history="1">
              <w:r w:rsidR="00AC315A" w:rsidRPr="00F72423">
                <w:rPr>
                  <w:rStyle w:val="Hyperlink"/>
                  <w:rFonts w:ascii="Arial" w:hAnsi="Arial" w:cs="Arial"/>
                  <w:sz w:val="20"/>
                </w:rPr>
                <w:t>Shrestha.sagar6@gmail.com</w:t>
              </w:r>
            </w:hyperlink>
            <w:r w:rsidR="00AC315A">
              <w:rPr>
                <w:rFonts w:ascii="Arial" w:hAnsi="Arial" w:cs="Arial"/>
                <w:color w:val="0000FF"/>
              </w:rPr>
              <w:t>, 9845149231</w:t>
            </w:r>
          </w:p>
        </w:tc>
      </w:tr>
      <w:tr w:rsidR="00D117BA" w14:paraId="0EAECEC2" w14:textId="77777777" w:rsidTr="00D117BA">
        <w:tc>
          <w:tcPr>
            <w:tcW w:w="2610" w:type="dxa"/>
            <w:tcBorders>
              <w:top w:val="single" w:sz="4" w:space="0" w:color="000000"/>
              <w:left w:val="single" w:sz="4" w:space="0" w:color="000000"/>
              <w:bottom w:val="single" w:sz="4" w:space="0" w:color="000000"/>
            </w:tcBorders>
            <w:shd w:val="clear" w:color="auto" w:fill="auto"/>
          </w:tcPr>
          <w:p w14:paraId="5245B79B" w14:textId="633E9BF3" w:rsidR="00D117BA" w:rsidRDefault="00D117BA" w:rsidP="002D2CE4">
            <w:pPr>
              <w:rPr>
                <w:rFonts w:ascii="Arial" w:hAnsi="Arial" w:cs="Arial"/>
                <w:color w:val="0000FF"/>
              </w:rPr>
            </w:pPr>
            <w:r>
              <w:rPr>
                <w:rFonts w:ascii="Arial" w:hAnsi="Arial" w:cs="Arial"/>
                <w:color w:val="0000FF"/>
              </w:rPr>
              <w:t>Deuta Rijal</w:t>
            </w:r>
          </w:p>
        </w:tc>
        <w:tc>
          <w:tcPr>
            <w:tcW w:w="2700" w:type="dxa"/>
            <w:tcBorders>
              <w:top w:val="single" w:sz="4" w:space="0" w:color="000000"/>
              <w:left w:val="single" w:sz="4" w:space="0" w:color="000000"/>
              <w:bottom w:val="single" w:sz="4" w:space="0" w:color="000000"/>
            </w:tcBorders>
            <w:shd w:val="clear" w:color="auto" w:fill="auto"/>
          </w:tcPr>
          <w:p w14:paraId="57A1A879" w14:textId="30D20F74" w:rsidR="00D117BA" w:rsidRDefault="00D117BA" w:rsidP="00D117BA">
            <w:pPr>
              <w:snapToGrid w:val="0"/>
              <w:ind w:left="60"/>
              <w:rPr>
                <w:rFonts w:ascii="Arial" w:hAnsi="Arial" w:cs="Arial"/>
                <w:color w:val="0000FF"/>
              </w:rPr>
            </w:pPr>
            <w:r>
              <w:rPr>
                <w:rFonts w:ascii="Arial" w:hAnsi="Arial" w:cs="Arial"/>
                <w:color w:val="0000FF"/>
              </w:rPr>
              <w:t>SABAL</w:t>
            </w:r>
            <w:r w:rsidR="00AC315A">
              <w:rPr>
                <w:rFonts w:ascii="Arial" w:hAnsi="Arial" w:cs="Arial"/>
                <w:color w:val="0000FF"/>
              </w:rPr>
              <w:t>, DM &amp;CCAO</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6FC90AC3" w14:textId="07890CFA" w:rsidR="00D117BA" w:rsidRDefault="009133D3" w:rsidP="009133D3">
            <w:pPr>
              <w:snapToGrid w:val="0"/>
              <w:ind w:left="60"/>
              <w:rPr>
                <w:rFonts w:ascii="Arial" w:hAnsi="Arial" w:cs="Arial"/>
                <w:color w:val="0000FF"/>
              </w:rPr>
            </w:pPr>
            <w:r w:rsidRPr="009133D3">
              <w:rPr>
                <w:rFonts w:ascii="Arial" w:hAnsi="Arial" w:cs="Arial"/>
                <w:color w:val="0000FF"/>
              </w:rPr>
              <w:t xml:space="preserve">dewta.rijal@care.org </w:t>
            </w:r>
            <w:r>
              <w:rPr>
                <w:rFonts w:ascii="Arial" w:hAnsi="Arial" w:cs="Arial"/>
                <w:color w:val="0000FF"/>
              </w:rPr>
              <w:t xml:space="preserve">, </w:t>
            </w:r>
            <w:r w:rsidRPr="009133D3">
              <w:rPr>
                <w:rFonts w:ascii="Arial" w:hAnsi="Arial" w:cs="Arial"/>
                <w:color w:val="0000FF"/>
              </w:rPr>
              <w:t>9845427899</w:t>
            </w:r>
            <w:r w:rsidRPr="009133D3">
              <w:rPr>
                <w:rFonts w:ascii="Arial" w:hAnsi="Arial" w:cs="Arial"/>
                <w:color w:val="0000FF"/>
              </w:rPr>
              <w:tab/>
            </w:r>
          </w:p>
        </w:tc>
      </w:tr>
      <w:tr w:rsidR="00D117BA" w14:paraId="383AFBC9" w14:textId="77777777" w:rsidTr="00D117BA">
        <w:tc>
          <w:tcPr>
            <w:tcW w:w="2610" w:type="dxa"/>
            <w:tcBorders>
              <w:top w:val="single" w:sz="4" w:space="0" w:color="000000"/>
              <w:left w:val="single" w:sz="4" w:space="0" w:color="000000"/>
              <w:bottom w:val="single" w:sz="4" w:space="0" w:color="000000"/>
            </w:tcBorders>
            <w:shd w:val="clear" w:color="auto" w:fill="auto"/>
          </w:tcPr>
          <w:p w14:paraId="1AF7EFCA" w14:textId="49DA1AF8" w:rsidR="00D117BA" w:rsidRDefault="00D117BA" w:rsidP="002D2CE4">
            <w:pPr>
              <w:rPr>
                <w:rFonts w:ascii="Arial" w:hAnsi="Arial" w:cs="Arial"/>
                <w:color w:val="0000FF"/>
              </w:rPr>
            </w:pPr>
            <w:r>
              <w:rPr>
                <w:rFonts w:ascii="Arial" w:hAnsi="Arial" w:cs="Arial"/>
                <w:color w:val="0000FF"/>
              </w:rPr>
              <w:t>Bishnu Dhital</w:t>
            </w:r>
          </w:p>
        </w:tc>
        <w:tc>
          <w:tcPr>
            <w:tcW w:w="2700" w:type="dxa"/>
            <w:tcBorders>
              <w:top w:val="single" w:sz="4" w:space="0" w:color="000000"/>
              <w:left w:val="single" w:sz="4" w:space="0" w:color="000000"/>
              <w:bottom w:val="single" w:sz="4" w:space="0" w:color="000000"/>
            </w:tcBorders>
            <w:shd w:val="clear" w:color="auto" w:fill="auto"/>
          </w:tcPr>
          <w:p w14:paraId="34B6D347" w14:textId="43E3F97A" w:rsidR="00D117BA" w:rsidRDefault="00D117BA" w:rsidP="00D117BA">
            <w:pPr>
              <w:snapToGrid w:val="0"/>
              <w:ind w:left="60"/>
              <w:rPr>
                <w:rFonts w:ascii="Arial" w:hAnsi="Arial" w:cs="Arial"/>
                <w:color w:val="0000FF"/>
              </w:rPr>
            </w:pPr>
            <w:r>
              <w:rPr>
                <w:rFonts w:ascii="Arial" w:hAnsi="Arial" w:cs="Arial"/>
                <w:color w:val="0000FF"/>
              </w:rPr>
              <w:t>RADO</w:t>
            </w:r>
            <w:r w:rsidR="00C31218">
              <w:rPr>
                <w:rFonts w:ascii="Arial" w:hAnsi="Arial" w:cs="Arial"/>
                <w:color w:val="0000FF"/>
              </w:rPr>
              <w:t>, IMO</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64D41BCA" w14:textId="551285CB" w:rsidR="00D117BA" w:rsidRDefault="00362671" w:rsidP="00C31218">
            <w:pPr>
              <w:snapToGrid w:val="0"/>
              <w:ind w:left="60"/>
              <w:rPr>
                <w:rFonts w:ascii="Arial" w:hAnsi="Arial" w:cs="Arial"/>
                <w:color w:val="0000FF"/>
              </w:rPr>
            </w:pPr>
            <w:hyperlink r:id="rId13" w:history="1">
              <w:r w:rsidR="00C31218" w:rsidRPr="00920178">
                <w:rPr>
                  <w:rStyle w:val="Hyperlink"/>
                  <w:rFonts w:ascii="Arial" w:hAnsi="Arial" w:cs="Arial"/>
                  <w:sz w:val="20"/>
                </w:rPr>
                <w:t>dhitalbishnu2072@gmail.com</w:t>
              </w:r>
            </w:hyperlink>
            <w:r w:rsidR="00C31218">
              <w:rPr>
                <w:rFonts w:ascii="Arial" w:hAnsi="Arial" w:cs="Arial"/>
                <w:color w:val="0000FF"/>
              </w:rPr>
              <w:t>, 845029712</w:t>
            </w:r>
          </w:p>
        </w:tc>
      </w:tr>
      <w:tr w:rsidR="00D117BA" w14:paraId="12F1108F" w14:textId="77777777" w:rsidTr="00D117BA">
        <w:tc>
          <w:tcPr>
            <w:tcW w:w="2610" w:type="dxa"/>
            <w:tcBorders>
              <w:top w:val="single" w:sz="4" w:space="0" w:color="000000"/>
              <w:left w:val="single" w:sz="4" w:space="0" w:color="000000"/>
              <w:bottom w:val="single" w:sz="4" w:space="0" w:color="000000"/>
            </w:tcBorders>
            <w:shd w:val="clear" w:color="auto" w:fill="auto"/>
          </w:tcPr>
          <w:p w14:paraId="406B77C5" w14:textId="131F48B3" w:rsidR="00D117BA" w:rsidRDefault="00D117BA" w:rsidP="002D2CE4">
            <w:pPr>
              <w:rPr>
                <w:rFonts w:ascii="Arial" w:hAnsi="Arial" w:cs="Arial"/>
                <w:color w:val="0000FF"/>
              </w:rPr>
            </w:pPr>
            <w:r>
              <w:rPr>
                <w:rFonts w:ascii="Arial" w:hAnsi="Arial" w:cs="Arial"/>
                <w:color w:val="0000FF"/>
              </w:rPr>
              <w:t xml:space="preserve">Rabin </w:t>
            </w:r>
            <w:r w:rsidR="00B5213A">
              <w:rPr>
                <w:rFonts w:ascii="Arial" w:hAnsi="Arial" w:cs="Arial"/>
                <w:color w:val="0000FF"/>
              </w:rPr>
              <w:t>Bhandari</w:t>
            </w:r>
          </w:p>
        </w:tc>
        <w:tc>
          <w:tcPr>
            <w:tcW w:w="2700" w:type="dxa"/>
            <w:tcBorders>
              <w:top w:val="single" w:sz="4" w:space="0" w:color="000000"/>
              <w:left w:val="single" w:sz="4" w:space="0" w:color="000000"/>
              <w:bottom w:val="single" w:sz="4" w:space="0" w:color="000000"/>
            </w:tcBorders>
            <w:shd w:val="clear" w:color="auto" w:fill="auto"/>
          </w:tcPr>
          <w:p w14:paraId="75DE9229" w14:textId="7D754BFA" w:rsidR="00D117BA" w:rsidRDefault="00D117BA" w:rsidP="00D117BA">
            <w:pPr>
              <w:snapToGrid w:val="0"/>
              <w:ind w:left="60"/>
              <w:rPr>
                <w:rFonts w:ascii="Arial" w:hAnsi="Arial" w:cs="Arial"/>
                <w:color w:val="0000FF"/>
              </w:rPr>
            </w:pPr>
            <w:r>
              <w:rPr>
                <w:rFonts w:ascii="Arial" w:hAnsi="Arial" w:cs="Arial"/>
                <w:color w:val="0000FF"/>
              </w:rPr>
              <w:t>RRN</w:t>
            </w:r>
            <w:r w:rsidR="001862F2">
              <w:rPr>
                <w:rFonts w:ascii="Arial" w:hAnsi="Arial" w:cs="Arial"/>
                <w:color w:val="0000FF"/>
              </w:rPr>
              <w:t>, DC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769A27AD" w14:textId="01CBAB3F" w:rsidR="00D117BA" w:rsidRDefault="00362671" w:rsidP="00D34CFB">
            <w:pPr>
              <w:snapToGrid w:val="0"/>
              <w:ind w:left="60"/>
              <w:rPr>
                <w:rFonts w:ascii="Arial" w:hAnsi="Arial" w:cs="Arial"/>
                <w:color w:val="0000FF"/>
              </w:rPr>
            </w:pPr>
            <w:hyperlink r:id="rId14" w:history="1">
              <w:r w:rsidR="001862F2" w:rsidRPr="00920178">
                <w:rPr>
                  <w:rStyle w:val="Hyperlink"/>
                  <w:rFonts w:ascii="Arial" w:hAnsi="Arial" w:cs="Arial"/>
                  <w:sz w:val="20"/>
                </w:rPr>
                <w:t>rabinb@rrn.org.np</w:t>
              </w:r>
            </w:hyperlink>
            <w:r w:rsidR="001862F2">
              <w:rPr>
                <w:rFonts w:ascii="Arial" w:hAnsi="Arial" w:cs="Arial"/>
                <w:color w:val="0000FF"/>
              </w:rPr>
              <w:t>, 9841319434</w:t>
            </w:r>
          </w:p>
        </w:tc>
      </w:tr>
      <w:tr w:rsidR="00D117BA" w14:paraId="21F1B127" w14:textId="77777777" w:rsidTr="00D117BA">
        <w:tc>
          <w:tcPr>
            <w:tcW w:w="2610" w:type="dxa"/>
            <w:tcBorders>
              <w:top w:val="single" w:sz="4" w:space="0" w:color="000000"/>
              <w:left w:val="single" w:sz="4" w:space="0" w:color="000000"/>
              <w:bottom w:val="single" w:sz="4" w:space="0" w:color="000000"/>
            </w:tcBorders>
            <w:shd w:val="clear" w:color="auto" w:fill="auto"/>
          </w:tcPr>
          <w:p w14:paraId="77F524F9" w14:textId="5025F0EB" w:rsidR="00D117BA" w:rsidRDefault="00D117BA" w:rsidP="002D2CE4">
            <w:pPr>
              <w:rPr>
                <w:rFonts w:ascii="Arial" w:hAnsi="Arial" w:cs="Arial"/>
                <w:color w:val="0000FF"/>
              </w:rPr>
            </w:pPr>
            <w:r>
              <w:rPr>
                <w:rFonts w:ascii="Arial" w:hAnsi="Arial" w:cs="Arial"/>
                <w:color w:val="0000FF"/>
              </w:rPr>
              <w:t>Mukti Ghimire</w:t>
            </w:r>
          </w:p>
        </w:tc>
        <w:tc>
          <w:tcPr>
            <w:tcW w:w="2700" w:type="dxa"/>
            <w:tcBorders>
              <w:top w:val="single" w:sz="4" w:space="0" w:color="000000"/>
              <w:left w:val="single" w:sz="4" w:space="0" w:color="000000"/>
              <w:bottom w:val="single" w:sz="4" w:space="0" w:color="000000"/>
            </w:tcBorders>
            <w:shd w:val="clear" w:color="auto" w:fill="auto"/>
          </w:tcPr>
          <w:p w14:paraId="12985D52" w14:textId="6025FE0D" w:rsidR="00D117BA" w:rsidRDefault="00D117BA" w:rsidP="00D117BA">
            <w:pPr>
              <w:snapToGrid w:val="0"/>
              <w:ind w:left="60"/>
              <w:rPr>
                <w:rFonts w:ascii="Arial" w:hAnsi="Arial" w:cs="Arial"/>
                <w:color w:val="0000FF"/>
              </w:rPr>
            </w:pPr>
            <w:r>
              <w:rPr>
                <w:rFonts w:ascii="Arial" w:hAnsi="Arial" w:cs="Arial"/>
                <w:color w:val="0000FF"/>
              </w:rPr>
              <w:t>NRCS</w:t>
            </w:r>
            <w:r w:rsidR="001862F2">
              <w:rPr>
                <w:rFonts w:ascii="Arial" w:hAnsi="Arial" w:cs="Arial"/>
                <w:color w:val="0000FF"/>
              </w:rPr>
              <w:t>, Field Coordinator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7A40C5D0" w14:textId="01777DE9" w:rsidR="00D117BA" w:rsidRDefault="00362671" w:rsidP="001862F2">
            <w:pPr>
              <w:snapToGrid w:val="0"/>
              <w:ind w:left="60"/>
              <w:rPr>
                <w:rFonts w:ascii="Arial" w:hAnsi="Arial" w:cs="Arial"/>
                <w:color w:val="0000FF"/>
              </w:rPr>
            </w:pPr>
            <w:hyperlink r:id="rId15" w:history="1">
              <w:r w:rsidR="001862F2" w:rsidRPr="00920178">
                <w:rPr>
                  <w:rStyle w:val="Hyperlink"/>
                  <w:rFonts w:ascii="Arial" w:hAnsi="Arial" w:cs="Arial"/>
                  <w:sz w:val="20"/>
                </w:rPr>
                <w:t>mukti.ghimire8@gmail.com</w:t>
              </w:r>
            </w:hyperlink>
            <w:r w:rsidR="001862F2">
              <w:rPr>
                <w:rFonts w:ascii="Arial" w:hAnsi="Arial" w:cs="Arial"/>
                <w:color w:val="0000FF"/>
              </w:rPr>
              <w:t>, 9841289577</w:t>
            </w:r>
          </w:p>
        </w:tc>
      </w:tr>
      <w:tr w:rsidR="00D117BA" w14:paraId="69DF62E4" w14:textId="77777777" w:rsidTr="00D117BA">
        <w:tc>
          <w:tcPr>
            <w:tcW w:w="2610" w:type="dxa"/>
            <w:tcBorders>
              <w:top w:val="single" w:sz="4" w:space="0" w:color="000000"/>
              <w:left w:val="single" w:sz="4" w:space="0" w:color="000000"/>
              <w:bottom w:val="single" w:sz="4" w:space="0" w:color="000000"/>
            </w:tcBorders>
            <w:shd w:val="clear" w:color="auto" w:fill="auto"/>
          </w:tcPr>
          <w:p w14:paraId="22115F86" w14:textId="25E02DD4" w:rsidR="00D117BA" w:rsidRDefault="00D117BA" w:rsidP="002D2CE4">
            <w:pPr>
              <w:rPr>
                <w:rFonts w:ascii="Arial" w:hAnsi="Arial" w:cs="Arial"/>
                <w:color w:val="0000FF"/>
              </w:rPr>
            </w:pPr>
            <w:r>
              <w:rPr>
                <w:rFonts w:ascii="Arial" w:hAnsi="Arial" w:cs="Arial"/>
                <w:color w:val="0000FF"/>
              </w:rPr>
              <w:t>Tri Ratna Manandhar</w:t>
            </w:r>
          </w:p>
        </w:tc>
        <w:tc>
          <w:tcPr>
            <w:tcW w:w="2700" w:type="dxa"/>
            <w:tcBorders>
              <w:top w:val="single" w:sz="4" w:space="0" w:color="000000"/>
              <w:left w:val="single" w:sz="4" w:space="0" w:color="000000"/>
              <w:bottom w:val="single" w:sz="4" w:space="0" w:color="000000"/>
            </w:tcBorders>
            <w:shd w:val="clear" w:color="auto" w:fill="auto"/>
          </w:tcPr>
          <w:p w14:paraId="0F8A5247" w14:textId="32CB05E9" w:rsidR="00D117BA" w:rsidRDefault="00D117BA" w:rsidP="00D117BA">
            <w:pPr>
              <w:snapToGrid w:val="0"/>
              <w:ind w:left="60"/>
              <w:rPr>
                <w:rFonts w:ascii="Arial" w:hAnsi="Arial" w:cs="Arial"/>
                <w:color w:val="0000FF"/>
              </w:rPr>
            </w:pPr>
            <w:r>
              <w:rPr>
                <w:rFonts w:ascii="Arial" w:hAnsi="Arial" w:cs="Arial"/>
                <w:color w:val="0000FF"/>
              </w:rPr>
              <w:t>Lumanti</w:t>
            </w:r>
            <w:r w:rsidR="001862F2">
              <w:rPr>
                <w:rFonts w:ascii="Arial" w:hAnsi="Arial" w:cs="Arial"/>
                <w:color w:val="0000FF"/>
              </w:rPr>
              <w:t>, DC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488322EB" w14:textId="51B3FF5E" w:rsidR="00D117BA" w:rsidRDefault="00362671" w:rsidP="00D34CFB">
            <w:pPr>
              <w:snapToGrid w:val="0"/>
              <w:ind w:left="60"/>
              <w:rPr>
                <w:rFonts w:ascii="Arial" w:hAnsi="Arial" w:cs="Arial"/>
                <w:color w:val="0000FF"/>
              </w:rPr>
            </w:pPr>
            <w:hyperlink r:id="rId16" w:history="1">
              <w:r w:rsidR="001862F2" w:rsidRPr="00920178">
                <w:rPr>
                  <w:rStyle w:val="Hyperlink"/>
                  <w:rFonts w:ascii="Arial" w:hAnsi="Arial" w:cs="Arial"/>
                  <w:sz w:val="20"/>
                </w:rPr>
                <w:t>triratna@lumanti.org.np</w:t>
              </w:r>
            </w:hyperlink>
            <w:r w:rsidR="001862F2">
              <w:rPr>
                <w:rFonts w:ascii="Arial" w:hAnsi="Arial" w:cs="Arial"/>
                <w:color w:val="0000FF"/>
              </w:rPr>
              <w:t>, 9841453892</w:t>
            </w:r>
          </w:p>
        </w:tc>
      </w:tr>
      <w:tr w:rsidR="00D117BA" w14:paraId="0BCE6898" w14:textId="77777777" w:rsidTr="00D117BA">
        <w:tc>
          <w:tcPr>
            <w:tcW w:w="2610" w:type="dxa"/>
            <w:tcBorders>
              <w:top w:val="single" w:sz="4" w:space="0" w:color="000000"/>
              <w:left w:val="single" w:sz="4" w:space="0" w:color="000000"/>
              <w:bottom w:val="single" w:sz="4" w:space="0" w:color="000000"/>
            </w:tcBorders>
            <w:shd w:val="clear" w:color="auto" w:fill="auto"/>
          </w:tcPr>
          <w:p w14:paraId="05621547" w14:textId="78B087E4" w:rsidR="00D117BA" w:rsidRDefault="00D117BA" w:rsidP="002D2CE4">
            <w:pPr>
              <w:rPr>
                <w:rFonts w:ascii="Arial" w:hAnsi="Arial" w:cs="Arial"/>
                <w:color w:val="0000FF"/>
              </w:rPr>
            </w:pPr>
            <w:r>
              <w:rPr>
                <w:rFonts w:ascii="Arial" w:hAnsi="Arial" w:cs="Arial"/>
                <w:color w:val="0000FF"/>
              </w:rPr>
              <w:t>Ram Hari Adhikari</w:t>
            </w:r>
          </w:p>
        </w:tc>
        <w:tc>
          <w:tcPr>
            <w:tcW w:w="2700" w:type="dxa"/>
            <w:tcBorders>
              <w:top w:val="single" w:sz="4" w:space="0" w:color="000000"/>
              <w:left w:val="single" w:sz="4" w:space="0" w:color="000000"/>
              <w:bottom w:val="single" w:sz="4" w:space="0" w:color="000000"/>
            </w:tcBorders>
            <w:shd w:val="clear" w:color="auto" w:fill="auto"/>
          </w:tcPr>
          <w:p w14:paraId="1ED6EE4E" w14:textId="275A1F8E" w:rsidR="00D117BA" w:rsidRDefault="00D117BA" w:rsidP="00D117BA">
            <w:pPr>
              <w:snapToGrid w:val="0"/>
              <w:ind w:left="60"/>
              <w:rPr>
                <w:rFonts w:ascii="Arial" w:hAnsi="Arial" w:cs="Arial"/>
                <w:color w:val="0000FF"/>
              </w:rPr>
            </w:pPr>
            <w:r>
              <w:rPr>
                <w:rFonts w:ascii="Arial" w:hAnsi="Arial" w:cs="Arial"/>
                <w:color w:val="0000FF"/>
              </w:rPr>
              <w:t>HRRP, DC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3680F1F1" w14:textId="01588B80" w:rsidR="00D117BA" w:rsidRDefault="001862F2" w:rsidP="00D34CFB">
            <w:pPr>
              <w:snapToGrid w:val="0"/>
              <w:ind w:left="60"/>
              <w:rPr>
                <w:rFonts w:ascii="Arial" w:hAnsi="Arial" w:cs="Arial"/>
                <w:color w:val="0000FF"/>
              </w:rPr>
            </w:pPr>
            <w:r>
              <w:rPr>
                <w:rFonts w:ascii="Arial" w:hAnsi="Arial" w:cs="Arial"/>
                <w:color w:val="0000FF"/>
              </w:rPr>
              <w:t>dc.makwanpur@hrrpnepal.org</w:t>
            </w:r>
          </w:p>
        </w:tc>
      </w:tr>
      <w:tr w:rsidR="00D117BA" w14:paraId="6C97053B" w14:textId="77777777" w:rsidTr="00D117BA">
        <w:tc>
          <w:tcPr>
            <w:tcW w:w="2610" w:type="dxa"/>
            <w:tcBorders>
              <w:top w:val="single" w:sz="4" w:space="0" w:color="000000"/>
              <w:left w:val="single" w:sz="4" w:space="0" w:color="000000"/>
              <w:bottom w:val="single" w:sz="4" w:space="0" w:color="000000"/>
            </w:tcBorders>
            <w:shd w:val="clear" w:color="auto" w:fill="auto"/>
          </w:tcPr>
          <w:p w14:paraId="5E9A8284" w14:textId="47794973" w:rsidR="00D117BA" w:rsidRDefault="00D117BA" w:rsidP="002D2CE4">
            <w:pPr>
              <w:rPr>
                <w:rFonts w:ascii="Arial" w:hAnsi="Arial" w:cs="Arial"/>
                <w:color w:val="0000FF"/>
              </w:rPr>
            </w:pPr>
            <w:r>
              <w:rPr>
                <w:rFonts w:ascii="Arial" w:hAnsi="Arial" w:cs="Arial"/>
                <w:color w:val="0000FF"/>
              </w:rPr>
              <w:t>Poshak Bhandari</w:t>
            </w:r>
          </w:p>
        </w:tc>
        <w:tc>
          <w:tcPr>
            <w:tcW w:w="2700" w:type="dxa"/>
            <w:tcBorders>
              <w:top w:val="single" w:sz="4" w:space="0" w:color="000000"/>
              <w:left w:val="single" w:sz="4" w:space="0" w:color="000000"/>
              <w:bottom w:val="single" w:sz="4" w:space="0" w:color="000000"/>
            </w:tcBorders>
            <w:shd w:val="clear" w:color="auto" w:fill="auto"/>
          </w:tcPr>
          <w:p w14:paraId="688DDF3D" w14:textId="28F52B28" w:rsidR="00D117BA" w:rsidRDefault="00D117BA" w:rsidP="00D117BA">
            <w:pPr>
              <w:snapToGrid w:val="0"/>
              <w:ind w:left="60"/>
              <w:rPr>
                <w:rFonts w:ascii="Arial" w:hAnsi="Arial" w:cs="Arial"/>
                <w:color w:val="0000FF"/>
              </w:rPr>
            </w:pPr>
            <w:r>
              <w:rPr>
                <w:rFonts w:ascii="Arial" w:hAnsi="Arial" w:cs="Arial"/>
                <w:color w:val="0000FF"/>
              </w:rPr>
              <w:t>RWDC/Care Nepal</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25BA0679" w14:textId="210B5E6C" w:rsidR="00D117BA" w:rsidRDefault="001862F2" w:rsidP="00D34CFB">
            <w:pPr>
              <w:snapToGrid w:val="0"/>
              <w:ind w:left="60"/>
              <w:rPr>
                <w:rFonts w:ascii="Arial" w:hAnsi="Arial" w:cs="Arial"/>
                <w:color w:val="0000FF"/>
              </w:rPr>
            </w:pPr>
            <w:r w:rsidRPr="001862F2">
              <w:rPr>
                <w:rFonts w:ascii="Arial" w:hAnsi="Arial" w:cs="Arial"/>
                <w:color w:val="0000FF"/>
              </w:rPr>
              <w:t>'poshak.bhandari@gmail.com'</w:t>
            </w:r>
            <w:r>
              <w:rPr>
                <w:rFonts w:ascii="Arial" w:hAnsi="Arial" w:cs="Arial"/>
                <w:color w:val="0000FF"/>
              </w:rPr>
              <w:t>, 9845057283</w:t>
            </w:r>
          </w:p>
        </w:tc>
      </w:tr>
      <w:tr w:rsidR="00D117BA" w14:paraId="04ED918B" w14:textId="77777777" w:rsidTr="00D117BA">
        <w:tc>
          <w:tcPr>
            <w:tcW w:w="2610" w:type="dxa"/>
            <w:tcBorders>
              <w:top w:val="single" w:sz="4" w:space="0" w:color="000000"/>
              <w:left w:val="single" w:sz="4" w:space="0" w:color="000000"/>
              <w:bottom w:val="single" w:sz="4" w:space="0" w:color="000000"/>
            </w:tcBorders>
            <w:shd w:val="clear" w:color="auto" w:fill="auto"/>
          </w:tcPr>
          <w:p w14:paraId="4DC5E398" w14:textId="64181C45" w:rsidR="00D117BA" w:rsidRDefault="00B5213A" w:rsidP="002D2CE4">
            <w:pPr>
              <w:rPr>
                <w:rFonts w:ascii="Arial" w:hAnsi="Arial" w:cs="Arial"/>
                <w:color w:val="0000FF"/>
              </w:rPr>
            </w:pPr>
            <w:r>
              <w:rPr>
                <w:rFonts w:ascii="Arial" w:hAnsi="Arial" w:cs="Arial"/>
                <w:color w:val="0000FF"/>
              </w:rPr>
              <w:t>Bijaya Dhakal</w:t>
            </w:r>
          </w:p>
        </w:tc>
        <w:tc>
          <w:tcPr>
            <w:tcW w:w="2700" w:type="dxa"/>
            <w:tcBorders>
              <w:top w:val="single" w:sz="4" w:space="0" w:color="000000"/>
              <w:left w:val="single" w:sz="4" w:space="0" w:color="000000"/>
              <w:bottom w:val="single" w:sz="4" w:space="0" w:color="000000"/>
            </w:tcBorders>
            <w:shd w:val="clear" w:color="auto" w:fill="auto"/>
          </w:tcPr>
          <w:p w14:paraId="3BB92F70" w14:textId="5F9586DA" w:rsidR="00D117BA" w:rsidRDefault="00B5213A" w:rsidP="00D117BA">
            <w:pPr>
              <w:snapToGrid w:val="0"/>
              <w:ind w:left="60"/>
              <w:rPr>
                <w:rFonts w:ascii="Arial" w:hAnsi="Arial" w:cs="Arial"/>
                <w:color w:val="0000FF"/>
              </w:rPr>
            </w:pPr>
            <w:r>
              <w:rPr>
                <w:rFonts w:ascii="Arial" w:hAnsi="Arial" w:cs="Arial"/>
                <w:color w:val="0000FF"/>
              </w:rPr>
              <w:t>NRCS-ERO</w:t>
            </w:r>
            <w:r w:rsidR="00601F53">
              <w:rPr>
                <w:rFonts w:ascii="Arial" w:hAnsi="Arial" w:cs="Arial"/>
                <w:color w:val="0000FF"/>
              </w:rPr>
              <w:t>&lt; shelter officer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4A5DA0C5" w14:textId="3EE2777B" w:rsidR="00D117BA" w:rsidRDefault="00362671" w:rsidP="00601F53">
            <w:pPr>
              <w:snapToGrid w:val="0"/>
              <w:rPr>
                <w:rFonts w:ascii="Arial" w:hAnsi="Arial" w:cs="Arial"/>
                <w:color w:val="0000FF"/>
              </w:rPr>
            </w:pPr>
            <w:hyperlink r:id="rId17" w:history="1">
              <w:r w:rsidR="00601F53" w:rsidRPr="00F72423">
                <w:rPr>
                  <w:rStyle w:val="Hyperlink"/>
                  <w:rFonts w:ascii="Arial" w:hAnsi="Arial" w:cs="Arial"/>
                  <w:sz w:val="20"/>
                </w:rPr>
                <w:t>bijay8wrc@gmail.com</w:t>
              </w:r>
            </w:hyperlink>
            <w:r w:rsidR="00601F53">
              <w:rPr>
                <w:rFonts w:ascii="Arial" w:hAnsi="Arial" w:cs="Arial"/>
                <w:color w:val="0000FF"/>
              </w:rPr>
              <w:t>, 9843314810</w:t>
            </w:r>
          </w:p>
        </w:tc>
      </w:tr>
      <w:tr w:rsidR="00B5213A" w14:paraId="23B9347C" w14:textId="77777777" w:rsidTr="00D117BA">
        <w:tc>
          <w:tcPr>
            <w:tcW w:w="2610" w:type="dxa"/>
            <w:tcBorders>
              <w:top w:val="single" w:sz="4" w:space="0" w:color="000000"/>
              <w:left w:val="single" w:sz="4" w:space="0" w:color="000000"/>
              <w:bottom w:val="single" w:sz="4" w:space="0" w:color="000000"/>
            </w:tcBorders>
            <w:shd w:val="clear" w:color="auto" w:fill="auto"/>
          </w:tcPr>
          <w:p w14:paraId="416402F7" w14:textId="3EC7BED5" w:rsidR="00B5213A" w:rsidRDefault="00001152" w:rsidP="002D2CE4">
            <w:pPr>
              <w:rPr>
                <w:rFonts w:ascii="Arial" w:hAnsi="Arial" w:cs="Arial"/>
                <w:color w:val="0000FF"/>
              </w:rPr>
            </w:pPr>
            <w:r>
              <w:rPr>
                <w:rFonts w:ascii="Arial" w:hAnsi="Arial" w:cs="Arial"/>
                <w:color w:val="0000FF"/>
              </w:rPr>
              <w:t>Bijaya Koirala</w:t>
            </w:r>
          </w:p>
        </w:tc>
        <w:tc>
          <w:tcPr>
            <w:tcW w:w="2700" w:type="dxa"/>
            <w:tcBorders>
              <w:top w:val="single" w:sz="4" w:space="0" w:color="000000"/>
              <w:left w:val="single" w:sz="4" w:space="0" w:color="000000"/>
              <w:bottom w:val="single" w:sz="4" w:space="0" w:color="000000"/>
            </w:tcBorders>
            <w:shd w:val="clear" w:color="auto" w:fill="auto"/>
          </w:tcPr>
          <w:p w14:paraId="34D28883" w14:textId="06634027" w:rsidR="00B5213A" w:rsidRDefault="00001152" w:rsidP="00D117BA">
            <w:pPr>
              <w:snapToGrid w:val="0"/>
              <w:ind w:left="60"/>
              <w:rPr>
                <w:rFonts w:ascii="Arial" w:hAnsi="Arial" w:cs="Arial"/>
                <w:color w:val="0000FF"/>
              </w:rPr>
            </w:pPr>
            <w:r>
              <w:rPr>
                <w:rFonts w:ascii="Arial" w:hAnsi="Arial" w:cs="Arial"/>
                <w:color w:val="0000FF"/>
              </w:rPr>
              <w:t>Helvetas</w:t>
            </w:r>
            <w:r w:rsidR="00601F53">
              <w:rPr>
                <w:rFonts w:ascii="Arial" w:hAnsi="Arial" w:cs="Arial"/>
                <w:color w:val="0000FF"/>
              </w:rPr>
              <w:t>, Civil Engineer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0BCBC7B5" w14:textId="2093B1E3" w:rsidR="00B5213A" w:rsidRDefault="00BD3B18" w:rsidP="00D34CFB">
            <w:pPr>
              <w:snapToGrid w:val="0"/>
              <w:ind w:left="60"/>
              <w:rPr>
                <w:rFonts w:ascii="Arial" w:hAnsi="Arial" w:cs="Arial"/>
                <w:color w:val="0000FF"/>
              </w:rPr>
            </w:pPr>
            <w:hyperlink r:id="rId18" w:history="1">
              <w:r w:rsidR="00601F53" w:rsidRPr="00F72423">
                <w:rPr>
                  <w:rStyle w:val="Hyperlink"/>
                  <w:rFonts w:ascii="Arial" w:hAnsi="Arial" w:cs="Arial"/>
                  <w:sz w:val="20"/>
                </w:rPr>
                <w:t>Bijaya.koirala@helvetas.org</w:t>
              </w:r>
            </w:hyperlink>
            <w:r w:rsidR="00601F53">
              <w:rPr>
                <w:rFonts w:ascii="Arial" w:hAnsi="Arial" w:cs="Arial"/>
                <w:color w:val="0000FF"/>
              </w:rPr>
              <w:t>, 9841914213</w:t>
            </w:r>
          </w:p>
        </w:tc>
      </w:tr>
    </w:tbl>
    <w:p w14:paraId="1E5679B4" w14:textId="77777777" w:rsidR="00294459" w:rsidRDefault="00294459">
      <w:pPr>
        <w:rPr>
          <w:rFonts w:ascii="Arial" w:hAnsi="Arial" w:cs="Arial"/>
        </w:rPr>
      </w:pPr>
    </w:p>
    <w:p w14:paraId="7687C082"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51F4B789"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3431D7BD" w14:textId="524F4EE2" w:rsidR="00D34CFB" w:rsidRDefault="00D117BA">
            <w:pPr>
              <w:rPr>
                <w:rFonts w:ascii="Arial" w:hAnsi="Arial" w:cs="Arial"/>
                <w:i/>
                <w:iCs/>
                <w:color w:val="0000FF"/>
              </w:rPr>
            </w:pPr>
            <w:r>
              <w:rPr>
                <w:rFonts w:ascii="Arial" w:hAnsi="Arial" w:cs="Arial"/>
                <w:i/>
                <w:iCs/>
                <w:color w:val="0000FF"/>
              </w:rPr>
              <w:t>Agenda</w:t>
            </w:r>
            <w:r w:rsidR="00120B95">
              <w:rPr>
                <w:rFonts w:ascii="Arial" w:hAnsi="Arial" w:cs="Arial"/>
                <w:i/>
                <w:iCs/>
                <w:color w:val="0000FF"/>
              </w:rPr>
              <w:t>s</w:t>
            </w:r>
            <w:r w:rsidR="00D5336B">
              <w:rPr>
                <w:rFonts w:ascii="Arial" w:hAnsi="Arial" w:cs="Arial"/>
                <w:i/>
                <w:iCs/>
                <w:color w:val="0000FF"/>
              </w:rPr>
              <w:t xml:space="preserve"> and discussion </w:t>
            </w:r>
            <w:r w:rsidR="00120B95">
              <w:rPr>
                <w:rFonts w:ascii="Arial" w:hAnsi="Arial" w:cs="Arial"/>
                <w:i/>
                <w:iCs/>
                <w:color w:val="0000FF"/>
              </w:rPr>
              <w:t xml:space="preserve"> of the meeting</w:t>
            </w:r>
          </w:p>
          <w:p w14:paraId="58FFD012" w14:textId="77777777" w:rsidR="00167837" w:rsidRPr="00167837" w:rsidRDefault="00167837" w:rsidP="00167837">
            <w:pPr>
              <w:numPr>
                <w:ilvl w:val="0"/>
                <w:numId w:val="6"/>
              </w:numPr>
              <w:rPr>
                <w:rFonts w:ascii="Arial" w:hAnsi="Arial" w:cs="Arial"/>
                <w:i/>
                <w:iCs/>
                <w:color w:val="0000FF"/>
              </w:rPr>
            </w:pPr>
            <w:r w:rsidRPr="00167837">
              <w:rPr>
                <w:rFonts w:ascii="Arial" w:hAnsi="Arial" w:cs="Arial"/>
                <w:i/>
                <w:iCs/>
                <w:color w:val="0000FF"/>
              </w:rPr>
              <w:t>Updates from NRA - Puspa Adhikari, NRA Head of Makwanpur</w:t>
            </w:r>
          </w:p>
          <w:p w14:paraId="68DE2E49" w14:textId="4C470487" w:rsidR="00167837" w:rsidRPr="00167837" w:rsidRDefault="00167837" w:rsidP="00167837">
            <w:pPr>
              <w:numPr>
                <w:ilvl w:val="0"/>
                <w:numId w:val="6"/>
              </w:numPr>
              <w:rPr>
                <w:rFonts w:ascii="Arial" w:hAnsi="Arial" w:cs="Arial"/>
                <w:i/>
                <w:iCs/>
                <w:color w:val="0000FF"/>
              </w:rPr>
            </w:pPr>
            <w:r w:rsidRPr="00167837">
              <w:rPr>
                <w:rFonts w:ascii="Arial" w:hAnsi="Arial" w:cs="Arial"/>
                <w:i/>
                <w:iCs/>
                <w:color w:val="0000FF"/>
              </w:rPr>
              <w:t xml:space="preserve"> Weekly update and </w:t>
            </w:r>
            <w:r w:rsidR="00D5336B">
              <w:rPr>
                <w:rFonts w:ascii="Arial" w:hAnsi="Arial" w:cs="Arial"/>
                <w:i/>
                <w:iCs/>
                <w:color w:val="0000FF"/>
              </w:rPr>
              <w:t xml:space="preserve">detail of </w:t>
            </w:r>
            <w:r w:rsidRPr="00167837">
              <w:rPr>
                <w:rFonts w:ascii="Arial" w:hAnsi="Arial" w:cs="Arial"/>
                <w:i/>
                <w:iCs/>
                <w:color w:val="0000FF"/>
              </w:rPr>
              <w:t>HRRP 3-Ram Hari Adhikari</w:t>
            </w:r>
          </w:p>
          <w:p w14:paraId="2EA28801" w14:textId="77777777" w:rsidR="00167837" w:rsidRPr="00167837" w:rsidRDefault="00167837" w:rsidP="00167837">
            <w:pPr>
              <w:numPr>
                <w:ilvl w:val="0"/>
                <w:numId w:val="6"/>
              </w:numPr>
              <w:rPr>
                <w:rFonts w:ascii="Arial" w:hAnsi="Arial" w:cs="Arial"/>
                <w:i/>
                <w:iCs/>
                <w:color w:val="0000FF"/>
              </w:rPr>
            </w:pPr>
            <w:r w:rsidRPr="00167837">
              <w:rPr>
                <w:rFonts w:ascii="Arial" w:hAnsi="Arial" w:cs="Arial"/>
                <w:i/>
                <w:iCs/>
                <w:color w:val="0000FF"/>
              </w:rPr>
              <w:t>New  federal structure in Makwanpur  and its role in terms of reconstruction and recovery - Bibek Gautam, MOFALD</w:t>
            </w:r>
          </w:p>
          <w:p w14:paraId="2C484DE7" w14:textId="73C55EC0" w:rsidR="00167837" w:rsidRPr="00167837" w:rsidRDefault="00167837" w:rsidP="00167837">
            <w:pPr>
              <w:numPr>
                <w:ilvl w:val="0"/>
                <w:numId w:val="6"/>
              </w:numPr>
              <w:rPr>
                <w:rFonts w:ascii="Arial" w:hAnsi="Arial" w:cs="Arial"/>
                <w:i/>
                <w:iCs/>
                <w:color w:val="0000FF"/>
              </w:rPr>
            </w:pPr>
            <w:r w:rsidRPr="00167837">
              <w:rPr>
                <w:rFonts w:ascii="Arial" w:hAnsi="Arial" w:cs="Arial"/>
                <w:i/>
                <w:iCs/>
                <w:color w:val="0000FF"/>
              </w:rPr>
              <w:t>Election code of ethics and our role during election period :- Puspa Adhikari</w:t>
            </w:r>
            <w:r w:rsidR="00D96BC4">
              <w:rPr>
                <w:rFonts w:ascii="Arial" w:hAnsi="Arial" w:cs="Arial"/>
                <w:i/>
                <w:iCs/>
                <w:color w:val="0000FF"/>
              </w:rPr>
              <w:t xml:space="preserve"> ( Briefing of the instruction by  Election Commission and MOHA) </w:t>
            </w:r>
            <w:r w:rsidR="00013533">
              <w:rPr>
                <w:rFonts w:ascii="Arial" w:hAnsi="Arial" w:cs="Arial"/>
                <w:i/>
                <w:iCs/>
                <w:color w:val="0000FF"/>
              </w:rPr>
              <w:t xml:space="preserve"> and Bitu Shribastav ( on behalf of AIN)</w:t>
            </w:r>
          </w:p>
          <w:p w14:paraId="6CE171F4" w14:textId="5B8595EB" w:rsidR="00167837" w:rsidRPr="00167837" w:rsidRDefault="00167837" w:rsidP="00167837">
            <w:pPr>
              <w:numPr>
                <w:ilvl w:val="0"/>
                <w:numId w:val="6"/>
              </w:numPr>
              <w:rPr>
                <w:rFonts w:ascii="Arial" w:hAnsi="Arial" w:cs="Arial"/>
                <w:i/>
                <w:iCs/>
                <w:color w:val="0000FF"/>
              </w:rPr>
            </w:pPr>
            <w:r w:rsidRPr="00167837">
              <w:rPr>
                <w:rFonts w:ascii="Arial" w:hAnsi="Arial" w:cs="Arial"/>
                <w:i/>
                <w:iCs/>
                <w:color w:val="0000FF"/>
              </w:rPr>
              <w:t>Information management and 4 W update</w:t>
            </w:r>
            <w:r w:rsidR="00D5336B">
              <w:rPr>
                <w:rFonts w:ascii="Arial" w:hAnsi="Arial" w:cs="Arial"/>
                <w:i/>
                <w:iCs/>
                <w:color w:val="0000FF"/>
              </w:rPr>
              <w:t>s</w:t>
            </w:r>
            <w:r w:rsidRPr="00167837">
              <w:rPr>
                <w:rFonts w:ascii="Arial" w:hAnsi="Arial" w:cs="Arial"/>
                <w:i/>
                <w:iCs/>
                <w:color w:val="0000FF"/>
              </w:rPr>
              <w:t>:- Ram Hari</w:t>
            </w:r>
          </w:p>
          <w:p w14:paraId="1FDD9215" w14:textId="77777777" w:rsidR="00167837" w:rsidRPr="00167837" w:rsidRDefault="00167837" w:rsidP="00167837">
            <w:pPr>
              <w:numPr>
                <w:ilvl w:val="0"/>
                <w:numId w:val="6"/>
              </w:numPr>
              <w:rPr>
                <w:rFonts w:ascii="Arial" w:hAnsi="Arial" w:cs="Arial"/>
                <w:i/>
                <w:iCs/>
                <w:color w:val="0000FF"/>
              </w:rPr>
            </w:pPr>
            <w:r w:rsidRPr="00167837">
              <w:rPr>
                <w:rFonts w:ascii="Arial" w:hAnsi="Arial" w:cs="Arial"/>
                <w:i/>
                <w:iCs/>
                <w:color w:val="0000FF"/>
              </w:rPr>
              <w:t>The present issues and progress of the partners:- Participants</w:t>
            </w:r>
          </w:p>
          <w:p w14:paraId="40208234" w14:textId="77777777" w:rsidR="00D34CFB" w:rsidRDefault="00D34CFB">
            <w:pPr>
              <w:rPr>
                <w:rFonts w:ascii="Arial" w:hAnsi="Arial" w:cs="Arial"/>
                <w:color w:val="0000FF"/>
              </w:rPr>
            </w:pPr>
          </w:p>
          <w:p w14:paraId="145BAB51" w14:textId="611265B2" w:rsidR="00D34CFB" w:rsidRDefault="00D34CFB" w:rsidP="00120B95">
            <w:pPr>
              <w:rPr>
                <w:rFonts w:ascii="Arial" w:hAnsi="Arial" w:cs="Arial"/>
                <w:color w:val="0000FF"/>
              </w:rPr>
            </w:pPr>
            <w:r>
              <w:rPr>
                <w:rFonts w:ascii="Arial" w:hAnsi="Arial" w:cs="Arial"/>
                <w:b/>
              </w:rPr>
              <w:t>PARKING LOT</w:t>
            </w:r>
            <w:r>
              <w:rPr>
                <w:rFonts w:ascii="Arial" w:hAnsi="Arial" w:cs="Arial"/>
              </w:rPr>
              <w:t xml:space="preserve">: </w:t>
            </w:r>
            <w:r w:rsidR="00120B95">
              <w:rPr>
                <w:rFonts w:ascii="Arial" w:hAnsi="Arial" w:cs="Arial"/>
                <w:i/>
                <w:iCs/>
                <w:color w:val="0000FF"/>
              </w:rPr>
              <w:t>The reconstruction and recovery works in the new federal structure</w:t>
            </w:r>
            <w:r w:rsidR="00E9233E">
              <w:rPr>
                <w:rFonts w:ascii="Arial" w:hAnsi="Arial" w:cs="Arial"/>
                <w:i/>
                <w:iCs/>
                <w:color w:val="0000FF"/>
              </w:rPr>
              <w:t xml:space="preserve"> and how the existing bodies functionalize in the changed structure</w:t>
            </w:r>
          </w:p>
          <w:p w14:paraId="1BC7F47B" w14:textId="77777777" w:rsidR="00D34CFB" w:rsidRDefault="00D34CFB">
            <w:pPr>
              <w:rPr>
                <w:rFonts w:ascii="Arial" w:hAnsi="Arial" w:cs="Arial"/>
                <w:color w:val="0000FF"/>
              </w:rPr>
            </w:pPr>
          </w:p>
        </w:tc>
      </w:tr>
    </w:tbl>
    <w:p w14:paraId="117F4E53"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Default="00D34CFB">
            <w:r>
              <w:rPr>
                <w:rFonts w:ascii="Arial" w:hAnsi="Arial" w:cs="Arial"/>
                <w:b/>
              </w:rPr>
              <w:t>Miscellaneous Items</w:t>
            </w:r>
            <w:r w:rsidR="009466A8">
              <w:rPr>
                <w:rFonts w:ascii="Arial" w:hAnsi="Arial" w:cs="Arial"/>
                <w:b/>
              </w:rPr>
              <w:t xml:space="preserve"> / AOB</w:t>
            </w:r>
            <w:r>
              <w:rPr>
                <w:rFonts w:ascii="Arial" w:hAnsi="Arial" w:cs="Arial"/>
                <w:b/>
              </w:rPr>
              <w:t>:</w:t>
            </w:r>
          </w:p>
        </w:tc>
      </w:tr>
      <w:tr w:rsidR="00D34CF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040C1294" w14:textId="79CC0A3A" w:rsidR="00120B95" w:rsidRPr="00120B95" w:rsidRDefault="00120B95" w:rsidP="00120B95">
            <w:pPr>
              <w:pStyle w:val="ListParagraph"/>
              <w:numPr>
                <w:ilvl w:val="0"/>
                <w:numId w:val="2"/>
              </w:numPr>
              <w:rPr>
                <w:rFonts w:ascii="Arial" w:hAnsi="Arial" w:cs="Arial"/>
                <w:color w:val="0000FF"/>
              </w:rPr>
            </w:pPr>
            <w:r w:rsidRPr="00120B95">
              <w:rPr>
                <w:rFonts w:ascii="Arial" w:hAnsi="Arial" w:cs="Arial"/>
                <w:color w:val="0000FF"/>
              </w:rPr>
              <w:t>DRR</w:t>
            </w:r>
            <w:r w:rsidR="00E9233E">
              <w:rPr>
                <w:rFonts w:ascii="Arial" w:hAnsi="Arial" w:cs="Arial"/>
                <w:color w:val="0000FF"/>
              </w:rPr>
              <w:t xml:space="preserve"> in H</w:t>
            </w:r>
            <w:r>
              <w:rPr>
                <w:rFonts w:ascii="Arial" w:hAnsi="Arial" w:cs="Arial"/>
                <w:color w:val="0000FF"/>
              </w:rPr>
              <w:t>ealth</w:t>
            </w:r>
            <w:r w:rsidR="00E9233E">
              <w:rPr>
                <w:rFonts w:ascii="Arial" w:hAnsi="Arial" w:cs="Arial"/>
                <w:color w:val="0000FF"/>
              </w:rPr>
              <w:t xml:space="preserve"> sector in the district  agenda by Ganesh Khatiwada, H4Life</w:t>
            </w:r>
          </w:p>
          <w:p w14:paraId="5E315F40" w14:textId="502E1D21" w:rsidR="00120B95" w:rsidRDefault="00120B95" w:rsidP="00120B95">
            <w:pPr>
              <w:numPr>
                <w:ilvl w:val="0"/>
                <w:numId w:val="2"/>
              </w:numPr>
              <w:rPr>
                <w:rFonts w:ascii="Arial" w:hAnsi="Arial" w:cs="Arial"/>
                <w:color w:val="0000FF"/>
              </w:rPr>
            </w:pPr>
            <w:r>
              <w:rPr>
                <w:rFonts w:ascii="Arial" w:hAnsi="Arial" w:cs="Arial"/>
                <w:color w:val="0000FF"/>
              </w:rPr>
              <w:t>DPRP update</w:t>
            </w:r>
            <w:r w:rsidR="00E9233E">
              <w:rPr>
                <w:rFonts w:ascii="Arial" w:hAnsi="Arial" w:cs="Arial"/>
                <w:color w:val="0000FF"/>
              </w:rPr>
              <w:t>:- Deuta Rijal, SABAL</w:t>
            </w:r>
          </w:p>
          <w:p w14:paraId="27200FE4" w14:textId="3DF04920" w:rsidR="00120B95" w:rsidRDefault="00120B95" w:rsidP="00120B95">
            <w:pPr>
              <w:numPr>
                <w:ilvl w:val="0"/>
                <w:numId w:val="2"/>
              </w:numPr>
              <w:rPr>
                <w:rFonts w:ascii="Arial" w:hAnsi="Arial" w:cs="Arial"/>
                <w:color w:val="0000FF"/>
              </w:rPr>
            </w:pPr>
            <w:r>
              <w:rPr>
                <w:rFonts w:ascii="Arial" w:hAnsi="Arial" w:cs="Arial"/>
                <w:color w:val="0000FF"/>
              </w:rPr>
              <w:lastRenderedPageBreak/>
              <w:t>Project approval of Lumanti</w:t>
            </w:r>
          </w:p>
          <w:p w14:paraId="7DA1E6D8" w14:textId="45B5B350" w:rsidR="00E9233E" w:rsidRDefault="00E9233E" w:rsidP="00120B95">
            <w:pPr>
              <w:numPr>
                <w:ilvl w:val="0"/>
                <w:numId w:val="2"/>
              </w:numPr>
              <w:rPr>
                <w:rFonts w:ascii="Arial" w:hAnsi="Arial" w:cs="Arial"/>
                <w:color w:val="0000FF"/>
              </w:rPr>
            </w:pPr>
            <w:r>
              <w:rPr>
                <w:rFonts w:ascii="Arial" w:hAnsi="Arial" w:cs="Arial"/>
                <w:color w:val="0000FF"/>
              </w:rPr>
              <w:t>The structure and role of LDMC, VWASHCC, WWASHCC and WCF</w:t>
            </w:r>
            <w:r w:rsidR="00D5336B">
              <w:rPr>
                <w:rFonts w:ascii="Arial" w:hAnsi="Arial" w:cs="Arial"/>
                <w:color w:val="0000FF"/>
              </w:rPr>
              <w:t xml:space="preserve"> in the changed federal structure</w:t>
            </w:r>
          </w:p>
          <w:p w14:paraId="1CA4CFFE" w14:textId="49B641CF" w:rsidR="007C1827" w:rsidRDefault="007C1827" w:rsidP="00120B95">
            <w:pPr>
              <w:numPr>
                <w:ilvl w:val="0"/>
                <w:numId w:val="2"/>
              </w:numPr>
              <w:rPr>
                <w:rFonts w:ascii="Arial" w:hAnsi="Arial" w:cs="Arial"/>
                <w:color w:val="0000FF"/>
              </w:rPr>
            </w:pPr>
            <w:r>
              <w:rPr>
                <w:rFonts w:ascii="Arial" w:hAnsi="Arial" w:cs="Arial"/>
                <w:color w:val="0000FF"/>
              </w:rPr>
              <w:t xml:space="preserve">Monthly actin plan </w:t>
            </w:r>
          </w:p>
          <w:p w14:paraId="5BA2C761" w14:textId="6666D810" w:rsidR="007C1827" w:rsidRDefault="007C1827" w:rsidP="00120B95">
            <w:pPr>
              <w:numPr>
                <w:ilvl w:val="0"/>
                <w:numId w:val="2"/>
              </w:numPr>
              <w:rPr>
                <w:rFonts w:ascii="Arial" w:hAnsi="Arial" w:cs="Arial"/>
                <w:color w:val="0000FF"/>
              </w:rPr>
            </w:pPr>
            <w:r>
              <w:rPr>
                <w:rFonts w:ascii="Arial" w:hAnsi="Arial" w:cs="Arial"/>
                <w:color w:val="0000FF"/>
              </w:rPr>
              <w:t>Technical support in the field</w:t>
            </w:r>
          </w:p>
          <w:p w14:paraId="6984F5B8" w14:textId="2CD390AD" w:rsidR="0090264C" w:rsidRDefault="0090264C" w:rsidP="00120B95">
            <w:pPr>
              <w:numPr>
                <w:ilvl w:val="0"/>
                <w:numId w:val="2"/>
              </w:numPr>
              <w:rPr>
                <w:rFonts w:ascii="Arial" w:hAnsi="Arial" w:cs="Arial"/>
                <w:color w:val="0000FF"/>
              </w:rPr>
            </w:pPr>
            <w:r>
              <w:rPr>
                <w:rFonts w:ascii="Arial" w:hAnsi="Arial" w:cs="Arial"/>
                <w:color w:val="0000FF"/>
              </w:rPr>
              <w:t xml:space="preserve">Presentation by HELVETAS/ Employment Fund on vocation </w:t>
            </w:r>
            <w:proofErr w:type="spellStart"/>
            <w:r>
              <w:rPr>
                <w:rFonts w:ascii="Arial" w:hAnsi="Arial" w:cs="Arial"/>
                <w:color w:val="0000FF"/>
              </w:rPr>
              <w:t>trainning</w:t>
            </w:r>
            <w:proofErr w:type="spellEnd"/>
          </w:p>
          <w:p w14:paraId="4969D077" w14:textId="7CF2A760" w:rsidR="00D34CFB" w:rsidRDefault="00D34CFB">
            <w:pPr>
              <w:rPr>
                <w:rFonts w:ascii="Arial" w:hAnsi="Arial" w:cs="Arial"/>
                <w:color w:val="0000FF"/>
              </w:rPr>
            </w:pPr>
          </w:p>
        </w:tc>
      </w:tr>
    </w:tbl>
    <w:p w14:paraId="776B94D8"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2D2CE4"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Default="002D2CE4" w:rsidP="00D34CFB">
            <w:r>
              <w:rPr>
                <w:rFonts w:ascii="Arial" w:hAnsi="Arial" w:cs="Arial"/>
                <w:b/>
              </w:rPr>
              <w:t>Decisions Made:</w:t>
            </w:r>
            <w:r>
              <w:rPr>
                <w:rFonts w:ascii="Arial" w:hAnsi="Arial" w:cs="Arial"/>
              </w:rPr>
              <w:t xml:space="preserve"> (What, Why, Impacts)</w:t>
            </w:r>
          </w:p>
        </w:tc>
      </w:tr>
      <w:tr w:rsidR="002D2CE4"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7C54887C" w14:textId="4D0E47A5" w:rsidR="00013533" w:rsidRDefault="00013533" w:rsidP="00013533">
            <w:pPr>
              <w:pStyle w:val="Header"/>
              <w:numPr>
                <w:ilvl w:val="0"/>
                <w:numId w:val="9"/>
              </w:numPr>
              <w:tabs>
                <w:tab w:val="clear" w:pos="4320"/>
                <w:tab w:val="clear" w:pos="8640"/>
              </w:tabs>
              <w:jc w:val="both"/>
              <w:rPr>
                <w:rFonts w:ascii="Arial" w:hAnsi="Arial" w:cs="Arial"/>
                <w:color w:val="0000FF"/>
              </w:rPr>
            </w:pPr>
            <w:r>
              <w:rPr>
                <w:rFonts w:ascii="Arial" w:hAnsi="Arial" w:cs="Arial"/>
                <w:color w:val="0000FF"/>
              </w:rPr>
              <w:t>All the partner organizations present in the meeting made their commitment to provide support to NRA for reconstruction and recovery. NRA district secretariat will coordinate and support the 1. 1. POs to work together in the district. It will enable the POs to work in the reconstruction and recovery more effectively and efficiently.</w:t>
            </w:r>
          </w:p>
          <w:p w14:paraId="3696043E" w14:textId="65DD703C" w:rsidR="002D2CE4" w:rsidRDefault="00013533" w:rsidP="00013533">
            <w:pPr>
              <w:pStyle w:val="Header"/>
              <w:numPr>
                <w:ilvl w:val="0"/>
                <w:numId w:val="9"/>
              </w:numPr>
              <w:tabs>
                <w:tab w:val="clear" w:pos="4320"/>
                <w:tab w:val="clear" w:pos="8640"/>
              </w:tabs>
              <w:jc w:val="both"/>
              <w:rPr>
                <w:rFonts w:ascii="Arial" w:hAnsi="Arial" w:cs="Arial"/>
                <w:color w:val="0000FF"/>
              </w:rPr>
            </w:pPr>
            <w:r>
              <w:rPr>
                <w:rFonts w:ascii="Arial" w:hAnsi="Arial" w:cs="Arial"/>
                <w:color w:val="0000FF"/>
              </w:rPr>
              <w:t xml:space="preserve">All POs will be updated on what is going on in the reconstruction and recovery, in the district and what is being instructed from the NRA on the basis of the weekly updated from the HRRP central to the HRRP district teams. The updates will be discriminated and updates will be sent to the POs frequently by HRRP district teams. </w:t>
            </w:r>
          </w:p>
          <w:p w14:paraId="229FC1E0" w14:textId="6BA27F6F" w:rsidR="00013533" w:rsidRDefault="001013B9" w:rsidP="00013533">
            <w:pPr>
              <w:pStyle w:val="Header"/>
              <w:numPr>
                <w:ilvl w:val="0"/>
                <w:numId w:val="9"/>
              </w:numPr>
              <w:tabs>
                <w:tab w:val="clear" w:pos="4320"/>
                <w:tab w:val="clear" w:pos="8640"/>
              </w:tabs>
              <w:jc w:val="both"/>
              <w:rPr>
                <w:rFonts w:ascii="Arial" w:hAnsi="Arial" w:cs="Arial"/>
                <w:color w:val="0000FF"/>
              </w:rPr>
            </w:pPr>
            <w:r>
              <w:rPr>
                <w:rFonts w:ascii="Arial" w:hAnsi="Arial" w:cs="Arial"/>
                <w:color w:val="0000FF"/>
              </w:rPr>
              <w:t>NRA district</w:t>
            </w:r>
            <w:r w:rsidR="00013533">
              <w:rPr>
                <w:rFonts w:ascii="Arial" w:hAnsi="Arial" w:cs="Arial"/>
                <w:color w:val="0000FF"/>
              </w:rPr>
              <w:t xml:space="preserve"> secretariat and MOFALD district team will keep updating about the new federal structure and the role of new </w:t>
            </w:r>
            <w:r>
              <w:rPr>
                <w:rFonts w:ascii="Arial" w:hAnsi="Arial" w:cs="Arial"/>
                <w:color w:val="0000FF"/>
              </w:rPr>
              <w:t>municipalities as  clear instructions on this has not come to them  from</w:t>
            </w:r>
            <w:r w:rsidR="001830AB">
              <w:rPr>
                <w:rFonts w:ascii="Arial" w:hAnsi="Arial" w:cs="Arial"/>
                <w:color w:val="0000FF"/>
              </w:rPr>
              <w:t xml:space="preserve"> the. Government yet. All the PO</w:t>
            </w:r>
            <w:r>
              <w:rPr>
                <w:rFonts w:ascii="Arial" w:hAnsi="Arial" w:cs="Arial"/>
                <w:color w:val="0000FF"/>
              </w:rPr>
              <w:t>s will have to follow the instructions from the gover</w:t>
            </w:r>
            <w:r w:rsidR="00D96BC4">
              <w:rPr>
                <w:rFonts w:ascii="Arial" w:hAnsi="Arial" w:cs="Arial"/>
                <w:color w:val="0000FF"/>
              </w:rPr>
              <w:t>nment in terms of new structure.</w:t>
            </w:r>
          </w:p>
          <w:p w14:paraId="46F8601B" w14:textId="77777777" w:rsidR="003960FC" w:rsidRDefault="00D96BC4" w:rsidP="00013533">
            <w:pPr>
              <w:pStyle w:val="Header"/>
              <w:numPr>
                <w:ilvl w:val="0"/>
                <w:numId w:val="9"/>
              </w:numPr>
              <w:tabs>
                <w:tab w:val="clear" w:pos="4320"/>
                <w:tab w:val="clear" w:pos="8640"/>
              </w:tabs>
              <w:jc w:val="both"/>
              <w:rPr>
                <w:rFonts w:ascii="Arial" w:hAnsi="Arial" w:cs="Arial"/>
                <w:color w:val="0000FF"/>
              </w:rPr>
            </w:pPr>
            <w:r>
              <w:rPr>
                <w:rFonts w:ascii="Arial" w:hAnsi="Arial" w:cs="Arial"/>
                <w:color w:val="0000FF"/>
              </w:rPr>
              <w:t xml:space="preserve">All </w:t>
            </w:r>
            <w:r w:rsidR="003960FC">
              <w:rPr>
                <w:rFonts w:ascii="Arial" w:hAnsi="Arial" w:cs="Arial"/>
                <w:color w:val="0000FF"/>
              </w:rPr>
              <w:t>the</w:t>
            </w:r>
            <w:r>
              <w:rPr>
                <w:rFonts w:ascii="Arial" w:hAnsi="Arial" w:cs="Arial"/>
                <w:color w:val="0000FF"/>
              </w:rPr>
              <w:t xml:space="preserve"> partners decided to follow the </w:t>
            </w:r>
            <w:r w:rsidR="003960FC">
              <w:rPr>
                <w:rFonts w:ascii="Arial" w:hAnsi="Arial" w:cs="Arial"/>
                <w:color w:val="0000FF"/>
              </w:rPr>
              <w:t>security</w:t>
            </w:r>
            <w:r>
              <w:rPr>
                <w:rFonts w:ascii="Arial" w:hAnsi="Arial" w:cs="Arial"/>
                <w:color w:val="0000FF"/>
              </w:rPr>
              <w:t xml:space="preserve"> instruction</w:t>
            </w:r>
            <w:r w:rsidR="003960FC">
              <w:rPr>
                <w:rFonts w:ascii="Arial" w:hAnsi="Arial" w:cs="Arial"/>
                <w:color w:val="0000FF"/>
              </w:rPr>
              <w:t>s from the MOHA and AIN. They will be stopping the community programs and be involved in in office activities just before the election if they are instructed to do the same.</w:t>
            </w:r>
          </w:p>
          <w:p w14:paraId="53FFADA0" w14:textId="1D3A2B7B" w:rsidR="00D96BC4" w:rsidRDefault="007C1827" w:rsidP="00013533">
            <w:pPr>
              <w:pStyle w:val="Header"/>
              <w:numPr>
                <w:ilvl w:val="0"/>
                <w:numId w:val="9"/>
              </w:numPr>
              <w:tabs>
                <w:tab w:val="clear" w:pos="4320"/>
                <w:tab w:val="clear" w:pos="8640"/>
              </w:tabs>
              <w:jc w:val="both"/>
              <w:rPr>
                <w:rFonts w:ascii="Arial" w:hAnsi="Arial" w:cs="Arial"/>
                <w:color w:val="0000FF"/>
              </w:rPr>
            </w:pPr>
            <w:r>
              <w:rPr>
                <w:rFonts w:ascii="Arial" w:hAnsi="Arial" w:cs="Arial"/>
                <w:color w:val="0000FF"/>
              </w:rPr>
              <w:t>Disc</w:t>
            </w:r>
            <w:bookmarkStart w:id="0" w:name="_GoBack"/>
            <w:bookmarkEnd w:id="0"/>
            <w:r>
              <w:rPr>
                <w:rFonts w:ascii="Arial" w:hAnsi="Arial" w:cs="Arial"/>
                <w:color w:val="0000FF"/>
              </w:rPr>
              <w:t>ussion on Information management and 4 W update concluded in deciding to send 4 W updates again to HRRP and HRRP will be sending the required report to NRA district chapter and MOFALD regularly. MOFALD and NRA team can contact the POs directly if required as well.</w:t>
            </w:r>
            <w:r w:rsidR="00D96BC4">
              <w:rPr>
                <w:rFonts w:ascii="Arial" w:hAnsi="Arial" w:cs="Arial"/>
                <w:color w:val="0000FF"/>
              </w:rPr>
              <w:t xml:space="preserve"> </w:t>
            </w:r>
            <w:r>
              <w:rPr>
                <w:rFonts w:ascii="Arial" w:hAnsi="Arial" w:cs="Arial"/>
                <w:color w:val="0000FF"/>
              </w:rPr>
              <w:t xml:space="preserve"> 5 W will be sent after it is launched after a few months.</w:t>
            </w:r>
          </w:p>
          <w:p w14:paraId="03F8660B" w14:textId="3E899E28" w:rsidR="007C1827" w:rsidRDefault="008407D7" w:rsidP="00013533">
            <w:pPr>
              <w:pStyle w:val="Header"/>
              <w:numPr>
                <w:ilvl w:val="0"/>
                <w:numId w:val="9"/>
              </w:numPr>
              <w:tabs>
                <w:tab w:val="clear" w:pos="4320"/>
                <w:tab w:val="clear" w:pos="8640"/>
              </w:tabs>
              <w:jc w:val="both"/>
              <w:rPr>
                <w:rFonts w:ascii="Arial" w:hAnsi="Arial" w:cs="Arial"/>
                <w:color w:val="0000FF"/>
              </w:rPr>
            </w:pPr>
            <w:r>
              <w:rPr>
                <w:rFonts w:ascii="Arial" w:hAnsi="Arial" w:cs="Arial"/>
                <w:color w:val="0000FF"/>
              </w:rPr>
              <w:t xml:space="preserve">NRA district chapter head Puspa Adhikari requested all POs to convey their problems and issues they are facing to him any time and promised to solve or transfer it to senior officials if he cannot solve them. It was decided that all decisions made in the meetings will be shared with the CDO immediately after each meeting and he will be invited in some of the next HRRP meetings as well as per requirement. </w:t>
            </w:r>
          </w:p>
          <w:p w14:paraId="408545F0" w14:textId="066EDC82" w:rsidR="008407D7" w:rsidRDefault="008407D7" w:rsidP="00013533">
            <w:pPr>
              <w:pStyle w:val="Header"/>
              <w:numPr>
                <w:ilvl w:val="0"/>
                <w:numId w:val="9"/>
              </w:numPr>
              <w:tabs>
                <w:tab w:val="clear" w:pos="4320"/>
                <w:tab w:val="clear" w:pos="8640"/>
              </w:tabs>
              <w:jc w:val="both"/>
              <w:rPr>
                <w:rFonts w:ascii="Arial" w:hAnsi="Arial" w:cs="Arial"/>
                <w:color w:val="0000FF"/>
              </w:rPr>
            </w:pPr>
            <w:r>
              <w:rPr>
                <w:rFonts w:ascii="Arial" w:hAnsi="Arial" w:cs="Arial"/>
                <w:color w:val="0000FF"/>
              </w:rPr>
              <w:t>Miscellaneous:-</w:t>
            </w:r>
          </w:p>
          <w:p w14:paraId="08861479" w14:textId="591148D9" w:rsidR="008407D7" w:rsidRDefault="008407D7" w:rsidP="008407D7">
            <w:pPr>
              <w:pStyle w:val="ListParagraph"/>
              <w:ind w:left="360"/>
              <w:rPr>
                <w:rFonts w:ascii="Arial" w:hAnsi="Arial" w:cs="Arial"/>
                <w:color w:val="0000FF"/>
              </w:rPr>
            </w:pPr>
            <w:r w:rsidRPr="008407D7">
              <w:rPr>
                <w:rFonts w:ascii="Arial" w:hAnsi="Arial" w:cs="Arial"/>
                <w:color w:val="0000FF"/>
              </w:rPr>
              <w:t xml:space="preserve">7.1 The three issues regarding DRR in Health sector in the district, DPRP update and </w:t>
            </w:r>
            <w:r>
              <w:rPr>
                <w:rFonts w:ascii="Arial" w:hAnsi="Arial" w:cs="Arial"/>
                <w:color w:val="0000FF"/>
              </w:rPr>
              <w:t>p</w:t>
            </w:r>
            <w:r w:rsidRPr="008407D7">
              <w:rPr>
                <w:rFonts w:ascii="Arial" w:hAnsi="Arial" w:cs="Arial"/>
                <w:color w:val="0000FF"/>
              </w:rPr>
              <w:t>roject approval of Lumanti</w:t>
            </w:r>
            <w:r>
              <w:rPr>
                <w:rFonts w:ascii="Arial" w:hAnsi="Arial" w:cs="Arial"/>
                <w:color w:val="0000FF"/>
              </w:rPr>
              <w:t xml:space="preserve"> will be put as an agenda of the DDRC meeting on the 2</w:t>
            </w:r>
            <w:r w:rsidRPr="008407D7">
              <w:rPr>
                <w:rFonts w:ascii="Arial" w:hAnsi="Arial" w:cs="Arial"/>
                <w:color w:val="0000FF"/>
                <w:vertAlign w:val="superscript"/>
              </w:rPr>
              <w:t>nd</w:t>
            </w:r>
            <w:r>
              <w:rPr>
                <w:rFonts w:ascii="Arial" w:hAnsi="Arial" w:cs="Arial"/>
                <w:color w:val="0000FF"/>
              </w:rPr>
              <w:t xml:space="preserve"> of March and all the members of DDRC will be requested to respond on this.</w:t>
            </w:r>
          </w:p>
          <w:p w14:paraId="7C933404" w14:textId="77777777" w:rsidR="00327FE9" w:rsidRDefault="008407D7" w:rsidP="008407D7">
            <w:pPr>
              <w:pStyle w:val="ListParagraph"/>
              <w:ind w:left="360"/>
              <w:rPr>
                <w:rFonts w:ascii="Arial" w:hAnsi="Arial" w:cs="Arial"/>
                <w:color w:val="0000FF"/>
              </w:rPr>
            </w:pPr>
            <w:r>
              <w:rPr>
                <w:rFonts w:ascii="Arial" w:hAnsi="Arial" w:cs="Arial"/>
                <w:color w:val="0000FF"/>
              </w:rPr>
              <w:t xml:space="preserve">7.2 </w:t>
            </w:r>
            <w:r w:rsidR="00327FE9">
              <w:rPr>
                <w:rFonts w:ascii="Arial" w:hAnsi="Arial" w:cs="Arial"/>
                <w:color w:val="0000FF"/>
              </w:rPr>
              <w:t xml:space="preserve">NRA district chief </w:t>
            </w:r>
            <w:proofErr w:type="spellStart"/>
            <w:r w:rsidR="00327FE9">
              <w:rPr>
                <w:rFonts w:ascii="Arial" w:hAnsi="Arial" w:cs="Arial"/>
                <w:color w:val="0000FF"/>
              </w:rPr>
              <w:t>Mr</w:t>
            </w:r>
            <w:proofErr w:type="spellEnd"/>
            <w:r w:rsidR="00327FE9">
              <w:rPr>
                <w:rFonts w:ascii="Arial" w:hAnsi="Arial" w:cs="Arial"/>
                <w:color w:val="0000FF"/>
              </w:rPr>
              <w:t xml:space="preserve"> </w:t>
            </w:r>
            <w:proofErr w:type="spellStart"/>
            <w:r w:rsidR="00327FE9">
              <w:rPr>
                <w:rFonts w:ascii="Arial" w:hAnsi="Arial" w:cs="Arial"/>
                <w:color w:val="0000FF"/>
              </w:rPr>
              <w:t>Puspa</w:t>
            </w:r>
            <w:proofErr w:type="spellEnd"/>
            <w:r w:rsidR="00327FE9">
              <w:rPr>
                <w:rFonts w:ascii="Arial" w:hAnsi="Arial" w:cs="Arial"/>
                <w:color w:val="0000FF"/>
              </w:rPr>
              <w:t xml:space="preserve"> Adhikari will describe about the'' 7.3 New structure and role of LDMC, VWASHCC, WWASHCC and WCF in the changed federal structure'' in the next meeting after having consultation with the line ministries.</w:t>
            </w:r>
          </w:p>
          <w:p w14:paraId="0232083B" w14:textId="13A455FB" w:rsidR="00327FE9" w:rsidRDefault="00327FE9" w:rsidP="008407D7">
            <w:pPr>
              <w:pStyle w:val="ListParagraph"/>
              <w:ind w:left="360"/>
              <w:rPr>
                <w:rFonts w:ascii="Arial" w:hAnsi="Arial" w:cs="Arial"/>
                <w:color w:val="0000FF"/>
              </w:rPr>
            </w:pPr>
            <w:r>
              <w:rPr>
                <w:rFonts w:ascii="Arial" w:hAnsi="Arial" w:cs="Arial"/>
                <w:color w:val="0000FF"/>
              </w:rPr>
              <w:t xml:space="preserve">7.3 It was decided that the NRA district head, MOFALD team and HRRP will sit together and make a joint monthly action plan and coordination among them will be made much stronger. </w:t>
            </w:r>
          </w:p>
          <w:p w14:paraId="0916DC4E" w14:textId="56DB24E4" w:rsidR="008407D7" w:rsidRDefault="00327FE9" w:rsidP="0090264C">
            <w:pPr>
              <w:pStyle w:val="ListParagraph"/>
              <w:ind w:left="360"/>
              <w:rPr>
                <w:rFonts w:ascii="Arial" w:hAnsi="Arial" w:cs="Arial"/>
                <w:color w:val="0000FF"/>
              </w:rPr>
            </w:pPr>
            <w:r>
              <w:rPr>
                <w:rFonts w:ascii="Arial" w:hAnsi="Arial" w:cs="Arial"/>
                <w:color w:val="0000FF"/>
              </w:rPr>
              <w:t>7.4</w:t>
            </w:r>
            <w:r w:rsidR="0090264C">
              <w:rPr>
                <w:rFonts w:ascii="Arial" w:hAnsi="Arial" w:cs="Arial"/>
                <w:color w:val="0000FF"/>
              </w:rPr>
              <w:t xml:space="preserve">. The technical coordinator that is going to be recruited by HRRP in Makwanpur inputs and work closely with POs will be providing technical. Technical workshops and meetings will be organized in the various parts of the district as per need. </w:t>
            </w:r>
          </w:p>
          <w:p w14:paraId="5A30D1CF" w14:textId="3043B00B" w:rsidR="0090264C" w:rsidRDefault="0090264C" w:rsidP="0090264C">
            <w:pPr>
              <w:pStyle w:val="ListParagraph"/>
              <w:ind w:left="360"/>
              <w:rPr>
                <w:rFonts w:ascii="Arial" w:hAnsi="Arial" w:cs="Arial"/>
                <w:color w:val="0000FF"/>
              </w:rPr>
            </w:pPr>
            <w:r>
              <w:rPr>
                <w:rFonts w:ascii="Arial" w:hAnsi="Arial" w:cs="Arial"/>
                <w:color w:val="0000FF"/>
              </w:rPr>
              <w:t xml:space="preserve">7.5 In the last of the meeting, Mr. Suk Bahadur Chaudhary of Helvetas district team of Makwanpur demonstrated how their vocational training can be monitored by using its online application by logging on </w:t>
            </w:r>
          </w:p>
          <w:p w14:paraId="30231153" w14:textId="1470EDA8" w:rsidR="0090264C" w:rsidRDefault="00362671" w:rsidP="0090264C">
            <w:pPr>
              <w:pStyle w:val="ListParagraph"/>
              <w:ind w:left="360"/>
              <w:rPr>
                <w:rFonts w:ascii="Arial" w:hAnsi="Arial" w:cs="Arial"/>
                <w:color w:val="0000FF"/>
              </w:rPr>
            </w:pPr>
            <w:hyperlink r:id="rId19" w:history="1">
              <w:r w:rsidR="0090264C" w:rsidRPr="00F72423">
                <w:rPr>
                  <w:rStyle w:val="Hyperlink"/>
                  <w:rFonts w:ascii="Arial" w:hAnsi="Arial" w:cs="Arial"/>
                  <w:sz w:val="20"/>
                </w:rPr>
                <w:t>www.Employmentfind.org.np/epmsdfid</w:t>
              </w:r>
            </w:hyperlink>
            <w:r w:rsidR="0090264C">
              <w:rPr>
                <w:rFonts w:ascii="Arial" w:hAnsi="Arial" w:cs="Arial"/>
                <w:color w:val="0000FF"/>
              </w:rPr>
              <w:t xml:space="preserve"> . The team further told that the training and demonstration house construction activities can be monitored very easily by logging and every can use by logging as a guest.   </w:t>
            </w:r>
          </w:p>
          <w:p w14:paraId="342D9F2F" w14:textId="77777777" w:rsidR="002D2CE4" w:rsidRDefault="002D2CE4" w:rsidP="00013533">
            <w:pPr>
              <w:pStyle w:val="Header"/>
              <w:tabs>
                <w:tab w:val="clear" w:pos="4320"/>
                <w:tab w:val="clear" w:pos="8640"/>
              </w:tabs>
              <w:rPr>
                <w:rFonts w:ascii="Arial" w:hAnsi="Arial" w:cs="Arial"/>
                <w:color w:val="0000FF"/>
              </w:rPr>
            </w:pPr>
          </w:p>
          <w:p w14:paraId="55408DB0" w14:textId="77777777" w:rsidR="002D2CE4" w:rsidRDefault="002D2CE4" w:rsidP="00D34CFB">
            <w:pPr>
              <w:pStyle w:val="Header"/>
              <w:tabs>
                <w:tab w:val="clear" w:pos="4320"/>
                <w:tab w:val="clear" w:pos="8640"/>
              </w:tabs>
              <w:rPr>
                <w:rFonts w:ascii="Arial" w:hAnsi="Arial" w:cs="Arial"/>
                <w:color w:val="0000FF"/>
              </w:rPr>
            </w:pPr>
          </w:p>
        </w:tc>
      </w:tr>
    </w:tbl>
    <w:p w14:paraId="16E15FDF" w14:textId="77777777" w:rsidR="002D2CE4" w:rsidRDefault="002D2CE4">
      <w:pPr>
        <w:rPr>
          <w:rFonts w:ascii="Arial" w:hAnsi="Arial" w:cs="Arial"/>
        </w:rPr>
      </w:pPr>
    </w:p>
    <w:p w14:paraId="5F27AC33" w14:textId="77777777" w:rsidR="002D2CE4" w:rsidRDefault="002D2CE4">
      <w:pPr>
        <w:rPr>
          <w:rFonts w:ascii="Arial" w:hAnsi="Arial" w:cs="Arial"/>
        </w:rPr>
      </w:pPr>
    </w:p>
    <w:tbl>
      <w:tblPr>
        <w:tblW w:w="0" w:type="auto"/>
        <w:tblInd w:w="-5" w:type="dxa"/>
        <w:tblLayout w:type="fixed"/>
        <w:tblLook w:val="0000" w:firstRow="0" w:lastRow="0" w:firstColumn="0" w:lastColumn="0" w:noHBand="0" w:noVBand="0"/>
      </w:tblPr>
      <w:tblGrid>
        <w:gridCol w:w="6699"/>
        <w:gridCol w:w="1485"/>
        <w:gridCol w:w="1402"/>
      </w:tblGrid>
      <w:tr w:rsidR="002D2CE4" w14:paraId="1BA0BE84" w14:textId="77777777" w:rsidTr="00D34CFB">
        <w:trPr>
          <w:tblHeader/>
        </w:trPr>
        <w:tc>
          <w:tcPr>
            <w:tcW w:w="6699" w:type="dxa"/>
            <w:tcBorders>
              <w:top w:val="single" w:sz="4" w:space="0" w:color="000000"/>
              <w:left w:val="single" w:sz="4" w:space="0" w:color="000000"/>
              <w:bottom w:val="single" w:sz="4" w:space="0" w:color="000000"/>
            </w:tcBorders>
            <w:shd w:val="clear" w:color="auto" w:fill="D9D9D9"/>
          </w:tcPr>
          <w:p w14:paraId="10061797" w14:textId="77777777" w:rsidR="002D2CE4" w:rsidRDefault="002D2CE4" w:rsidP="00D34CFB">
            <w:pPr>
              <w:rPr>
                <w:rFonts w:ascii="Arial" w:hAnsi="Arial" w:cs="Arial"/>
                <w:b/>
              </w:rPr>
            </w:pPr>
            <w:r>
              <w:rPr>
                <w:rFonts w:ascii="Arial" w:hAnsi="Arial" w:cs="Arial"/>
                <w:b/>
              </w:rPr>
              <w:t>Next Steps:</w:t>
            </w:r>
            <w:r>
              <w:rPr>
                <w:rFonts w:ascii="Arial" w:hAnsi="Arial" w:cs="Arial"/>
              </w:rPr>
              <w:t xml:space="preserve"> (Task, Assigned to, Checkpoint Date)</w:t>
            </w:r>
          </w:p>
        </w:tc>
        <w:tc>
          <w:tcPr>
            <w:tcW w:w="1485" w:type="dxa"/>
            <w:tcBorders>
              <w:top w:val="single" w:sz="4" w:space="0" w:color="000000"/>
              <w:left w:val="single" w:sz="4" w:space="0" w:color="000000"/>
              <w:bottom w:val="single" w:sz="4" w:space="0" w:color="000000"/>
            </w:tcBorders>
            <w:shd w:val="clear" w:color="auto" w:fill="D9D9D9"/>
          </w:tcPr>
          <w:p w14:paraId="54C3C762" w14:textId="77777777" w:rsidR="002D2CE4" w:rsidRDefault="002D2CE4" w:rsidP="00D34CFB">
            <w:pPr>
              <w:jc w:val="center"/>
              <w:rPr>
                <w:rFonts w:ascii="Arial" w:hAnsi="Arial" w:cs="Arial"/>
                <w:b/>
              </w:rPr>
            </w:pPr>
            <w:r>
              <w:rPr>
                <w:rFonts w:ascii="Arial" w:hAnsi="Arial" w:cs="Arial"/>
                <w:b/>
              </w:rPr>
              <w:t>Owner</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Default="002D2CE4" w:rsidP="00D34CFB">
            <w:pPr>
              <w:jc w:val="center"/>
            </w:pPr>
            <w:r>
              <w:rPr>
                <w:rFonts w:ascii="Arial" w:hAnsi="Arial" w:cs="Arial"/>
                <w:b/>
              </w:rPr>
              <w:t>Due Date</w:t>
            </w:r>
          </w:p>
        </w:tc>
      </w:tr>
      <w:tr w:rsidR="002D2CE4" w14:paraId="202AD526" w14:textId="77777777" w:rsidTr="00D34CFB">
        <w:tc>
          <w:tcPr>
            <w:tcW w:w="6699" w:type="dxa"/>
            <w:tcBorders>
              <w:top w:val="single" w:sz="4" w:space="0" w:color="000000"/>
              <w:left w:val="single" w:sz="4" w:space="0" w:color="000000"/>
              <w:bottom w:val="single" w:sz="4" w:space="0" w:color="000000"/>
            </w:tcBorders>
            <w:shd w:val="clear" w:color="auto" w:fill="auto"/>
          </w:tcPr>
          <w:p w14:paraId="00B9A181" w14:textId="5B230508" w:rsidR="002D2CE4" w:rsidRDefault="0090264C" w:rsidP="00D34CFB">
            <w:pPr>
              <w:rPr>
                <w:rFonts w:ascii="Arial" w:hAnsi="Arial" w:cs="Arial"/>
                <w:color w:val="0000FF"/>
              </w:rPr>
            </w:pPr>
            <w:r>
              <w:rPr>
                <w:rFonts w:ascii="Arial" w:hAnsi="Arial" w:cs="Arial"/>
                <w:i/>
                <w:iCs/>
                <w:color w:val="0000FF"/>
              </w:rPr>
              <w:t>Submit 4 W regularly.</w:t>
            </w:r>
          </w:p>
        </w:tc>
        <w:tc>
          <w:tcPr>
            <w:tcW w:w="1485" w:type="dxa"/>
            <w:tcBorders>
              <w:top w:val="single" w:sz="4" w:space="0" w:color="000000"/>
              <w:left w:val="single" w:sz="4" w:space="0" w:color="000000"/>
              <w:bottom w:val="single" w:sz="4" w:space="0" w:color="000000"/>
            </w:tcBorders>
            <w:shd w:val="clear" w:color="auto" w:fill="auto"/>
          </w:tcPr>
          <w:p w14:paraId="6C757347" w14:textId="0EADF008" w:rsidR="002D2CE4" w:rsidRDefault="002D2CE4"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41DE0B25" w:rsidR="002D2CE4" w:rsidRDefault="0090264C" w:rsidP="00D34CFB">
            <w:pPr>
              <w:snapToGrid w:val="0"/>
              <w:ind w:left="60"/>
              <w:rPr>
                <w:rFonts w:ascii="Arial" w:hAnsi="Arial" w:cs="Arial"/>
                <w:color w:val="0000FF"/>
              </w:rPr>
            </w:pPr>
            <w:r>
              <w:rPr>
                <w:rFonts w:ascii="Arial" w:hAnsi="Arial" w:cs="Arial"/>
                <w:color w:val="0000FF"/>
              </w:rPr>
              <w:t>7</w:t>
            </w:r>
            <w:r w:rsidRPr="0090264C">
              <w:rPr>
                <w:rFonts w:ascii="Arial" w:hAnsi="Arial" w:cs="Arial"/>
                <w:color w:val="0000FF"/>
                <w:vertAlign w:val="superscript"/>
              </w:rPr>
              <w:t>th</w:t>
            </w:r>
            <w:r>
              <w:rPr>
                <w:rFonts w:ascii="Arial" w:hAnsi="Arial" w:cs="Arial"/>
                <w:color w:val="0000FF"/>
              </w:rPr>
              <w:t xml:space="preserve"> and 22</w:t>
            </w:r>
            <w:r w:rsidRPr="0090264C">
              <w:rPr>
                <w:rFonts w:ascii="Arial" w:hAnsi="Arial" w:cs="Arial"/>
                <w:color w:val="0000FF"/>
                <w:vertAlign w:val="superscript"/>
              </w:rPr>
              <w:t>nd</w:t>
            </w:r>
            <w:r>
              <w:rPr>
                <w:rFonts w:ascii="Arial" w:hAnsi="Arial" w:cs="Arial"/>
                <w:color w:val="0000FF"/>
              </w:rPr>
              <w:t xml:space="preserve"> of each month</w:t>
            </w:r>
          </w:p>
        </w:tc>
      </w:tr>
      <w:tr w:rsidR="002D2CE4" w14:paraId="01FC8EFE" w14:textId="77777777" w:rsidTr="00D34CFB">
        <w:tc>
          <w:tcPr>
            <w:tcW w:w="6699" w:type="dxa"/>
            <w:tcBorders>
              <w:top w:val="single" w:sz="4" w:space="0" w:color="000000"/>
              <w:left w:val="single" w:sz="4" w:space="0" w:color="000000"/>
              <w:bottom w:val="single" w:sz="4" w:space="0" w:color="000000"/>
            </w:tcBorders>
            <w:shd w:val="clear" w:color="auto" w:fill="auto"/>
          </w:tcPr>
          <w:p w14:paraId="263FD977" w14:textId="3881C659" w:rsidR="002D2CE4" w:rsidRDefault="0090264C" w:rsidP="00D34CFB">
            <w:pPr>
              <w:rPr>
                <w:rFonts w:ascii="Arial" w:hAnsi="Arial" w:cs="Arial"/>
                <w:color w:val="0000FF"/>
              </w:rPr>
            </w:pPr>
            <w:r>
              <w:rPr>
                <w:rFonts w:ascii="Arial" w:hAnsi="Arial" w:cs="Arial"/>
                <w:i/>
                <w:iCs/>
                <w:color w:val="0000FF"/>
              </w:rPr>
              <w:t>Make joint action plan with MOFALD and NRA in the district jointly.</w:t>
            </w:r>
          </w:p>
        </w:tc>
        <w:tc>
          <w:tcPr>
            <w:tcW w:w="1485" w:type="dxa"/>
            <w:tcBorders>
              <w:top w:val="single" w:sz="4" w:space="0" w:color="000000"/>
              <w:left w:val="single" w:sz="4" w:space="0" w:color="000000"/>
              <w:bottom w:val="single" w:sz="4" w:space="0" w:color="000000"/>
            </w:tcBorders>
            <w:shd w:val="clear" w:color="auto" w:fill="auto"/>
          </w:tcPr>
          <w:p w14:paraId="7A8668B8" w14:textId="3D0F3D2D" w:rsidR="002D2CE4" w:rsidRDefault="0090264C" w:rsidP="00D34CFB">
            <w:pPr>
              <w:snapToGrid w:val="0"/>
              <w:ind w:left="60"/>
              <w:rPr>
                <w:rFonts w:ascii="Arial" w:hAnsi="Arial" w:cs="Arial"/>
                <w:color w:val="0000FF"/>
              </w:rPr>
            </w:pPr>
            <w:r>
              <w:rPr>
                <w:rFonts w:ascii="Arial" w:hAnsi="Arial" w:cs="Arial"/>
                <w:color w:val="0000FF"/>
              </w:rPr>
              <w:t>.</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0CAAB13B" w:rsidR="002D2CE4" w:rsidRDefault="0090264C" w:rsidP="00D34CFB">
            <w:pPr>
              <w:snapToGrid w:val="0"/>
              <w:ind w:left="60"/>
              <w:rPr>
                <w:rFonts w:ascii="Arial" w:hAnsi="Arial" w:cs="Arial"/>
                <w:color w:val="0000FF"/>
              </w:rPr>
            </w:pPr>
            <w:r>
              <w:rPr>
                <w:rFonts w:ascii="Arial" w:hAnsi="Arial" w:cs="Arial"/>
                <w:color w:val="0000FF"/>
              </w:rPr>
              <w:t>By the end of first week of each month</w:t>
            </w:r>
          </w:p>
        </w:tc>
      </w:tr>
    </w:tbl>
    <w:p w14:paraId="7D7CB799" w14:textId="77777777" w:rsidR="00D34CFB" w:rsidRDefault="00D34CFB"/>
    <w:sectPr w:rsidR="00D34CFB">
      <w:headerReference w:type="default" r:id="rId20"/>
      <w:footerReference w:type="default" r:id="rId21"/>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159ABD" w14:textId="77777777" w:rsidR="00362671" w:rsidRDefault="00362671">
      <w:r>
        <w:separator/>
      </w:r>
    </w:p>
  </w:endnote>
  <w:endnote w:type="continuationSeparator" w:id="0">
    <w:p w14:paraId="08C9CE44" w14:textId="77777777" w:rsidR="00362671" w:rsidRDefault="0036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70867" w14:textId="69764DB7"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D34CFB">
      <w:rPr>
        <w:rFonts w:ascii="Arial" w:hAnsi="Arial" w:cs="Arial"/>
        <w:sz w:val="18"/>
        <w:szCs w:val="18"/>
      </w:rPr>
      <w:t xml:space="preserve"> </w:t>
    </w:r>
    <w:r w:rsidR="00120B95">
      <w:rPr>
        <w:rFonts w:ascii="Arial" w:hAnsi="Arial" w:cs="Arial"/>
        <w:sz w:val="18"/>
        <w:szCs w:val="18"/>
      </w:rPr>
      <w:t>31/03</w:t>
    </w:r>
    <w:r w:rsidR="002D2CE4">
      <w:rPr>
        <w:rFonts w:ascii="Arial" w:hAnsi="Arial" w:cs="Arial"/>
        <w:sz w:val="18"/>
        <w:szCs w:val="18"/>
      </w:rPr>
      <w:t>/2017</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6D6898" w14:textId="77777777" w:rsidR="00362671" w:rsidRDefault="00362671">
      <w:r>
        <w:separator/>
      </w:r>
    </w:p>
  </w:footnote>
  <w:footnote w:type="continuationSeparator" w:id="0">
    <w:p w14:paraId="5DB2A2DE" w14:textId="77777777" w:rsidR="00362671" w:rsidRDefault="003626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77777777"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D34CFB" w:rsidRDefault="00D34CFB">
          <w:pPr>
            <w:pStyle w:val="Header"/>
            <w:jc w:val="right"/>
            <w:rPr>
              <w:rFonts w:ascii="Arial" w:hAnsi="Arial" w:cs="Arial"/>
            </w:rPr>
          </w:pPr>
        </w:p>
      </w:tc>
    </w:tr>
  </w:tbl>
  <w:p w14:paraId="7D7135B6" w14:textId="77777777" w:rsidR="00D34CFB" w:rsidRDefault="00D34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E38AD502"/>
    <w:name w:val="WW8Num6"/>
    <w:lvl w:ilvl="0">
      <w:start w:val="1"/>
      <w:numFmt w:val="decimal"/>
      <w:lvlText w:val="%1."/>
      <w:lvlJc w:val="left"/>
      <w:pPr>
        <w:tabs>
          <w:tab w:val="num" w:pos="360"/>
        </w:tabs>
        <w:ind w:left="360" w:hanging="360"/>
      </w:pPr>
      <w:rPr>
        <w:rFonts w:ascii="Arial" w:eastAsia="Times New Roman" w:hAnsi="Arial" w:cs="Arial"/>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571C1DE8"/>
    <w:multiLevelType w:val="hybridMultilevel"/>
    <w:tmpl w:val="EB1AEE32"/>
    <w:lvl w:ilvl="0" w:tplc="416C33A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nsid w:val="573542DD"/>
    <w:multiLevelType w:val="hybridMultilevel"/>
    <w:tmpl w:val="764A6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5C4C073B"/>
    <w:multiLevelType w:val="hybridMultilevel"/>
    <w:tmpl w:val="25F0E86C"/>
    <w:lvl w:ilvl="0" w:tplc="E38AD502">
      <w:start w:val="1"/>
      <w:numFmt w:val="decimal"/>
      <w:lvlText w:val="%1."/>
      <w:lvlJc w:val="left"/>
      <w:pPr>
        <w:ind w:left="780" w:hanging="360"/>
      </w:pPr>
      <w:rPr>
        <w:rFonts w:ascii="Arial" w:eastAsia="Times New Roman" w:hAnsi="Arial" w:cs="Aria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nsid w:val="62686FF4"/>
    <w:multiLevelType w:val="hybridMultilevel"/>
    <w:tmpl w:val="7A4638EC"/>
    <w:lvl w:ilvl="0" w:tplc="04090001">
      <w:start w:val="1"/>
      <w:numFmt w:val="bullet"/>
      <w:lvlText w:val=""/>
      <w:lvlJc w:val="left"/>
      <w:pPr>
        <w:ind w:left="780" w:hanging="360"/>
      </w:pPr>
      <w:rPr>
        <w:rFonts w:ascii="Symbol" w:hAnsi="Symbo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8"/>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836"/>
    <w:rsid w:val="00001152"/>
    <w:rsid w:val="00013533"/>
    <w:rsid w:val="00094EB3"/>
    <w:rsid w:val="001013B9"/>
    <w:rsid w:val="00120B95"/>
    <w:rsid w:val="00167837"/>
    <w:rsid w:val="00172283"/>
    <w:rsid w:val="001830AB"/>
    <w:rsid w:val="0018498B"/>
    <w:rsid w:val="001862F2"/>
    <w:rsid w:val="00294459"/>
    <w:rsid w:val="002D2CE4"/>
    <w:rsid w:val="002D7FFD"/>
    <w:rsid w:val="00327FE9"/>
    <w:rsid w:val="00362671"/>
    <w:rsid w:val="00371FEE"/>
    <w:rsid w:val="003960FC"/>
    <w:rsid w:val="0056741C"/>
    <w:rsid w:val="00572347"/>
    <w:rsid w:val="005F1EA2"/>
    <w:rsid w:val="00601F53"/>
    <w:rsid w:val="00604836"/>
    <w:rsid w:val="007362CD"/>
    <w:rsid w:val="007C1827"/>
    <w:rsid w:val="007C416D"/>
    <w:rsid w:val="008407D7"/>
    <w:rsid w:val="008E5A4D"/>
    <w:rsid w:val="0090264C"/>
    <w:rsid w:val="009133D3"/>
    <w:rsid w:val="009466A8"/>
    <w:rsid w:val="0095453A"/>
    <w:rsid w:val="009D484C"/>
    <w:rsid w:val="00AC315A"/>
    <w:rsid w:val="00AD4A89"/>
    <w:rsid w:val="00B5213A"/>
    <w:rsid w:val="00BD3B18"/>
    <w:rsid w:val="00C31218"/>
    <w:rsid w:val="00D117BA"/>
    <w:rsid w:val="00D34CFB"/>
    <w:rsid w:val="00D5323D"/>
    <w:rsid w:val="00D5336B"/>
    <w:rsid w:val="00D96BC4"/>
    <w:rsid w:val="00E9233E"/>
    <w:rsid w:val="00ED5B20"/>
    <w:rsid w:val="00EE7033"/>
    <w:rsid w:val="00EF1EFA"/>
    <w:rsid w:val="00F435A5"/>
    <w:rsid w:val="00F518BF"/>
    <w:rsid w:val="00FC7AFC"/>
    <w:rsid w:val="00FF385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chartTrackingRefBased/>
  <w15:docId w15:val="{60923376-1CD2-4C7D-B493-AFD75878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120B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392814">
      <w:bodyDiv w:val="1"/>
      <w:marLeft w:val="0"/>
      <w:marRight w:val="0"/>
      <w:marTop w:val="0"/>
      <w:marBottom w:val="0"/>
      <w:divBdr>
        <w:top w:val="none" w:sz="0" w:space="0" w:color="auto"/>
        <w:left w:val="none" w:sz="0" w:space="0" w:color="auto"/>
        <w:bottom w:val="none" w:sz="0" w:space="0" w:color="auto"/>
        <w:right w:val="none" w:sz="0" w:space="0" w:color="auto"/>
      </w:divBdr>
    </w:div>
    <w:div w:id="9532437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bsh@dca.org" TargetMode="External"/><Relationship Id="rId13" Type="http://schemas.openxmlformats.org/officeDocument/2006/relationships/hyperlink" Target="mailto:dhitalbishnu2072@gmail.com" TargetMode="External"/><Relationship Id="rId18" Type="http://schemas.openxmlformats.org/officeDocument/2006/relationships/hyperlink" Target="mailto:Bijaya.koirala@helvetas.or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vibek.gautam@gmail.com" TargetMode="External"/><Relationship Id="rId12" Type="http://schemas.openxmlformats.org/officeDocument/2006/relationships/hyperlink" Target="mailto:Shrestha.sagar6@gmail.com" TargetMode="External"/><Relationship Id="rId17" Type="http://schemas.openxmlformats.org/officeDocument/2006/relationships/hyperlink" Target="mailto:bijay8wrc@gmail.com" TargetMode="External"/><Relationship Id="rId2" Type="http://schemas.openxmlformats.org/officeDocument/2006/relationships/styles" Target="styles.xml"/><Relationship Id="rId16" Type="http://schemas.openxmlformats.org/officeDocument/2006/relationships/hyperlink" Target="mailto:triratna@lumanti.org.np"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khatiwada@rti.org" TargetMode="External"/><Relationship Id="rId5" Type="http://schemas.openxmlformats.org/officeDocument/2006/relationships/footnotes" Target="footnotes.xml"/><Relationship Id="rId15" Type="http://schemas.openxmlformats.org/officeDocument/2006/relationships/hyperlink" Target="mailto:mukti.ghimire8@gmail.com" TargetMode="External"/><Relationship Id="rId23" Type="http://schemas.openxmlformats.org/officeDocument/2006/relationships/theme" Target="theme/theme1.xml"/><Relationship Id="rId10" Type="http://schemas.openxmlformats.org/officeDocument/2006/relationships/hyperlink" Target="mailto:drsoniyabhagat@gmail.com" TargetMode="External"/><Relationship Id="rId19" Type="http://schemas.openxmlformats.org/officeDocument/2006/relationships/hyperlink" Target="http://www.Employmentfind.org.np/epmsdfid" TargetMode="External"/><Relationship Id="rId4" Type="http://schemas.openxmlformats.org/officeDocument/2006/relationships/webSettings" Target="webSettings.xml"/><Relationship Id="rId9" Type="http://schemas.openxmlformats.org/officeDocument/2006/relationships/hyperlink" Target="mailto:suk.chaudhari@helvetas.org" TargetMode="External"/><Relationship Id="rId14" Type="http://schemas.openxmlformats.org/officeDocument/2006/relationships/hyperlink" Target="mailto:rabinb@rrn.org.np"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6920</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shreeman sharma</cp:lastModifiedBy>
  <cp:revision>3</cp:revision>
  <cp:lastPrinted>2006-06-01T10:15:00Z</cp:lastPrinted>
  <dcterms:created xsi:type="dcterms:W3CDTF">2017-04-03T02:00:00Z</dcterms:created>
  <dcterms:modified xsi:type="dcterms:W3CDTF">2017-05-11T02:58:00Z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