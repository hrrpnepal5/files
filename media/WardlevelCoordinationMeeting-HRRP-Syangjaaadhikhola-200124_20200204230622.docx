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252FDA" w:rsidRPr="00FD2744" w14:paraId="4F115B1F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C8C3BE4" w14:textId="77777777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84E7" w14:textId="41F752DE" w:rsidR="00D34CFB" w:rsidRPr="00FD2744" w:rsidRDefault="00927B3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General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B91E14">
              <w:rPr>
                <w:rFonts w:ascii="Arial" w:hAnsi="Arial" w:cs="Arial"/>
                <w:color w:val="000000" w:themeColor="text1"/>
                <w:sz w:val="18"/>
              </w:rPr>
              <w:t>ward level</w:t>
            </w:r>
            <w:r w:rsidR="006A6D99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>Coordination Meeting</w:t>
            </w:r>
          </w:p>
        </w:tc>
      </w:tr>
      <w:tr w:rsidR="00252FDA" w:rsidRPr="00FD2744" w14:paraId="0A6C5961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7E19FDB" w14:textId="429EDE58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Date: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E8E77" w14:textId="202752DA" w:rsidR="00D34CFB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2</w:t>
            </w:r>
            <w:r w:rsidR="000B7325">
              <w:rPr>
                <w:rFonts w:ascii="Arial" w:hAnsi="Arial" w:cs="Arial"/>
                <w:color w:val="000000" w:themeColor="text1"/>
                <w:sz w:val="18"/>
              </w:rPr>
              <w:t xml:space="preserve">4 </w:t>
            </w:r>
            <w:r>
              <w:rPr>
                <w:rFonts w:ascii="Arial" w:hAnsi="Arial" w:cs="Arial"/>
                <w:color w:val="000000" w:themeColor="text1"/>
                <w:sz w:val="18"/>
              </w:rPr>
              <w:t>January 2020</w:t>
            </w:r>
          </w:p>
        </w:tc>
      </w:tr>
      <w:tr w:rsidR="00252FDA" w:rsidRPr="00FD2744" w14:paraId="63DF8BE6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9AD9229" w14:textId="63C4A192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Time: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D2A61" w14:textId="51B25C91" w:rsidR="00D34CFB" w:rsidRPr="00FD2744" w:rsidRDefault="000B7325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11:00 AM</w:t>
            </w:r>
          </w:p>
        </w:tc>
      </w:tr>
      <w:tr w:rsidR="00252FDA" w:rsidRPr="00FD2744" w14:paraId="2DD5D0DD" w14:textId="3927B99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06ED65" w14:textId="09774272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Location: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7C114" w14:textId="160FAFCF" w:rsidR="000814E1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Ward no. </w:t>
            </w:r>
            <w:r w:rsidR="000B7325">
              <w:rPr>
                <w:rFonts w:ascii="Arial" w:hAnsi="Arial" w:cs="Arial"/>
                <w:color w:val="000000" w:themeColor="text1"/>
                <w:sz w:val="18"/>
              </w:rPr>
              <w:t>2, Aadhikhola Municipality</w:t>
            </w:r>
          </w:p>
        </w:tc>
      </w:tr>
      <w:tr w:rsidR="00252FDA" w:rsidRPr="00FD2744" w14:paraId="4AF23373" w14:textId="257240DA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EBA740A" w14:textId="77777777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AE8F" w14:textId="67401210" w:rsidR="000814E1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  <w:r w:rsidR="0037206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70373F">
              <w:rPr>
                <w:rFonts w:ascii="Arial" w:hAnsi="Arial" w:cs="Arial"/>
                <w:color w:val="000000" w:themeColor="text1"/>
                <w:sz w:val="18"/>
              </w:rPr>
              <w:t xml:space="preserve">HRRP </w:t>
            </w:r>
            <w:r w:rsidR="00FF5CC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District 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Technical </w:t>
            </w:r>
            <w:r w:rsidR="00FF5CC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Coordinator, </w:t>
            </w:r>
            <w:r w:rsidR="00372064">
              <w:rPr>
                <w:rFonts w:ascii="Arial" w:hAnsi="Arial" w:cs="Arial"/>
                <w:color w:val="000000" w:themeColor="text1"/>
                <w:sz w:val="18"/>
              </w:rPr>
              <w:t xml:space="preserve">Lamjung Cluster </w:t>
            </w:r>
          </w:p>
        </w:tc>
      </w:tr>
      <w:tr w:rsidR="00703B3A" w:rsidRPr="00FD2744" w14:paraId="0D4E101D" w14:textId="0DA2926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8ACADA0" w14:textId="3F3CD22D" w:rsidR="00703B3A" w:rsidRPr="00FD2744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Minutes Taken By: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767F0" w14:textId="59328878" w:rsidR="00703B3A" w:rsidRPr="00FD2744" w:rsidRDefault="004023FD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  <w:r w:rsidR="00703B3A">
              <w:rPr>
                <w:rFonts w:ascii="Arial" w:hAnsi="Arial" w:cs="Arial"/>
                <w:color w:val="000000" w:themeColor="text1"/>
                <w:sz w:val="18"/>
              </w:rPr>
              <w:t xml:space="preserve">, HRRP </w:t>
            </w:r>
            <w:r w:rsidR="00703B3A" w:rsidRPr="00FD2744">
              <w:rPr>
                <w:rFonts w:ascii="Arial" w:hAnsi="Arial" w:cs="Arial"/>
                <w:color w:val="000000" w:themeColor="text1"/>
                <w:sz w:val="18"/>
              </w:rPr>
              <w:t>District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 xml:space="preserve"> Technical</w:t>
            </w:r>
            <w:r w:rsidR="00703B3A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Coordinator, </w:t>
            </w:r>
            <w:r w:rsidR="00703B3A">
              <w:rPr>
                <w:rFonts w:ascii="Arial" w:hAnsi="Arial" w:cs="Arial"/>
                <w:color w:val="000000" w:themeColor="text1"/>
                <w:sz w:val="18"/>
              </w:rPr>
              <w:t xml:space="preserve">Lalitpur Cluster </w:t>
            </w:r>
          </w:p>
        </w:tc>
      </w:tr>
      <w:tr w:rsidR="00703B3A" w:rsidRPr="00FD2744" w14:paraId="60B23FA6" w14:textId="1CF4A349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A2548DF" w14:textId="380B96B2" w:rsidR="00703B3A" w:rsidRPr="00C103E5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Summary of </w:t>
            </w:r>
            <w:r w:rsidR="00842EC3" w:rsidRPr="00C103E5">
              <w:rPr>
                <w:rFonts w:ascii="Arial" w:hAnsi="Arial" w:cs="Arial"/>
                <w:color w:val="000000" w:themeColor="text1"/>
                <w:sz w:val="18"/>
              </w:rPr>
              <w:t>participan</w:t>
            </w:r>
            <w:r w:rsidR="000B7325">
              <w:rPr>
                <w:rFonts w:ascii="Arial" w:hAnsi="Arial" w:cs="Arial"/>
                <w:color w:val="000000" w:themeColor="text1"/>
                <w:sz w:val="18"/>
              </w:rPr>
              <w:t>ts: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697B76" w14:textId="59B74384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Total: </w:t>
            </w:r>
            <w:r w:rsidR="008E4167">
              <w:rPr>
                <w:rFonts w:ascii="Arial" w:hAnsi="Arial" w:cs="Arial"/>
                <w:color w:val="000000" w:themeColor="text1"/>
                <w:sz w:val="18"/>
              </w:rPr>
              <w:t>7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FC36B" w14:textId="4CE679E0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Female: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1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8F452" w14:textId="0C0E0EDF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Male: </w:t>
            </w:r>
            <w:r w:rsidR="00FA3E5E">
              <w:rPr>
                <w:rFonts w:ascii="Arial" w:hAnsi="Arial" w:cs="Arial"/>
                <w:color w:val="000000" w:themeColor="text1"/>
                <w:sz w:val="18"/>
              </w:rPr>
              <w:t>6</w:t>
            </w:r>
          </w:p>
        </w:tc>
      </w:tr>
    </w:tbl>
    <w:p w14:paraId="6D6B16CF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Discussion: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(Items/Knowledge Shared)</w:t>
            </w:r>
            <w:r w:rsidR="00FF3854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</w:tr>
      <w:tr w:rsidR="00252FDA" w:rsidRPr="00FD2744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45B04" w14:textId="77777777" w:rsidR="003E6177" w:rsidRPr="00FD2744" w:rsidRDefault="003E6177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bookmarkStart w:id="0" w:name="_GoBack"/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Agendas:</w:t>
            </w:r>
          </w:p>
          <w:p w14:paraId="0C14AB95" w14:textId="77777777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Welcome and sharing of objective</w:t>
            </w:r>
          </w:p>
          <w:p w14:paraId="7CA8E241" w14:textId="5A3160C1" w:rsidR="003E6177" w:rsidRPr="00842EC3" w:rsidRDefault="003E6177" w:rsidP="00842EC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842EC3">
              <w:rPr>
                <w:rFonts w:ascii="Arial" w:hAnsi="Arial" w:cs="Arial"/>
                <w:color w:val="000000" w:themeColor="text1"/>
                <w:sz w:val="18"/>
              </w:rPr>
              <w:t xml:space="preserve">Discussion on reconstruction </w:t>
            </w:r>
            <w:r w:rsidR="000F57B9" w:rsidRPr="00842EC3">
              <w:rPr>
                <w:rFonts w:ascii="Arial" w:hAnsi="Arial" w:cs="Arial"/>
                <w:color w:val="000000" w:themeColor="text1"/>
                <w:sz w:val="18"/>
              </w:rPr>
              <w:t xml:space="preserve">efforts </w:t>
            </w:r>
          </w:p>
          <w:p w14:paraId="75FCD291" w14:textId="548E92D4" w:rsidR="003E6177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AOB</w:t>
            </w:r>
          </w:p>
          <w:p w14:paraId="7CA3A973" w14:textId="77777777" w:rsidR="00B658F9" w:rsidRPr="00FD2744" w:rsidRDefault="00B658F9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</w:p>
          <w:p w14:paraId="7719CB52" w14:textId="3560905A" w:rsidR="003E6177" w:rsidRPr="00B658F9" w:rsidRDefault="00B658F9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B658F9">
              <w:rPr>
                <w:rFonts w:ascii="Arial" w:hAnsi="Arial" w:cs="Arial"/>
                <w:b/>
                <w:color w:val="000000" w:themeColor="text1"/>
                <w:sz w:val="18"/>
              </w:rPr>
              <w:t>Discussion and aftermath from field</w:t>
            </w:r>
          </w:p>
          <w:p w14:paraId="7CB25563" w14:textId="77777777" w:rsidR="00DC1B7B" w:rsidRPr="00FD2744" w:rsidRDefault="00DC1B7B" w:rsidP="006C5F4F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highlight w:val="yellow"/>
              </w:rPr>
            </w:pPr>
          </w:p>
          <w:p w14:paraId="56431A9C" w14:textId="51CA1277" w:rsidR="00A07766" w:rsidRPr="00317046" w:rsidRDefault="00842EC3" w:rsidP="00842EC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 w:rsidRPr="00317046">
              <w:rPr>
                <w:rFonts w:ascii="Arial" w:eastAsiaTheme="minorHAnsi" w:hAnsi="Arial" w:cs="Arial"/>
                <w:sz w:val="18"/>
              </w:rPr>
              <w:t xml:space="preserve">Both the wards have majorly Stone </w:t>
            </w:r>
            <w:proofErr w:type="spellStart"/>
            <w:r w:rsidRPr="00317046">
              <w:rPr>
                <w:rFonts w:ascii="Arial" w:eastAsiaTheme="minorHAnsi" w:hAnsi="Arial" w:cs="Arial"/>
                <w:sz w:val="18"/>
              </w:rPr>
              <w:t>masonary</w:t>
            </w:r>
            <w:proofErr w:type="spellEnd"/>
            <w:r w:rsidRPr="00317046">
              <w:rPr>
                <w:rFonts w:ascii="Arial" w:eastAsiaTheme="minorHAnsi" w:hAnsi="Arial" w:cs="Arial"/>
                <w:sz w:val="18"/>
              </w:rPr>
              <w:t xml:space="preserve"> in cement mortar and Brick </w:t>
            </w:r>
            <w:proofErr w:type="spellStart"/>
            <w:r w:rsidRPr="00317046">
              <w:rPr>
                <w:rFonts w:ascii="Arial" w:eastAsiaTheme="minorHAnsi" w:hAnsi="Arial" w:cs="Arial"/>
                <w:sz w:val="18"/>
              </w:rPr>
              <w:t>masonary</w:t>
            </w:r>
            <w:proofErr w:type="spellEnd"/>
            <w:r w:rsidRPr="00317046">
              <w:rPr>
                <w:rFonts w:ascii="Arial" w:eastAsiaTheme="minorHAnsi" w:hAnsi="Arial" w:cs="Arial"/>
                <w:sz w:val="18"/>
              </w:rPr>
              <w:t xml:space="preserve"> in cement mortar housing typologies.</w:t>
            </w:r>
          </w:p>
          <w:p w14:paraId="214D91F0" w14:textId="77777777" w:rsidR="00317046" w:rsidRDefault="000B7325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>
              <w:rPr>
                <w:rFonts w:ascii="Arial" w:eastAsiaTheme="minorHAnsi" w:hAnsi="Arial" w:cs="Arial"/>
                <w:sz w:val="18"/>
              </w:rPr>
              <w:t>Some of the beneficiaries who have constructed houses before technical deployment were left during survey</w:t>
            </w:r>
          </w:p>
          <w:p w14:paraId="2072961C" w14:textId="6E89AE26" w:rsidR="000B7325" w:rsidRDefault="000B7325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>
              <w:rPr>
                <w:rFonts w:ascii="Arial" w:eastAsiaTheme="minorHAnsi" w:hAnsi="Arial" w:cs="Arial"/>
                <w:sz w:val="18"/>
              </w:rPr>
              <w:t>Lack of orientation in beneficiaries and technical regarding retrofit</w:t>
            </w:r>
          </w:p>
          <w:p w14:paraId="2709CD7B" w14:textId="77777777" w:rsidR="000B7325" w:rsidRDefault="000B7325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>
              <w:rPr>
                <w:rFonts w:ascii="Arial" w:eastAsiaTheme="minorHAnsi" w:hAnsi="Arial" w:cs="Arial"/>
                <w:sz w:val="18"/>
              </w:rPr>
              <w:t xml:space="preserve">There is no presence of Engineer in the </w:t>
            </w:r>
            <w:proofErr w:type="spellStart"/>
            <w:r>
              <w:rPr>
                <w:rFonts w:ascii="Arial" w:eastAsiaTheme="minorHAnsi" w:hAnsi="Arial" w:cs="Arial"/>
                <w:sz w:val="18"/>
              </w:rPr>
              <w:t>Palika</w:t>
            </w:r>
            <w:proofErr w:type="spellEnd"/>
            <w:r>
              <w:rPr>
                <w:rFonts w:ascii="Arial" w:eastAsiaTheme="minorHAnsi" w:hAnsi="Arial" w:cs="Arial"/>
                <w:sz w:val="18"/>
              </w:rPr>
              <w:t xml:space="preserve"> because of which the sub-engineer and sub-asst engineer find it difficult to disseminate methods of retrofit. </w:t>
            </w:r>
          </w:p>
          <w:p w14:paraId="7B1ED606" w14:textId="77777777" w:rsidR="000B7325" w:rsidRDefault="000B7325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proofErr w:type="spellStart"/>
            <w:r>
              <w:rPr>
                <w:rFonts w:ascii="Arial" w:eastAsiaTheme="minorHAnsi" w:hAnsi="Arial" w:cs="Arial"/>
                <w:sz w:val="18"/>
              </w:rPr>
              <w:t>Criterias</w:t>
            </w:r>
            <w:proofErr w:type="spellEnd"/>
            <w:r>
              <w:rPr>
                <w:rFonts w:ascii="Arial" w:eastAsiaTheme="minorHAnsi" w:hAnsi="Arial" w:cs="Arial"/>
                <w:sz w:val="18"/>
              </w:rPr>
              <w:t xml:space="preserve"> of vulnerability were discussed.</w:t>
            </w:r>
          </w:p>
          <w:p w14:paraId="1BC7F47B" w14:textId="7656B8E8" w:rsidR="00AD2990" w:rsidRPr="00B658F9" w:rsidRDefault="00AD2990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>
              <w:rPr>
                <w:rFonts w:ascii="Arial" w:eastAsiaTheme="minorHAnsi" w:hAnsi="Arial" w:cs="Arial"/>
                <w:sz w:val="18"/>
              </w:rPr>
              <w:t xml:space="preserve">Some of the beneficiaries were found to be vulnerable but no additional top-up </w:t>
            </w:r>
            <w:proofErr w:type="gramStart"/>
            <w:r>
              <w:rPr>
                <w:rFonts w:ascii="Arial" w:eastAsiaTheme="minorHAnsi" w:hAnsi="Arial" w:cs="Arial"/>
                <w:sz w:val="18"/>
              </w:rPr>
              <w:t>were</w:t>
            </w:r>
            <w:proofErr w:type="gramEnd"/>
            <w:r>
              <w:rPr>
                <w:rFonts w:ascii="Arial" w:eastAsiaTheme="minorHAnsi" w:hAnsi="Arial" w:cs="Arial"/>
                <w:sz w:val="18"/>
              </w:rPr>
              <w:t xml:space="preserve"> provided.</w:t>
            </w:r>
          </w:p>
        </w:tc>
      </w:tr>
      <w:bookmarkEnd w:id="0"/>
    </w:tbl>
    <w:p w14:paraId="117F4E53" w14:textId="6EB0F9DD" w:rsidR="00D34CFB" w:rsidRPr="00FD2744" w:rsidRDefault="00D34CFB" w:rsidP="002C28FB">
      <w:pPr>
        <w:rPr>
          <w:rFonts w:ascii="Arial" w:hAnsi="Arial" w:cs="Arial"/>
          <w:color w:val="000000" w:themeColor="text1"/>
          <w:sz w:val="18"/>
          <w:highlight w:val="yellow"/>
        </w:rPr>
      </w:pPr>
    </w:p>
    <w:p w14:paraId="3786A5E9" w14:textId="77777777" w:rsidR="00BB5A71" w:rsidRPr="00FD2744" w:rsidRDefault="00BB5A71" w:rsidP="002C28FB">
      <w:pPr>
        <w:rPr>
          <w:rFonts w:ascii="Arial" w:hAnsi="Arial" w:cs="Arial"/>
          <w:sz w:val="18"/>
          <w:highlight w:val="yellow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1CF40547" w14:textId="77777777" w:rsidTr="00FD2744">
        <w:trPr>
          <w:trHeight w:val="323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C8D42" w14:textId="6B52FAB1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  <w:highlight w:val="yellow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Miscellaneous Items</w:t>
            </w:r>
            <w:r w:rsidR="009466A8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/ AOB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</w:p>
        </w:tc>
      </w:tr>
      <w:tr w:rsidR="00252FDA" w:rsidRPr="00FD2744" w14:paraId="7B6F49B5" w14:textId="77777777" w:rsidTr="00FD2744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9D077" w14:textId="3386B408" w:rsidR="00570716" w:rsidRPr="00317046" w:rsidRDefault="00317046" w:rsidP="00317046">
            <w:pPr>
              <w:pStyle w:val="ListParagraph"/>
              <w:numPr>
                <w:ilvl w:val="0"/>
                <w:numId w:val="36"/>
              </w:numPr>
              <w:suppressAutoHyphens w:val="0"/>
              <w:spacing w:before="100" w:beforeAutospacing="1" w:after="100" w:afterAutospacing="1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Technical Coordinator-HRRP </w:t>
            </w:r>
            <w:r w:rsidR="000B7325">
              <w:rPr>
                <w:rFonts w:ascii="Arial" w:hAnsi="Arial" w:cs="Arial"/>
                <w:color w:val="000000" w:themeColor="text1"/>
                <w:sz w:val="18"/>
              </w:rPr>
              <w:t xml:space="preserve">and DSE oriented both the </w:t>
            </w:r>
            <w:proofErr w:type="spellStart"/>
            <w:r w:rsidR="000B7325">
              <w:rPr>
                <w:rFonts w:ascii="Arial" w:hAnsi="Arial" w:cs="Arial"/>
                <w:color w:val="000000" w:themeColor="text1"/>
                <w:sz w:val="18"/>
              </w:rPr>
              <w:t>technicals</w:t>
            </w:r>
            <w:proofErr w:type="spellEnd"/>
            <w:r w:rsidR="000B7325">
              <w:rPr>
                <w:rFonts w:ascii="Arial" w:hAnsi="Arial" w:cs="Arial"/>
                <w:color w:val="000000" w:themeColor="text1"/>
                <w:sz w:val="18"/>
              </w:rPr>
              <w:t xml:space="preserve"> on methods of retrofitting.</w:t>
            </w:r>
          </w:p>
        </w:tc>
      </w:tr>
    </w:tbl>
    <w:p w14:paraId="776B94D8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0CA03D2" w14:textId="77777777" w:rsidTr="009A2A39">
        <w:trPr>
          <w:trHeight w:val="332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A187A" w14:textId="77777777" w:rsidR="002D2CE4" w:rsidRPr="00FD2744" w:rsidRDefault="002D2CE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Decisions Made: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(What, Why, Impacts)</w:t>
            </w:r>
          </w:p>
        </w:tc>
      </w:tr>
      <w:tr w:rsidR="006074B7" w:rsidRPr="00FD2744" w14:paraId="28887AF2" w14:textId="77777777" w:rsidTr="006074B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08DB0" w14:textId="694DAA02" w:rsidR="00B92B4E" w:rsidRPr="00FD2744" w:rsidRDefault="000F207B" w:rsidP="00842EC3">
            <w:pPr>
              <w:pStyle w:val="ListParagraph"/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Retrofit orientation targeting the beneficiaries will be held to encourage the attraction towards the process. </w:t>
            </w:r>
          </w:p>
        </w:tc>
      </w:tr>
    </w:tbl>
    <w:p w14:paraId="16E15FDF" w14:textId="03EBCA5D" w:rsidR="002D2CE4" w:rsidRPr="00FD2744" w:rsidRDefault="00570716" w:rsidP="002C28FB">
      <w:pPr>
        <w:rPr>
          <w:rFonts w:ascii="Arial" w:hAnsi="Arial" w:cs="Arial"/>
          <w:color w:val="000000" w:themeColor="text1"/>
          <w:sz w:val="18"/>
        </w:rPr>
      </w:pPr>
      <w:r>
        <w:rPr>
          <w:rFonts w:ascii="Arial" w:hAnsi="Arial" w:cs="Arial"/>
          <w:color w:val="000000" w:themeColor="text1"/>
          <w:sz w:val="18"/>
        </w:rPr>
        <w:tab/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410"/>
        <w:gridCol w:w="2790"/>
        <w:gridCol w:w="2386"/>
      </w:tblGrid>
      <w:tr w:rsidR="00252FDA" w:rsidRPr="00FD2744" w14:paraId="1BA0BE84" w14:textId="77777777" w:rsidTr="00041BE5">
        <w:trPr>
          <w:trHeight w:val="332"/>
          <w:tblHeader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FD2744" w:rsidRDefault="002D2CE4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Next Steps</w:t>
            </w:r>
            <w:r w:rsidR="00120641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/action points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FD2744" w:rsidRDefault="007211E7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Person(s) Responsible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FD2744" w:rsidRDefault="002D2CE4" w:rsidP="002C28FB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Due Date</w:t>
            </w:r>
          </w:p>
        </w:tc>
      </w:tr>
      <w:tr w:rsidR="00252FDA" w:rsidRPr="00FD2744" w14:paraId="202AD526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9A181" w14:textId="5942058A" w:rsidR="002D2CE4" w:rsidRPr="00C103E5" w:rsidRDefault="00F6609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inform and encourage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>beneficiaries</w:t>
            </w:r>
            <w:r w:rsidR="007C3EBF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</w:t>
            </w:r>
            <w:r w:rsidR="000E34BD" w:rsidRPr="00C103E5">
              <w:rPr>
                <w:rFonts w:ascii="Arial" w:hAnsi="Arial" w:cs="Arial"/>
                <w:color w:val="000000" w:themeColor="text1"/>
                <w:sz w:val="18"/>
              </w:rPr>
              <w:t>carry out re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trofit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57347" w14:textId="6B016C67" w:rsidR="002D2CE4" w:rsidRPr="00C103E5" w:rsidRDefault="00572699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, GMaLI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46B72" w14:textId="7B64B334" w:rsidR="002D2CE4" w:rsidRPr="00C103E5" w:rsidRDefault="00F424DF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On-going</w:t>
            </w:r>
          </w:p>
        </w:tc>
      </w:tr>
    </w:tbl>
    <w:p w14:paraId="0752E525" w14:textId="1433F6D4" w:rsidR="009A2A39" w:rsidRPr="00FD2744" w:rsidRDefault="009A2A39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5766" w:type="pct"/>
        <w:tblInd w:w="-395" w:type="dxa"/>
        <w:tblLayout w:type="fixed"/>
        <w:tblLook w:val="0000" w:firstRow="0" w:lastRow="0" w:firstColumn="0" w:lastColumn="0" w:noHBand="0" w:noVBand="0"/>
      </w:tblPr>
      <w:tblGrid>
        <w:gridCol w:w="569"/>
        <w:gridCol w:w="2040"/>
        <w:gridCol w:w="932"/>
        <w:gridCol w:w="2070"/>
        <w:gridCol w:w="1710"/>
        <w:gridCol w:w="1350"/>
        <w:gridCol w:w="2111"/>
      </w:tblGrid>
      <w:tr w:rsidR="00080E46" w:rsidRPr="00FD2744" w14:paraId="1F29C6DF" w14:textId="77777777" w:rsidTr="00501AAE">
        <w:trPr>
          <w:trHeight w:val="232"/>
          <w:tblHeader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EC0A3C3" w14:textId="23D19572" w:rsidR="00CE418A" w:rsidRPr="00FD2744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S.N</w:t>
            </w:r>
            <w:r w:rsidR="007A459D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.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8B2E84" w14:textId="68465F3D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Attendees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48112" w14:textId="77777777" w:rsidR="00CE418A" w:rsidRPr="00FD2744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Gender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058554D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Organization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7CD2291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Designation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B40C57" w14:textId="77777777" w:rsidR="00CE418A" w:rsidRPr="00FD2744" w:rsidRDefault="00CE418A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Phone No.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A1C3A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Email</w:t>
            </w:r>
          </w:p>
        </w:tc>
      </w:tr>
      <w:tr w:rsidR="00CE418A" w:rsidRPr="00FD2744" w14:paraId="0158F625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6C34C" w14:textId="6BF708F5" w:rsidR="00CE418A" w:rsidRPr="00FD2744" w:rsidRDefault="00CE418A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1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BF1EC6" w14:textId="39DCDC5B" w:rsidR="00CE418A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Nawaraj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Sharma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4986" w14:textId="77777777" w:rsidR="00CE418A" w:rsidRPr="00FD2744" w:rsidRDefault="00CE418A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6D9156" w14:textId="23B97C3F" w:rsidR="00CE418A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D9385" w14:textId="063689AE" w:rsidR="00CE418A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DSE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111C9" w14:textId="0785AB48" w:rsidR="00CE418A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9846072377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15E6" w14:textId="57CE20A8" w:rsidR="00CE418A" w:rsidRPr="00FD2744" w:rsidRDefault="00CE418A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041ABE30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B113D6" w14:textId="68FE6BF8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2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52FA98" w14:textId="74F3231F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46AD1" w14:textId="3C023B6A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62A658" w14:textId="33B44A23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HRRP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476AE" w14:textId="35BA5199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DTC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9BC97" w14:textId="147693DD" w:rsidR="00317046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9817396852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BC5C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5497A67B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941E03" w14:textId="2E974A08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3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025E4" w14:textId="71A62D12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Samikshya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Poudel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7CA2" w14:textId="02A48538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Fem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>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1C46C4" w14:textId="739C248F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D3A6F7" w14:textId="2354097D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Focal Person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942CC" w14:textId="1EE5990F" w:rsidR="00317046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9845087951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69B2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2123E166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7E4108" w14:textId="51B577CA" w:rsidR="00317046" w:rsidRPr="00FD2744" w:rsidRDefault="000B7325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4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185A1" w14:textId="57BB73CF" w:rsidR="00317046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Madhav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Chunara</w:t>
            </w:r>
            <w:proofErr w:type="spellEnd"/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5465" w14:textId="34125614" w:rsidR="00317046" w:rsidRPr="00FD2744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Male 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72778B" w14:textId="0F174CA1" w:rsidR="00317046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60C298" w14:textId="22752D6E" w:rsidR="00317046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Sub-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Er</w:t>
            </w:r>
            <w:proofErr w:type="spellEnd"/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63CC6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6601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008B2BD0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07A70" w14:textId="4D56BF70" w:rsidR="00317046" w:rsidRPr="00FD2744" w:rsidRDefault="000B7325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5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E5D955" w14:textId="77DD232C" w:rsidR="00317046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Sagar Yadav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3FA8" w14:textId="5194FBB7" w:rsidR="00317046" w:rsidRPr="00FD2744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CA0F8E" w14:textId="41C29D90" w:rsidR="00317046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C3C0C9" w14:textId="6BE5C1C1" w:rsidR="00317046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Sub asst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Er</w:t>
            </w:r>
            <w:proofErr w:type="spellEnd"/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C79EC8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4E99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0B7325" w:rsidRPr="00FD2744" w14:paraId="26DC22BB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F80555" w14:textId="662D243B" w:rsidR="000B7325" w:rsidRDefault="000B7325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6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F16493" w14:textId="371938A5" w:rsidR="000B7325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Khimananda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Sapkota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C14F3" w14:textId="37D3F642" w:rsidR="000B7325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AC74EF" w14:textId="55640027" w:rsidR="000B7325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secretariat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ED9AE" w14:textId="6B3A90B6" w:rsidR="000B7325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secretariat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1AE6C" w14:textId="7A87CEE4" w:rsidR="000B7325" w:rsidRPr="00FD2744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9841114734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D2048" w14:textId="77777777" w:rsidR="000B7325" w:rsidRPr="00FD2744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0B7325" w:rsidRPr="00FD2744" w14:paraId="304E1ABE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CBD080" w14:textId="3F64BE32" w:rsidR="000B7325" w:rsidRDefault="000B7325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7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0AB6EA" w14:textId="4F1EE20D" w:rsidR="000B7325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Lekhnath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Poudel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E97" w14:textId="58769D35" w:rsidR="000B7325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C30772" w14:textId="2C4EBF40" w:rsidR="000B7325" w:rsidRDefault="000B732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member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169EC" w14:textId="4B89B066" w:rsidR="000B7325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member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93D7A" w14:textId="77777777" w:rsidR="000B7325" w:rsidRPr="00FD2744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5ABE" w14:textId="77777777" w:rsidR="000B7325" w:rsidRPr="00FD2744" w:rsidRDefault="000B7325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</w:tbl>
    <w:p w14:paraId="3BAA32B3" w14:textId="77777777" w:rsidR="00D05F22" w:rsidRPr="00FD2744" w:rsidRDefault="00D05F22" w:rsidP="002C28FB">
      <w:pPr>
        <w:rPr>
          <w:rFonts w:ascii="Arial" w:hAnsi="Arial" w:cs="Arial"/>
          <w:color w:val="000000" w:themeColor="text1"/>
          <w:sz w:val="18"/>
        </w:rPr>
      </w:pPr>
    </w:p>
    <w:sectPr w:rsidR="00D05F22" w:rsidRPr="00FD2744">
      <w:headerReference w:type="default" r:id="rId7"/>
      <w:footerReference w:type="default" r:id="rId8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BFC9B2" w14:textId="77777777" w:rsidR="00364014" w:rsidRDefault="00364014">
      <w:r>
        <w:separator/>
      </w:r>
    </w:p>
  </w:endnote>
  <w:endnote w:type="continuationSeparator" w:id="0">
    <w:p w14:paraId="278D37B3" w14:textId="77777777" w:rsidR="00364014" w:rsidRDefault="00364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49974747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2B82A7A8">
              <wp:simplePos x="0" y="0"/>
              <wp:positionH relativeFrom="column">
                <wp:posOffset>2552065</wp:posOffset>
              </wp:positionH>
              <wp:positionV relativeFrom="paragraph">
                <wp:posOffset>270036</wp:posOffset>
              </wp:positionV>
              <wp:extent cx="3481705" cy="260985"/>
              <wp:effectExtent l="0" t="0" r="4445" b="571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F12D35" w:rsidRPr="002D2CE4" w:rsidRDefault="00F12D35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33283EAD" w:rsidR="00F12D35" w:rsidRPr="002D2CE4" w:rsidRDefault="00F12D35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</w:t>
                          </w:r>
                          <w:r w:rsidR="000568E9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 xml:space="preserve">9 </w:t>
                          </w: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00.95pt;margin-top:21.25pt;width:274.15pt;height:2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" filled="f" stroked="f">
              <v:textbox inset="0,0,0,0">
                <w:txbxContent>
                  <w:p w14:paraId="0556B632" w14:textId="77777777" w:rsidR="00F12D35" w:rsidRPr="002D2CE4" w:rsidRDefault="00F12D35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33283EAD" w:rsidR="00F12D35" w:rsidRPr="002D2CE4" w:rsidRDefault="00F12D35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</w:t>
                    </w:r>
                    <w:r w:rsidR="000568E9">
                      <w:rPr>
                        <w:rFonts w:cs="Calibri"/>
                        <w:color w:val="000000"/>
                        <w:sz w:val="14"/>
                        <w:szCs w:val="16"/>
                      </w:rPr>
                      <w:t xml:space="preserve">9 </w:t>
                    </w: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b/>
        <w:sz w:val="18"/>
        <w:szCs w:val="18"/>
      </w:rPr>
      <w:t xml:space="preserve">HRRP </w:t>
    </w:r>
    <w:proofErr w:type="spellStart"/>
    <w:r w:rsidR="00817065">
      <w:rPr>
        <w:rFonts w:ascii="Arial" w:hAnsi="Arial" w:cs="Arial"/>
        <w:b/>
        <w:sz w:val="18"/>
        <w:szCs w:val="18"/>
      </w:rPr>
      <w:t>Palika</w:t>
    </w:r>
    <w:proofErr w:type="spellEnd"/>
    <w:r w:rsidR="00FE58E8">
      <w:rPr>
        <w:rFonts w:ascii="Arial" w:hAnsi="Arial" w:cs="Arial"/>
        <w:b/>
        <w:sz w:val="18"/>
        <w:szCs w:val="18"/>
      </w:rPr>
      <w:t xml:space="preserve"> level </w:t>
    </w:r>
    <w:r>
      <w:rPr>
        <w:rFonts w:ascii="Arial" w:hAnsi="Arial" w:cs="Arial"/>
        <w:b/>
        <w:sz w:val="18"/>
        <w:szCs w:val="18"/>
      </w:rPr>
      <w:t>Coordination Meeting:</w:t>
    </w:r>
    <w:r>
      <w:rPr>
        <w:rFonts w:ascii="Arial" w:hAnsi="Arial" w:cs="Arial"/>
        <w:sz w:val="18"/>
        <w:szCs w:val="18"/>
      </w:rPr>
      <w:t xml:space="preserve"> </w:t>
    </w:r>
    <w:r w:rsidR="000F207B">
      <w:rPr>
        <w:rFonts w:ascii="Arial" w:hAnsi="Arial" w:cs="Arial"/>
        <w:sz w:val="18"/>
        <w:szCs w:val="18"/>
      </w:rPr>
      <w:t>23</w:t>
    </w:r>
    <w:r>
      <w:rPr>
        <w:rFonts w:ascii="Arial" w:hAnsi="Arial" w:cs="Arial"/>
        <w:sz w:val="18"/>
        <w:szCs w:val="18"/>
      </w:rPr>
      <w:t>/</w:t>
    </w:r>
    <w:r w:rsidR="000568E9">
      <w:rPr>
        <w:rFonts w:ascii="Arial" w:hAnsi="Arial" w:cs="Arial"/>
        <w:sz w:val="18"/>
        <w:szCs w:val="18"/>
      </w:rPr>
      <w:t>0</w:t>
    </w:r>
    <w:r w:rsidR="000F207B"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t>/20</w:t>
    </w:r>
    <w:r w:rsidR="000F207B">
      <w:rPr>
        <w:rFonts w:ascii="Arial" w:hAnsi="Arial" w:cs="Arial"/>
        <w:sz w:val="18"/>
        <w:szCs w:val="18"/>
      </w:rPr>
      <w:t>20</w:t>
    </w:r>
    <w:r>
      <w:rPr>
        <w:rFonts w:ascii="Arial" w:hAnsi="Arial" w:cs="Arial"/>
        <w:b/>
        <w:sz w:val="18"/>
        <w:szCs w:val="18"/>
      </w:rPr>
      <w:tab/>
    </w:r>
    <w:r>
      <w:rPr>
        <w:rFonts w:ascii="Arial" w:hAnsi="Arial" w:cs="Arial"/>
        <w:b/>
        <w:sz w:val="18"/>
        <w:szCs w:val="18"/>
      </w:rPr>
      <w:tab/>
    </w:r>
  </w:p>
  <w:p w14:paraId="130A21FA" w14:textId="77777777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1DC59" w14:textId="77777777" w:rsidR="00364014" w:rsidRDefault="00364014">
      <w:r>
        <w:separator/>
      </w:r>
    </w:p>
  </w:footnote>
  <w:footnote w:type="continuationSeparator" w:id="0">
    <w:p w14:paraId="7B243C65" w14:textId="77777777" w:rsidR="00364014" w:rsidRDefault="00364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F12D35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77777777" w:rsidR="00F12D35" w:rsidRPr="002D2CE4" w:rsidRDefault="00F12D35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F12D35" w:rsidRDefault="00F12D35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F12D35" w:rsidRDefault="00F12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1112427"/>
    <w:multiLevelType w:val="hybridMultilevel"/>
    <w:tmpl w:val="3880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746FC8"/>
    <w:multiLevelType w:val="hybridMultilevel"/>
    <w:tmpl w:val="5860E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2135"/>
    <w:multiLevelType w:val="hybridMultilevel"/>
    <w:tmpl w:val="2990CD0C"/>
    <w:lvl w:ilvl="0" w:tplc="C840B8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D7679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6D7375"/>
    <w:multiLevelType w:val="hybridMultilevel"/>
    <w:tmpl w:val="530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A3FF3"/>
    <w:multiLevelType w:val="hybridMultilevel"/>
    <w:tmpl w:val="BC522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B52469"/>
    <w:multiLevelType w:val="hybridMultilevel"/>
    <w:tmpl w:val="6BA61AE6"/>
    <w:lvl w:ilvl="0" w:tplc="B4104F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9B0AED"/>
    <w:multiLevelType w:val="hybridMultilevel"/>
    <w:tmpl w:val="CE74BD0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65C5E"/>
    <w:multiLevelType w:val="hybridMultilevel"/>
    <w:tmpl w:val="B1721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99404D"/>
    <w:multiLevelType w:val="hybridMultilevel"/>
    <w:tmpl w:val="7B4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16A96"/>
    <w:multiLevelType w:val="hybridMultilevel"/>
    <w:tmpl w:val="89AAD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610D44"/>
    <w:multiLevelType w:val="hybridMultilevel"/>
    <w:tmpl w:val="6CE2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A692F"/>
    <w:multiLevelType w:val="multilevel"/>
    <w:tmpl w:val="126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A0F3D"/>
    <w:multiLevelType w:val="hybridMultilevel"/>
    <w:tmpl w:val="08BC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85993"/>
    <w:multiLevelType w:val="hybridMultilevel"/>
    <w:tmpl w:val="D9542ADC"/>
    <w:lvl w:ilvl="0" w:tplc="381E44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FAF24C6"/>
    <w:multiLevelType w:val="hybridMultilevel"/>
    <w:tmpl w:val="86968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481297"/>
    <w:multiLevelType w:val="hybridMultilevel"/>
    <w:tmpl w:val="D0E0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C15FB"/>
    <w:multiLevelType w:val="hybridMultilevel"/>
    <w:tmpl w:val="95FE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A17C1E"/>
    <w:multiLevelType w:val="hybridMultilevel"/>
    <w:tmpl w:val="CD68B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67C399F"/>
    <w:multiLevelType w:val="hybridMultilevel"/>
    <w:tmpl w:val="F80C7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DC249CF"/>
    <w:multiLevelType w:val="hybridMultilevel"/>
    <w:tmpl w:val="86CCBA8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3"/>
  </w:num>
  <w:num w:numId="6">
    <w:abstractNumId w:val="19"/>
  </w:num>
  <w:num w:numId="7">
    <w:abstractNumId w:val="24"/>
  </w:num>
  <w:num w:numId="8">
    <w:abstractNumId w:val="13"/>
  </w:num>
  <w:num w:numId="9">
    <w:abstractNumId w:val="11"/>
  </w:num>
  <w:num w:numId="10">
    <w:abstractNumId w:val="10"/>
  </w:num>
  <w:num w:numId="11">
    <w:abstractNumId w:val="15"/>
  </w:num>
  <w:num w:numId="12">
    <w:abstractNumId w:val="30"/>
  </w:num>
  <w:num w:numId="13">
    <w:abstractNumId w:val="21"/>
  </w:num>
  <w:num w:numId="14">
    <w:abstractNumId w:val="28"/>
  </w:num>
  <w:num w:numId="15">
    <w:abstractNumId w:val="7"/>
  </w:num>
  <w:num w:numId="16">
    <w:abstractNumId w:val="20"/>
  </w:num>
  <w:num w:numId="17">
    <w:abstractNumId w:val="29"/>
  </w:num>
  <w:num w:numId="18">
    <w:abstractNumId w:val="26"/>
  </w:num>
  <w:num w:numId="19">
    <w:abstractNumId w:val="5"/>
  </w:num>
  <w:num w:numId="20">
    <w:abstractNumId w:val="12"/>
  </w:num>
  <w:num w:numId="21">
    <w:abstractNumId w:val="25"/>
  </w:num>
  <w:num w:numId="22">
    <w:abstractNumId w:val="6"/>
  </w:num>
  <w:num w:numId="23">
    <w:abstractNumId w:val="17"/>
  </w:num>
  <w:num w:numId="24">
    <w:abstractNumId w:val="32"/>
  </w:num>
  <w:num w:numId="25">
    <w:abstractNumId w:val="4"/>
  </w:num>
  <w:num w:numId="26">
    <w:abstractNumId w:val="9"/>
  </w:num>
  <w:num w:numId="27">
    <w:abstractNumId w:val="9"/>
  </w:num>
  <w:num w:numId="28">
    <w:abstractNumId w:val="23"/>
  </w:num>
  <w:num w:numId="29">
    <w:abstractNumId w:val="22"/>
  </w:num>
  <w:num w:numId="30">
    <w:abstractNumId w:val="18"/>
  </w:num>
  <w:num w:numId="31">
    <w:abstractNumId w:val="8"/>
  </w:num>
  <w:num w:numId="32">
    <w:abstractNumId w:val="16"/>
  </w:num>
  <w:num w:numId="33">
    <w:abstractNumId w:val="31"/>
  </w:num>
  <w:num w:numId="34">
    <w:abstractNumId w:val="14"/>
  </w:num>
  <w:num w:numId="35">
    <w:abstractNumId w:val="27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6"/>
    <w:rsid w:val="0000493C"/>
    <w:rsid w:val="00020D4D"/>
    <w:rsid w:val="00021109"/>
    <w:rsid w:val="00024DF7"/>
    <w:rsid w:val="0002515A"/>
    <w:rsid w:val="00041BE5"/>
    <w:rsid w:val="0004224F"/>
    <w:rsid w:val="00047384"/>
    <w:rsid w:val="00054284"/>
    <w:rsid w:val="000568E9"/>
    <w:rsid w:val="000608EC"/>
    <w:rsid w:val="00062CE8"/>
    <w:rsid w:val="00063178"/>
    <w:rsid w:val="00063C25"/>
    <w:rsid w:val="0006447B"/>
    <w:rsid w:val="00075101"/>
    <w:rsid w:val="00080E46"/>
    <w:rsid w:val="000814E1"/>
    <w:rsid w:val="0008295C"/>
    <w:rsid w:val="0009385F"/>
    <w:rsid w:val="00093F7B"/>
    <w:rsid w:val="00095D3A"/>
    <w:rsid w:val="000A533B"/>
    <w:rsid w:val="000B7325"/>
    <w:rsid w:val="000C1EE0"/>
    <w:rsid w:val="000C3C4D"/>
    <w:rsid w:val="000C718A"/>
    <w:rsid w:val="000D3654"/>
    <w:rsid w:val="000E2A64"/>
    <w:rsid w:val="000E2A75"/>
    <w:rsid w:val="000E34BD"/>
    <w:rsid w:val="000E5542"/>
    <w:rsid w:val="000F207B"/>
    <w:rsid w:val="000F57B9"/>
    <w:rsid w:val="0010374C"/>
    <w:rsid w:val="00111485"/>
    <w:rsid w:val="0011271D"/>
    <w:rsid w:val="001152CF"/>
    <w:rsid w:val="00120641"/>
    <w:rsid w:val="0012558A"/>
    <w:rsid w:val="00125EA8"/>
    <w:rsid w:val="0013633C"/>
    <w:rsid w:val="001378F6"/>
    <w:rsid w:val="00144E27"/>
    <w:rsid w:val="001469E0"/>
    <w:rsid w:val="00155B3E"/>
    <w:rsid w:val="00156E3C"/>
    <w:rsid w:val="00164CC5"/>
    <w:rsid w:val="00171138"/>
    <w:rsid w:val="00172158"/>
    <w:rsid w:val="00172283"/>
    <w:rsid w:val="00180A28"/>
    <w:rsid w:val="00187BA4"/>
    <w:rsid w:val="001955FF"/>
    <w:rsid w:val="00195AF1"/>
    <w:rsid w:val="00196190"/>
    <w:rsid w:val="001A001F"/>
    <w:rsid w:val="001A1ADC"/>
    <w:rsid w:val="001C0795"/>
    <w:rsid w:val="001C0B48"/>
    <w:rsid w:val="001D3F99"/>
    <w:rsid w:val="001D5745"/>
    <w:rsid w:val="001E3806"/>
    <w:rsid w:val="001F1B9E"/>
    <w:rsid w:val="001F3414"/>
    <w:rsid w:val="00200A70"/>
    <w:rsid w:val="0020417A"/>
    <w:rsid w:val="00214D0D"/>
    <w:rsid w:val="00217A77"/>
    <w:rsid w:val="0022151D"/>
    <w:rsid w:val="00223477"/>
    <w:rsid w:val="002260E2"/>
    <w:rsid w:val="00237348"/>
    <w:rsid w:val="00252514"/>
    <w:rsid w:val="00252FDA"/>
    <w:rsid w:val="00254B23"/>
    <w:rsid w:val="00260EEB"/>
    <w:rsid w:val="002626C8"/>
    <w:rsid w:val="0026485B"/>
    <w:rsid w:val="00266656"/>
    <w:rsid w:val="00266B2D"/>
    <w:rsid w:val="00271E2C"/>
    <w:rsid w:val="002738C9"/>
    <w:rsid w:val="00273E47"/>
    <w:rsid w:val="002807C5"/>
    <w:rsid w:val="002807F6"/>
    <w:rsid w:val="0028345A"/>
    <w:rsid w:val="00286996"/>
    <w:rsid w:val="00286E71"/>
    <w:rsid w:val="00294459"/>
    <w:rsid w:val="00294867"/>
    <w:rsid w:val="002A43E6"/>
    <w:rsid w:val="002A5439"/>
    <w:rsid w:val="002C28FB"/>
    <w:rsid w:val="002D2CE4"/>
    <w:rsid w:val="002D5966"/>
    <w:rsid w:val="002D731F"/>
    <w:rsid w:val="002D7FFD"/>
    <w:rsid w:val="002F3EEF"/>
    <w:rsid w:val="002F4D51"/>
    <w:rsid w:val="0031277E"/>
    <w:rsid w:val="00317046"/>
    <w:rsid w:val="003337C7"/>
    <w:rsid w:val="00333F26"/>
    <w:rsid w:val="00350343"/>
    <w:rsid w:val="0035278E"/>
    <w:rsid w:val="003532F7"/>
    <w:rsid w:val="00364014"/>
    <w:rsid w:val="00364E79"/>
    <w:rsid w:val="00371EC0"/>
    <w:rsid w:val="00372064"/>
    <w:rsid w:val="003722EF"/>
    <w:rsid w:val="003723D5"/>
    <w:rsid w:val="003813F4"/>
    <w:rsid w:val="0038432A"/>
    <w:rsid w:val="00387A59"/>
    <w:rsid w:val="00390903"/>
    <w:rsid w:val="00393982"/>
    <w:rsid w:val="003978B7"/>
    <w:rsid w:val="003B53EE"/>
    <w:rsid w:val="003B6E07"/>
    <w:rsid w:val="003C0001"/>
    <w:rsid w:val="003C5401"/>
    <w:rsid w:val="003D0CD5"/>
    <w:rsid w:val="003D58BB"/>
    <w:rsid w:val="003E02E4"/>
    <w:rsid w:val="003E6177"/>
    <w:rsid w:val="003F2773"/>
    <w:rsid w:val="003F61B8"/>
    <w:rsid w:val="00401D8C"/>
    <w:rsid w:val="004023FD"/>
    <w:rsid w:val="00403C5C"/>
    <w:rsid w:val="004042EC"/>
    <w:rsid w:val="0041082D"/>
    <w:rsid w:val="00411D26"/>
    <w:rsid w:val="00421E8A"/>
    <w:rsid w:val="00430097"/>
    <w:rsid w:val="00443B0B"/>
    <w:rsid w:val="0044432E"/>
    <w:rsid w:val="00452BB1"/>
    <w:rsid w:val="00461E85"/>
    <w:rsid w:val="00481A39"/>
    <w:rsid w:val="004825BB"/>
    <w:rsid w:val="0048443A"/>
    <w:rsid w:val="00485794"/>
    <w:rsid w:val="004869EC"/>
    <w:rsid w:val="0049516D"/>
    <w:rsid w:val="0049724D"/>
    <w:rsid w:val="004A095F"/>
    <w:rsid w:val="004A0B30"/>
    <w:rsid w:val="004A3B58"/>
    <w:rsid w:val="004A4896"/>
    <w:rsid w:val="004B4833"/>
    <w:rsid w:val="004B6171"/>
    <w:rsid w:val="004C1B64"/>
    <w:rsid w:val="004C214E"/>
    <w:rsid w:val="004C77AB"/>
    <w:rsid w:val="004E0CD9"/>
    <w:rsid w:val="004F7101"/>
    <w:rsid w:val="00501AAE"/>
    <w:rsid w:val="00502664"/>
    <w:rsid w:val="0050483F"/>
    <w:rsid w:val="005068B6"/>
    <w:rsid w:val="005146B3"/>
    <w:rsid w:val="00520A53"/>
    <w:rsid w:val="0052331B"/>
    <w:rsid w:val="00525FA6"/>
    <w:rsid w:val="005326BB"/>
    <w:rsid w:val="00537E39"/>
    <w:rsid w:val="00543CFA"/>
    <w:rsid w:val="00552900"/>
    <w:rsid w:val="005538BA"/>
    <w:rsid w:val="0055766F"/>
    <w:rsid w:val="0056107D"/>
    <w:rsid w:val="00570716"/>
    <w:rsid w:val="00572699"/>
    <w:rsid w:val="00573A9B"/>
    <w:rsid w:val="00574657"/>
    <w:rsid w:val="005764D9"/>
    <w:rsid w:val="00586037"/>
    <w:rsid w:val="00586433"/>
    <w:rsid w:val="0058677B"/>
    <w:rsid w:val="0059178B"/>
    <w:rsid w:val="0059204E"/>
    <w:rsid w:val="00597150"/>
    <w:rsid w:val="005B2138"/>
    <w:rsid w:val="005B29B9"/>
    <w:rsid w:val="005B4142"/>
    <w:rsid w:val="005C5D2C"/>
    <w:rsid w:val="005E4FAE"/>
    <w:rsid w:val="005F1274"/>
    <w:rsid w:val="005F1EA2"/>
    <w:rsid w:val="005F23CA"/>
    <w:rsid w:val="005F67C6"/>
    <w:rsid w:val="0060074A"/>
    <w:rsid w:val="0060393A"/>
    <w:rsid w:val="00604836"/>
    <w:rsid w:val="00605686"/>
    <w:rsid w:val="006074B7"/>
    <w:rsid w:val="00613E7D"/>
    <w:rsid w:val="0061790E"/>
    <w:rsid w:val="00622261"/>
    <w:rsid w:val="00622EEF"/>
    <w:rsid w:val="00623D3A"/>
    <w:rsid w:val="00630F5E"/>
    <w:rsid w:val="006335D6"/>
    <w:rsid w:val="0063443F"/>
    <w:rsid w:val="00665F43"/>
    <w:rsid w:val="006669FE"/>
    <w:rsid w:val="00667AB0"/>
    <w:rsid w:val="00677FA7"/>
    <w:rsid w:val="00681DA9"/>
    <w:rsid w:val="00687D0D"/>
    <w:rsid w:val="006911FB"/>
    <w:rsid w:val="00694653"/>
    <w:rsid w:val="006A231E"/>
    <w:rsid w:val="006A583A"/>
    <w:rsid w:val="006A6D99"/>
    <w:rsid w:val="006C11F6"/>
    <w:rsid w:val="006C4288"/>
    <w:rsid w:val="006C5F4F"/>
    <w:rsid w:val="006D7DEF"/>
    <w:rsid w:val="006E5E11"/>
    <w:rsid w:val="006F2B10"/>
    <w:rsid w:val="006F6A28"/>
    <w:rsid w:val="007024B1"/>
    <w:rsid w:val="0070373F"/>
    <w:rsid w:val="00703B3A"/>
    <w:rsid w:val="00711080"/>
    <w:rsid w:val="00711387"/>
    <w:rsid w:val="00711EF1"/>
    <w:rsid w:val="00720F18"/>
    <w:rsid w:val="007211E7"/>
    <w:rsid w:val="00752C08"/>
    <w:rsid w:val="00757B6A"/>
    <w:rsid w:val="00761047"/>
    <w:rsid w:val="00770B98"/>
    <w:rsid w:val="00772EF2"/>
    <w:rsid w:val="00775670"/>
    <w:rsid w:val="00777E68"/>
    <w:rsid w:val="00783943"/>
    <w:rsid w:val="00792428"/>
    <w:rsid w:val="00792E11"/>
    <w:rsid w:val="007A0E96"/>
    <w:rsid w:val="007A459D"/>
    <w:rsid w:val="007A5210"/>
    <w:rsid w:val="007A7D6C"/>
    <w:rsid w:val="007B0B2D"/>
    <w:rsid w:val="007C3EBF"/>
    <w:rsid w:val="007C73E7"/>
    <w:rsid w:val="007E00C6"/>
    <w:rsid w:val="007E7C1B"/>
    <w:rsid w:val="007F0AA2"/>
    <w:rsid w:val="007F22AC"/>
    <w:rsid w:val="007F701B"/>
    <w:rsid w:val="008142F4"/>
    <w:rsid w:val="00817065"/>
    <w:rsid w:val="00831016"/>
    <w:rsid w:val="008313F1"/>
    <w:rsid w:val="00834AF8"/>
    <w:rsid w:val="00842EC3"/>
    <w:rsid w:val="008433E9"/>
    <w:rsid w:val="00846677"/>
    <w:rsid w:val="008467AD"/>
    <w:rsid w:val="00852384"/>
    <w:rsid w:val="008526B3"/>
    <w:rsid w:val="008712E7"/>
    <w:rsid w:val="0087223B"/>
    <w:rsid w:val="00875C24"/>
    <w:rsid w:val="00877996"/>
    <w:rsid w:val="00890F4B"/>
    <w:rsid w:val="008A5DFD"/>
    <w:rsid w:val="008B0F41"/>
    <w:rsid w:val="008B14A4"/>
    <w:rsid w:val="008C11B7"/>
    <w:rsid w:val="008C6423"/>
    <w:rsid w:val="008D5E51"/>
    <w:rsid w:val="008E0748"/>
    <w:rsid w:val="008E30DD"/>
    <w:rsid w:val="008E4167"/>
    <w:rsid w:val="008E612E"/>
    <w:rsid w:val="009071EE"/>
    <w:rsid w:val="009156D0"/>
    <w:rsid w:val="00927B34"/>
    <w:rsid w:val="0093133C"/>
    <w:rsid w:val="009325E9"/>
    <w:rsid w:val="009325F7"/>
    <w:rsid w:val="00934477"/>
    <w:rsid w:val="00935C71"/>
    <w:rsid w:val="00937EC8"/>
    <w:rsid w:val="00942E12"/>
    <w:rsid w:val="009466A8"/>
    <w:rsid w:val="009505D6"/>
    <w:rsid w:val="00963086"/>
    <w:rsid w:val="0096680D"/>
    <w:rsid w:val="00967E74"/>
    <w:rsid w:val="0097208B"/>
    <w:rsid w:val="009800EF"/>
    <w:rsid w:val="00984A6C"/>
    <w:rsid w:val="00990973"/>
    <w:rsid w:val="0099539A"/>
    <w:rsid w:val="009A1B7B"/>
    <w:rsid w:val="009A1C9B"/>
    <w:rsid w:val="009A2A39"/>
    <w:rsid w:val="009A33CE"/>
    <w:rsid w:val="009B09BE"/>
    <w:rsid w:val="009D5503"/>
    <w:rsid w:val="009E408C"/>
    <w:rsid w:val="009E4167"/>
    <w:rsid w:val="009E54A1"/>
    <w:rsid w:val="009F3B52"/>
    <w:rsid w:val="009F7A63"/>
    <w:rsid w:val="00A0268C"/>
    <w:rsid w:val="00A07766"/>
    <w:rsid w:val="00A33924"/>
    <w:rsid w:val="00A34301"/>
    <w:rsid w:val="00A37C4A"/>
    <w:rsid w:val="00A51D27"/>
    <w:rsid w:val="00A6243C"/>
    <w:rsid w:val="00A649A6"/>
    <w:rsid w:val="00A651A0"/>
    <w:rsid w:val="00A70016"/>
    <w:rsid w:val="00A74057"/>
    <w:rsid w:val="00A74073"/>
    <w:rsid w:val="00A86570"/>
    <w:rsid w:val="00A934B3"/>
    <w:rsid w:val="00A95E3B"/>
    <w:rsid w:val="00AA1D06"/>
    <w:rsid w:val="00AA3EE0"/>
    <w:rsid w:val="00AA5BDC"/>
    <w:rsid w:val="00AA6D3E"/>
    <w:rsid w:val="00AB629C"/>
    <w:rsid w:val="00AB67AD"/>
    <w:rsid w:val="00AC4232"/>
    <w:rsid w:val="00AC42DB"/>
    <w:rsid w:val="00AC67D6"/>
    <w:rsid w:val="00AC6F4E"/>
    <w:rsid w:val="00AD2990"/>
    <w:rsid w:val="00AE0319"/>
    <w:rsid w:val="00AE1D8D"/>
    <w:rsid w:val="00AF60C3"/>
    <w:rsid w:val="00B15667"/>
    <w:rsid w:val="00B23C3E"/>
    <w:rsid w:val="00B26578"/>
    <w:rsid w:val="00B31155"/>
    <w:rsid w:val="00B3263E"/>
    <w:rsid w:val="00B36B66"/>
    <w:rsid w:val="00B36BC3"/>
    <w:rsid w:val="00B375AC"/>
    <w:rsid w:val="00B542C3"/>
    <w:rsid w:val="00B55FF7"/>
    <w:rsid w:val="00B57D16"/>
    <w:rsid w:val="00B6059A"/>
    <w:rsid w:val="00B635AB"/>
    <w:rsid w:val="00B64222"/>
    <w:rsid w:val="00B658F9"/>
    <w:rsid w:val="00B758AE"/>
    <w:rsid w:val="00B76450"/>
    <w:rsid w:val="00B766E8"/>
    <w:rsid w:val="00B811D2"/>
    <w:rsid w:val="00B91E14"/>
    <w:rsid w:val="00B92B4E"/>
    <w:rsid w:val="00B964E4"/>
    <w:rsid w:val="00B971DF"/>
    <w:rsid w:val="00B97673"/>
    <w:rsid w:val="00BB22F7"/>
    <w:rsid w:val="00BB5A71"/>
    <w:rsid w:val="00BB6A00"/>
    <w:rsid w:val="00BC75BC"/>
    <w:rsid w:val="00BD3D86"/>
    <w:rsid w:val="00BD73F9"/>
    <w:rsid w:val="00BD7CE4"/>
    <w:rsid w:val="00BF023A"/>
    <w:rsid w:val="00BF6990"/>
    <w:rsid w:val="00C103E5"/>
    <w:rsid w:val="00C12201"/>
    <w:rsid w:val="00C16EE0"/>
    <w:rsid w:val="00C278AB"/>
    <w:rsid w:val="00C34657"/>
    <w:rsid w:val="00C41E1F"/>
    <w:rsid w:val="00C54F32"/>
    <w:rsid w:val="00C55B47"/>
    <w:rsid w:val="00C62BEE"/>
    <w:rsid w:val="00C64D37"/>
    <w:rsid w:val="00C74B2A"/>
    <w:rsid w:val="00C7595C"/>
    <w:rsid w:val="00C761BE"/>
    <w:rsid w:val="00C839E1"/>
    <w:rsid w:val="00C97B25"/>
    <w:rsid w:val="00CA0420"/>
    <w:rsid w:val="00CA140D"/>
    <w:rsid w:val="00CC16DC"/>
    <w:rsid w:val="00CC62D3"/>
    <w:rsid w:val="00CD1D28"/>
    <w:rsid w:val="00CD4DB8"/>
    <w:rsid w:val="00CE418A"/>
    <w:rsid w:val="00CE46E9"/>
    <w:rsid w:val="00CE7FA0"/>
    <w:rsid w:val="00CF3C60"/>
    <w:rsid w:val="00CF7128"/>
    <w:rsid w:val="00CF7686"/>
    <w:rsid w:val="00D0060C"/>
    <w:rsid w:val="00D01342"/>
    <w:rsid w:val="00D026AE"/>
    <w:rsid w:val="00D05F22"/>
    <w:rsid w:val="00D16E38"/>
    <w:rsid w:val="00D2260B"/>
    <w:rsid w:val="00D34248"/>
    <w:rsid w:val="00D34CFB"/>
    <w:rsid w:val="00D43FC1"/>
    <w:rsid w:val="00D5062E"/>
    <w:rsid w:val="00D5323D"/>
    <w:rsid w:val="00D5430F"/>
    <w:rsid w:val="00D55621"/>
    <w:rsid w:val="00D55AE9"/>
    <w:rsid w:val="00D67035"/>
    <w:rsid w:val="00D803DB"/>
    <w:rsid w:val="00D96E60"/>
    <w:rsid w:val="00DA2962"/>
    <w:rsid w:val="00DB1C5B"/>
    <w:rsid w:val="00DB58C8"/>
    <w:rsid w:val="00DB7178"/>
    <w:rsid w:val="00DC1B7B"/>
    <w:rsid w:val="00DC2AFD"/>
    <w:rsid w:val="00DE0907"/>
    <w:rsid w:val="00DE17B0"/>
    <w:rsid w:val="00DE2890"/>
    <w:rsid w:val="00DE64BA"/>
    <w:rsid w:val="00DE7030"/>
    <w:rsid w:val="00DF10B0"/>
    <w:rsid w:val="00DF7924"/>
    <w:rsid w:val="00E07C41"/>
    <w:rsid w:val="00E105FC"/>
    <w:rsid w:val="00E15E3F"/>
    <w:rsid w:val="00E20339"/>
    <w:rsid w:val="00E54B2F"/>
    <w:rsid w:val="00E60E71"/>
    <w:rsid w:val="00E6475E"/>
    <w:rsid w:val="00E6600A"/>
    <w:rsid w:val="00E749CF"/>
    <w:rsid w:val="00E803F0"/>
    <w:rsid w:val="00E84252"/>
    <w:rsid w:val="00E91EEE"/>
    <w:rsid w:val="00E95F76"/>
    <w:rsid w:val="00EA7F67"/>
    <w:rsid w:val="00EB379B"/>
    <w:rsid w:val="00EC2926"/>
    <w:rsid w:val="00EC3052"/>
    <w:rsid w:val="00ED0D0F"/>
    <w:rsid w:val="00ED5123"/>
    <w:rsid w:val="00EE6935"/>
    <w:rsid w:val="00EE6DDC"/>
    <w:rsid w:val="00EE7033"/>
    <w:rsid w:val="00EF000C"/>
    <w:rsid w:val="00EF3FBE"/>
    <w:rsid w:val="00EF4290"/>
    <w:rsid w:val="00EF49DD"/>
    <w:rsid w:val="00EF7E2B"/>
    <w:rsid w:val="00F047B1"/>
    <w:rsid w:val="00F0753B"/>
    <w:rsid w:val="00F12D35"/>
    <w:rsid w:val="00F17771"/>
    <w:rsid w:val="00F251EA"/>
    <w:rsid w:val="00F2748B"/>
    <w:rsid w:val="00F41681"/>
    <w:rsid w:val="00F424DF"/>
    <w:rsid w:val="00F435A5"/>
    <w:rsid w:val="00F47CFE"/>
    <w:rsid w:val="00F547B1"/>
    <w:rsid w:val="00F579D6"/>
    <w:rsid w:val="00F60031"/>
    <w:rsid w:val="00F64160"/>
    <w:rsid w:val="00F66094"/>
    <w:rsid w:val="00F70E72"/>
    <w:rsid w:val="00F81C89"/>
    <w:rsid w:val="00F8580F"/>
    <w:rsid w:val="00F85BE0"/>
    <w:rsid w:val="00F96597"/>
    <w:rsid w:val="00FA3E5E"/>
    <w:rsid w:val="00FC2572"/>
    <w:rsid w:val="00FC4A28"/>
    <w:rsid w:val="00FC5215"/>
    <w:rsid w:val="00FC7AFC"/>
    <w:rsid w:val="00FC7EAF"/>
    <w:rsid w:val="00FD0489"/>
    <w:rsid w:val="00FD2744"/>
    <w:rsid w:val="00FD61F4"/>
    <w:rsid w:val="00FD7B51"/>
    <w:rsid w:val="00FE58E8"/>
    <w:rsid w:val="00FF3854"/>
    <w:rsid w:val="00FF3DB2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56712C62-E765-43E7-88FB-C37031DF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443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EE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6475E"/>
    <w:pPr>
      <w:suppressAutoHyphens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C4A28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BC7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1962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Rijan Gajurel</cp:lastModifiedBy>
  <cp:revision>2</cp:revision>
  <cp:lastPrinted>2006-06-01T10:15:00Z</cp:lastPrinted>
  <dcterms:created xsi:type="dcterms:W3CDTF">2020-02-04T17:20:00Z</dcterms:created>
  <dcterms:modified xsi:type="dcterms:W3CDTF">2020-02-04T17:20:00Z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